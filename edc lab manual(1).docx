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3153" w:rsidRDefault="007F3153" w:rsidP="007F3153">
      <w:pPr>
        <w:spacing w:line="276" w:lineRule="auto"/>
        <w:jc w:val="center"/>
        <w:rPr>
          <w:b/>
          <w:szCs w:val="24"/>
        </w:rPr>
      </w:pPr>
    </w:p>
    <w:p w:rsidR="00672EAA" w:rsidRDefault="00672EAA" w:rsidP="00346C41">
      <w:pPr>
        <w:spacing w:line="276" w:lineRule="auto"/>
        <w:rPr>
          <w:b/>
          <w:szCs w:val="24"/>
        </w:rPr>
      </w:pPr>
      <w:r>
        <w:rPr>
          <w:b/>
          <w:noProof/>
          <w:szCs w:val="24"/>
          <w:lang w:val="en-IN" w:eastAsia="en-IN"/>
        </w:rPr>
        <w:t xml:space="preserve">                                                                                           </w:t>
      </w:r>
      <w:r w:rsidR="00B71849">
        <w:rPr>
          <w:noProof/>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138.75pt;margin-top:.3pt;width:141.75pt;height:141.75pt;z-index:251660288;mso-position-horizontal:absolute;mso-position-horizontal-relative:text;mso-position-vertical-relative:text">
            <v:imagedata r:id="rId8" o:title=""/>
            <w10:wrap type="square" side="left"/>
          </v:shape>
          <o:OLEObject Type="Embed" ProgID="PBrush" ShapeID="_x0000_s1029" DrawAspect="Content" ObjectID="_1546170793" r:id="rId9"/>
        </w:pict>
      </w:r>
    </w:p>
    <w:p w:rsidR="00672EAA" w:rsidRPr="00672EAA" w:rsidRDefault="00672EAA" w:rsidP="00672EAA">
      <w:pPr>
        <w:rPr>
          <w:szCs w:val="24"/>
        </w:rPr>
      </w:pPr>
    </w:p>
    <w:p w:rsidR="00672EAA" w:rsidRDefault="00672EAA" w:rsidP="00672EAA">
      <w:pPr>
        <w:tabs>
          <w:tab w:val="center" w:pos="1297"/>
        </w:tabs>
        <w:spacing w:line="276" w:lineRule="auto"/>
        <w:rPr>
          <w:b/>
          <w:noProof/>
          <w:szCs w:val="24"/>
          <w:lang w:val="en-IN" w:eastAsia="en-IN"/>
        </w:rPr>
      </w:pPr>
    </w:p>
    <w:p w:rsidR="007F3153" w:rsidRDefault="00672EAA" w:rsidP="00672EAA">
      <w:pPr>
        <w:tabs>
          <w:tab w:val="center" w:pos="1297"/>
        </w:tabs>
        <w:spacing w:line="276" w:lineRule="auto"/>
        <w:rPr>
          <w:b/>
          <w:noProof/>
          <w:szCs w:val="24"/>
          <w:lang w:val="en-IN" w:eastAsia="en-IN"/>
        </w:rPr>
      </w:pPr>
      <w:r>
        <w:rPr>
          <w:b/>
          <w:noProof/>
          <w:szCs w:val="24"/>
          <w:lang w:val="en-IN" w:eastAsia="en-IN"/>
        </w:rPr>
        <w:t xml:space="preserve">                                                            </w:t>
      </w:r>
      <w:bookmarkStart w:id="0" w:name="_GoBack"/>
      <w:r>
        <w:rPr>
          <w:b/>
          <w:noProof/>
          <w:szCs w:val="24"/>
          <w:lang w:val="en-IN" w:eastAsia="en-IN"/>
        </w:rPr>
        <w:drawing>
          <wp:inline distT="0" distB="0" distL="0" distR="0" wp14:anchorId="0F2AF5C1" wp14:editId="7E22A262">
            <wp:extent cx="1103630" cy="847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03630" cy="847725"/>
                    </a:xfrm>
                    <a:prstGeom prst="rect">
                      <a:avLst/>
                    </a:prstGeom>
                    <a:noFill/>
                  </pic:spPr>
                </pic:pic>
              </a:graphicData>
            </a:graphic>
          </wp:inline>
        </w:drawing>
      </w:r>
      <w:bookmarkEnd w:id="0"/>
    </w:p>
    <w:p w:rsidR="00672EAA" w:rsidRDefault="00672EAA" w:rsidP="00672EAA">
      <w:pPr>
        <w:tabs>
          <w:tab w:val="center" w:pos="1297"/>
        </w:tabs>
        <w:spacing w:line="276" w:lineRule="auto"/>
        <w:rPr>
          <w:b/>
          <w:szCs w:val="24"/>
        </w:rPr>
      </w:pPr>
    </w:p>
    <w:p w:rsidR="007F3153" w:rsidRDefault="007F3153" w:rsidP="007F3153">
      <w:pPr>
        <w:pStyle w:val="Title"/>
        <w:tabs>
          <w:tab w:val="left" w:pos="540"/>
        </w:tabs>
        <w:spacing w:line="276" w:lineRule="auto"/>
        <w:rPr>
          <w:iCs/>
        </w:rPr>
      </w:pPr>
      <w:r>
        <w:rPr>
          <w:iCs/>
        </w:rPr>
        <w:t xml:space="preserve">ANNA UNIVERSITY </w:t>
      </w:r>
    </w:p>
    <w:p w:rsidR="007F3153" w:rsidRDefault="007F3153" w:rsidP="007F3153">
      <w:pPr>
        <w:pStyle w:val="Title"/>
        <w:tabs>
          <w:tab w:val="left" w:pos="540"/>
        </w:tabs>
        <w:spacing w:line="276" w:lineRule="auto"/>
        <w:rPr>
          <w:iCs/>
        </w:rPr>
      </w:pPr>
      <w:r>
        <w:rPr>
          <w:iCs/>
        </w:rPr>
        <w:t xml:space="preserve">2013 REGULATION  </w:t>
      </w:r>
    </w:p>
    <w:p w:rsidR="007F3153" w:rsidRDefault="007F3153" w:rsidP="007F3153">
      <w:pPr>
        <w:spacing w:line="276" w:lineRule="auto"/>
        <w:jc w:val="center"/>
        <w:rPr>
          <w:szCs w:val="24"/>
        </w:rPr>
      </w:pPr>
    </w:p>
    <w:p w:rsidR="007F3153" w:rsidRDefault="007F3153" w:rsidP="007F3153">
      <w:pPr>
        <w:spacing w:line="276" w:lineRule="auto"/>
        <w:jc w:val="center"/>
        <w:rPr>
          <w:b/>
          <w:sz w:val="28"/>
          <w:szCs w:val="28"/>
        </w:rPr>
      </w:pPr>
      <w:r>
        <w:rPr>
          <w:b/>
          <w:sz w:val="28"/>
          <w:szCs w:val="28"/>
          <w:u w:val="single"/>
        </w:rPr>
        <w:t>DEPARTMENT OF ELECTRONICS AND COMMUNICATION ENGINEERING</w:t>
      </w:r>
    </w:p>
    <w:p w:rsidR="007F3153" w:rsidRDefault="007F3153" w:rsidP="007F3153">
      <w:pPr>
        <w:spacing w:line="276" w:lineRule="auto"/>
        <w:jc w:val="center"/>
        <w:rPr>
          <w:b/>
          <w:szCs w:val="24"/>
        </w:rPr>
      </w:pPr>
    </w:p>
    <w:p w:rsidR="007F3153" w:rsidRDefault="007F3153" w:rsidP="007F3153">
      <w:pPr>
        <w:spacing w:line="276" w:lineRule="auto"/>
        <w:jc w:val="center"/>
        <w:rPr>
          <w:b/>
          <w:sz w:val="28"/>
          <w:szCs w:val="28"/>
        </w:rPr>
      </w:pPr>
      <w:r>
        <w:rPr>
          <w:b/>
          <w:sz w:val="28"/>
          <w:szCs w:val="28"/>
        </w:rPr>
        <w:t xml:space="preserve"> EC6211- CIRCUITS AND DEVICES LAB</w:t>
      </w:r>
    </w:p>
    <w:p w:rsidR="007F3153" w:rsidRDefault="007F3153" w:rsidP="007F3153">
      <w:pPr>
        <w:spacing w:line="276" w:lineRule="auto"/>
        <w:jc w:val="center"/>
        <w:rPr>
          <w:szCs w:val="24"/>
        </w:rPr>
      </w:pPr>
      <w:r>
        <w:rPr>
          <w:szCs w:val="24"/>
        </w:rPr>
        <w:t>(First Year B.E II Semester - Batch 2013)</w:t>
      </w:r>
    </w:p>
    <w:p w:rsidR="007F3153" w:rsidRDefault="007F3153" w:rsidP="007F3153">
      <w:pPr>
        <w:pStyle w:val="Title"/>
        <w:spacing w:line="276" w:lineRule="auto"/>
        <w:rPr>
          <w:iCs/>
        </w:rPr>
      </w:pPr>
    </w:p>
    <w:p w:rsidR="007F3153" w:rsidRDefault="00664E5F" w:rsidP="007F3153">
      <w:pPr>
        <w:pStyle w:val="Title"/>
        <w:spacing w:line="276" w:lineRule="auto"/>
        <w:rPr>
          <w:iCs/>
        </w:rPr>
      </w:pPr>
      <w:r>
        <w:rPr>
          <w:iCs/>
          <w:lang w:val="en-IN"/>
        </w:rPr>
        <w:t>LAB</w:t>
      </w:r>
      <w:r w:rsidR="007F3153">
        <w:rPr>
          <w:iCs/>
          <w:lang w:val="en-IN"/>
        </w:rPr>
        <w:t xml:space="preserve"> MANUAL</w:t>
      </w:r>
    </w:p>
    <w:p w:rsidR="007F3153" w:rsidRDefault="007F3153" w:rsidP="007F3153">
      <w:pPr>
        <w:pStyle w:val="Title"/>
        <w:spacing w:line="276" w:lineRule="auto"/>
        <w:ind w:left="1440" w:firstLine="720"/>
        <w:rPr>
          <w:iCs/>
          <w:u w:val="single"/>
        </w:rPr>
      </w:pPr>
    </w:p>
    <w:p w:rsidR="007F3153" w:rsidRDefault="007F3153" w:rsidP="00902F27">
      <w:pPr>
        <w:pStyle w:val="Title"/>
        <w:spacing w:line="276" w:lineRule="auto"/>
        <w:jc w:val="both"/>
        <w:rPr>
          <w:b w:val="0"/>
          <w:iCs/>
        </w:rPr>
      </w:pPr>
      <w:r>
        <w:rPr>
          <w:iCs/>
        </w:rPr>
        <w:tab/>
      </w:r>
      <w:r>
        <w:rPr>
          <w:iCs/>
        </w:rPr>
        <w:tab/>
      </w:r>
      <w:r>
        <w:rPr>
          <w:iCs/>
        </w:rPr>
        <w:tab/>
      </w:r>
      <w:r>
        <w:rPr>
          <w:iCs/>
        </w:rPr>
        <w:tab/>
      </w:r>
      <w:r>
        <w:rPr>
          <w:iCs/>
        </w:rPr>
        <w:tab/>
      </w:r>
      <w:r>
        <w:rPr>
          <w:iCs/>
        </w:rPr>
        <w:tab/>
      </w:r>
      <w:r>
        <w:rPr>
          <w:iCs/>
        </w:rPr>
        <w:tab/>
      </w:r>
      <w:r>
        <w:rPr>
          <w:iCs/>
        </w:rPr>
        <w:tab/>
      </w:r>
      <w:r>
        <w:rPr>
          <w:iCs/>
        </w:rPr>
        <w:tab/>
      </w:r>
      <w:r>
        <w:rPr>
          <w:iCs/>
        </w:rPr>
        <w:tab/>
      </w:r>
      <w:r>
        <w:rPr>
          <w:iCs/>
        </w:rPr>
        <w:tab/>
      </w:r>
      <w:r>
        <w:rPr>
          <w:iCs/>
        </w:rPr>
        <w:tab/>
      </w:r>
      <w:r>
        <w:rPr>
          <w:iCs/>
        </w:rPr>
        <w:tab/>
      </w:r>
      <w:r>
        <w:rPr>
          <w:iCs/>
        </w:rPr>
        <w:tab/>
      </w:r>
      <w:r>
        <w:rPr>
          <w:iCs/>
        </w:rPr>
        <w:tab/>
        <w:t>Prepared by:</w:t>
      </w:r>
      <w:r>
        <w:rPr>
          <w:iCs/>
        </w:rPr>
        <w:tab/>
      </w:r>
      <w:r>
        <w:rPr>
          <w:iCs/>
        </w:rPr>
        <w:tab/>
      </w:r>
      <w:r>
        <w:rPr>
          <w:iCs/>
        </w:rPr>
        <w:tab/>
      </w:r>
      <w:r>
        <w:rPr>
          <w:iCs/>
        </w:rPr>
        <w:tab/>
      </w:r>
      <w:r>
        <w:rPr>
          <w:iCs/>
        </w:rPr>
        <w:tab/>
      </w:r>
      <w:r>
        <w:rPr>
          <w:iCs/>
        </w:rPr>
        <w:tab/>
      </w:r>
      <w:r>
        <w:rPr>
          <w:iCs/>
        </w:rPr>
        <w:tab/>
      </w:r>
      <w:r>
        <w:rPr>
          <w:iCs/>
        </w:rPr>
        <w:tab/>
      </w:r>
      <w:r>
        <w:rPr>
          <w:iCs/>
        </w:rPr>
        <w:tab/>
      </w:r>
      <w:r>
        <w:rPr>
          <w:iCs/>
        </w:rPr>
        <w:tab/>
      </w:r>
      <w:r>
        <w:rPr>
          <w:iCs/>
        </w:rPr>
        <w:tab/>
      </w:r>
      <w:r>
        <w:rPr>
          <w:iCs/>
        </w:rPr>
        <w:tab/>
      </w:r>
      <w:r>
        <w:rPr>
          <w:iCs/>
        </w:rPr>
        <w:tab/>
      </w:r>
      <w:r>
        <w:rPr>
          <w:iCs/>
        </w:rPr>
        <w:tab/>
      </w:r>
      <w:r>
        <w:rPr>
          <w:iCs/>
        </w:rPr>
        <w:tab/>
      </w:r>
      <w:r>
        <w:rPr>
          <w:iCs/>
        </w:rPr>
        <w:tab/>
      </w:r>
      <w:r>
        <w:rPr>
          <w:iCs/>
        </w:rPr>
        <w:tab/>
      </w:r>
      <w:r>
        <w:rPr>
          <w:iCs/>
        </w:rPr>
        <w:tab/>
      </w:r>
      <w:r>
        <w:rPr>
          <w:iCs/>
        </w:rPr>
        <w:tab/>
      </w:r>
      <w:r>
        <w:rPr>
          <w:iCs/>
        </w:rPr>
        <w:tab/>
      </w:r>
      <w:r>
        <w:rPr>
          <w:iCs/>
        </w:rPr>
        <w:tab/>
      </w:r>
      <w:r>
        <w:rPr>
          <w:iCs/>
        </w:rPr>
        <w:tab/>
      </w:r>
      <w:r>
        <w:rPr>
          <w:iCs/>
        </w:rPr>
        <w:tab/>
      </w:r>
      <w:r>
        <w:rPr>
          <w:iCs/>
        </w:rPr>
        <w:tab/>
      </w:r>
      <w:r>
        <w:rPr>
          <w:iCs/>
        </w:rPr>
        <w:tab/>
      </w:r>
      <w:proofErr w:type="spellStart"/>
      <w:r w:rsidR="00F14AEC">
        <w:rPr>
          <w:b w:val="0"/>
          <w:iCs/>
        </w:rPr>
        <w:t>Mrs.K</w:t>
      </w:r>
      <w:r>
        <w:rPr>
          <w:b w:val="0"/>
          <w:iCs/>
        </w:rPr>
        <w:t>.</w:t>
      </w:r>
      <w:r w:rsidR="00F14AEC">
        <w:rPr>
          <w:b w:val="0"/>
          <w:iCs/>
        </w:rPr>
        <w:t>Jayamani</w:t>
      </w:r>
      <w:proofErr w:type="gramStart"/>
      <w:r w:rsidR="00F14AEC">
        <w:rPr>
          <w:b w:val="0"/>
          <w:iCs/>
        </w:rPr>
        <w:t>,</w:t>
      </w:r>
      <w:r>
        <w:rPr>
          <w:b w:val="0"/>
          <w:iCs/>
        </w:rPr>
        <w:t>AP</w:t>
      </w:r>
      <w:proofErr w:type="spellEnd"/>
      <w:proofErr w:type="gramEnd"/>
      <w:r w:rsidR="00F14AEC">
        <w:rPr>
          <w:b w:val="0"/>
          <w:iCs/>
        </w:rPr>
        <w:t>(SS)</w:t>
      </w:r>
      <w:r>
        <w:rPr>
          <w:b w:val="0"/>
          <w:iCs/>
        </w:rPr>
        <w:t>/ECE</w:t>
      </w:r>
    </w:p>
    <w:p w:rsidR="007F3153" w:rsidRDefault="00902F27" w:rsidP="007F3153">
      <w:pPr>
        <w:pStyle w:val="Title"/>
        <w:spacing w:line="276" w:lineRule="auto"/>
        <w:jc w:val="left"/>
        <w:rPr>
          <w:b w:val="0"/>
          <w:iCs/>
        </w:rPr>
      </w:pPr>
      <w:r>
        <w:rPr>
          <w:b w:val="0"/>
          <w:iCs/>
        </w:rPr>
        <w:tab/>
      </w:r>
      <w:r>
        <w:rPr>
          <w:b w:val="0"/>
          <w:iCs/>
        </w:rPr>
        <w:tab/>
      </w:r>
      <w:proofErr w:type="spellStart"/>
      <w:r>
        <w:rPr>
          <w:b w:val="0"/>
          <w:iCs/>
        </w:rPr>
        <w:t>Mrs.A.Vanathi</w:t>
      </w:r>
      <w:proofErr w:type="gramStart"/>
      <w:r w:rsidR="00F14AEC">
        <w:rPr>
          <w:b w:val="0"/>
          <w:iCs/>
        </w:rPr>
        <w:t>,AP</w:t>
      </w:r>
      <w:proofErr w:type="spellEnd"/>
      <w:proofErr w:type="gramEnd"/>
      <w:r>
        <w:rPr>
          <w:b w:val="0"/>
          <w:iCs/>
        </w:rPr>
        <w:t>(SS)</w:t>
      </w:r>
      <w:r w:rsidR="007F3153">
        <w:rPr>
          <w:b w:val="0"/>
          <w:iCs/>
        </w:rPr>
        <w:t>/ECE</w:t>
      </w:r>
    </w:p>
    <w:p w:rsidR="00902F27" w:rsidRDefault="00902F27" w:rsidP="007F3153">
      <w:pPr>
        <w:pStyle w:val="Title"/>
        <w:spacing w:line="276" w:lineRule="auto"/>
        <w:jc w:val="left"/>
        <w:rPr>
          <w:b w:val="0"/>
          <w:iCs/>
        </w:rPr>
      </w:pPr>
      <w:r>
        <w:rPr>
          <w:b w:val="0"/>
          <w:iCs/>
        </w:rPr>
        <w:t xml:space="preserve">                        </w:t>
      </w:r>
      <w:proofErr w:type="spellStart"/>
      <w:r>
        <w:rPr>
          <w:b w:val="0"/>
          <w:iCs/>
        </w:rPr>
        <w:t>Mrs.V.Chinnammal</w:t>
      </w:r>
      <w:proofErr w:type="spellEnd"/>
      <w:r>
        <w:rPr>
          <w:b w:val="0"/>
          <w:iCs/>
        </w:rPr>
        <w:t xml:space="preserve"> AP (SS)/ECE</w:t>
      </w:r>
    </w:p>
    <w:p w:rsidR="007F3153" w:rsidRDefault="00902F27" w:rsidP="007F3153">
      <w:pPr>
        <w:pStyle w:val="Title"/>
        <w:spacing w:line="276" w:lineRule="auto"/>
        <w:jc w:val="left"/>
        <w:rPr>
          <w:iCs/>
        </w:rPr>
      </w:pPr>
      <w:r>
        <w:rPr>
          <w:b w:val="0"/>
          <w:iCs/>
        </w:rPr>
        <w:t xml:space="preserve">                        </w:t>
      </w:r>
      <w:proofErr w:type="spellStart"/>
      <w:proofErr w:type="gramStart"/>
      <w:r>
        <w:rPr>
          <w:b w:val="0"/>
          <w:iCs/>
        </w:rPr>
        <w:t>Mr.L.Saravanan</w:t>
      </w:r>
      <w:proofErr w:type="spellEnd"/>
      <w:r>
        <w:rPr>
          <w:b w:val="0"/>
          <w:iCs/>
        </w:rPr>
        <w:t xml:space="preserve"> AP/ECE</w:t>
      </w:r>
      <w:r w:rsidR="007F3153">
        <w:rPr>
          <w:b w:val="0"/>
          <w:iCs/>
        </w:rPr>
        <w:tab/>
      </w:r>
      <w:r w:rsidR="007F3153">
        <w:rPr>
          <w:b w:val="0"/>
          <w:iCs/>
        </w:rPr>
        <w:tab/>
      </w:r>
      <w:r w:rsidR="007F3153">
        <w:rPr>
          <w:b w:val="0"/>
          <w:iCs/>
        </w:rPr>
        <w:tab/>
      </w:r>
      <w:r w:rsidR="007F3153">
        <w:rPr>
          <w:b w:val="0"/>
          <w:iCs/>
        </w:rPr>
        <w:tab/>
      </w:r>
      <w:r w:rsidR="007F3153">
        <w:rPr>
          <w:b w:val="0"/>
          <w:iCs/>
        </w:rPr>
        <w:tab/>
      </w:r>
      <w:r w:rsidR="007F3153">
        <w:rPr>
          <w:b w:val="0"/>
          <w:iCs/>
        </w:rPr>
        <w:tab/>
      </w:r>
      <w:r w:rsidR="007F3153">
        <w:rPr>
          <w:b w:val="0"/>
          <w:iCs/>
        </w:rPr>
        <w:tab/>
      </w:r>
      <w:r w:rsidR="007F3153">
        <w:rPr>
          <w:b w:val="0"/>
          <w:iCs/>
        </w:rPr>
        <w:tab/>
      </w:r>
      <w:r w:rsidR="007F3153">
        <w:rPr>
          <w:b w:val="0"/>
          <w:iCs/>
        </w:rPr>
        <w:tab/>
      </w:r>
      <w:r w:rsidR="007F3153">
        <w:rPr>
          <w:b w:val="0"/>
          <w:iCs/>
        </w:rPr>
        <w:tab/>
      </w:r>
      <w:proofErr w:type="spellStart"/>
      <w:r w:rsidR="007F3153">
        <w:rPr>
          <w:b w:val="0"/>
          <w:iCs/>
        </w:rPr>
        <w:t>ECE</w:t>
      </w:r>
      <w:proofErr w:type="spellEnd"/>
      <w:r w:rsidR="007F3153">
        <w:rPr>
          <w:b w:val="0"/>
          <w:iCs/>
        </w:rPr>
        <w:t xml:space="preserve"> Department.</w:t>
      </w:r>
      <w:proofErr w:type="gramEnd"/>
    </w:p>
    <w:p w:rsidR="007F3153" w:rsidRDefault="007F3153" w:rsidP="007F3153">
      <w:pPr>
        <w:spacing w:line="276" w:lineRule="auto"/>
        <w:jc w:val="center"/>
        <w:rPr>
          <w:szCs w:val="24"/>
        </w:rPr>
      </w:pPr>
    </w:p>
    <w:p w:rsidR="00902F27" w:rsidRDefault="00902F27" w:rsidP="007F3153">
      <w:pPr>
        <w:autoSpaceDE w:val="0"/>
        <w:autoSpaceDN w:val="0"/>
        <w:adjustRightInd w:val="0"/>
        <w:spacing w:line="276" w:lineRule="auto"/>
        <w:jc w:val="center"/>
        <w:rPr>
          <w:b/>
          <w:bCs/>
          <w:szCs w:val="24"/>
          <w:lang w:val="en-IN"/>
        </w:rPr>
      </w:pPr>
    </w:p>
    <w:p w:rsidR="00902F27" w:rsidRDefault="00902F27" w:rsidP="007F3153">
      <w:pPr>
        <w:autoSpaceDE w:val="0"/>
        <w:autoSpaceDN w:val="0"/>
        <w:adjustRightInd w:val="0"/>
        <w:spacing w:line="276" w:lineRule="auto"/>
        <w:jc w:val="center"/>
        <w:rPr>
          <w:b/>
          <w:bCs/>
          <w:szCs w:val="24"/>
          <w:lang w:val="en-IN"/>
        </w:rPr>
      </w:pPr>
    </w:p>
    <w:p w:rsidR="00902F27" w:rsidRDefault="00902F27" w:rsidP="007F3153">
      <w:pPr>
        <w:autoSpaceDE w:val="0"/>
        <w:autoSpaceDN w:val="0"/>
        <w:adjustRightInd w:val="0"/>
        <w:spacing w:line="276" w:lineRule="auto"/>
        <w:jc w:val="center"/>
        <w:rPr>
          <w:b/>
          <w:bCs/>
          <w:szCs w:val="24"/>
          <w:lang w:val="en-IN"/>
        </w:rPr>
      </w:pPr>
    </w:p>
    <w:p w:rsidR="007F3153" w:rsidRDefault="007F3153" w:rsidP="007F3153">
      <w:pPr>
        <w:autoSpaceDE w:val="0"/>
        <w:autoSpaceDN w:val="0"/>
        <w:adjustRightInd w:val="0"/>
        <w:spacing w:line="276" w:lineRule="auto"/>
        <w:jc w:val="center"/>
        <w:rPr>
          <w:b/>
          <w:bCs/>
          <w:szCs w:val="24"/>
          <w:lang w:val="en-IN"/>
        </w:rPr>
      </w:pPr>
      <w:r>
        <w:rPr>
          <w:b/>
          <w:bCs/>
          <w:szCs w:val="24"/>
          <w:lang w:val="en-IN"/>
        </w:rPr>
        <w:t>SYLLABUS</w:t>
      </w:r>
    </w:p>
    <w:p w:rsidR="007F3153" w:rsidRDefault="007F3153" w:rsidP="007F3153">
      <w:pPr>
        <w:autoSpaceDE w:val="0"/>
        <w:autoSpaceDN w:val="0"/>
        <w:adjustRightInd w:val="0"/>
        <w:spacing w:line="276" w:lineRule="auto"/>
        <w:rPr>
          <w:b/>
          <w:bCs/>
          <w:szCs w:val="24"/>
        </w:rPr>
      </w:pPr>
    </w:p>
    <w:p w:rsidR="007F3153" w:rsidRDefault="007F3153" w:rsidP="000D3BD5">
      <w:pPr>
        <w:autoSpaceDE w:val="0"/>
        <w:autoSpaceDN w:val="0"/>
        <w:adjustRightInd w:val="0"/>
        <w:spacing w:line="276" w:lineRule="auto"/>
        <w:rPr>
          <w:b/>
          <w:bCs/>
          <w:szCs w:val="24"/>
        </w:rPr>
      </w:pPr>
      <w:r>
        <w:rPr>
          <w:b/>
          <w:bCs/>
          <w:szCs w:val="24"/>
        </w:rPr>
        <w:t>EC 6211                   CIRCUITS AND DEVICES LABORATORY         L T P C0 0 3 2</w:t>
      </w:r>
    </w:p>
    <w:p w:rsidR="000D3BD5" w:rsidRDefault="000D3BD5" w:rsidP="007F3153">
      <w:pPr>
        <w:autoSpaceDE w:val="0"/>
        <w:autoSpaceDN w:val="0"/>
        <w:adjustRightInd w:val="0"/>
        <w:spacing w:line="276" w:lineRule="auto"/>
        <w:rPr>
          <w:b/>
          <w:bCs/>
          <w:szCs w:val="24"/>
          <w:lang w:val="en-IN"/>
        </w:rPr>
      </w:pPr>
    </w:p>
    <w:p w:rsidR="007F3153" w:rsidRDefault="007F3153" w:rsidP="007F3153">
      <w:pPr>
        <w:autoSpaceDE w:val="0"/>
        <w:autoSpaceDN w:val="0"/>
        <w:adjustRightInd w:val="0"/>
        <w:spacing w:line="276" w:lineRule="auto"/>
        <w:rPr>
          <w:b/>
          <w:bCs/>
          <w:szCs w:val="24"/>
          <w:lang w:val="en-IN"/>
        </w:rPr>
      </w:pPr>
      <w:r>
        <w:rPr>
          <w:b/>
          <w:bCs/>
          <w:szCs w:val="24"/>
          <w:lang w:val="en-IN"/>
        </w:rPr>
        <w:t>SYLLABUS</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558"/>
        <w:gridCol w:w="9738"/>
      </w:tblGrid>
      <w:tr w:rsidR="007F3153" w:rsidTr="007F3153">
        <w:tc>
          <w:tcPr>
            <w:tcW w:w="558" w:type="dxa"/>
            <w:tcBorders>
              <w:top w:val="single" w:sz="4" w:space="0" w:color="FFFFFF"/>
              <w:left w:val="single" w:sz="4" w:space="0" w:color="FFFFFF"/>
              <w:bottom w:val="single" w:sz="4" w:space="0" w:color="FFFFFF"/>
              <w:right w:val="single" w:sz="4" w:space="0" w:color="FFFFFF"/>
            </w:tcBorders>
            <w:hideMark/>
          </w:tcPr>
          <w:p w:rsidR="007F3153" w:rsidRDefault="007F3153">
            <w:pPr>
              <w:autoSpaceDE w:val="0"/>
              <w:autoSpaceDN w:val="0"/>
              <w:adjustRightInd w:val="0"/>
              <w:spacing w:line="276" w:lineRule="auto"/>
              <w:rPr>
                <w:rFonts w:eastAsia="Times New Roman"/>
                <w:szCs w:val="24"/>
              </w:rPr>
            </w:pPr>
            <w:r>
              <w:rPr>
                <w:rFonts w:eastAsia="Times New Roman"/>
                <w:szCs w:val="24"/>
              </w:rPr>
              <w:t>1</w:t>
            </w:r>
            <w:r>
              <w:rPr>
                <w:rFonts w:eastAsia="Times New Roman"/>
                <w:szCs w:val="24"/>
              </w:rPr>
              <w:tab/>
            </w:r>
          </w:p>
        </w:tc>
        <w:tc>
          <w:tcPr>
            <w:tcW w:w="9738" w:type="dxa"/>
            <w:tcBorders>
              <w:top w:val="single" w:sz="4" w:space="0" w:color="FFFFFF"/>
              <w:left w:val="single" w:sz="4" w:space="0" w:color="FFFFFF"/>
              <w:bottom w:val="single" w:sz="4" w:space="0" w:color="FFFFFF"/>
              <w:right w:val="single" w:sz="4" w:space="0" w:color="FFFFFF"/>
            </w:tcBorders>
            <w:hideMark/>
          </w:tcPr>
          <w:p w:rsidR="007F3153" w:rsidRDefault="007F3153">
            <w:pPr>
              <w:autoSpaceDE w:val="0"/>
              <w:autoSpaceDN w:val="0"/>
              <w:adjustRightInd w:val="0"/>
              <w:spacing w:line="276" w:lineRule="auto"/>
              <w:rPr>
                <w:rFonts w:eastAsia="Times New Roman"/>
                <w:szCs w:val="24"/>
              </w:rPr>
            </w:pPr>
            <w:r>
              <w:rPr>
                <w:rFonts w:eastAsia="Times New Roman"/>
                <w:szCs w:val="24"/>
              </w:rPr>
              <w:t>Characteristics of PN Junction Diode</w:t>
            </w:r>
          </w:p>
        </w:tc>
      </w:tr>
      <w:tr w:rsidR="007F3153" w:rsidTr="007F3153">
        <w:tc>
          <w:tcPr>
            <w:tcW w:w="558" w:type="dxa"/>
            <w:tcBorders>
              <w:top w:val="single" w:sz="4" w:space="0" w:color="FFFFFF"/>
              <w:left w:val="single" w:sz="4" w:space="0" w:color="FFFFFF"/>
              <w:bottom w:val="single" w:sz="4" w:space="0" w:color="FFFFFF"/>
              <w:right w:val="single" w:sz="4" w:space="0" w:color="FFFFFF"/>
            </w:tcBorders>
            <w:hideMark/>
          </w:tcPr>
          <w:p w:rsidR="007F3153" w:rsidRDefault="007F3153">
            <w:pPr>
              <w:autoSpaceDE w:val="0"/>
              <w:autoSpaceDN w:val="0"/>
              <w:adjustRightInd w:val="0"/>
              <w:spacing w:line="276" w:lineRule="auto"/>
              <w:rPr>
                <w:rFonts w:eastAsia="Times New Roman"/>
                <w:szCs w:val="24"/>
              </w:rPr>
            </w:pPr>
            <w:r>
              <w:rPr>
                <w:rFonts w:eastAsia="Times New Roman"/>
                <w:szCs w:val="24"/>
              </w:rPr>
              <w:lastRenderedPageBreak/>
              <w:t>2</w:t>
            </w:r>
            <w:r>
              <w:rPr>
                <w:rFonts w:eastAsia="Times New Roman"/>
                <w:szCs w:val="24"/>
              </w:rPr>
              <w:tab/>
            </w:r>
          </w:p>
        </w:tc>
        <w:tc>
          <w:tcPr>
            <w:tcW w:w="9738" w:type="dxa"/>
            <w:tcBorders>
              <w:top w:val="single" w:sz="4" w:space="0" w:color="FFFFFF"/>
              <w:left w:val="single" w:sz="4" w:space="0" w:color="FFFFFF"/>
              <w:bottom w:val="single" w:sz="4" w:space="0" w:color="FFFFFF"/>
              <w:right w:val="single" w:sz="4" w:space="0" w:color="FFFFFF"/>
            </w:tcBorders>
            <w:hideMark/>
          </w:tcPr>
          <w:p w:rsidR="007F3153" w:rsidRDefault="007F3153">
            <w:pPr>
              <w:autoSpaceDE w:val="0"/>
              <w:autoSpaceDN w:val="0"/>
              <w:adjustRightInd w:val="0"/>
              <w:spacing w:line="276" w:lineRule="auto"/>
              <w:rPr>
                <w:rFonts w:eastAsia="Times New Roman"/>
                <w:szCs w:val="24"/>
              </w:rPr>
            </w:pPr>
            <w:proofErr w:type="spellStart"/>
            <w:r>
              <w:rPr>
                <w:rFonts w:eastAsia="Times New Roman"/>
                <w:szCs w:val="24"/>
              </w:rPr>
              <w:t>Zener</w:t>
            </w:r>
            <w:proofErr w:type="spellEnd"/>
            <w:r>
              <w:rPr>
                <w:rFonts w:eastAsia="Times New Roman"/>
                <w:szCs w:val="24"/>
              </w:rPr>
              <w:t xml:space="preserve"> diode Characteristics &amp; Regulator using </w:t>
            </w:r>
            <w:proofErr w:type="spellStart"/>
            <w:r>
              <w:rPr>
                <w:rFonts w:eastAsia="Times New Roman"/>
                <w:szCs w:val="24"/>
              </w:rPr>
              <w:t>Zener</w:t>
            </w:r>
            <w:proofErr w:type="spellEnd"/>
            <w:r>
              <w:rPr>
                <w:rFonts w:eastAsia="Times New Roman"/>
                <w:szCs w:val="24"/>
              </w:rPr>
              <w:t xml:space="preserve"> diode</w:t>
            </w:r>
          </w:p>
        </w:tc>
      </w:tr>
      <w:tr w:rsidR="007F3153" w:rsidTr="007F3153">
        <w:tc>
          <w:tcPr>
            <w:tcW w:w="558" w:type="dxa"/>
            <w:tcBorders>
              <w:top w:val="single" w:sz="4" w:space="0" w:color="FFFFFF"/>
              <w:left w:val="single" w:sz="4" w:space="0" w:color="FFFFFF"/>
              <w:bottom w:val="single" w:sz="4" w:space="0" w:color="FFFFFF"/>
              <w:right w:val="single" w:sz="4" w:space="0" w:color="FFFFFF"/>
            </w:tcBorders>
            <w:hideMark/>
          </w:tcPr>
          <w:p w:rsidR="007F3153" w:rsidRDefault="007F3153">
            <w:pPr>
              <w:autoSpaceDE w:val="0"/>
              <w:autoSpaceDN w:val="0"/>
              <w:adjustRightInd w:val="0"/>
              <w:spacing w:line="276" w:lineRule="auto"/>
              <w:rPr>
                <w:rFonts w:eastAsia="Times New Roman"/>
                <w:szCs w:val="24"/>
              </w:rPr>
            </w:pPr>
            <w:r>
              <w:rPr>
                <w:rFonts w:eastAsia="Times New Roman"/>
                <w:szCs w:val="24"/>
              </w:rPr>
              <w:t xml:space="preserve">3 </w:t>
            </w:r>
            <w:r>
              <w:rPr>
                <w:rFonts w:eastAsia="Times New Roman"/>
                <w:szCs w:val="24"/>
              </w:rPr>
              <w:tab/>
            </w:r>
          </w:p>
        </w:tc>
        <w:tc>
          <w:tcPr>
            <w:tcW w:w="9738" w:type="dxa"/>
            <w:tcBorders>
              <w:top w:val="single" w:sz="4" w:space="0" w:color="FFFFFF"/>
              <w:left w:val="single" w:sz="4" w:space="0" w:color="FFFFFF"/>
              <w:bottom w:val="single" w:sz="4" w:space="0" w:color="FFFFFF"/>
              <w:right w:val="single" w:sz="4" w:space="0" w:color="FFFFFF"/>
            </w:tcBorders>
            <w:hideMark/>
          </w:tcPr>
          <w:p w:rsidR="007F3153" w:rsidRDefault="007F3153">
            <w:pPr>
              <w:autoSpaceDE w:val="0"/>
              <w:autoSpaceDN w:val="0"/>
              <w:adjustRightInd w:val="0"/>
              <w:spacing w:line="276" w:lineRule="auto"/>
              <w:rPr>
                <w:rFonts w:eastAsia="Times New Roman"/>
                <w:szCs w:val="24"/>
              </w:rPr>
            </w:pPr>
            <w:r>
              <w:rPr>
                <w:rFonts w:eastAsia="Times New Roman"/>
                <w:szCs w:val="24"/>
              </w:rPr>
              <w:t>Common Emitter input-output Characteristics</w:t>
            </w:r>
          </w:p>
        </w:tc>
      </w:tr>
      <w:tr w:rsidR="007F3153" w:rsidTr="007F3153">
        <w:tc>
          <w:tcPr>
            <w:tcW w:w="558" w:type="dxa"/>
            <w:tcBorders>
              <w:top w:val="single" w:sz="4" w:space="0" w:color="FFFFFF"/>
              <w:left w:val="single" w:sz="4" w:space="0" w:color="FFFFFF"/>
              <w:bottom w:val="single" w:sz="4" w:space="0" w:color="FFFFFF"/>
              <w:right w:val="single" w:sz="4" w:space="0" w:color="FFFFFF"/>
            </w:tcBorders>
            <w:hideMark/>
          </w:tcPr>
          <w:p w:rsidR="007F3153" w:rsidRDefault="007F3153">
            <w:pPr>
              <w:autoSpaceDE w:val="0"/>
              <w:autoSpaceDN w:val="0"/>
              <w:adjustRightInd w:val="0"/>
              <w:spacing w:line="276" w:lineRule="auto"/>
              <w:rPr>
                <w:rFonts w:eastAsia="Times New Roman"/>
                <w:szCs w:val="24"/>
              </w:rPr>
            </w:pPr>
            <w:r>
              <w:rPr>
                <w:rFonts w:eastAsia="Times New Roman"/>
                <w:szCs w:val="24"/>
              </w:rPr>
              <w:t>4</w:t>
            </w:r>
            <w:r>
              <w:rPr>
                <w:rFonts w:eastAsia="Times New Roman"/>
                <w:szCs w:val="24"/>
              </w:rPr>
              <w:tab/>
            </w:r>
          </w:p>
        </w:tc>
        <w:tc>
          <w:tcPr>
            <w:tcW w:w="9738" w:type="dxa"/>
            <w:tcBorders>
              <w:top w:val="single" w:sz="4" w:space="0" w:color="FFFFFF"/>
              <w:left w:val="single" w:sz="4" w:space="0" w:color="FFFFFF"/>
              <w:bottom w:val="single" w:sz="4" w:space="0" w:color="FFFFFF"/>
              <w:right w:val="single" w:sz="4" w:space="0" w:color="FFFFFF"/>
            </w:tcBorders>
            <w:hideMark/>
          </w:tcPr>
          <w:p w:rsidR="007F3153" w:rsidRDefault="007F3153">
            <w:pPr>
              <w:autoSpaceDE w:val="0"/>
              <w:autoSpaceDN w:val="0"/>
              <w:adjustRightInd w:val="0"/>
              <w:spacing w:line="276" w:lineRule="auto"/>
              <w:rPr>
                <w:rFonts w:eastAsia="Times New Roman"/>
                <w:szCs w:val="24"/>
              </w:rPr>
            </w:pPr>
            <w:r>
              <w:rPr>
                <w:rFonts w:eastAsia="Times New Roman"/>
                <w:szCs w:val="24"/>
              </w:rPr>
              <w:t>Common Base input-output Characteristics</w:t>
            </w:r>
          </w:p>
        </w:tc>
      </w:tr>
      <w:tr w:rsidR="007F3153" w:rsidTr="007F3153">
        <w:tc>
          <w:tcPr>
            <w:tcW w:w="558" w:type="dxa"/>
            <w:tcBorders>
              <w:top w:val="single" w:sz="4" w:space="0" w:color="FFFFFF"/>
              <w:left w:val="single" w:sz="4" w:space="0" w:color="FFFFFF"/>
              <w:bottom w:val="single" w:sz="4" w:space="0" w:color="FFFFFF"/>
              <w:right w:val="single" w:sz="4" w:space="0" w:color="FFFFFF"/>
            </w:tcBorders>
            <w:hideMark/>
          </w:tcPr>
          <w:p w:rsidR="007F3153" w:rsidRDefault="007F3153">
            <w:pPr>
              <w:autoSpaceDE w:val="0"/>
              <w:autoSpaceDN w:val="0"/>
              <w:adjustRightInd w:val="0"/>
              <w:spacing w:line="276" w:lineRule="auto"/>
              <w:rPr>
                <w:rFonts w:eastAsia="Times New Roman"/>
                <w:szCs w:val="24"/>
              </w:rPr>
            </w:pPr>
            <w:r>
              <w:rPr>
                <w:rFonts w:eastAsia="Times New Roman"/>
                <w:szCs w:val="24"/>
              </w:rPr>
              <w:t xml:space="preserve">5 </w:t>
            </w:r>
            <w:r>
              <w:rPr>
                <w:rFonts w:eastAsia="Times New Roman"/>
                <w:szCs w:val="24"/>
              </w:rPr>
              <w:tab/>
            </w:r>
          </w:p>
        </w:tc>
        <w:tc>
          <w:tcPr>
            <w:tcW w:w="9738" w:type="dxa"/>
            <w:tcBorders>
              <w:top w:val="single" w:sz="4" w:space="0" w:color="FFFFFF"/>
              <w:left w:val="single" w:sz="4" w:space="0" w:color="FFFFFF"/>
              <w:bottom w:val="single" w:sz="4" w:space="0" w:color="FFFFFF"/>
              <w:right w:val="single" w:sz="4" w:space="0" w:color="FFFFFF"/>
            </w:tcBorders>
            <w:hideMark/>
          </w:tcPr>
          <w:p w:rsidR="007F3153" w:rsidRDefault="007F3153">
            <w:pPr>
              <w:tabs>
                <w:tab w:val="left" w:pos="426"/>
              </w:tabs>
              <w:autoSpaceDE w:val="0"/>
              <w:autoSpaceDN w:val="0"/>
              <w:adjustRightInd w:val="0"/>
              <w:spacing w:line="276" w:lineRule="auto"/>
              <w:rPr>
                <w:rFonts w:eastAsia="Times New Roman"/>
                <w:szCs w:val="24"/>
              </w:rPr>
            </w:pPr>
            <w:r>
              <w:rPr>
                <w:rFonts w:eastAsia="Times New Roman"/>
                <w:szCs w:val="24"/>
              </w:rPr>
              <w:t>FET Characteristics</w:t>
            </w:r>
          </w:p>
        </w:tc>
      </w:tr>
      <w:tr w:rsidR="007F3153" w:rsidTr="007F3153">
        <w:tc>
          <w:tcPr>
            <w:tcW w:w="558" w:type="dxa"/>
            <w:tcBorders>
              <w:top w:val="single" w:sz="4" w:space="0" w:color="FFFFFF"/>
              <w:left w:val="single" w:sz="4" w:space="0" w:color="FFFFFF"/>
              <w:bottom w:val="single" w:sz="4" w:space="0" w:color="FFFFFF"/>
              <w:right w:val="single" w:sz="4" w:space="0" w:color="FFFFFF"/>
            </w:tcBorders>
            <w:hideMark/>
          </w:tcPr>
          <w:p w:rsidR="007F3153" w:rsidRDefault="007F3153">
            <w:pPr>
              <w:autoSpaceDE w:val="0"/>
              <w:autoSpaceDN w:val="0"/>
              <w:adjustRightInd w:val="0"/>
              <w:spacing w:line="276" w:lineRule="auto"/>
              <w:rPr>
                <w:rFonts w:eastAsia="Times New Roman"/>
                <w:szCs w:val="24"/>
              </w:rPr>
            </w:pPr>
            <w:r>
              <w:rPr>
                <w:rFonts w:eastAsia="Times New Roman"/>
                <w:szCs w:val="24"/>
              </w:rPr>
              <w:t xml:space="preserve">6 </w:t>
            </w:r>
            <w:r>
              <w:rPr>
                <w:rFonts w:eastAsia="Times New Roman"/>
                <w:szCs w:val="24"/>
              </w:rPr>
              <w:tab/>
            </w:r>
          </w:p>
        </w:tc>
        <w:tc>
          <w:tcPr>
            <w:tcW w:w="9738" w:type="dxa"/>
            <w:tcBorders>
              <w:top w:val="single" w:sz="4" w:space="0" w:color="FFFFFF"/>
              <w:left w:val="single" w:sz="4" w:space="0" w:color="FFFFFF"/>
              <w:bottom w:val="single" w:sz="4" w:space="0" w:color="FFFFFF"/>
              <w:right w:val="single" w:sz="4" w:space="0" w:color="FFFFFF"/>
            </w:tcBorders>
            <w:hideMark/>
          </w:tcPr>
          <w:p w:rsidR="007F3153" w:rsidRDefault="007F3153">
            <w:pPr>
              <w:autoSpaceDE w:val="0"/>
              <w:autoSpaceDN w:val="0"/>
              <w:adjustRightInd w:val="0"/>
              <w:spacing w:line="276" w:lineRule="auto"/>
              <w:rPr>
                <w:rFonts w:eastAsia="Times New Roman"/>
                <w:szCs w:val="24"/>
              </w:rPr>
            </w:pPr>
            <w:r>
              <w:rPr>
                <w:rFonts w:eastAsia="Times New Roman"/>
                <w:szCs w:val="24"/>
              </w:rPr>
              <w:t>SCR Characteristics</w:t>
            </w:r>
          </w:p>
        </w:tc>
      </w:tr>
      <w:tr w:rsidR="007F3153" w:rsidTr="007F3153">
        <w:tc>
          <w:tcPr>
            <w:tcW w:w="558" w:type="dxa"/>
            <w:tcBorders>
              <w:top w:val="single" w:sz="4" w:space="0" w:color="FFFFFF"/>
              <w:left w:val="single" w:sz="4" w:space="0" w:color="FFFFFF"/>
              <w:bottom w:val="single" w:sz="4" w:space="0" w:color="FFFFFF"/>
              <w:right w:val="single" w:sz="4" w:space="0" w:color="FFFFFF"/>
            </w:tcBorders>
            <w:hideMark/>
          </w:tcPr>
          <w:p w:rsidR="007F3153" w:rsidRDefault="007F3153">
            <w:pPr>
              <w:autoSpaceDE w:val="0"/>
              <w:autoSpaceDN w:val="0"/>
              <w:adjustRightInd w:val="0"/>
              <w:spacing w:line="276" w:lineRule="auto"/>
              <w:rPr>
                <w:rFonts w:eastAsia="Times New Roman"/>
                <w:szCs w:val="24"/>
              </w:rPr>
            </w:pPr>
            <w:r>
              <w:rPr>
                <w:rFonts w:eastAsia="Times New Roman"/>
                <w:szCs w:val="24"/>
              </w:rPr>
              <w:t xml:space="preserve">7 </w:t>
            </w:r>
            <w:r>
              <w:rPr>
                <w:rFonts w:eastAsia="Times New Roman"/>
                <w:szCs w:val="24"/>
              </w:rPr>
              <w:tab/>
            </w:r>
          </w:p>
        </w:tc>
        <w:tc>
          <w:tcPr>
            <w:tcW w:w="9738" w:type="dxa"/>
            <w:tcBorders>
              <w:top w:val="single" w:sz="4" w:space="0" w:color="FFFFFF"/>
              <w:left w:val="single" w:sz="4" w:space="0" w:color="FFFFFF"/>
              <w:bottom w:val="single" w:sz="4" w:space="0" w:color="FFFFFF"/>
              <w:right w:val="single" w:sz="4" w:space="0" w:color="FFFFFF"/>
            </w:tcBorders>
            <w:hideMark/>
          </w:tcPr>
          <w:p w:rsidR="007F3153" w:rsidRDefault="007F3153">
            <w:pPr>
              <w:autoSpaceDE w:val="0"/>
              <w:autoSpaceDN w:val="0"/>
              <w:adjustRightInd w:val="0"/>
              <w:spacing w:line="276" w:lineRule="auto"/>
              <w:rPr>
                <w:rFonts w:eastAsia="Times New Roman"/>
                <w:szCs w:val="24"/>
              </w:rPr>
            </w:pPr>
            <w:r>
              <w:rPr>
                <w:rFonts w:eastAsia="Times New Roman"/>
                <w:szCs w:val="24"/>
              </w:rPr>
              <w:t>Clipper and Clamper &amp; FWR</w:t>
            </w:r>
          </w:p>
        </w:tc>
      </w:tr>
      <w:tr w:rsidR="007F3153" w:rsidTr="007F3153">
        <w:tc>
          <w:tcPr>
            <w:tcW w:w="558" w:type="dxa"/>
            <w:tcBorders>
              <w:top w:val="single" w:sz="4" w:space="0" w:color="FFFFFF"/>
              <w:left w:val="single" w:sz="4" w:space="0" w:color="FFFFFF"/>
              <w:bottom w:val="single" w:sz="4" w:space="0" w:color="FFFFFF"/>
              <w:right w:val="single" w:sz="4" w:space="0" w:color="FFFFFF"/>
            </w:tcBorders>
            <w:hideMark/>
          </w:tcPr>
          <w:p w:rsidR="007F3153" w:rsidRDefault="007F3153">
            <w:pPr>
              <w:autoSpaceDE w:val="0"/>
              <w:autoSpaceDN w:val="0"/>
              <w:adjustRightInd w:val="0"/>
              <w:spacing w:line="276" w:lineRule="auto"/>
              <w:rPr>
                <w:rFonts w:eastAsia="Times New Roman"/>
                <w:szCs w:val="24"/>
              </w:rPr>
            </w:pPr>
            <w:r>
              <w:rPr>
                <w:rFonts w:eastAsia="Times New Roman"/>
                <w:szCs w:val="24"/>
              </w:rPr>
              <w:t>8</w:t>
            </w:r>
            <w:r>
              <w:rPr>
                <w:rFonts w:eastAsia="Times New Roman"/>
                <w:szCs w:val="24"/>
              </w:rPr>
              <w:tab/>
            </w:r>
          </w:p>
        </w:tc>
        <w:tc>
          <w:tcPr>
            <w:tcW w:w="9738" w:type="dxa"/>
            <w:tcBorders>
              <w:top w:val="single" w:sz="4" w:space="0" w:color="FFFFFF"/>
              <w:left w:val="single" w:sz="4" w:space="0" w:color="FFFFFF"/>
              <w:bottom w:val="single" w:sz="4" w:space="0" w:color="FFFFFF"/>
              <w:right w:val="single" w:sz="4" w:space="0" w:color="FFFFFF"/>
            </w:tcBorders>
            <w:hideMark/>
          </w:tcPr>
          <w:p w:rsidR="007F3153" w:rsidRDefault="007F3153">
            <w:pPr>
              <w:autoSpaceDE w:val="0"/>
              <w:autoSpaceDN w:val="0"/>
              <w:adjustRightInd w:val="0"/>
              <w:spacing w:line="276" w:lineRule="auto"/>
              <w:rPr>
                <w:rFonts w:eastAsia="Times New Roman"/>
                <w:szCs w:val="24"/>
              </w:rPr>
            </w:pPr>
            <w:r>
              <w:rPr>
                <w:rFonts w:eastAsia="Times New Roman"/>
                <w:szCs w:val="24"/>
              </w:rPr>
              <w:t xml:space="preserve">Verifications of </w:t>
            </w:r>
            <w:proofErr w:type="spellStart"/>
            <w:r>
              <w:rPr>
                <w:rFonts w:eastAsia="Times New Roman"/>
                <w:szCs w:val="24"/>
              </w:rPr>
              <w:t>Thevinin</w:t>
            </w:r>
            <w:proofErr w:type="spellEnd"/>
            <w:r>
              <w:rPr>
                <w:rFonts w:eastAsia="Times New Roman"/>
                <w:szCs w:val="24"/>
              </w:rPr>
              <w:t>&amp; Norton theorem</w:t>
            </w:r>
          </w:p>
        </w:tc>
      </w:tr>
      <w:tr w:rsidR="007F3153" w:rsidTr="007F3153">
        <w:tc>
          <w:tcPr>
            <w:tcW w:w="558" w:type="dxa"/>
            <w:tcBorders>
              <w:top w:val="single" w:sz="4" w:space="0" w:color="FFFFFF"/>
              <w:left w:val="single" w:sz="4" w:space="0" w:color="FFFFFF"/>
              <w:bottom w:val="single" w:sz="4" w:space="0" w:color="FFFFFF"/>
              <w:right w:val="single" w:sz="4" w:space="0" w:color="FFFFFF"/>
            </w:tcBorders>
            <w:hideMark/>
          </w:tcPr>
          <w:p w:rsidR="007F3153" w:rsidRDefault="007F3153">
            <w:pPr>
              <w:autoSpaceDE w:val="0"/>
              <w:autoSpaceDN w:val="0"/>
              <w:adjustRightInd w:val="0"/>
              <w:spacing w:line="276" w:lineRule="auto"/>
              <w:rPr>
                <w:rFonts w:eastAsia="Times New Roman"/>
                <w:szCs w:val="24"/>
              </w:rPr>
            </w:pPr>
            <w:r>
              <w:rPr>
                <w:rFonts w:eastAsia="Times New Roman"/>
                <w:szCs w:val="24"/>
              </w:rPr>
              <w:t xml:space="preserve">9 </w:t>
            </w:r>
            <w:r>
              <w:rPr>
                <w:rFonts w:eastAsia="Times New Roman"/>
                <w:szCs w:val="24"/>
              </w:rPr>
              <w:tab/>
            </w:r>
          </w:p>
        </w:tc>
        <w:tc>
          <w:tcPr>
            <w:tcW w:w="9738" w:type="dxa"/>
            <w:tcBorders>
              <w:top w:val="single" w:sz="4" w:space="0" w:color="FFFFFF"/>
              <w:left w:val="single" w:sz="4" w:space="0" w:color="FFFFFF"/>
              <w:bottom w:val="single" w:sz="4" w:space="0" w:color="FFFFFF"/>
              <w:right w:val="single" w:sz="4" w:space="0" w:color="FFFFFF"/>
            </w:tcBorders>
            <w:hideMark/>
          </w:tcPr>
          <w:p w:rsidR="007F3153" w:rsidRDefault="007F3153">
            <w:pPr>
              <w:autoSpaceDE w:val="0"/>
              <w:autoSpaceDN w:val="0"/>
              <w:adjustRightInd w:val="0"/>
              <w:spacing w:line="276" w:lineRule="auto"/>
              <w:rPr>
                <w:rFonts w:eastAsia="Times New Roman"/>
                <w:szCs w:val="24"/>
              </w:rPr>
            </w:pPr>
            <w:r>
              <w:rPr>
                <w:rFonts w:eastAsia="Times New Roman"/>
                <w:szCs w:val="24"/>
              </w:rPr>
              <w:t>Verifications of KVL &amp; KCL</w:t>
            </w:r>
          </w:p>
        </w:tc>
      </w:tr>
      <w:tr w:rsidR="007F3153" w:rsidTr="007F3153">
        <w:trPr>
          <w:trHeight w:val="575"/>
        </w:trPr>
        <w:tc>
          <w:tcPr>
            <w:tcW w:w="558" w:type="dxa"/>
            <w:tcBorders>
              <w:top w:val="single" w:sz="4" w:space="0" w:color="FFFFFF"/>
              <w:left w:val="single" w:sz="4" w:space="0" w:color="FFFFFF"/>
              <w:bottom w:val="single" w:sz="4" w:space="0" w:color="FFFFFF"/>
              <w:right w:val="single" w:sz="4" w:space="0" w:color="FFFFFF"/>
            </w:tcBorders>
            <w:hideMark/>
          </w:tcPr>
          <w:p w:rsidR="007F3153" w:rsidRDefault="007F3153">
            <w:pPr>
              <w:autoSpaceDE w:val="0"/>
              <w:autoSpaceDN w:val="0"/>
              <w:adjustRightInd w:val="0"/>
              <w:spacing w:line="276" w:lineRule="auto"/>
              <w:rPr>
                <w:rFonts w:eastAsia="Times New Roman"/>
                <w:szCs w:val="24"/>
              </w:rPr>
            </w:pPr>
            <w:r>
              <w:rPr>
                <w:rFonts w:eastAsia="Times New Roman"/>
                <w:szCs w:val="24"/>
              </w:rPr>
              <w:t xml:space="preserve">10 </w:t>
            </w:r>
          </w:p>
        </w:tc>
        <w:tc>
          <w:tcPr>
            <w:tcW w:w="9738" w:type="dxa"/>
            <w:tcBorders>
              <w:top w:val="single" w:sz="4" w:space="0" w:color="FFFFFF"/>
              <w:left w:val="single" w:sz="4" w:space="0" w:color="FFFFFF"/>
              <w:bottom w:val="single" w:sz="4" w:space="0" w:color="FFFFFF"/>
              <w:right w:val="single" w:sz="4" w:space="0" w:color="FFFFFF"/>
            </w:tcBorders>
            <w:hideMark/>
          </w:tcPr>
          <w:p w:rsidR="007F3153" w:rsidRDefault="007F3153">
            <w:pPr>
              <w:autoSpaceDE w:val="0"/>
              <w:autoSpaceDN w:val="0"/>
              <w:adjustRightInd w:val="0"/>
              <w:spacing w:line="276" w:lineRule="auto"/>
              <w:rPr>
                <w:rFonts w:eastAsia="Times New Roman"/>
                <w:szCs w:val="24"/>
              </w:rPr>
            </w:pPr>
            <w:r>
              <w:rPr>
                <w:rFonts w:eastAsia="Times New Roman"/>
                <w:szCs w:val="24"/>
              </w:rPr>
              <w:t>Verifications of Super Position Theorem</w:t>
            </w:r>
          </w:p>
        </w:tc>
      </w:tr>
      <w:tr w:rsidR="007F3153" w:rsidTr="007F3153">
        <w:trPr>
          <w:trHeight w:val="530"/>
        </w:trPr>
        <w:tc>
          <w:tcPr>
            <w:tcW w:w="558" w:type="dxa"/>
            <w:tcBorders>
              <w:top w:val="single" w:sz="4" w:space="0" w:color="FFFFFF"/>
              <w:left w:val="single" w:sz="4" w:space="0" w:color="FFFFFF"/>
              <w:bottom w:val="single" w:sz="4" w:space="0" w:color="FFFFFF"/>
              <w:right w:val="single" w:sz="4" w:space="0" w:color="FFFFFF"/>
            </w:tcBorders>
            <w:hideMark/>
          </w:tcPr>
          <w:p w:rsidR="007F3153" w:rsidRDefault="007F3153">
            <w:pPr>
              <w:autoSpaceDE w:val="0"/>
              <w:autoSpaceDN w:val="0"/>
              <w:adjustRightInd w:val="0"/>
              <w:spacing w:line="276" w:lineRule="auto"/>
              <w:rPr>
                <w:rFonts w:eastAsia="Times New Roman"/>
                <w:szCs w:val="24"/>
              </w:rPr>
            </w:pPr>
            <w:r>
              <w:rPr>
                <w:rFonts w:eastAsia="Times New Roman"/>
                <w:szCs w:val="24"/>
              </w:rPr>
              <w:t xml:space="preserve">11  </w:t>
            </w:r>
          </w:p>
        </w:tc>
        <w:tc>
          <w:tcPr>
            <w:tcW w:w="9738" w:type="dxa"/>
            <w:tcBorders>
              <w:top w:val="single" w:sz="4" w:space="0" w:color="FFFFFF"/>
              <w:left w:val="single" w:sz="4" w:space="0" w:color="FFFFFF"/>
              <w:bottom w:val="single" w:sz="4" w:space="0" w:color="FFFFFF"/>
              <w:right w:val="single" w:sz="4" w:space="0" w:color="FFFFFF"/>
            </w:tcBorders>
            <w:hideMark/>
          </w:tcPr>
          <w:p w:rsidR="007F3153" w:rsidRDefault="007F3153">
            <w:pPr>
              <w:autoSpaceDE w:val="0"/>
              <w:autoSpaceDN w:val="0"/>
              <w:adjustRightInd w:val="0"/>
              <w:spacing w:line="276" w:lineRule="auto"/>
              <w:rPr>
                <w:rFonts w:eastAsia="Times New Roman"/>
                <w:szCs w:val="24"/>
              </w:rPr>
            </w:pPr>
            <w:r>
              <w:rPr>
                <w:rFonts w:eastAsia="Times New Roman"/>
                <w:szCs w:val="24"/>
              </w:rPr>
              <w:t>Verifications of maximum power transfer &amp; reciprocity theorem</w:t>
            </w:r>
          </w:p>
        </w:tc>
      </w:tr>
      <w:tr w:rsidR="007F3153" w:rsidTr="007F3153">
        <w:trPr>
          <w:trHeight w:val="530"/>
        </w:trPr>
        <w:tc>
          <w:tcPr>
            <w:tcW w:w="558" w:type="dxa"/>
            <w:tcBorders>
              <w:top w:val="single" w:sz="4" w:space="0" w:color="FFFFFF"/>
              <w:left w:val="single" w:sz="4" w:space="0" w:color="FFFFFF"/>
              <w:bottom w:val="single" w:sz="4" w:space="0" w:color="FFFFFF"/>
              <w:right w:val="single" w:sz="4" w:space="0" w:color="FFFFFF"/>
            </w:tcBorders>
            <w:hideMark/>
          </w:tcPr>
          <w:p w:rsidR="007F3153" w:rsidRDefault="007F3153">
            <w:pPr>
              <w:autoSpaceDE w:val="0"/>
              <w:autoSpaceDN w:val="0"/>
              <w:adjustRightInd w:val="0"/>
              <w:spacing w:line="276" w:lineRule="auto"/>
              <w:rPr>
                <w:rFonts w:eastAsia="Times New Roman"/>
                <w:szCs w:val="24"/>
              </w:rPr>
            </w:pPr>
            <w:r>
              <w:rPr>
                <w:rFonts w:eastAsia="Times New Roman"/>
                <w:szCs w:val="24"/>
              </w:rPr>
              <w:t xml:space="preserve">12   </w:t>
            </w:r>
          </w:p>
        </w:tc>
        <w:tc>
          <w:tcPr>
            <w:tcW w:w="9738" w:type="dxa"/>
            <w:tcBorders>
              <w:top w:val="single" w:sz="4" w:space="0" w:color="FFFFFF"/>
              <w:left w:val="single" w:sz="4" w:space="0" w:color="FFFFFF"/>
              <w:bottom w:val="single" w:sz="4" w:space="0" w:color="FFFFFF"/>
              <w:right w:val="single" w:sz="4" w:space="0" w:color="FFFFFF"/>
            </w:tcBorders>
            <w:hideMark/>
          </w:tcPr>
          <w:p w:rsidR="007F3153" w:rsidRDefault="007F3153">
            <w:pPr>
              <w:autoSpaceDE w:val="0"/>
              <w:autoSpaceDN w:val="0"/>
              <w:adjustRightInd w:val="0"/>
              <w:spacing w:line="276" w:lineRule="auto"/>
              <w:rPr>
                <w:rFonts w:eastAsia="Times New Roman"/>
                <w:szCs w:val="24"/>
              </w:rPr>
            </w:pPr>
            <w:r>
              <w:rPr>
                <w:rFonts w:eastAsia="Times New Roman"/>
                <w:szCs w:val="24"/>
              </w:rPr>
              <w:t>Determination of  Resonance Frequency of Series &amp; Parallel RLC Circuits</w:t>
            </w:r>
          </w:p>
        </w:tc>
      </w:tr>
      <w:tr w:rsidR="007F3153" w:rsidTr="007F3153">
        <w:trPr>
          <w:trHeight w:val="530"/>
        </w:trPr>
        <w:tc>
          <w:tcPr>
            <w:tcW w:w="558" w:type="dxa"/>
            <w:tcBorders>
              <w:top w:val="single" w:sz="4" w:space="0" w:color="FFFFFF"/>
              <w:left w:val="single" w:sz="4" w:space="0" w:color="FFFFFF"/>
              <w:bottom w:val="single" w:sz="4" w:space="0" w:color="FFFFFF"/>
              <w:right w:val="single" w:sz="4" w:space="0" w:color="FFFFFF"/>
            </w:tcBorders>
            <w:hideMark/>
          </w:tcPr>
          <w:p w:rsidR="007F3153" w:rsidRDefault="007F3153">
            <w:pPr>
              <w:autoSpaceDE w:val="0"/>
              <w:autoSpaceDN w:val="0"/>
              <w:adjustRightInd w:val="0"/>
              <w:spacing w:line="276" w:lineRule="auto"/>
              <w:rPr>
                <w:rFonts w:eastAsia="Times New Roman"/>
                <w:szCs w:val="24"/>
              </w:rPr>
            </w:pPr>
            <w:r>
              <w:rPr>
                <w:rFonts w:eastAsia="Times New Roman"/>
                <w:szCs w:val="24"/>
              </w:rPr>
              <w:t xml:space="preserve">13 </w:t>
            </w:r>
          </w:p>
        </w:tc>
        <w:tc>
          <w:tcPr>
            <w:tcW w:w="9738" w:type="dxa"/>
            <w:tcBorders>
              <w:top w:val="single" w:sz="4" w:space="0" w:color="FFFFFF"/>
              <w:left w:val="single" w:sz="4" w:space="0" w:color="FFFFFF"/>
              <w:bottom w:val="single" w:sz="4" w:space="0" w:color="FFFFFF"/>
              <w:right w:val="single" w:sz="4" w:space="0" w:color="FFFFFF"/>
            </w:tcBorders>
            <w:hideMark/>
          </w:tcPr>
          <w:p w:rsidR="007F3153" w:rsidRDefault="007F3153">
            <w:pPr>
              <w:autoSpaceDE w:val="0"/>
              <w:autoSpaceDN w:val="0"/>
              <w:adjustRightInd w:val="0"/>
              <w:spacing w:line="276" w:lineRule="auto"/>
              <w:rPr>
                <w:rFonts w:eastAsia="Times New Roman"/>
                <w:szCs w:val="24"/>
              </w:rPr>
            </w:pPr>
            <w:r>
              <w:rPr>
                <w:rFonts w:eastAsia="Times New Roman"/>
                <w:szCs w:val="24"/>
              </w:rPr>
              <w:t>Transient analysis of RL and RC circuits</w:t>
            </w:r>
          </w:p>
        </w:tc>
      </w:tr>
    </w:tbl>
    <w:p w:rsidR="007F3153" w:rsidRDefault="007F3153" w:rsidP="007F3153">
      <w:pPr>
        <w:spacing w:line="276" w:lineRule="auto"/>
        <w:jc w:val="right"/>
        <w:rPr>
          <w:b/>
          <w:bCs/>
          <w:szCs w:val="24"/>
        </w:rPr>
      </w:pPr>
      <w:r>
        <w:rPr>
          <w:b/>
          <w:bCs/>
          <w:szCs w:val="24"/>
        </w:rPr>
        <w:t>TOTAL: 45 PERIODS</w:t>
      </w:r>
    </w:p>
    <w:p w:rsidR="007F3153" w:rsidRDefault="007F3153" w:rsidP="007F3153">
      <w:pPr>
        <w:spacing w:line="276" w:lineRule="auto"/>
        <w:ind w:left="-142" w:firstLine="142"/>
        <w:jc w:val="center"/>
        <w:rPr>
          <w:b/>
          <w:bCs/>
          <w:szCs w:val="24"/>
        </w:rPr>
      </w:pPr>
    </w:p>
    <w:p w:rsidR="007F3153" w:rsidRDefault="007F3153" w:rsidP="007F3153">
      <w:pPr>
        <w:spacing w:line="276" w:lineRule="auto"/>
        <w:ind w:left="-142" w:firstLine="142"/>
        <w:jc w:val="center"/>
        <w:rPr>
          <w:b/>
          <w:bCs/>
          <w:szCs w:val="24"/>
        </w:rPr>
      </w:pPr>
    </w:p>
    <w:p w:rsidR="007F3153" w:rsidRDefault="007F3153" w:rsidP="007F3153">
      <w:pPr>
        <w:spacing w:line="276" w:lineRule="auto"/>
        <w:ind w:left="-142" w:firstLine="142"/>
        <w:jc w:val="center"/>
        <w:rPr>
          <w:b/>
          <w:bCs/>
          <w:szCs w:val="24"/>
        </w:rPr>
      </w:pPr>
    </w:p>
    <w:p w:rsidR="007F3153" w:rsidRDefault="007F3153" w:rsidP="007F3153">
      <w:pPr>
        <w:spacing w:line="276" w:lineRule="auto"/>
        <w:ind w:left="-142" w:firstLine="142"/>
        <w:jc w:val="center"/>
        <w:rPr>
          <w:b/>
          <w:bCs/>
          <w:szCs w:val="24"/>
        </w:rPr>
      </w:pPr>
    </w:p>
    <w:p w:rsidR="007F3153" w:rsidRDefault="007F3153" w:rsidP="007F3153">
      <w:pPr>
        <w:spacing w:line="276" w:lineRule="auto"/>
        <w:ind w:left="-142" w:firstLine="142"/>
        <w:jc w:val="center"/>
        <w:rPr>
          <w:b/>
          <w:bCs/>
          <w:szCs w:val="24"/>
        </w:rPr>
      </w:pPr>
    </w:p>
    <w:p w:rsidR="007F3153" w:rsidRDefault="007F3153" w:rsidP="007F3153">
      <w:pPr>
        <w:spacing w:line="276" w:lineRule="auto"/>
        <w:ind w:left="-142" w:firstLine="142"/>
        <w:jc w:val="center"/>
        <w:rPr>
          <w:b/>
          <w:bCs/>
          <w:szCs w:val="24"/>
        </w:rPr>
      </w:pPr>
    </w:p>
    <w:p w:rsidR="007F3153" w:rsidRDefault="007F3153" w:rsidP="007F3153">
      <w:pPr>
        <w:spacing w:line="276" w:lineRule="auto"/>
        <w:ind w:left="-142" w:firstLine="142"/>
        <w:jc w:val="center"/>
        <w:rPr>
          <w:b/>
          <w:bCs/>
          <w:szCs w:val="24"/>
        </w:rPr>
      </w:pPr>
    </w:p>
    <w:p w:rsidR="007F3153" w:rsidRDefault="007F3153" w:rsidP="007F3153">
      <w:pPr>
        <w:spacing w:line="276" w:lineRule="auto"/>
        <w:ind w:left="-142" w:firstLine="142"/>
        <w:jc w:val="center"/>
        <w:rPr>
          <w:b/>
          <w:bCs/>
          <w:szCs w:val="24"/>
        </w:rPr>
      </w:pPr>
    </w:p>
    <w:p w:rsidR="007F3153" w:rsidRDefault="007F3153" w:rsidP="007F3153">
      <w:pPr>
        <w:spacing w:line="276" w:lineRule="auto"/>
        <w:ind w:left="-142" w:firstLine="142"/>
        <w:jc w:val="center"/>
        <w:rPr>
          <w:b/>
          <w:bCs/>
          <w:szCs w:val="24"/>
        </w:rPr>
      </w:pPr>
    </w:p>
    <w:p w:rsidR="007F3153" w:rsidRDefault="007F3153" w:rsidP="007F3153">
      <w:pPr>
        <w:spacing w:line="276" w:lineRule="auto"/>
        <w:jc w:val="center"/>
        <w:rPr>
          <w:b/>
          <w:bCs/>
          <w:szCs w:val="24"/>
          <w:lang w:val="en-IN"/>
        </w:rPr>
      </w:pPr>
      <w:r>
        <w:rPr>
          <w:b/>
          <w:bCs/>
          <w:szCs w:val="24"/>
          <w:lang w:val="en-IN"/>
        </w:rPr>
        <w:t>LIST OF EXPERIMENTS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44"/>
        <w:gridCol w:w="7365"/>
        <w:gridCol w:w="1067"/>
      </w:tblGrid>
      <w:tr w:rsidR="007F3153" w:rsidTr="007F3153">
        <w:tc>
          <w:tcPr>
            <w:tcW w:w="1188" w:type="dxa"/>
            <w:tcBorders>
              <w:top w:val="single" w:sz="4" w:space="0" w:color="000000"/>
              <w:left w:val="single" w:sz="4" w:space="0" w:color="000000"/>
              <w:bottom w:val="single" w:sz="4" w:space="0" w:color="000000"/>
              <w:right w:val="single" w:sz="4" w:space="0" w:color="000000"/>
            </w:tcBorders>
            <w:vAlign w:val="center"/>
            <w:hideMark/>
          </w:tcPr>
          <w:p w:rsidR="007F3153" w:rsidRDefault="007F3153">
            <w:pPr>
              <w:spacing w:line="276" w:lineRule="auto"/>
              <w:jc w:val="center"/>
              <w:rPr>
                <w:b/>
                <w:bCs/>
                <w:szCs w:val="24"/>
              </w:rPr>
            </w:pPr>
            <w:r>
              <w:rPr>
                <w:b/>
                <w:bCs/>
                <w:szCs w:val="24"/>
              </w:rPr>
              <w:t>EXPT NO.</w:t>
            </w:r>
          </w:p>
        </w:tc>
        <w:tc>
          <w:tcPr>
            <w:tcW w:w="8010" w:type="dxa"/>
            <w:tcBorders>
              <w:top w:val="single" w:sz="4" w:space="0" w:color="000000"/>
              <w:left w:val="single" w:sz="4" w:space="0" w:color="000000"/>
              <w:bottom w:val="single" w:sz="4" w:space="0" w:color="000000"/>
              <w:right w:val="single" w:sz="4" w:space="0" w:color="000000"/>
            </w:tcBorders>
            <w:vAlign w:val="center"/>
            <w:hideMark/>
          </w:tcPr>
          <w:p w:rsidR="007F3153" w:rsidRDefault="007F3153">
            <w:pPr>
              <w:spacing w:line="276" w:lineRule="auto"/>
              <w:jc w:val="center"/>
              <w:rPr>
                <w:b/>
                <w:bCs/>
                <w:szCs w:val="24"/>
              </w:rPr>
            </w:pPr>
            <w:r>
              <w:rPr>
                <w:b/>
                <w:bCs/>
                <w:szCs w:val="24"/>
              </w:rPr>
              <w:t>NAME OF THE EXPERIMENT</w:t>
            </w:r>
          </w:p>
        </w:tc>
        <w:tc>
          <w:tcPr>
            <w:tcW w:w="1098" w:type="dxa"/>
            <w:tcBorders>
              <w:top w:val="single" w:sz="4" w:space="0" w:color="000000"/>
              <w:left w:val="single" w:sz="4" w:space="0" w:color="000000"/>
              <w:bottom w:val="single" w:sz="4" w:space="0" w:color="000000"/>
              <w:right w:val="single" w:sz="4" w:space="0" w:color="000000"/>
            </w:tcBorders>
            <w:vAlign w:val="center"/>
            <w:hideMark/>
          </w:tcPr>
          <w:p w:rsidR="007F3153" w:rsidRDefault="007F3153">
            <w:pPr>
              <w:spacing w:line="276" w:lineRule="auto"/>
              <w:jc w:val="center"/>
              <w:rPr>
                <w:b/>
                <w:bCs/>
                <w:szCs w:val="24"/>
              </w:rPr>
            </w:pPr>
            <w:r>
              <w:rPr>
                <w:b/>
                <w:bCs/>
                <w:szCs w:val="24"/>
              </w:rPr>
              <w:t>PAGE NO.</w:t>
            </w:r>
          </w:p>
        </w:tc>
      </w:tr>
      <w:tr w:rsidR="007F3153" w:rsidTr="007F3153">
        <w:tc>
          <w:tcPr>
            <w:tcW w:w="10296" w:type="dxa"/>
            <w:gridSpan w:val="3"/>
            <w:tcBorders>
              <w:top w:val="single" w:sz="4" w:space="0" w:color="000000"/>
              <w:left w:val="single" w:sz="4" w:space="0" w:color="000000"/>
              <w:bottom w:val="single" w:sz="4" w:space="0" w:color="000000"/>
              <w:right w:val="single" w:sz="4" w:space="0" w:color="000000"/>
            </w:tcBorders>
            <w:vAlign w:val="center"/>
            <w:hideMark/>
          </w:tcPr>
          <w:p w:rsidR="007F3153" w:rsidRDefault="007F3153">
            <w:pPr>
              <w:spacing w:line="276" w:lineRule="auto"/>
              <w:jc w:val="center"/>
              <w:rPr>
                <w:b/>
                <w:bCs/>
                <w:szCs w:val="24"/>
              </w:rPr>
            </w:pPr>
            <w:r>
              <w:rPr>
                <w:b/>
                <w:bCs/>
                <w:szCs w:val="24"/>
              </w:rPr>
              <w:t>CYCLE 1</w:t>
            </w:r>
          </w:p>
        </w:tc>
      </w:tr>
      <w:tr w:rsidR="007F3153" w:rsidTr="007F3153">
        <w:tc>
          <w:tcPr>
            <w:tcW w:w="1188" w:type="dxa"/>
            <w:tcBorders>
              <w:top w:val="single" w:sz="4" w:space="0" w:color="000000"/>
              <w:left w:val="single" w:sz="4" w:space="0" w:color="000000"/>
              <w:bottom w:val="single" w:sz="4" w:space="0" w:color="000000"/>
              <w:right w:val="single" w:sz="4" w:space="0" w:color="000000"/>
            </w:tcBorders>
            <w:hideMark/>
          </w:tcPr>
          <w:p w:rsidR="007F3153" w:rsidRDefault="007F3153">
            <w:pPr>
              <w:spacing w:line="276" w:lineRule="auto"/>
              <w:rPr>
                <w:bCs/>
                <w:szCs w:val="24"/>
              </w:rPr>
            </w:pPr>
            <w:r>
              <w:rPr>
                <w:bCs/>
                <w:szCs w:val="24"/>
              </w:rPr>
              <w:t>1</w:t>
            </w:r>
          </w:p>
        </w:tc>
        <w:tc>
          <w:tcPr>
            <w:tcW w:w="8010" w:type="dxa"/>
            <w:tcBorders>
              <w:top w:val="single" w:sz="4" w:space="0" w:color="000000"/>
              <w:left w:val="single" w:sz="4" w:space="0" w:color="000000"/>
              <w:bottom w:val="single" w:sz="4" w:space="0" w:color="000000"/>
              <w:right w:val="single" w:sz="4" w:space="0" w:color="000000"/>
            </w:tcBorders>
            <w:hideMark/>
          </w:tcPr>
          <w:p w:rsidR="007F3153" w:rsidRDefault="007F3153">
            <w:pPr>
              <w:spacing w:line="276" w:lineRule="auto"/>
              <w:rPr>
                <w:b/>
                <w:szCs w:val="24"/>
              </w:rPr>
            </w:pPr>
            <w:r>
              <w:rPr>
                <w:b/>
                <w:szCs w:val="24"/>
                <w:lang w:val="en-IN"/>
              </w:rPr>
              <w:t>Forward and Reverse Bias c</w:t>
            </w:r>
            <w:proofErr w:type="spellStart"/>
            <w:r>
              <w:rPr>
                <w:b/>
                <w:szCs w:val="24"/>
              </w:rPr>
              <w:t>haracteristics</w:t>
            </w:r>
            <w:proofErr w:type="spellEnd"/>
            <w:r>
              <w:rPr>
                <w:b/>
                <w:szCs w:val="24"/>
              </w:rPr>
              <w:t xml:space="preserve"> of PN junction diode and </w:t>
            </w:r>
            <w:proofErr w:type="spellStart"/>
            <w:r>
              <w:rPr>
                <w:b/>
                <w:szCs w:val="24"/>
              </w:rPr>
              <w:t>Zener</w:t>
            </w:r>
            <w:proofErr w:type="spellEnd"/>
            <w:r>
              <w:rPr>
                <w:b/>
                <w:szCs w:val="24"/>
              </w:rPr>
              <w:t xml:space="preserve"> diode.</w:t>
            </w:r>
          </w:p>
          <w:p w:rsidR="007F3153" w:rsidRDefault="007F3153">
            <w:pPr>
              <w:pStyle w:val="ListParagraph"/>
              <w:widowControl/>
              <w:numPr>
                <w:ilvl w:val="0"/>
                <w:numId w:val="1"/>
              </w:numPr>
              <w:spacing w:after="0"/>
              <w:jc w:val="both"/>
              <w:rPr>
                <w:rFonts w:ascii="Times New Roman" w:hAnsi="Times New Roman"/>
                <w:sz w:val="24"/>
                <w:szCs w:val="24"/>
              </w:rPr>
            </w:pPr>
            <w:r>
              <w:rPr>
                <w:rFonts w:ascii="Times New Roman" w:hAnsi="Times New Roman"/>
                <w:b/>
                <w:sz w:val="24"/>
                <w:szCs w:val="24"/>
              </w:rPr>
              <w:t xml:space="preserve">(a) Characteristics of PN junction diode </w:t>
            </w:r>
            <w:r>
              <w:rPr>
                <w:rFonts w:ascii="Times New Roman" w:hAnsi="Times New Roman"/>
                <w:sz w:val="24"/>
                <w:szCs w:val="24"/>
              </w:rPr>
              <w:t xml:space="preserve">- The current values are </w:t>
            </w:r>
            <w:r>
              <w:rPr>
                <w:rFonts w:ascii="Times New Roman" w:hAnsi="Times New Roman"/>
                <w:sz w:val="24"/>
                <w:szCs w:val="24"/>
              </w:rPr>
              <w:lastRenderedPageBreak/>
              <w:t xml:space="preserve">measured for the applied voltages across the </w:t>
            </w:r>
            <w:proofErr w:type="spellStart"/>
            <w:r>
              <w:rPr>
                <w:rFonts w:ascii="Times New Roman" w:hAnsi="Times New Roman"/>
                <w:sz w:val="24"/>
                <w:szCs w:val="24"/>
              </w:rPr>
              <w:t>pn</w:t>
            </w:r>
            <w:proofErr w:type="spellEnd"/>
            <w:r>
              <w:rPr>
                <w:rFonts w:ascii="Times New Roman" w:hAnsi="Times New Roman"/>
                <w:sz w:val="24"/>
                <w:szCs w:val="24"/>
              </w:rPr>
              <w:t xml:space="preserve"> diode in forward and reverse bias condition and the graph is drawn. The forward and reverse bias resistance is calculated.</w:t>
            </w:r>
          </w:p>
          <w:p w:rsidR="007F3153" w:rsidRDefault="007F3153">
            <w:pPr>
              <w:pStyle w:val="ListParagraph"/>
              <w:widowControl/>
              <w:numPr>
                <w:ilvl w:val="0"/>
                <w:numId w:val="1"/>
              </w:numPr>
              <w:spacing w:after="0"/>
              <w:jc w:val="both"/>
              <w:rPr>
                <w:rFonts w:ascii="Times New Roman" w:hAnsi="Times New Roman"/>
                <w:sz w:val="24"/>
                <w:szCs w:val="24"/>
              </w:rPr>
            </w:pPr>
            <w:r>
              <w:rPr>
                <w:rFonts w:ascii="Times New Roman" w:hAnsi="Times New Roman"/>
                <w:b/>
                <w:sz w:val="24"/>
                <w:szCs w:val="24"/>
              </w:rPr>
              <w:t xml:space="preserve">(b) Characteristics of </w:t>
            </w:r>
            <w:proofErr w:type="spellStart"/>
            <w:r>
              <w:rPr>
                <w:rFonts w:ascii="Times New Roman" w:hAnsi="Times New Roman"/>
                <w:b/>
                <w:sz w:val="24"/>
                <w:szCs w:val="24"/>
              </w:rPr>
              <w:t>Zener</w:t>
            </w:r>
            <w:proofErr w:type="spellEnd"/>
            <w:r>
              <w:rPr>
                <w:rFonts w:ascii="Times New Roman" w:hAnsi="Times New Roman"/>
                <w:b/>
                <w:sz w:val="24"/>
                <w:szCs w:val="24"/>
              </w:rPr>
              <w:t xml:space="preserve"> diode-</w:t>
            </w:r>
            <w:r>
              <w:rPr>
                <w:rFonts w:ascii="Times New Roman" w:hAnsi="Times New Roman"/>
                <w:sz w:val="24"/>
                <w:szCs w:val="24"/>
              </w:rPr>
              <w:t xml:space="preserve">- The current values are measured for the applied voltages across the </w:t>
            </w:r>
            <w:proofErr w:type="spellStart"/>
            <w:r>
              <w:rPr>
                <w:rFonts w:ascii="Times New Roman" w:hAnsi="Times New Roman"/>
                <w:sz w:val="24"/>
                <w:szCs w:val="24"/>
              </w:rPr>
              <w:t>zener</w:t>
            </w:r>
            <w:proofErr w:type="spellEnd"/>
            <w:r>
              <w:rPr>
                <w:rFonts w:ascii="Times New Roman" w:hAnsi="Times New Roman"/>
                <w:sz w:val="24"/>
                <w:szCs w:val="24"/>
              </w:rPr>
              <w:t xml:space="preserve"> diode in forward and reverse bias condition and the graph </w:t>
            </w:r>
            <w:proofErr w:type="gramStart"/>
            <w:r>
              <w:rPr>
                <w:rFonts w:ascii="Times New Roman" w:hAnsi="Times New Roman"/>
                <w:sz w:val="24"/>
                <w:szCs w:val="24"/>
              </w:rPr>
              <w:t>is</w:t>
            </w:r>
            <w:proofErr w:type="gramEnd"/>
            <w:r>
              <w:rPr>
                <w:rFonts w:ascii="Times New Roman" w:hAnsi="Times New Roman"/>
                <w:sz w:val="24"/>
                <w:szCs w:val="24"/>
              </w:rPr>
              <w:t xml:space="preserve"> drawn. The forward and reverse bias resistance is calculated.</w:t>
            </w:r>
          </w:p>
        </w:tc>
        <w:tc>
          <w:tcPr>
            <w:tcW w:w="1098" w:type="dxa"/>
            <w:tcBorders>
              <w:top w:val="single" w:sz="4" w:space="0" w:color="000000"/>
              <w:left w:val="single" w:sz="4" w:space="0" w:color="000000"/>
              <w:bottom w:val="single" w:sz="4" w:space="0" w:color="000000"/>
              <w:right w:val="single" w:sz="4" w:space="0" w:color="000000"/>
            </w:tcBorders>
          </w:tcPr>
          <w:p w:rsidR="007F3153" w:rsidRDefault="007F3153">
            <w:pPr>
              <w:spacing w:line="276" w:lineRule="auto"/>
              <w:rPr>
                <w:szCs w:val="24"/>
              </w:rPr>
            </w:pPr>
          </w:p>
        </w:tc>
      </w:tr>
      <w:tr w:rsidR="007F3153" w:rsidTr="007F3153">
        <w:tc>
          <w:tcPr>
            <w:tcW w:w="1188" w:type="dxa"/>
            <w:tcBorders>
              <w:top w:val="single" w:sz="4" w:space="0" w:color="000000"/>
              <w:left w:val="single" w:sz="4" w:space="0" w:color="000000"/>
              <w:bottom w:val="single" w:sz="4" w:space="0" w:color="000000"/>
              <w:right w:val="single" w:sz="4" w:space="0" w:color="000000"/>
            </w:tcBorders>
            <w:hideMark/>
          </w:tcPr>
          <w:p w:rsidR="007F3153" w:rsidRDefault="007F3153">
            <w:pPr>
              <w:spacing w:line="276" w:lineRule="auto"/>
              <w:rPr>
                <w:bCs/>
                <w:szCs w:val="24"/>
              </w:rPr>
            </w:pPr>
            <w:r>
              <w:rPr>
                <w:bCs/>
                <w:szCs w:val="24"/>
              </w:rPr>
              <w:lastRenderedPageBreak/>
              <w:t>2</w:t>
            </w:r>
          </w:p>
        </w:tc>
        <w:tc>
          <w:tcPr>
            <w:tcW w:w="8010" w:type="dxa"/>
            <w:tcBorders>
              <w:top w:val="single" w:sz="4" w:space="0" w:color="000000"/>
              <w:left w:val="single" w:sz="4" w:space="0" w:color="000000"/>
              <w:bottom w:val="single" w:sz="4" w:space="0" w:color="000000"/>
              <w:right w:val="single" w:sz="4" w:space="0" w:color="000000"/>
            </w:tcBorders>
            <w:hideMark/>
          </w:tcPr>
          <w:p w:rsidR="007F3153" w:rsidRDefault="007F3153">
            <w:pPr>
              <w:spacing w:line="276" w:lineRule="auto"/>
              <w:rPr>
                <w:b/>
                <w:szCs w:val="24"/>
              </w:rPr>
            </w:pPr>
            <w:r>
              <w:rPr>
                <w:b/>
                <w:szCs w:val="24"/>
              </w:rPr>
              <w:t>Characteristics of Transistor in common emitter</w:t>
            </w:r>
            <w:r>
              <w:rPr>
                <w:b/>
                <w:szCs w:val="24"/>
                <w:lang w:val="en-IN"/>
              </w:rPr>
              <w:t xml:space="preserve"> configuration.</w:t>
            </w:r>
          </w:p>
          <w:p w:rsidR="007F3153" w:rsidRDefault="007F3153">
            <w:pPr>
              <w:pStyle w:val="ListParagraph"/>
              <w:widowControl/>
              <w:numPr>
                <w:ilvl w:val="0"/>
                <w:numId w:val="2"/>
              </w:numPr>
              <w:spacing w:after="0"/>
              <w:jc w:val="both"/>
              <w:rPr>
                <w:rFonts w:ascii="Times New Roman" w:hAnsi="Times New Roman"/>
                <w:sz w:val="24"/>
                <w:szCs w:val="24"/>
              </w:rPr>
            </w:pPr>
            <w:r>
              <w:rPr>
                <w:rFonts w:ascii="Times New Roman" w:hAnsi="Times New Roman"/>
                <w:b/>
                <w:sz w:val="24"/>
                <w:szCs w:val="24"/>
              </w:rPr>
              <w:t>Input characteristics</w:t>
            </w:r>
            <w:r>
              <w:rPr>
                <w:rFonts w:ascii="Times New Roman" w:hAnsi="Times New Roman"/>
                <w:sz w:val="24"/>
                <w:szCs w:val="24"/>
              </w:rPr>
              <w:t>- The graph is plotted between input base-emitter voltage and the output base current for different values of collector-emitter voltage.</w:t>
            </w:r>
          </w:p>
          <w:p w:rsidR="007F3153" w:rsidRDefault="007F3153">
            <w:pPr>
              <w:pStyle w:val="ListParagraph"/>
              <w:widowControl/>
              <w:numPr>
                <w:ilvl w:val="0"/>
                <w:numId w:val="2"/>
              </w:numPr>
              <w:spacing w:after="0"/>
              <w:jc w:val="both"/>
              <w:rPr>
                <w:rFonts w:ascii="Times New Roman" w:hAnsi="Times New Roman"/>
                <w:sz w:val="24"/>
                <w:szCs w:val="24"/>
              </w:rPr>
            </w:pPr>
            <w:r>
              <w:rPr>
                <w:rFonts w:ascii="Times New Roman" w:hAnsi="Times New Roman"/>
                <w:b/>
                <w:sz w:val="24"/>
                <w:szCs w:val="24"/>
              </w:rPr>
              <w:t>Output Characteristics</w:t>
            </w:r>
            <w:r>
              <w:rPr>
                <w:rFonts w:ascii="Times New Roman" w:hAnsi="Times New Roman"/>
                <w:sz w:val="24"/>
                <w:szCs w:val="24"/>
              </w:rPr>
              <w:t>- The graph is plotted between input collector-emitter voltage and the output collector current for different values of base current.</w:t>
            </w:r>
          </w:p>
        </w:tc>
        <w:tc>
          <w:tcPr>
            <w:tcW w:w="1098" w:type="dxa"/>
            <w:tcBorders>
              <w:top w:val="single" w:sz="4" w:space="0" w:color="000000"/>
              <w:left w:val="single" w:sz="4" w:space="0" w:color="000000"/>
              <w:bottom w:val="single" w:sz="4" w:space="0" w:color="000000"/>
              <w:right w:val="single" w:sz="4" w:space="0" w:color="000000"/>
            </w:tcBorders>
          </w:tcPr>
          <w:p w:rsidR="007F3153" w:rsidRDefault="007F3153">
            <w:pPr>
              <w:spacing w:line="276" w:lineRule="auto"/>
              <w:rPr>
                <w:szCs w:val="24"/>
              </w:rPr>
            </w:pPr>
          </w:p>
        </w:tc>
      </w:tr>
      <w:tr w:rsidR="007F3153" w:rsidTr="007F3153">
        <w:tc>
          <w:tcPr>
            <w:tcW w:w="1188" w:type="dxa"/>
            <w:tcBorders>
              <w:top w:val="single" w:sz="4" w:space="0" w:color="000000"/>
              <w:left w:val="single" w:sz="4" w:space="0" w:color="000000"/>
              <w:bottom w:val="single" w:sz="4" w:space="0" w:color="000000"/>
              <w:right w:val="single" w:sz="4" w:space="0" w:color="000000"/>
            </w:tcBorders>
            <w:hideMark/>
          </w:tcPr>
          <w:p w:rsidR="007F3153" w:rsidRDefault="007F3153">
            <w:pPr>
              <w:spacing w:line="276" w:lineRule="auto"/>
              <w:rPr>
                <w:bCs/>
                <w:szCs w:val="24"/>
              </w:rPr>
            </w:pPr>
            <w:r>
              <w:rPr>
                <w:bCs/>
                <w:szCs w:val="24"/>
              </w:rPr>
              <w:t>3</w:t>
            </w:r>
          </w:p>
        </w:tc>
        <w:tc>
          <w:tcPr>
            <w:tcW w:w="8010" w:type="dxa"/>
            <w:tcBorders>
              <w:top w:val="single" w:sz="4" w:space="0" w:color="000000"/>
              <w:left w:val="single" w:sz="4" w:space="0" w:color="000000"/>
              <w:bottom w:val="single" w:sz="4" w:space="0" w:color="000000"/>
              <w:right w:val="single" w:sz="4" w:space="0" w:color="000000"/>
            </w:tcBorders>
            <w:hideMark/>
          </w:tcPr>
          <w:p w:rsidR="007F3153" w:rsidRDefault="007F3153">
            <w:pPr>
              <w:pStyle w:val="ListParagraph"/>
              <w:tabs>
                <w:tab w:val="left" w:pos="284"/>
              </w:tabs>
              <w:autoSpaceDE w:val="0"/>
              <w:autoSpaceDN w:val="0"/>
              <w:adjustRightInd w:val="0"/>
              <w:spacing w:after="0"/>
              <w:ind w:left="0"/>
              <w:rPr>
                <w:rFonts w:ascii="Times New Roman" w:hAnsi="Times New Roman"/>
                <w:b/>
                <w:sz w:val="24"/>
                <w:szCs w:val="24"/>
              </w:rPr>
            </w:pPr>
            <w:r>
              <w:rPr>
                <w:rFonts w:ascii="Times New Roman" w:hAnsi="Times New Roman"/>
                <w:b/>
                <w:sz w:val="24"/>
                <w:szCs w:val="24"/>
              </w:rPr>
              <w:t>Characteristics of Transistor in Common base configuration.</w:t>
            </w:r>
          </w:p>
          <w:p w:rsidR="007F3153" w:rsidRDefault="007F3153">
            <w:pPr>
              <w:pStyle w:val="ListParagraph"/>
              <w:widowControl/>
              <w:numPr>
                <w:ilvl w:val="0"/>
                <w:numId w:val="2"/>
              </w:numPr>
              <w:spacing w:after="0"/>
              <w:jc w:val="both"/>
              <w:rPr>
                <w:rFonts w:ascii="Times New Roman" w:hAnsi="Times New Roman"/>
                <w:sz w:val="24"/>
                <w:szCs w:val="24"/>
              </w:rPr>
            </w:pPr>
            <w:r>
              <w:rPr>
                <w:rFonts w:ascii="Times New Roman" w:hAnsi="Times New Roman"/>
                <w:b/>
                <w:sz w:val="24"/>
                <w:szCs w:val="24"/>
              </w:rPr>
              <w:t>Input characteristics</w:t>
            </w:r>
            <w:r>
              <w:rPr>
                <w:rFonts w:ascii="Times New Roman" w:hAnsi="Times New Roman"/>
                <w:sz w:val="24"/>
                <w:szCs w:val="24"/>
              </w:rPr>
              <w:t>- The graph is plotted between input base-collector voltage and the output collector current for different value of collector-base voltage.</w:t>
            </w:r>
          </w:p>
          <w:p w:rsidR="007F3153" w:rsidRDefault="007F3153">
            <w:pPr>
              <w:pStyle w:val="ListParagraph"/>
              <w:widowControl/>
              <w:numPr>
                <w:ilvl w:val="0"/>
                <w:numId w:val="2"/>
              </w:numPr>
              <w:spacing w:after="0"/>
              <w:jc w:val="both"/>
              <w:rPr>
                <w:rFonts w:ascii="Times New Roman" w:hAnsi="Times New Roman"/>
                <w:sz w:val="24"/>
                <w:szCs w:val="24"/>
              </w:rPr>
            </w:pPr>
            <w:r>
              <w:rPr>
                <w:rFonts w:ascii="Times New Roman" w:hAnsi="Times New Roman"/>
                <w:b/>
                <w:sz w:val="24"/>
                <w:szCs w:val="24"/>
              </w:rPr>
              <w:t>Output Characteristics</w:t>
            </w:r>
            <w:r>
              <w:rPr>
                <w:rFonts w:ascii="Times New Roman" w:hAnsi="Times New Roman"/>
                <w:sz w:val="24"/>
                <w:szCs w:val="24"/>
              </w:rPr>
              <w:t>- The graph is plotted between input collector-emitter voltage and the output collector current for different value of emitter current.</w:t>
            </w:r>
          </w:p>
        </w:tc>
        <w:tc>
          <w:tcPr>
            <w:tcW w:w="1098" w:type="dxa"/>
            <w:tcBorders>
              <w:top w:val="single" w:sz="4" w:space="0" w:color="000000"/>
              <w:left w:val="single" w:sz="4" w:space="0" w:color="000000"/>
              <w:bottom w:val="single" w:sz="4" w:space="0" w:color="000000"/>
              <w:right w:val="single" w:sz="4" w:space="0" w:color="000000"/>
            </w:tcBorders>
          </w:tcPr>
          <w:p w:rsidR="007F3153" w:rsidRDefault="007F3153">
            <w:pPr>
              <w:pStyle w:val="ListParagraph"/>
              <w:tabs>
                <w:tab w:val="left" w:pos="284"/>
              </w:tabs>
              <w:autoSpaceDE w:val="0"/>
              <w:autoSpaceDN w:val="0"/>
              <w:adjustRightInd w:val="0"/>
              <w:spacing w:after="0"/>
              <w:ind w:left="0"/>
              <w:rPr>
                <w:rFonts w:ascii="Times New Roman" w:hAnsi="Times New Roman"/>
                <w:sz w:val="24"/>
                <w:szCs w:val="24"/>
              </w:rPr>
            </w:pPr>
          </w:p>
        </w:tc>
      </w:tr>
      <w:tr w:rsidR="007F3153" w:rsidTr="007F3153">
        <w:tc>
          <w:tcPr>
            <w:tcW w:w="1188" w:type="dxa"/>
            <w:tcBorders>
              <w:top w:val="single" w:sz="4" w:space="0" w:color="000000"/>
              <w:left w:val="single" w:sz="4" w:space="0" w:color="000000"/>
              <w:bottom w:val="single" w:sz="4" w:space="0" w:color="000000"/>
              <w:right w:val="single" w:sz="4" w:space="0" w:color="000000"/>
            </w:tcBorders>
            <w:hideMark/>
          </w:tcPr>
          <w:p w:rsidR="007F3153" w:rsidRDefault="007F3153">
            <w:pPr>
              <w:spacing w:line="276" w:lineRule="auto"/>
              <w:rPr>
                <w:bCs/>
                <w:szCs w:val="24"/>
              </w:rPr>
            </w:pPr>
            <w:r>
              <w:rPr>
                <w:bCs/>
                <w:szCs w:val="24"/>
              </w:rPr>
              <w:t>4</w:t>
            </w:r>
          </w:p>
        </w:tc>
        <w:tc>
          <w:tcPr>
            <w:tcW w:w="8010" w:type="dxa"/>
            <w:tcBorders>
              <w:top w:val="single" w:sz="4" w:space="0" w:color="000000"/>
              <w:left w:val="single" w:sz="4" w:space="0" w:color="000000"/>
              <w:bottom w:val="single" w:sz="4" w:space="0" w:color="000000"/>
              <w:right w:val="single" w:sz="4" w:space="0" w:color="000000"/>
            </w:tcBorders>
            <w:hideMark/>
          </w:tcPr>
          <w:p w:rsidR="007F3153" w:rsidRDefault="007F3153">
            <w:pPr>
              <w:spacing w:line="276" w:lineRule="auto"/>
              <w:rPr>
                <w:b/>
                <w:szCs w:val="24"/>
              </w:rPr>
            </w:pPr>
            <w:r>
              <w:rPr>
                <w:b/>
                <w:szCs w:val="24"/>
              </w:rPr>
              <w:t>Characteristic of JFET</w:t>
            </w:r>
          </w:p>
          <w:p w:rsidR="007F3153" w:rsidRDefault="007F3153">
            <w:pPr>
              <w:pStyle w:val="ListParagraph"/>
              <w:widowControl/>
              <w:numPr>
                <w:ilvl w:val="0"/>
                <w:numId w:val="3"/>
              </w:numPr>
              <w:spacing w:after="0"/>
              <w:jc w:val="both"/>
              <w:rPr>
                <w:rFonts w:ascii="Times New Roman" w:hAnsi="Times New Roman"/>
                <w:b/>
                <w:sz w:val="24"/>
                <w:szCs w:val="24"/>
              </w:rPr>
            </w:pPr>
            <w:r>
              <w:rPr>
                <w:rFonts w:ascii="Times New Roman" w:hAnsi="Times New Roman"/>
                <w:b/>
                <w:sz w:val="24"/>
                <w:szCs w:val="24"/>
              </w:rPr>
              <w:t>(a)</w:t>
            </w:r>
            <w:proofErr w:type="gramStart"/>
            <w:r>
              <w:rPr>
                <w:rFonts w:ascii="Times New Roman" w:hAnsi="Times New Roman"/>
                <w:b/>
                <w:sz w:val="24"/>
                <w:szCs w:val="24"/>
              </w:rPr>
              <w:t>Characteristics of JFET-</w:t>
            </w:r>
            <w:r>
              <w:rPr>
                <w:rFonts w:ascii="Times New Roman" w:hAnsi="Times New Roman"/>
                <w:sz w:val="24"/>
                <w:szCs w:val="24"/>
              </w:rPr>
              <w:t>The transfer characteristics of a Junction Field Effect Transistor (JFET) is</w:t>
            </w:r>
            <w:proofErr w:type="gramEnd"/>
            <w:r>
              <w:rPr>
                <w:rFonts w:ascii="Times New Roman" w:hAnsi="Times New Roman"/>
                <w:sz w:val="24"/>
                <w:szCs w:val="24"/>
              </w:rPr>
              <w:t xml:space="preserve"> drawn and the </w:t>
            </w:r>
            <w:proofErr w:type="spellStart"/>
            <w:r>
              <w:rPr>
                <w:rFonts w:ascii="Times New Roman" w:hAnsi="Times New Roman"/>
                <w:sz w:val="24"/>
                <w:szCs w:val="24"/>
              </w:rPr>
              <w:t>thetransconductance</w:t>
            </w:r>
            <w:proofErr w:type="spellEnd"/>
            <w:r>
              <w:rPr>
                <w:rFonts w:ascii="Times New Roman" w:hAnsi="Times New Roman"/>
                <w:sz w:val="24"/>
                <w:szCs w:val="24"/>
              </w:rPr>
              <w:t xml:space="preserve"> (</w:t>
            </w:r>
            <w:proofErr w:type="spellStart"/>
            <w:r>
              <w:rPr>
                <w:rFonts w:ascii="Times New Roman" w:hAnsi="Times New Roman"/>
                <w:sz w:val="24"/>
                <w:szCs w:val="24"/>
              </w:rPr>
              <w:t>g</w:t>
            </w:r>
            <w:r>
              <w:rPr>
                <w:rFonts w:ascii="Times New Roman" w:hAnsi="Times New Roman"/>
                <w:sz w:val="24"/>
                <w:szCs w:val="24"/>
                <w:vertAlign w:val="subscript"/>
              </w:rPr>
              <w:t>m</w:t>
            </w:r>
            <w:proofErr w:type="spellEnd"/>
            <w:r>
              <w:rPr>
                <w:rFonts w:ascii="Times New Roman" w:hAnsi="Times New Roman"/>
                <w:sz w:val="24"/>
                <w:szCs w:val="24"/>
              </w:rPr>
              <w:t>), drain to source resistance (</w:t>
            </w:r>
            <w:proofErr w:type="spellStart"/>
            <w:r>
              <w:rPr>
                <w:rFonts w:ascii="Times New Roman" w:hAnsi="Times New Roman"/>
                <w:sz w:val="24"/>
                <w:szCs w:val="24"/>
              </w:rPr>
              <w:t>r</w:t>
            </w:r>
            <w:r>
              <w:rPr>
                <w:rFonts w:ascii="Times New Roman" w:hAnsi="Times New Roman"/>
                <w:sz w:val="24"/>
                <w:szCs w:val="24"/>
                <w:vertAlign w:val="subscript"/>
              </w:rPr>
              <w:t>d</w:t>
            </w:r>
            <w:proofErr w:type="spellEnd"/>
            <w:r>
              <w:rPr>
                <w:rFonts w:ascii="Times New Roman" w:hAnsi="Times New Roman"/>
                <w:sz w:val="24"/>
                <w:szCs w:val="24"/>
              </w:rPr>
              <w:t>), amplification factor (µ) are calculated.</w:t>
            </w:r>
          </w:p>
          <w:p w:rsidR="007F3153" w:rsidRDefault="007F3153">
            <w:pPr>
              <w:pStyle w:val="ListParagraph"/>
              <w:widowControl/>
              <w:numPr>
                <w:ilvl w:val="0"/>
                <w:numId w:val="3"/>
              </w:numPr>
              <w:spacing w:after="0"/>
              <w:jc w:val="both"/>
              <w:rPr>
                <w:rFonts w:ascii="Times New Roman" w:hAnsi="Times New Roman"/>
                <w:b/>
                <w:sz w:val="24"/>
                <w:szCs w:val="24"/>
              </w:rPr>
            </w:pPr>
            <w:r>
              <w:rPr>
                <w:rFonts w:ascii="Times New Roman" w:hAnsi="Times New Roman"/>
                <w:b/>
                <w:sz w:val="24"/>
                <w:szCs w:val="24"/>
              </w:rPr>
              <w:t xml:space="preserve">(b)Characteristics of MOSFET- </w:t>
            </w:r>
            <w:r>
              <w:rPr>
                <w:rFonts w:ascii="Times New Roman" w:hAnsi="Times New Roman"/>
                <w:sz w:val="24"/>
                <w:szCs w:val="24"/>
              </w:rPr>
              <w:t xml:space="preserve">The transfer characteristics of </w:t>
            </w:r>
            <w:proofErr w:type="gramStart"/>
            <w:r>
              <w:rPr>
                <w:rFonts w:ascii="Times New Roman" w:hAnsi="Times New Roman"/>
                <w:sz w:val="24"/>
                <w:szCs w:val="24"/>
              </w:rPr>
              <w:t>a</w:t>
            </w:r>
            <w:proofErr w:type="gramEnd"/>
            <w:r>
              <w:rPr>
                <w:rFonts w:ascii="Times New Roman" w:hAnsi="Times New Roman"/>
                <w:sz w:val="24"/>
                <w:szCs w:val="24"/>
              </w:rPr>
              <w:t xml:space="preserve"> n-channel depletion type Metal Oxide Semiconductor Junction Field Effect Transistor (MOSFET) is plotted.</w:t>
            </w:r>
          </w:p>
        </w:tc>
        <w:tc>
          <w:tcPr>
            <w:tcW w:w="1098" w:type="dxa"/>
            <w:tcBorders>
              <w:top w:val="single" w:sz="4" w:space="0" w:color="000000"/>
              <w:left w:val="single" w:sz="4" w:space="0" w:color="000000"/>
              <w:bottom w:val="single" w:sz="4" w:space="0" w:color="000000"/>
              <w:right w:val="single" w:sz="4" w:space="0" w:color="000000"/>
            </w:tcBorders>
          </w:tcPr>
          <w:p w:rsidR="007F3153" w:rsidRDefault="007F3153">
            <w:pPr>
              <w:spacing w:line="276" w:lineRule="auto"/>
              <w:rPr>
                <w:szCs w:val="24"/>
              </w:rPr>
            </w:pPr>
          </w:p>
        </w:tc>
      </w:tr>
      <w:tr w:rsidR="007F3153" w:rsidTr="007F3153">
        <w:tc>
          <w:tcPr>
            <w:tcW w:w="1188" w:type="dxa"/>
            <w:tcBorders>
              <w:top w:val="single" w:sz="4" w:space="0" w:color="000000"/>
              <w:left w:val="single" w:sz="4" w:space="0" w:color="000000"/>
              <w:bottom w:val="single" w:sz="4" w:space="0" w:color="000000"/>
              <w:right w:val="single" w:sz="4" w:space="0" w:color="000000"/>
            </w:tcBorders>
            <w:hideMark/>
          </w:tcPr>
          <w:p w:rsidR="007F3153" w:rsidRDefault="007F3153">
            <w:pPr>
              <w:spacing w:line="276" w:lineRule="auto"/>
              <w:rPr>
                <w:bCs/>
                <w:szCs w:val="24"/>
              </w:rPr>
            </w:pPr>
            <w:r>
              <w:rPr>
                <w:bCs/>
                <w:szCs w:val="24"/>
              </w:rPr>
              <w:t>5</w:t>
            </w:r>
          </w:p>
        </w:tc>
        <w:tc>
          <w:tcPr>
            <w:tcW w:w="8010" w:type="dxa"/>
            <w:tcBorders>
              <w:top w:val="single" w:sz="4" w:space="0" w:color="000000"/>
              <w:left w:val="single" w:sz="4" w:space="0" w:color="000000"/>
              <w:bottom w:val="single" w:sz="4" w:space="0" w:color="000000"/>
              <w:right w:val="single" w:sz="4" w:space="0" w:color="000000"/>
            </w:tcBorders>
            <w:hideMark/>
          </w:tcPr>
          <w:p w:rsidR="007F3153" w:rsidRDefault="007F3153">
            <w:pPr>
              <w:spacing w:line="276" w:lineRule="auto"/>
              <w:rPr>
                <w:b/>
                <w:szCs w:val="24"/>
              </w:rPr>
            </w:pPr>
            <w:r>
              <w:rPr>
                <w:b/>
                <w:szCs w:val="24"/>
              </w:rPr>
              <w:t>Characteristics of SCR</w:t>
            </w:r>
          </w:p>
          <w:p w:rsidR="007F3153" w:rsidRDefault="007F3153">
            <w:pPr>
              <w:numPr>
                <w:ilvl w:val="0"/>
                <w:numId w:val="4"/>
              </w:numPr>
              <w:spacing w:line="276" w:lineRule="auto"/>
              <w:rPr>
                <w:b/>
                <w:bCs/>
                <w:szCs w:val="24"/>
              </w:rPr>
            </w:pPr>
            <w:r>
              <w:rPr>
                <w:szCs w:val="24"/>
              </w:rPr>
              <w:t xml:space="preserve">Anode current is noted down for the various </w:t>
            </w:r>
            <w:proofErr w:type="gramStart"/>
            <w:r>
              <w:rPr>
                <w:szCs w:val="24"/>
              </w:rPr>
              <w:t>anode</w:t>
            </w:r>
            <w:proofErr w:type="gramEnd"/>
            <w:r>
              <w:rPr>
                <w:szCs w:val="24"/>
              </w:rPr>
              <w:t xml:space="preserve"> to cathode voltage for the particular firing current. The graph is plotted for the forward and reverse bias condition.</w:t>
            </w:r>
          </w:p>
        </w:tc>
        <w:tc>
          <w:tcPr>
            <w:tcW w:w="1098" w:type="dxa"/>
            <w:tcBorders>
              <w:top w:val="single" w:sz="4" w:space="0" w:color="000000"/>
              <w:left w:val="single" w:sz="4" w:space="0" w:color="000000"/>
              <w:bottom w:val="single" w:sz="4" w:space="0" w:color="000000"/>
              <w:right w:val="single" w:sz="4" w:space="0" w:color="000000"/>
            </w:tcBorders>
          </w:tcPr>
          <w:p w:rsidR="007F3153" w:rsidRDefault="007F3153">
            <w:pPr>
              <w:spacing w:line="276" w:lineRule="auto"/>
              <w:rPr>
                <w:szCs w:val="24"/>
              </w:rPr>
            </w:pPr>
          </w:p>
        </w:tc>
      </w:tr>
      <w:tr w:rsidR="007F3153" w:rsidTr="007F3153">
        <w:tc>
          <w:tcPr>
            <w:tcW w:w="1188" w:type="dxa"/>
            <w:tcBorders>
              <w:top w:val="single" w:sz="4" w:space="0" w:color="000000"/>
              <w:left w:val="single" w:sz="4" w:space="0" w:color="000000"/>
              <w:bottom w:val="single" w:sz="4" w:space="0" w:color="000000"/>
              <w:right w:val="single" w:sz="4" w:space="0" w:color="000000"/>
            </w:tcBorders>
            <w:hideMark/>
          </w:tcPr>
          <w:p w:rsidR="007F3153" w:rsidRDefault="007F3153">
            <w:pPr>
              <w:spacing w:line="276" w:lineRule="auto"/>
              <w:rPr>
                <w:bCs/>
                <w:szCs w:val="24"/>
              </w:rPr>
            </w:pPr>
            <w:r>
              <w:rPr>
                <w:bCs/>
                <w:szCs w:val="24"/>
              </w:rPr>
              <w:t>6</w:t>
            </w:r>
          </w:p>
        </w:tc>
        <w:tc>
          <w:tcPr>
            <w:tcW w:w="8010" w:type="dxa"/>
            <w:tcBorders>
              <w:top w:val="single" w:sz="4" w:space="0" w:color="000000"/>
              <w:left w:val="single" w:sz="4" w:space="0" w:color="000000"/>
              <w:bottom w:val="single" w:sz="4" w:space="0" w:color="000000"/>
              <w:right w:val="single" w:sz="4" w:space="0" w:color="000000"/>
            </w:tcBorders>
            <w:hideMark/>
          </w:tcPr>
          <w:p w:rsidR="007F3153" w:rsidRDefault="007F3153">
            <w:pPr>
              <w:spacing w:line="276" w:lineRule="auto"/>
              <w:rPr>
                <w:b/>
                <w:szCs w:val="24"/>
              </w:rPr>
            </w:pPr>
            <w:r>
              <w:rPr>
                <w:b/>
                <w:szCs w:val="24"/>
              </w:rPr>
              <w:t>Full wave Rectifier</w:t>
            </w:r>
          </w:p>
          <w:p w:rsidR="007F3153" w:rsidRDefault="007F3153">
            <w:pPr>
              <w:numPr>
                <w:ilvl w:val="0"/>
                <w:numId w:val="4"/>
              </w:numPr>
              <w:spacing w:line="276" w:lineRule="auto"/>
              <w:rPr>
                <w:b/>
                <w:bCs/>
                <w:szCs w:val="24"/>
              </w:rPr>
            </w:pPr>
            <w:r>
              <w:rPr>
                <w:b/>
                <w:szCs w:val="24"/>
              </w:rPr>
              <w:t>Full wave Rectifier-</w:t>
            </w:r>
            <w:r>
              <w:rPr>
                <w:szCs w:val="24"/>
              </w:rPr>
              <w:t xml:space="preserve"> The rectified output voltage for with and without filter of FWR is measured and the ripple factor is calculated.</w:t>
            </w:r>
          </w:p>
        </w:tc>
        <w:tc>
          <w:tcPr>
            <w:tcW w:w="1098" w:type="dxa"/>
            <w:tcBorders>
              <w:top w:val="single" w:sz="4" w:space="0" w:color="000000"/>
              <w:left w:val="single" w:sz="4" w:space="0" w:color="000000"/>
              <w:bottom w:val="single" w:sz="4" w:space="0" w:color="000000"/>
              <w:right w:val="single" w:sz="4" w:space="0" w:color="000000"/>
            </w:tcBorders>
          </w:tcPr>
          <w:p w:rsidR="007F3153" w:rsidRDefault="007F3153">
            <w:pPr>
              <w:spacing w:line="276" w:lineRule="auto"/>
              <w:rPr>
                <w:szCs w:val="24"/>
              </w:rPr>
            </w:pPr>
          </w:p>
        </w:tc>
      </w:tr>
      <w:tr w:rsidR="007F3153" w:rsidTr="007F3153">
        <w:tc>
          <w:tcPr>
            <w:tcW w:w="1188" w:type="dxa"/>
            <w:tcBorders>
              <w:top w:val="single" w:sz="4" w:space="0" w:color="000000"/>
              <w:left w:val="single" w:sz="4" w:space="0" w:color="000000"/>
              <w:bottom w:val="single" w:sz="4" w:space="0" w:color="000000"/>
              <w:right w:val="single" w:sz="4" w:space="0" w:color="000000"/>
            </w:tcBorders>
            <w:hideMark/>
          </w:tcPr>
          <w:p w:rsidR="007F3153" w:rsidRDefault="007F3153">
            <w:pPr>
              <w:spacing w:line="276" w:lineRule="auto"/>
              <w:rPr>
                <w:bCs/>
                <w:szCs w:val="24"/>
              </w:rPr>
            </w:pPr>
            <w:r>
              <w:rPr>
                <w:bCs/>
                <w:szCs w:val="24"/>
              </w:rPr>
              <w:t>7</w:t>
            </w:r>
          </w:p>
        </w:tc>
        <w:tc>
          <w:tcPr>
            <w:tcW w:w="8010" w:type="dxa"/>
            <w:tcBorders>
              <w:top w:val="single" w:sz="4" w:space="0" w:color="000000"/>
              <w:left w:val="single" w:sz="4" w:space="0" w:color="000000"/>
              <w:bottom w:val="single" w:sz="4" w:space="0" w:color="000000"/>
              <w:right w:val="single" w:sz="4" w:space="0" w:color="000000"/>
            </w:tcBorders>
            <w:hideMark/>
          </w:tcPr>
          <w:p w:rsidR="007F3153" w:rsidRDefault="007F3153">
            <w:pPr>
              <w:spacing w:line="276" w:lineRule="auto"/>
              <w:rPr>
                <w:b/>
                <w:szCs w:val="24"/>
              </w:rPr>
            </w:pPr>
            <w:r>
              <w:rPr>
                <w:b/>
                <w:szCs w:val="24"/>
              </w:rPr>
              <w:t>Clipper and Clamper</w:t>
            </w:r>
          </w:p>
          <w:p w:rsidR="007F3153" w:rsidRDefault="007F3153">
            <w:pPr>
              <w:pStyle w:val="ListParagraph"/>
              <w:widowControl/>
              <w:numPr>
                <w:ilvl w:val="0"/>
                <w:numId w:val="5"/>
              </w:numPr>
              <w:spacing w:after="0"/>
              <w:ind w:left="1440" w:hanging="1080"/>
              <w:jc w:val="both"/>
              <w:rPr>
                <w:rFonts w:ascii="Times New Roman" w:hAnsi="Times New Roman"/>
                <w:b/>
                <w:sz w:val="24"/>
                <w:szCs w:val="24"/>
              </w:rPr>
            </w:pPr>
            <w:r>
              <w:rPr>
                <w:rFonts w:ascii="Times New Roman" w:hAnsi="Times New Roman"/>
                <w:b/>
                <w:sz w:val="24"/>
                <w:szCs w:val="24"/>
              </w:rPr>
              <w:t xml:space="preserve">Clipper- </w:t>
            </w:r>
            <w:r>
              <w:rPr>
                <w:rFonts w:ascii="Times New Roman" w:hAnsi="Times New Roman"/>
                <w:sz w:val="24"/>
                <w:szCs w:val="24"/>
              </w:rPr>
              <w:t>The clipped output voltage is measured for the designed clipper circuit.</w:t>
            </w:r>
          </w:p>
          <w:p w:rsidR="007F3153" w:rsidRDefault="007F3153">
            <w:pPr>
              <w:pStyle w:val="ListParagraph"/>
              <w:widowControl/>
              <w:numPr>
                <w:ilvl w:val="0"/>
                <w:numId w:val="5"/>
              </w:numPr>
              <w:spacing w:after="0"/>
              <w:ind w:left="1440" w:hanging="1080"/>
              <w:jc w:val="both"/>
              <w:rPr>
                <w:rFonts w:ascii="Times New Roman" w:hAnsi="Times New Roman"/>
                <w:b/>
                <w:sz w:val="24"/>
                <w:szCs w:val="24"/>
              </w:rPr>
            </w:pPr>
            <w:r>
              <w:rPr>
                <w:rFonts w:ascii="Times New Roman" w:hAnsi="Times New Roman"/>
                <w:b/>
                <w:sz w:val="24"/>
                <w:szCs w:val="24"/>
              </w:rPr>
              <w:lastRenderedPageBreak/>
              <w:t xml:space="preserve">Clamper- </w:t>
            </w:r>
            <w:r>
              <w:rPr>
                <w:rFonts w:ascii="Times New Roman" w:hAnsi="Times New Roman"/>
                <w:sz w:val="24"/>
                <w:szCs w:val="24"/>
              </w:rPr>
              <w:t xml:space="preserve">The clamped output voltage is measured for the designed </w:t>
            </w:r>
            <w:proofErr w:type="spellStart"/>
            <w:r>
              <w:rPr>
                <w:rFonts w:ascii="Times New Roman" w:hAnsi="Times New Roman"/>
                <w:sz w:val="24"/>
                <w:szCs w:val="24"/>
              </w:rPr>
              <w:t>clampe</w:t>
            </w:r>
            <w:proofErr w:type="spellEnd"/>
            <w:r>
              <w:rPr>
                <w:rFonts w:ascii="Times New Roman" w:hAnsi="Times New Roman"/>
                <w:sz w:val="24"/>
                <w:szCs w:val="24"/>
                <w:lang w:val="en-IN"/>
              </w:rPr>
              <w:t>r</w:t>
            </w:r>
            <w:r>
              <w:rPr>
                <w:rFonts w:ascii="Times New Roman" w:hAnsi="Times New Roman"/>
                <w:sz w:val="24"/>
                <w:szCs w:val="24"/>
              </w:rPr>
              <w:t xml:space="preserve"> circuit.</w:t>
            </w:r>
          </w:p>
        </w:tc>
        <w:tc>
          <w:tcPr>
            <w:tcW w:w="1098" w:type="dxa"/>
            <w:tcBorders>
              <w:top w:val="single" w:sz="4" w:space="0" w:color="000000"/>
              <w:left w:val="single" w:sz="4" w:space="0" w:color="000000"/>
              <w:bottom w:val="single" w:sz="4" w:space="0" w:color="000000"/>
              <w:right w:val="single" w:sz="4" w:space="0" w:color="000000"/>
            </w:tcBorders>
          </w:tcPr>
          <w:p w:rsidR="007F3153" w:rsidRDefault="007F3153">
            <w:pPr>
              <w:spacing w:line="276" w:lineRule="auto"/>
              <w:rPr>
                <w:szCs w:val="24"/>
              </w:rPr>
            </w:pPr>
          </w:p>
        </w:tc>
      </w:tr>
      <w:tr w:rsidR="007F3153" w:rsidTr="007F3153">
        <w:tc>
          <w:tcPr>
            <w:tcW w:w="10296" w:type="dxa"/>
            <w:gridSpan w:val="3"/>
            <w:tcBorders>
              <w:top w:val="single" w:sz="4" w:space="0" w:color="000000"/>
              <w:left w:val="single" w:sz="4" w:space="0" w:color="000000"/>
              <w:bottom w:val="single" w:sz="4" w:space="0" w:color="000000"/>
              <w:right w:val="single" w:sz="4" w:space="0" w:color="000000"/>
            </w:tcBorders>
            <w:vAlign w:val="center"/>
            <w:hideMark/>
          </w:tcPr>
          <w:p w:rsidR="007F3153" w:rsidRDefault="007F3153">
            <w:pPr>
              <w:spacing w:line="276" w:lineRule="auto"/>
              <w:jc w:val="center"/>
              <w:rPr>
                <w:szCs w:val="24"/>
              </w:rPr>
            </w:pPr>
            <w:r>
              <w:rPr>
                <w:b/>
                <w:szCs w:val="24"/>
              </w:rPr>
              <w:lastRenderedPageBreak/>
              <w:t>CYCLE 2</w:t>
            </w:r>
          </w:p>
        </w:tc>
      </w:tr>
      <w:tr w:rsidR="007F3153" w:rsidTr="007F3153">
        <w:tc>
          <w:tcPr>
            <w:tcW w:w="1188" w:type="dxa"/>
            <w:tcBorders>
              <w:top w:val="single" w:sz="4" w:space="0" w:color="000000"/>
              <w:left w:val="single" w:sz="4" w:space="0" w:color="000000"/>
              <w:bottom w:val="single" w:sz="4" w:space="0" w:color="000000"/>
              <w:right w:val="single" w:sz="4" w:space="0" w:color="000000"/>
            </w:tcBorders>
            <w:hideMark/>
          </w:tcPr>
          <w:p w:rsidR="007F3153" w:rsidRDefault="007F3153">
            <w:pPr>
              <w:spacing w:line="276" w:lineRule="auto"/>
              <w:rPr>
                <w:bCs/>
                <w:szCs w:val="24"/>
              </w:rPr>
            </w:pPr>
            <w:r>
              <w:rPr>
                <w:bCs/>
                <w:szCs w:val="24"/>
              </w:rPr>
              <w:t>8</w:t>
            </w:r>
          </w:p>
        </w:tc>
        <w:tc>
          <w:tcPr>
            <w:tcW w:w="8010" w:type="dxa"/>
            <w:tcBorders>
              <w:top w:val="single" w:sz="4" w:space="0" w:color="000000"/>
              <w:left w:val="single" w:sz="4" w:space="0" w:color="000000"/>
              <w:bottom w:val="single" w:sz="4" w:space="0" w:color="000000"/>
              <w:right w:val="single" w:sz="4" w:space="0" w:color="000000"/>
            </w:tcBorders>
            <w:hideMark/>
          </w:tcPr>
          <w:p w:rsidR="007F3153" w:rsidRDefault="007F3153">
            <w:pPr>
              <w:spacing w:line="276" w:lineRule="auto"/>
              <w:rPr>
                <w:b/>
                <w:bCs/>
                <w:color w:val="000000"/>
                <w:szCs w:val="24"/>
                <w:shd w:val="clear" w:color="auto" w:fill="FFFFFF"/>
              </w:rPr>
            </w:pPr>
            <w:r>
              <w:rPr>
                <w:b/>
                <w:szCs w:val="24"/>
              </w:rPr>
              <w:t xml:space="preserve">Verification of </w:t>
            </w:r>
            <w:r>
              <w:rPr>
                <w:b/>
                <w:bCs/>
                <w:color w:val="000000"/>
                <w:szCs w:val="24"/>
                <w:shd w:val="clear" w:color="auto" w:fill="FFFFFF"/>
              </w:rPr>
              <w:t>Kirchhoff's circuit laws</w:t>
            </w:r>
          </w:p>
          <w:p w:rsidR="007F3153" w:rsidRDefault="007F3153">
            <w:pPr>
              <w:pStyle w:val="ListParagraph"/>
              <w:widowControl/>
              <w:numPr>
                <w:ilvl w:val="0"/>
                <w:numId w:val="6"/>
              </w:numPr>
              <w:spacing w:after="0"/>
              <w:jc w:val="both"/>
              <w:rPr>
                <w:rFonts w:ascii="Times New Roman" w:hAnsi="Times New Roman"/>
                <w:sz w:val="24"/>
                <w:szCs w:val="24"/>
              </w:rPr>
            </w:pPr>
            <w:r>
              <w:rPr>
                <w:rFonts w:ascii="Times New Roman" w:hAnsi="Times New Roman"/>
                <w:b/>
                <w:sz w:val="24"/>
                <w:szCs w:val="24"/>
              </w:rPr>
              <w:t>(a)KVL</w:t>
            </w:r>
            <w:r>
              <w:rPr>
                <w:rFonts w:ascii="Times New Roman" w:hAnsi="Times New Roman"/>
                <w:sz w:val="24"/>
                <w:szCs w:val="24"/>
              </w:rPr>
              <w:t>-To prove KVL, voltage drop across each resistor is observed and sum of its value should be equal to the applied voltage of the loop for the given circuit. The values are compared with the theoretical value.</w:t>
            </w:r>
          </w:p>
          <w:p w:rsidR="007F3153" w:rsidRDefault="007F3153">
            <w:pPr>
              <w:pStyle w:val="ListParagraph"/>
              <w:widowControl/>
              <w:numPr>
                <w:ilvl w:val="0"/>
                <w:numId w:val="6"/>
              </w:numPr>
              <w:spacing w:after="0"/>
              <w:jc w:val="both"/>
              <w:rPr>
                <w:rFonts w:ascii="Times New Roman" w:hAnsi="Times New Roman"/>
                <w:sz w:val="24"/>
                <w:szCs w:val="24"/>
              </w:rPr>
            </w:pPr>
            <w:r>
              <w:rPr>
                <w:rFonts w:ascii="Times New Roman" w:hAnsi="Times New Roman"/>
                <w:b/>
                <w:sz w:val="24"/>
                <w:szCs w:val="24"/>
              </w:rPr>
              <w:t>(b)KCL</w:t>
            </w:r>
            <w:r>
              <w:rPr>
                <w:rFonts w:ascii="Times New Roman" w:hAnsi="Times New Roman"/>
                <w:sz w:val="24"/>
                <w:szCs w:val="24"/>
              </w:rPr>
              <w:t xml:space="preserve">- For the given circuit the sum </w:t>
            </w:r>
            <w:proofErr w:type="gramStart"/>
            <w:r>
              <w:rPr>
                <w:rFonts w:ascii="Times New Roman" w:hAnsi="Times New Roman"/>
                <w:sz w:val="24"/>
                <w:szCs w:val="24"/>
              </w:rPr>
              <w:t>of  values</w:t>
            </w:r>
            <w:proofErr w:type="gramEnd"/>
            <w:r>
              <w:rPr>
                <w:rFonts w:ascii="Times New Roman" w:hAnsi="Times New Roman"/>
                <w:sz w:val="24"/>
                <w:szCs w:val="24"/>
              </w:rPr>
              <w:t xml:space="preserve"> of the current at a particular node should be equal. The values are compared with the theoretical value.</w:t>
            </w:r>
          </w:p>
        </w:tc>
        <w:tc>
          <w:tcPr>
            <w:tcW w:w="1098" w:type="dxa"/>
            <w:tcBorders>
              <w:top w:val="single" w:sz="4" w:space="0" w:color="000000"/>
              <w:left w:val="single" w:sz="4" w:space="0" w:color="000000"/>
              <w:bottom w:val="single" w:sz="4" w:space="0" w:color="000000"/>
              <w:right w:val="single" w:sz="4" w:space="0" w:color="000000"/>
            </w:tcBorders>
          </w:tcPr>
          <w:p w:rsidR="007F3153" w:rsidRDefault="007F3153">
            <w:pPr>
              <w:spacing w:line="276" w:lineRule="auto"/>
              <w:rPr>
                <w:szCs w:val="24"/>
              </w:rPr>
            </w:pPr>
          </w:p>
        </w:tc>
      </w:tr>
      <w:tr w:rsidR="007F3153" w:rsidTr="007F3153">
        <w:tc>
          <w:tcPr>
            <w:tcW w:w="1188" w:type="dxa"/>
            <w:tcBorders>
              <w:top w:val="single" w:sz="4" w:space="0" w:color="000000"/>
              <w:left w:val="single" w:sz="4" w:space="0" w:color="000000"/>
              <w:bottom w:val="single" w:sz="4" w:space="0" w:color="000000"/>
              <w:right w:val="single" w:sz="4" w:space="0" w:color="000000"/>
            </w:tcBorders>
            <w:hideMark/>
          </w:tcPr>
          <w:p w:rsidR="007F3153" w:rsidRDefault="007F3153">
            <w:pPr>
              <w:spacing w:line="276" w:lineRule="auto"/>
              <w:rPr>
                <w:bCs/>
                <w:szCs w:val="24"/>
              </w:rPr>
            </w:pPr>
            <w:r>
              <w:rPr>
                <w:bCs/>
                <w:szCs w:val="24"/>
              </w:rPr>
              <w:t>9</w:t>
            </w:r>
          </w:p>
        </w:tc>
        <w:tc>
          <w:tcPr>
            <w:tcW w:w="8010" w:type="dxa"/>
            <w:tcBorders>
              <w:top w:val="single" w:sz="4" w:space="0" w:color="000000"/>
              <w:left w:val="single" w:sz="4" w:space="0" w:color="000000"/>
              <w:bottom w:val="single" w:sz="4" w:space="0" w:color="000000"/>
              <w:right w:val="single" w:sz="4" w:space="0" w:color="000000"/>
            </w:tcBorders>
            <w:hideMark/>
          </w:tcPr>
          <w:p w:rsidR="007F3153" w:rsidRDefault="007F3153">
            <w:pPr>
              <w:spacing w:line="276" w:lineRule="auto"/>
              <w:rPr>
                <w:b/>
                <w:szCs w:val="24"/>
              </w:rPr>
            </w:pPr>
            <w:r>
              <w:rPr>
                <w:b/>
                <w:szCs w:val="24"/>
              </w:rPr>
              <w:t xml:space="preserve">Verifications Of </w:t>
            </w:r>
            <w:proofErr w:type="spellStart"/>
            <w:r>
              <w:rPr>
                <w:b/>
                <w:szCs w:val="24"/>
              </w:rPr>
              <w:t>Thevenin’s</w:t>
            </w:r>
            <w:proofErr w:type="spellEnd"/>
            <w:r>
              <w:rPr>
                <w:b/>
                <w:szCs w:val="24"/>
              </w:rPr>
              <w:t>&amp; Norton theorem</w:t>
            </w:r>
          </w:p>
          <w:p w:rsidR="007F3153" w:rsidRDefault="007F3153">
            <w:pPr>
              <w:pStyle w:val="ListParagraph"/>
              <w:widowControl/>
              <w:numPr>
                <w:ilvl w:val="0"/>
                <w:numId w:val="7"/>
              </w:numPr>
              <w:spacing w:after="0"/>
              <w:jc w:val="both"/>
              <w:rPr>
                <w:rFonts w:ascii="Times New Roman" w:hAnsi="Times New Roman"/>
                <w:sz w:val="24"/>
                <w:szCs w:val="24"/>
              </w:rPr>
            </w:pPr>
            <w:r>
              <w:rPr>
                <w:rFonts w:ascii="Times New Roman" w:hAnsi="Times New Roman"/>
                <w:b/>
                <w:sz w:val="24"/>
                <w:szCs w:val="24"/>
              </w:rPr>
              <w:t xml:space="preserve">(a) </w:t>
            </w:r>
            <w:proofErr w:type="spellStart"/>
            <w:r>
              <w:rPr>
                <w:rFonts w:ascii="Times New Roman" w:hAnsi="Times New Roman"/>
                <w:b/>
                <w:sz w:val="24"/>
                <w:szCs w:val="24"/>
              </w:rPr>
              <w:t>Thevenin</w:t>
            </w:r>
            <w:proofErr w:type="spellEnd"/>
            <w:r>
              <w:rPr>
                <w:rFonts w:ascii="Times New Roman" w:hAnsi="Times New Roman"/>
                <w:b/>
                <w:sz w:val="24"/>
                <w:szCs w:val="24"/>
              </w:rPr>
              <w:t xml:space="preserve"> Theorems-</w:t>
            </w:r>
            <w:r>
              <w:rPr>
                <w:rFonts w:ascii="Times New Roman" w:hAnsi="Times New Roman"/>
                <w:sz w:val="24"/>
                <w:szCs w:val="24"/>
              </w:rPr>
              <w:t xml:space="preserve"> The theoretical and practical load current for the particular circuit which has the measured </w:t>
            </w:r>
            <w:proofErr w:type="spellStart"/>
            <w:r>
              <w:rPr>
                <w:rFonts w:ascii="Times New Roman" w:hAnsi="Times New Roman"/>
                <w:sz w:val="24"/>
                <w:szCs w:val="24"/>
              </w:rPr>
              <w:t>Thevein</w:t>
            </w:r>
            <w:proofErr w:type="spellEnd"/>
            <w:r>
              <w:rPr>
                <w:rFonts w:ascii="Times New Roman" w:hAnsi="Times New Roman"/>
                <w:sz w:val="24"/>
                <w:szCs w:val="24"/>
              </w:rPr>
              <w:t xml:space="preserve"> voltage series </w:t>
            </w:r>
            <w:proofErr w:type="gramStart"/>
            <w:r>
              <w:rPr>
                <w:rFonts w:ascii="Times New Roman" w:hAnsi="Times New Roman"/>
                <w:sz w:val="24"/>
                <w:szCs w:val="24"/>
              </w:rPr>
              <w:t xml:space="preserve">with  </w:t>
            </w:r>
            <w:proofErr w:type="spellStart"/>
            <w:r>
              <w:rPr>
                <w:rFonts w:ascii="Times New Roman" w:hAnsi="Times New Roman"/>
                <w:sz w:val="24"/>
                <w:szCs w:val="24"/>
              </w:rPr>
              <w:t>Thevenin</w:t>
            </w:r>
            <w:proofErr w:type="spellEnd"/>
            <w:proofErr w:type="gramEnd"/>
            <w:r>
              <w:rPr>
                <w:rFonts w:ascii="Times New Roman" w:hAnsi="Times New Roman"/>
                <w:sz w:val="24"/>
                <w:szCs w:val="24"/>
              </w:rPr>
              <w:t xml:space="preserve"> resistance is observed.</w:t>
            </w:r>
          </w:p>
          <w:p w:rsidR="007F3153" w:rsidRDefault="007F3153">
            <w:pPr>
              <w:pStyle w:val="ListParagraph"/>
              <w:widowControl/>
              <w:numPr>
                <w:ilvl w:val="0"/>
                <w:numId w:val="7"/>
              </w:numPr>
              <w:spacing w:after="0"/>
              <w:jc w:val="both"/>
              <w:rPr>
                <w:rFonts w:ascii="Times New Roman" w:hAnsi="Times New Roman"/>
                <w:sz w:val="24"/>
                <w:szCs w:val="24"/>
              </w:rPr>
            </w:pPr>
            <w:r>
              <w:rPr>
                <w:rFonts w:ascii="Times New Roman" w:hAnsi="Times New Roman"/>
                <w:b/>
                <w:sz w:val="24"/>
                <w:szCs w:val="24"/>
              </w:rPr>
              <w:t>(b) Norton’s Theorems</w:t>
            </w:r>
            <w:r>
              <w:rPr>
                <w:rFonts w:ascii="Times New Roman" w:hAnsi="Times New Roman"/>
                <w:sz w:val="24"/>
                <w:szCs w:val="24"/>
              </w:rPr>
              <w:t>- The short circuited current parallel with the resistance is observed for the given circuit and the load current is measured.</w:t>
            </w:r>
          </w:p>
        </w:tc>
        <w:tc>
          <w:tcPr>
            <w:tcW w:w="1098" w:type="dxa"/>
            <w:tcBorders>
              <w:top w:val="single" w:sz="4" w:space="0" w:color="000000"/>
              <w:left w:val="single" w:sz="4" w:space="0" w:color="000000"/>
              <w:bottom w:val="single" w:sz="4" w:space="0" w:color="000000"/>
              <w:right w:val="single" w:sz="4" w:space="0" w:color="000000"/>
            </w:tcBorders>
          </w:tcPr>
          <w:p w:rsidR="007F3153" w:rsidRDefault="007F3153">
            <w:pPr>
              <w:spacing w:line="276" w:lineRule="auto"/>
              <w:rPr>
                <w:szCs w:val="24"/>
              </w:rPr>
            </w:pPr>
          </w:p>
        </w:tc>
      </w:tr>
      <w:tr w:rsidR="007F3153" w:rsidTr="007F3153">
        <w:tc>
          <w:tcPr>
            <w:tcW w:w="1188" w:type="dxa"/>
            <w:tcBorders>
              <w:top w:val="single" w:sz="4" w:space="0" w:color="000000"/>
              <w:left w:val="single" w:sz="4" w:space="0" w:color="000000"/>
              <w:bottom w:val="single" w:sz="4" w:space="0" w:color="000000"/>
              <w:right w:val="single" w:sz="4" w:space="0" w:color="000000"/>
            </w:tcBorders>
            <w:hideMark/>
          </w:tcPr>
          <w:p w:rsidR="007F3153" w:rsidRDefault="007F3153">
            <w:pPr>
              <w:spacing w:line="276" w:lineRule="auto"/>
              <w:rPr>
                <w:bCs/>
                <w:szCs w:val="24"/>
              </w:rPr>
            </w:pPr>
            <w:r>
              <w:rPr>
                <w:bCs/>
                <w:szCs w:val="24"/>
              </w:rPr>
              <w:t>10</w:t>
            </w:r>
          </w:p>
        </w:tc>
        <w:tc>
          <w:tcPr>
            <w:tcW w:w="8010" w:type="dxa"/>
            <w:tcBorders>
              <w:top w:val="single" w:sz="4" w:space="0" w:color="000000"/>
              <w:left w:val="single" w:sz="4" w:space="0" w:color="000000"/>
              <w:bottom w:val="single" w:sz="4" w:space="0" w:color="000000"/>
              <w:right w:val="single" w:sz="4" w:space="0" w:color="000000"/>
            </w:tcBorders>
            <w:hideMark/>
          </w:tcPr>
          <w:p w:rsidR="007F3153" w:rsidRDefault="007F3153">
            <w:pPr>
              <w:pStyle w:val="ListParagraph"/>
              <w:tabs>
                <w:tab w:val="left" w:pos="284"/>
              </w:tabs>
              <w:autoSpaceDE w:val="0"/>
              <w:autoSpaceDN w:val="0"/>
              <w:adjustRightInd w:val="0"/>
              <w:spacing w:after="0"/>
              <w:ind w:left="0"/>
              <w:rPr>
                <w:rFonts w:ascii="Times New Roman" w:hAnsi="Times New Roman"/>
                <w:b/>
                <w:sz w:val="24"/>
                <w:szCs w:val="24"/>
              </w:rPr>
            </w:pPr>
            <w:r>
              <w:rPr>
                <w:rFonts w:ascii="Times New Roman" w:hAnsi="Times New Roman"/>
                <w:b/>
                <w:sz w:val="24"/>
                <w:szCs w:val="24"/>
              </w:rPr>
              <w:t>Verifications Of Super Position Theorem</w:t>
            </w:r>
          </w:p>
          <w:p w:rsidR="007F3153" w:rsidRDefault="007F3153">
            <w:pPr>
              <w:pStyle w:val="ListParagraph"/>
              <w:numPr>
                <w:ilvl w:val="0"/>
                <w:numId w:val="8"/>
              </w:numPr>
              <w:tabs>
                <w:tab w:val="left" w:pos="284"/>
              </w:tabs>
              <w:autoSpaceDE w:val="0"/>
              <w:autoSpaceDN w:val="0"/>
              <w:adjustRightInd w:val="0"/>
              <w:spacing w:after="0"/>
              <w:rPr>
                <w:rFonts w:ascii="Times New Roman" w:hAnsi="Times New Roman"/>
                <w:sz w:val="24"/>
                <w:szCs w:val="24"/>
              </w:rPr>
            </w:pPr>
            <w:r>
              <w:rPr>
                <w:rFonts w:ascii="Times New Roman" w:hAnsi="Times New Roman"/>
                <w:sz w:val="24"/>
                <w:szCs w:val="24"/>
              </w:rPr>
              <w:t>The current for the particular branch of the given circuit due to each individual source is measured and its sum is equal to the total current.</w:t>
            </w:r>
          </w:p>
        </w:tc>
        <w:tc>
          <w:tcPr>
            <w:tcW w:w="1098" w:type="dxa"/>
            <w:tcBorders>
              <w:top w:val="single" w:sz="4" w:space="0" w:color="000000"/>
              <w:left w:val="single" w:sz="4" w:space="0" w:color="000000"/>
              <w:bottom w:val="single" w:sz="4" w:space="0" w:color="000000"/>
              <w:right w:val="single" w:sz="4" w:space="0" w:color="000000"/>
            </w:tcBorders>
          </w:tcPr>
          <w:p w:rsidR="007F3153" w:rsidRDefault="007F3153">
            <w:pPr>
              <w:pStyle w:val="ListParagraph"/>
              <w:tabs>
                <w:tab w:val="left" w:pos="284"/>
              </w:tabs>
              <w:autoSpaceDE w:val="0"/>
              <w:autoSpaceDN w:val="0"/>
              <w:adjustRightInd w:val="0"/>
              <w:spacing w:after="0"/>
              <w:ind w:left="0"/>
              <w:rPr>
                <w:rFonts w:ascii="Times New Roman" w:hAnsi="Times New Roman"/>
                <w:sz w:val="24"/>
                <w:szCs w:val="24"/>
              </w:rPr>
            </w:pPr>
          </w:p>
        </w:tc>
      </w:tr>
      <w:tr w:rsidR="007F3153" w:rsidTr="007F3153">
        <w:tc>
          <w:tcPr>
            <w:tcW w:w="1188" w:type="dxa"/>
            <w:tcBorders>
              <w:top w:val="single" w:sz="4" w:space="0" w:color="000000"/>
              <w:left w:val="single" w:sz="4" w:space="0" w:color="000000"/>
              <w:bottom w:val="single" w:sz="4" w:space="0" w:color="000000"/>
              <w:right w:val="single" w:sz="4" w:space="0" w:color="000000"/>
            </w:tcBorders>
            <w:hideMark/>
          </w:tcPr>
          <w:p w:rsidR="007F3153" w:rsidRDefault="007F3153">
            <w:pPr>
              <w:spacing w:line="276" w:lineRule="auto"/>
              <w:rPr>
                <w:bCs/>
                <w:szCs w:val="24"/>
              </w:rPr>
            </w:pPr>
            <w:r>
              <w:rPr>
                <w:bCs/>
                <w:szCs w:val="24"/>
              </w:rPr>
              <w:t>11</w:t>
            </w:r>
          </w:p>
        </w:tc>
        <w:tc>
          <w:tcPr>
            <w:tcW w:w="8010" w:type="dxa"/>
            <w:tcBorders>
              <w:top w:val="single" w:sz="4" w:space="0" w:color="000000"/>
              <w:left w:val="single" w:sz="4" w:space="0" w:color="000000"/>
              <w:bottom w:val="single" w:sz="4" w:space="0" w:color="000000"/>
              <w:right w:val="single" w:sz="4" w:space="0" w:color="000000"/>
            </w:tcBorders>
            <w:hideMark/>
          </w:tcPr>
          <w:p w:rsidR="007F3153" w:rsidRDefault="007F3153">
            <w:pPr>
              <w:pStyle w:val="ListParagraph"/>
              <w:tabs>
                <w:tab w:val="left" w:pos="284"/>
              </w:tabs>
              <w:autoSpaceDE w:val="0"/>
              <w:autoSpaceDN w:val="0"/>
              <w:adjustRightInd w:val="0"/>
              <w:spacing w:after="0"/>
              <w:ind w:left="0"/>
              <w:rPr>
                <w:rFonts w:ascii="Times New Roman" w:hAnsi="Times New Roman"/>
                <w:b/>
                <w:sz w:val="24"/>
                <w:szCs w:val="24"/>
              </w:rPr>
            </w:pPr>
            <w:r>
              <w:rPr>
                <w:rFonts w:ascii="Times New Roman" w:hAnsi="Times New Roman"/>
                <w:b/>
                <w:sz w:val="24"/>
                <w:szCs w:val="24"/>
              </w:rPr>
              <w:t>Verifications of maximum power transfer &amp; reciprocity theorem</w:t>
            </w:r>
          </w:p>
          <w:p w:rsidR="007F3153" w:rsidRDefault="007F3153">
            <w:pPr>
              <w:pStyle w:val="ListParagraph"/>
              <w:widowControl/>
              <w:numPr>
                <w:ilvl w:val="0"/>
                <w:numId w:val="9"/>
              </w:numPr>
              <w:spacing w:after="0"/>
              <w:jc w:val="both"/>
              <w:rPr>
                <w:rFonts w:ascii="Times New Roman" w:hAnsi="Times New Roman"/>
                <w:sz w:val="24"/>
                <w:szCs w:val="24"/>
              </w:rPr>
            </w:pPr>
            <w:r>
              <w:rPr>
                <w:rFonts w:ascii="Times New Roman" w:hAnsi="Times New Roman"/>
                <w:b/>
                <w:sz w:val="24"/>
                <w:szCs w:val="24"/>
              </w:rPr>
              <w:t>(a) Maximum Power Transfer Theorem</w:t>
            </w:r>
            <w:r>
              <w:rPr>
                <w:rFonts w:ascii="Times New Roman" w:hAnsi="Times New Roman"/>
                <w:sz w:val="24"/>
                <w:szCs w:val="24"/>
              </w:rPr>
              <w:t>- The power for different value of resistors for the given circuit is observed and to find out the resistor for which maximum power is transferred.</w:t>
            </w:r>
          </w:p>
          <w:p w:rsidR="007F3153" w:rsidRDefault="007F3153">
            <w:pPr>
              <w:pStyle w:val="ListParagraph"/>
              <w:widowControl/>
              <w:numPr>
                <w:ilvl w:val="0"/>
                <w:numId w:val="9"/>
              </w:numPr>
              <w:spacing w:after="0"/>
              <w:jc w:val="both"/>
              <w:rPr>
                <w:rFonts w:ascii="Times New Roman" w:hAnsi="Times New Roman"/>
                <w:sz w:val="24"/>
                <w:szCs w:val="24"/>
              </w:rPr>
            </w:pPr>
            <w:r>
              <w:rPr>
                <w:rFonts w:ascii="Times New Roman" w:hAnsi="Times New Roman"/>
                <w:b/>
                <w:sz w:val="24"/>
                <w:szCs w:val="24"/>
              </w:rPr>
              <w:t>(b) Reciprocity Theorem-</w:t>
            </w:r>
            <w:r>
              <w:rPr>
                <w:rFonts w:ascii="Times New Roman" w:hAnsi="Times New Roman"/>
                <w:sz w:val="24"/>
                <w:szCs w:val="24"/>
              </w:rPr>
              <w:t>The current value for the circuit is measured before and after interchanging the voltage source from one branch to another.</w:t>
            </w:r>
          </w:p>
        </w:tc>
        <w:tc>
          <w:tcPr>
            <w:tcW w:w="1098" w:type="dxa"/>
            <w:tcBorders>
              <w:top w:val="single" w:sz="4" w:space="0" w:color="000000"/>
              <w:left w:val="single" w:sz="4" w:space="0" w:color="000000"/>
              <w:bottom w:val="single" w:sz="4" w:space="0" w:color="000000"/>
              <w:right w:val="single" w:sz="4" w:space="0" w:color="000000"/>
            </w:tcBorders>
          </w:tcPr>
          <w:p w:rsidR="007F3153" w:rsidRDefault="007F3153">
            <w:pPr>
              <w:pStyle w:val="ListParagraph"/>
              <w:tabs>
                <w:tab w:val="left" w:pos="284"/>
              </w:tabs>
              <w:autoSpaceDE w:val="0"/>
              <w:autoSpaceDN w:val="0"/>
              <w:adjustRightInd w:val="0"/>
              <w:spacing w:after="0"/>
              <w:ind w:left="0"/>
              <w:rPr>
                <w:rFonts w:ascii="Times New Roman" w:hAnsi="Times New Roman"/>
                <w:sz w:val="24"/>
                <w:szCs w:val="24"/>
              </w:rPr>
            </w:pPr>
          </w:p>
        </w:tc>
      </w:tr>
      <w:tr w:rsidR="007F3153" w:rsidTr="007F3153">
        <w:tc>
          <w:tcPr>
            <w:tcW w:w="1188" w:type="dxa"/>
            <w:tcBorders>
              <w:top w:val="single" w:sz="4" w:space="0" w:color="000000"/>
              <w:left w:val="single" w:sz="4" w:space="0" w:color="000000"/>
              <w:bottom w:val="single" w:sz="4" w:space="0" w:color="000000"/>
              <w:right w:val="single" w:sz="4" w:space="0" w:color="000000"/>
            </w:tcBorders>
            <w:hideMark/>
          </w:tcPr>
          <w:p w:rsidR="007F3153" w:rsidRDefault="007F3153">
            <w:pPr>
              <w:spacing w:line="276" w:lineRule="auto"/>
              <w:rPr>
                <w:bCs/>
                <w:szCs w:val="24"/>
              </w:rPr>
            </w:pPr>
            <w:r>
              <w:rPr>
                <w:bCs/>
                <w:szCs w:val="24"/>
              </w:rPr>
              <w:t>12</w:t>
            </w:r>
          </w:p>
        </w:tc>
        <w:tc>
          <w:tcPr>
            <w:tcW w:w="8010" w:type="dxa"/>
            <w:tcBorders>
              <w:top w:val="single" w:sz="4" w:space="0" w:color="000000"/>
              <w:left w:val="single" w:sz="4" w:space="0" w:color="000000"/>
              <w:bottom w:val="single" w:sz="4" w:space="0" w:color="000000"/>
              <w:right w:val="single" w:sz="4" w:space="0" w:color="000000"/>
            </w:tcBorders>
            <w:hideMark/>
          </w:tcPr>
          <w:p w:rsidR="007F3153" w:rsidRDefault="007F3153">
            <w:pPr>
              <w:pStyle w:val="ListParagraph"/>
              <w:tabs>
                <w:tab w:val="left" w:pos="284"/>
              </w:tabs>
              <w:autoSpaceDE w:val="0"/>
              <w:autoSpaceDN w:val="0"/>
              <w:adjustRightInd w:val="0"/>
              <w:spacing w:after="0"/>
              <w:ind w:left="0"/>
              <w:rPr>
                <w:rFonts w:ascii="Times New Roman" w:hAnsi="Times New Roman"/>
                <w:b/>
                <w:sz w:val="24"/>
                <w:szCs w:val="24"/>
              </w:rPr>
            </w:pPr>
            <w:r>
              <w:rPr>
                <w:rFonts w:ascii="Times New Roman" w:hAnsi="Times New Roman"/>
                <w:b/>
                <w:sz w:val="24"/>
                <w:szCs w:val="24"/>
              </w:rPr>
              <w:t>Determination Of Resonance Frequency of Series &amp; Parallel RLC Circuits</w:t>
            </w:r>
          </w:p>
          <w:p w:rsidR="007F3153" w:rsidRDefault="007F3153">
            <w:pPr>
              <w:widowControl/>
              <w:numPr>
                <w:ilvl w:val="0"/>
                <w:numId w:val="10"/>
              </w:numPr>
              <w:spacing w:line="276" w:lineRule="auto"/>
              <w:jc w:val="both"/>
              <w:rPr>
                <w:szCs w:val="24"/>
              </w:rPr>
            </w:pPr>
            <w:r>
              <w:rPr>
                <w:b/>
                <w:szCs w:val="24"/>
              </w:rPr>
              <w:t>Frequency response of series RLC circuits</w:t>
            </w:r>
            <w:r>
              <w:rPr>
                <w:szCs w:val="24"/>
              </w:rPr>
              <w:t xml:space="preserve"> -The output voltage is measured for various frequencies for the series RLC circuit and the current value is calculated. The resonance frequency is obtained from the graph which has the maximum current value.</w:t>
            </w:r>
          </w:p>
          <w:p w:rsidR="007F3153" w:rsidRDefault="007F3153">
            <w:pPr>
              <w:widowControl/>
              <w:numPr>
                <w:ilvl w:val="0"/>
                <w:numId w:val="10"/>
              </w:numPr>
              <w:spacing w:line="276" w:lineRule="auto"/>
              <w:jc w:val="both"/>
              <w:rPr>
                <w:szCs w:val="24"/>
              </w:rPr>
            </w:pPr>
            <w:r>
              <w:rPr>
                <w:b/>
                <w:szCs w:val="24"/>
              </w:rPr>
              <w:t>Frequency response of parallel RLC circuits</w:t>
            </w:r>
            <w:r>
              <w:rPr>
                <w:szCs w:val="24"/>
              </w:rPr>
              <w:t xml:space="preserve"> - The output voltage is measured for various frequencies for the parallel RLC circuit and the current value is calculated. The resonance frequency is obtained from the graph which has the minimum current value</w:t>
            </w:r>
          </w:p>
        </w:tc>
        <w:tc>
          <w:tcPr>
            <w:tcW w:w="1098" w:type="dxa"/>
            <w:tcBorders>
              <w:top w:val="single" w:sz="4" w:space="0" w:color="000000"/>
              <w:left w:val="single" w:sz="4" w:space="0" w:color="000000"/>
              <w:bottom w:val="single" w:sz="4" w:space="0" w:color="000000"/>
              <w:right w:val="single" w:sz="4" w:space="0" w:color="000000"/>
            </w:tcBorders>
          </w:tcPr>
          <w:p w:rsidR="007F3153" w:rsidRDefault="007F3153">
            <w:pPr>
              <w:pStyle w:val="ListParagraph"/>
              <w:tabs>
                <w:tab w:val="left" w:pos="284"/>
              </w:tabs>
              <w:autoSpaceDE w:val="0"/>
              <w:autoSpaceDN w:val="0"/>
              <w:adjustRightInd w:val="0"/>
              <w:spacing w:after="0"/>
              <w:ind w:left="0"/>
              <w:rPr>
                <w:rFonts w:ascii="Times New Roman" w:hAnsi="Times New Roman"/>
                <w:sz w:val="24"/>
                <w:szCs w:val="24"/>
              </w:rPr>
            </w:pPr>
          </w:p>
        </w:tc>
      </w:tr>
      <w:tr w:rsidR="007F3153" w:rsidTr="007F3153">
        <w:tc>
          <w:tcPr>
            <w:tcW w:w="1188" w:type="dxa"/>
            <w:tcBorders>
              <w:top w:val="single" w:sz="4" w:space="0" w:color="000000"/>
              <w:left w:val="single" w:sz="4" w:space="0" w:color="000000"/>
              <w:bottom w:val="single" w:sz="4" w:space="0" w:color="000000"/>
              <w:right w:val="single" w:sz="4" w:space="0" w:color="000000"/>
            </w:tcBorders>
            <w:hideMark/>
          </w:tcPr>
          <w:p w:rsidR="007F3153" w:rsidRDefault="007F3153">
            <w:pPr>
              <w:spacing w:line="276" w:lineRule="auto"/>
              <w:rPr>
                <w:bCs/>
                <w:szCs w:val="24"/>
              </w:rPr>
            </w:pPr>
            <w:r>
              <w:rPr>
                <w:bCs/>
                <w:szCs w:val="24"/>
              </w:rPr>
              <w:lastRenderedPageBreak/>
              <w:t>13</w:t>
            </w:r>
          </w:p>
        </w:tc>
        <w:tc>
          <w:tcPr>
            <w:tcW w:w="8010" w:type="dxa"/>
            <w:tcBorders>
              <w:top w:val="single" w:sz="4" w:space="0" w:color="000000"/>
              <w:left w:val="single" w:sz="4" w:space="0" w:color="000000"/>
              <w:bottom w:val="single" w:sz="4" w:space="0" w:color="000000"/>
              <w:right w:val="single" w:sz="4" w:space="0" w:color="000000"/>
            </w:tcBorders>
            <w:hideMark/>
          </w:tcPr>
          <w:p w:rsidR="007F3153" w:rsidRDefault="007F3153">
            <w:pPr>
              <w:pStyle w:val="ListParagraph"/>
              <w:tabs>
                <w:tab w:val="left" w:pos="426"/>
              </w:tabs>
              <w:autoSpaceDE w:val="0"/>
              <w:autoSpaceDN w:val="0"/>
              <w:adjustRightInd w:val="0"/>
              <w:spacing w:after="0"/>
              <w:ind w:left="0"/>
              <w:rPr>
                <w:rFonts w:ascii="Times New Roman" w:hAnsi="Times New Roman"/>
                <w:b/>
                <w:sz w:val="24"/>
                <w:szCs w:val="24"/>
              </w:rPr>
            </w:pPr>
            <w:r>
              <w:rPr>
                <w:rFonts w:ascii="Times New Roman" w:hAnsi="Times New Roman"/>
                <w:b/>
                <w:sz w:val="24"/>
                <w:szCs w:val="24"/>
              </w:rPr>
              <w:t>Transient analysis of RL and RC circuits</w:t>
            </w:r>
          </w:p>
          <w:p w:rsidR="007F3153" w:rsidRDefault="007F3153">
            <w:pPr>
              <w:pStyle w:val="ListParagraph"/>
              <w:numPr>
                <w:ilvl w:val="0"/>
                <w:numId w:val="11"/>
              </w:numPr>
              <w:tabs>
                <w:tab w:val="left" w:pos="426"/>
              </w:tabs>
              <w:autoSpaceDE w:val="0"/>
              <w:autoSpaceDN w:val="0"/>
              <w:adjustRightInd w:val="0"/>
              <w:spacing w:after="0"/>
              <w:rPr>
                <w:rFonts w:ascii="Times New Roman" w:hAnsi="Times New Roman"/>
                <w:sz w:val="24"/>
                <w:szCs w:val="24"/>
              </w:rPr>
            </w:pPr>
            <w:r>
              <w:rPr>
                <w:rFonts w:ascii="Times New Roman" w:hAnsi="Times New Roman"/>
                <w:sz w:val="24"/>
                <w:szCs w:val="24"/>
              </w:rPr>
              <w:t>The transient analysis is done by measuring the initial and final voltages across the capacitor and inductor and the time constant is also calculated.</w:t>
            </w:r>
          </w:p>
        </w:tc>
        <w:tc>
          <w:tcPr>
            <w:tcW w:w="1098" w:type="dxa"/>
            <w:tcBorders>
              <w:top w:val="single" w:sz="4" w:space="0" w:color="000000"/>
              <w:left w:val="single" w:sz="4" w:space="0" w:color="000000"/>
              <w:bottom w:val="single" w:sz="4" w:space="0" w:color="000000"/>
              <w:right w:val="single" w:sz="4" w:space="0" w:color="000000"/>
            </w:tcBorders>
          </w:tcPr>
          <w:p w:rsidR="007F3153" w:rsidRDefault="007F3153">
            <w:pPr>
              <w:spacing w:line="276" w:lineRule="auto"/>
              <w:rPr>
                <w:bCs/>
                <w:szCs w:val="24"/>
              </w:rPr>
            </w:pPr>
          </w:p>
        </w:tc>
      </w:tr>
      <w:tr w:rsidR="007F3153" w:rsidTr="007F3153">
        <w:tc>
          <w:tcPr>
            <w:tcW w:w="10296" w:type="dxa"/>
            <w:gridSpan w:val="3"/>
            <w:tcBorders>
              <w:top w:val="single" w:sz="4" w:space="0" w:color="000000"/>
              <w:left w:val="single" w:sz="4" w:space="0" w:color="000000"/>
              <w:bottom w:val="single" w:sz="4" w:space="0" w:color="000000"/>
              <w:right w:val="single" w:sz="4" w:space="0" w:color="000000"/>
            </w:tcBorders>
            <w:vAlign w:val="center"/>
            <w:hideMark/>
          </w:tcPr>
          <w:p w:rsidR="007F3153" w:rsidRDefault="007F3153">
            <w:pPr>
              <w:spacing w:line="276" w:lineRule="auto"/>
              <w:jc w:val="center"/>
              <w:rPr>
                <w:b/>
                <w:bCs/>
                <w:szCs w:val="24"/>
                <w:lang w:val="en-IN"/>
              </w:rPr>
            </w:pPr>
            <w:r>
              <w:rPr>
                <w:b/>
                <w:bCs/>
                <w:szCs w:val="24"/>
                <w:lang w:val="en-IN"/>
              </w:rPr>
              <w:t>ADDITIONAL EXPERIMENTS</w:t>
            </w:r>
          </w:p>
        </w:tc>
      </w:tr>
      <w:tr w:rsidR="007F3153" w:rsidTr="007F3153">
        <w:tc>
          <w:tcPr>
            <w:tcW w:w="1188" w:type="dxa"/>
            <w:tcBorders>
              <w:top w:val="single" w:sz="4" w:space="0" w:color="000000"/>
              <w:left w:val="single" w:sz="4" w:space="0" w:color="000000"/>
              <w:bottom w:val="single" w:sz="4" w:space="0" w:color="000000"/>
              <w:right w:val="single" w:sz="4" w:space="0" w:color="000000"/>
            </w:tcBorders>
            <w:hideMark/>
          </w:tcPr>
          <w:p w:rsidR="007F3153" w:rsidRDefault="007F3153">
            <w:pPr>
              <w:rPr>
                <w:b/>
                <w:bCs/>
                <w:szCs w:val="24"/>
                <w:lang w:val="en-IN"/>
              </w:rPr>
            </w:pPr>
            <w:r>
              <w:rPr>
                <w:b/>
                <w:bCs/>
                <w:szCs w:val="24"/>
                <w:lang w:val="en-IN"/>
              </w:rPr>
              <w:t>14</w:t>
            </w:r>
          </w:p>
        </w:tc>
        <w:tc>
          <w:tcPr>
            <w:tcW w:w="8010" w:type="dxa"/>
            <w:tcBorders>
              <w:top w:val="single" w:sz="4" w:space="0" w:color="000000"/>
              <w:left w:val="single" w:sz="4" w:space="0" w:color="000000"/>
              <w:bottom w:val="single" w:sz="4" w:space="0" w:color="000000"/>
              <w:right w:val="single" w:sz="4" w:space="0" w:color="000000"/>
            </w:tcBorders>
            <w:hideMark/>
          </w:tcPr>
          <w:p w:rsidR="007F3153" w:rsidRDefault="007F3153">
            <w:pPr>
              <w:rPr>
                <w:b/>
                <w:szCs w:val="24"/>
              </w:rPr>
            </w:pPr>
            <w:r>
              <w:rPr>
                <w:b/>
                <w:szCs w:val="24"/>
              </w:rPr>
              <w:t>Characteristics of DIAC</w:t>
            </w:r>
          </w:p>
          <w:p w:rsidR="007F3153" w:rsidRDefault="007F3153">
            <w:pPr>
              <w:numPr>
                <w:ilvl w:val="0"/>
                <w:numId w:val="12"/>
              </w:numPr>
              <w:rPr>
                <w:bCs/>
                <w:szCs w:val="24"/>
                <w:lang w:val="en-IN"/>
              </w:rPr>
            </w:pPr>
            <w:r>
              <w:rPr>
                <w:bCs/>
                <w:szCs w:val="24"/>
                <w:lang w:val="en-IN"/>
              </w:rPr>
              <w:t>The V-I characteristics of DIAC in both forward bias condition and reverse bias condition is analysed and plotted.</w:t>
            </w:r>
          </w:p>
        </w:tc>
        <w:tc>
          <w:tcPr>
            <w:tcW w:w="1098" w:type="dxa"/>
            <w:tcBorders>
              <w:top w:val="single" w:sz="4" w:space="0" w:color="000000"/>
              <w:left w:val="single" w:sz="4" w:space="0" w:color="000000"/>
              <w:bottom w:val="single" w:sz="4" w:space="0" w:color="000000"/>
              <w:right w:val="single" w:sz="4" w:space="0" w:color="000000"/>
            </w:tcBorders>
          </w:tcPr>
          <w:p w:rsidR="007F3153" w:rsidRDefault="007F3153">
            <w:pPr>
              <w:spacing w:line="276" w:lineRule="auto"/>
              <w:rPr>
                <w:b/>
                <w:bCs/>
                <w:szCs w:val="24"/>
                <w:lang w:val="en-IN"/>
              </w:rPr>
            </w:pPr>
          </w:p>
        </w:tc>
      </w:tr>
      <w:tr w:rsidR="007F3153" w:rsidTr="007F3153">
        <w:tc>
          <w:tcPr>
            <w:tcW w:w="1188" w:type="dxa"/>
            <w:tcBorders>
              <w:top w:val="single" w:sz="4" w:space="0" w:color="000000"/>
              <w:left w:val="single" w:sz="4" w:space="0" w:color="000000"/>
              <w:bottom w:val="single" w:sz="4" w:space="0" w:color="000000"/>
              <w:right w:val="single" w:sz="4" w:space="0" w:color="000000"/>
            </w:tcBorders>
            <w:hideMark/>
          </w:tcPr>
          <w:p w:rsidR="007F3153" w:rsidRDefault="007F3153">
            <w:pPr>
              <w:rPr>
                <w:b/>
                <w:bCs/>
                <w:szCs w:val="24"/>
                <w:lang w:val="en-IN"/>
              </w:rPr>
            </w:pPr>
            <w:r>
              <w:rPr>
                <w:b/>
                <w:bCs/>
                <w:szCs w:val="24"/>
                <w:lang w:val="en-IN"/>
              </w:rPr>
              <w:t>15</w:t>
            </w:r>
          </w:p>
        </w:tc>
        <w:tc>
          <w:tcPr>
            <w:tcW w:w="8010" w:type="dxa"/>
            <w:tcBorders>
              <w:top w:val="single" w:sz="4" w:space="0" w:color="000000"/>
              <w:left w:val="single" w:sz="4" w:space="0" w:color="000000"/>
              <w:bottom w:val="single" w:sz="4" w:space="0" w:color="000000"/>
              <w:right w:val="single" w:sz="4" w:space="0" w:color="000000"/>
            </w:tcBorders>
            <w:hideMark/>
          </w:tcPr>
          <w:p w:rsidR="007F3153" w:rsidRDefault="007F3153">
            <w:pPr>
              <w:rPr>
                <w:b/>
                <w:szCs w:val="24"/>
              </w:rPr>
            </w:pPr>
            <w:r>
              <w:rPr>
                <w:b/>
                <w:szCs w:val="24"/>
              </w:rPr>
              <w:t>Characteristics  of TRIAC</w:t>
            </w:r>
          </w:p>
          <w:p w:rsidR="007F3153" w:rsidRDefault="007F3153">
            <w:pPr>
              <w:numPr>
                <w:ilvl w:val="0"/>
                <w:numId w:val="12"/>
              </w:numPr>
              <w:rPr>
                <w:b/>
                <w:bCs/>
                <w:szCs w:val="24"/>
                <w:lang w:val="en-IN"/>
              </w:rPr>
            </w:pPr>
            <w:r>
              <w:rPr>
                <w:bCs/>
                <w:szCs w:val="24"/>
                <w:lang w:val="en-IN"/>
              </w:rPr>
              <w:t>The V-I characteristics of TRIAC in both forward bias condition and reverse bias condition is analysed and plotted.</w:t>
            </w:r>
          </w:p>
        </w:tc>
        <w:tc>
          <w:tcPr>
            <w:tcW w:w="1098" w:type="dxa"/>
            <w:tcBorders>
              <w:top w:val="single" w:sz="4" w:space="0" w:color="000000"/>
              <w:left w:val="single" w:sz="4" w:space="0" w:color="000000"/>
              <w:bottom w:val="single" w:sz="4" w:space="0" w:color="000000"/>
              <w:right w:val="single" w:sz="4" w:space="0" w:color="000000"/>
            </w:tcBorders>
          </w:tcPr>
          <w:p w:rsidR="007F3153" w:rsidRDefault="007F3153">
            <w:pPr>
              <w:spacing w:line="276" w:lineRule="auto"/>
              <w:rPr>
                <w:b/>
                <w:bCs/>
                <w:szCs w:val="24"/>
                <w:lang w:val="en-IN"/>
              </w:rPr>
            </w:pPr>
          </w:p>
        </w:tc>
      </w:tr>
      <w:tr w:rsidR="007F3153" w:rsidTr="007F3153">
        <w:tc>
          <w:tcPr>
            <w:tcW w:w="1188" w:type="dxa"/>
            <w:tcBorders>
              <w:top w:val="single" w:sz="4" w:space="0" w:color="000000"/>
              <w:left w:val="single" w:sz="4" w:space="0" w:color="000000"/>
              <w:bottom w:val="single" w:sz="4" w:space="0" w:color="000000"/>
              <w:right w:val="single" w:sz="4" w:space="0" w:color="000000"/>
            </w:tcBorders>
            <w:hideMark/>
          </w:tcPr>
          <w:p w:rsidR="007F3153" w:rsidRDefault="007F3153">
            <w:pPr>
              <w:rPr>
                <w:b/>
                <w:bCs/>
                <w:szCs w:val="24"/>
                <w:lang w:val="en-IN"/>
              </w:rPr>
            </w:pPr>
            <w:r>
              <w:rPr>
                <w:b/>
                <w:bCs/>
                <w:szCs w:val="24"/>
                <w:lang w:val="en-IN"/>
              </w:rPr>
              <w:t>16</w:t>
            </w:r>
          </w:p>
        </w:tc>
        <w:tc>
          <w:tcPr>
            <w:tcW w:w="8010" w:type="dxa"/>
            <w:tcBorders>
              <w:top w:val="single" w:sz="4" w:space="0" w:color="000000"/>
              <w:left w:val="single" w:sz="4" w:space="0" w:color="000000"/>
              <w:bottom w:val="single" w:sz="4" w:space="0" w:color="000000"/>
              <w:right w:val="single" w:sz="4" w:space="0" w:color="000000"/>
            </w:tcBorders>
            <w:hideMark/>
          </w:tcPr>
          <w:p w:rsidR="007F3153" w:rsidRDefault="007F3153">
            <w:pPr>
              <w:rPr>
                <w:b/>
                <w:szCs w:val="24"/>
              </w:rPr>
            </w:pPr>
            <w:r>
              <w:rPr>
                <w:b/>
                <w:szCs w:val="24"/>
              </w:rPr>
              <w:t>Characteristics  of  UJT</w:t>
            </w:r>
          </w:p>
          <w:p w:rsidR="007F3153" w:rsidRDefault="007F3153">
            <w:pPr>
              <w:numPr>
                <w:ilvl w:val="0"/>
                <w:numId w:val="12"/>
              </w:numPr>
              <w:jc w:val="both"/>
              <w:rPr>
                <w:b/>
                <w:szCs w:val="24"/>
                <w:u w:val="single"/>
              </w:rPr>
            </w:pPr>
            <w:r>
              <w:rPr>
                <w:szCs w:val="24"/>
              </w:rPr>
              <w:t xml:space="preserve">The characteristics of </w:t>
            </w:r>
            <w:proofErr w:type="spellStart"/>
            <w:r>
              <w:rPr>
                <w:szCs w:val="24"/>
              </w:rPr>
              <w:t>uni</w:t>
            </w:r>
            <w:proofErr w:type="spellEnd"/>
            <w:r>
              <w:rPr>
                <w:szCs w:val="24"/>
              </w:rPr>
              <w:t xml:space="preserve"> junction transistor (UJT) is </w:t>
            </w:r>
            <w:proofErr w:type="spellStart"/>
            <w:r>
              <w:rPr>
                <w:szCs w:val="24"/>
              </w:rPr>
              <w:t>analysed</w:t>
            </w:r>
            <w:proofErr w:type="spellEnd"/>
            <w:r>
              <w:rPr>
                <w:szCs w:val="24"/>
              </w:rPr>
              <w:t xml:space="preserve"> and the parameters like peak voltage (V</w:t>
            </w:r>
            <w:r>
              <w:rPr>
                <w:szCs w:val="24"/>
                <w:vertAlign w:val="subscript"/>
              </w:rPr>
              <w:t>P</w:t>
            </w:r>
            <w:r>
              <w:rPr>
                <w:szCs w:val="24"/>
              </w:rPr>
              <w:t>), valley point voltage (V</w:t>
            </w:r>
            <w:r>
              <w:rPr>
                <w:szCs w:val="24"/>
                <w:vertAlign w:val="subscript"/>
              </w:rPr>
              <w:t>V</w:t>
            </w:r>
            <w:r>
              <w:rPr>
                <w:szCs w:val="24"/>
              </w:rPr>
              <w:t>), valley point current (I</w:t>
            </w:r>
            <w:r>
              <w:rPr>
                <w:szCs w:val="24"/>
                <w:vertAlign w:val="subscript"/>
              </w:rPr>
              <w:t>V</w:t>
            </w:r>
            <w:r>
              <w:rPr>
                <w:szCs w:val="24"/>
              </w:rPr>
              <w:t>) and intrinsic standoff ratio (η) are determined from the plot.</w:t>
            </w:r>
          </w:p>
        </w:tc>
        <w:tc>
          <w:tcPr>
            <w:tcW w:w="1098" w:type="dxa"/>
            <w:tcBorders>
              <w:top w:val="single" w:sz="4" w:space="0" w:color="000000"/>
              <w:left w:val="single" w:sz="4" w:space="0" w:color="000000"/>
              <w:bottom w:val="single" w:sz="4" w:space="0" w:color="000000"/>
              <w:right w:val="single" w:sz="4" w:space="0" w:color="000000"/>
            </w:tcBorders>
          </w:tcPr>
          <w:p w:rsidR="007F3153" w:rsidRDefault="007F3153">
            <w:pPr>
              <w:spacing w:line="276" w:lineRule="auto"/>
              <w:rPr>
                <w:b/>
                <w:bCs/>
                <w:szCs w:val="24"/>
                <w:lang w:val="en-IN"/>
              </w:rPr>
            </w:pPr>
          </w:p>
        </w:tc>
      </w:tr>
      <w:tr w:rsidR="007F3153" w:rsidTr="007F3153">
        <w:tc>
          <w:tcPr>
            <w:tcW w:w="1188" w:type="dxa"/>
            <w:tcBorders>
              <w:top w:val="single" w:sz="4" w:space="0" w:color="000000"/>
              <w:left w:val="single" w:sz="4" w:space="0" w:color="000000"/>
              <w:bottom w:val="single" w:sz="4" w:space="0" w:color="000000"/>
              <w:right w:val="single" w:sz="4" w:space="0" w:color="000000"/>
            </w:tcBorders>
            <w:hideMark/>
          </w:tcPr>
          <w:p w:rsidR="007F3153" w:rsidRDefault="007F3153">
            <w:pPr>
              <w:rPr>
                <w:b/>
                <w:bCs/>
                <w:szCs w:val="24"/>
                <w:lang w:val="en-IN"/>
              </w:rPr>
            </w:pPr>
            <w:r>
              <w:rPr>
                <w:b/>
                <w:bCs/>
                <w:szCs w:val="24"/>
                <w:lang w:val="en-IN"/>
              </w:rPr>
              <w:t>17</w:t>
            </w:r>
          </w:p>
        </w:tc>
        <w:tc>
          <w:tcPr>
            <w:tcW w:w="8010" w:type="dxa"/>
            <w:tcBorders>
              <w:top w:val="single" w:sz="4" w:space="0" w:color="000000"/>
              <w:left w:val="single" w:sz="4" w:space="0" w:color="000000"/>
              <w:bottom w:val="single" w:sz="4" w:space="0" w:color="000000"/>
              <w:right w:val="single" w:sz="4" w:space="0" w:color="000000"/>
            </w:tcBorders>
            <w:hideMark/>
          </w:tcPr>
          <w:p w:rsidR="007F3153" w:rsidRDefault="007F3153">
            <w:pPr>
              <w:rPr>
                <w:b/>
                <w:szCs w:val="24"/>
              </w:rPr>
            </w:pPr>
            <w:r>
              <w:rPr>
                <w:b/>
                <w:szCs w:val="24"/>
              </w:rPr>
              <w:t>Characteristics of Photo Diode</w:t>
            </w:r>
          </w:p>
          <w:p w:rsidR="007F3153" w:rsidRDefault="007F3153">
            <w:pPr>
              <w:numPr>
                <w:ilvl w:val="0"/>
                <w:numId w:val="12"/>
              </w:numPr>
              <w:rPr>
                <w:bCs/>
                <w:szCs w:val="24"/>
                <w:lang w:val="en-IN"/>
              </w:rPr>
            </w:pPr>
            <w:r>
              <w:rPr>
                <w:bCs/>
                <w:szCs w:val="24"/>
                <w:lang w:val="en-IN"/>
              </w:rPr>
              <w:t xml:space="preserve">The V-I characteristics of </w:t>
            </w:r>
            <w:r>
              <w:rPr>
                <w:szCs w:val="24"/>
              </w:rPr>
              <w:t xml:space="preserve">Photo Diode </w:t>
            </w:r>
            <w:r>
              <w:rPr>
                <w:bCs/>
                <w:szCs w:val="24"/>
                <w:lang w:val="en-IN"/>
              </w:rPr>
              <w:t>is analysed and plotted.</w:t>
            </w:r>
          </w:p>
        </w:tc>
        <w:tc>
          <w:tcPr>
            <w:tcW w:w="1098" w:type="dxa"/>
            <w:tcBorders>
              <w:top w:val="single" w:sz="4" w:space="0" w:color="000000"/>
              <w:left w:val="single" w:sz="4" w:space="0" w:color="000000"/>
              <w:bottom w:val="single" w:sz="4" w:space="0" w:color="000000"/>
              <w:right w:val="single" w:sz="4" w:space="0" w:color="000000"/>
            </w:tcBorders>
          </w:tcPr>
          <w:p w:rsidR="007F3153" w:rsidRDefault="007F3153">
            <w:pPr>
              <w:spacing w:line="276" w:lineRule="auto"/>
              <w:rPr>
                <w:b/>
                <w:bCs/>
                <w:szCs w:val="24"/>
                <w:lang w:val="en-IN"/>
              </w:rPr>
            </w:pPr>
          </w:p>
        </w:tc>
      </w:tr>
      <w:tr w:rsidR="007F3153" w:rsidTr="007F3153">
        <w:tc>
          <w:tcPr>
            <w:tcW w:w="1188" w:type="dxa"/>
            <w:tcBorders>
              <w:top w:val="single" w:sz="4" w:space="0" w:color="000000"/>
              <w:left w:val="single" w:sz="4" w:space="0" w:color="000000"/>
              <w:bottom w:val="single" w:sz="4" w:space="0" w:color="000000"/>
              <w:right w:val="single" w:sz="4" w:space="0" w:color="000000"/>
            </w:tcBorders>
          </w:tcPr>
          <w:p w:rsidR="007F3153" w:rsidRDefault="007F3153">
            <w:pPr>
              <w:spacing w:line="276" w:lineRule="auto"/>
              <w:rPr>
                <w:b/>
                <w:bCs/>
                <w:szCs w:val="24"/>
                <w:lang w:val="en-IN"/>
              </w:rPr>
            </w:pPr>
          </w:p>
        </w:tc>
        <w:tc>
          <w:tcPr>
            <w:tcW w:w="8010" w:type="dxa"/>
            <w:tcBorders>
              <w:top w:val="single" w:sz="4" w:space="0" w:color="000000"/>
              <w:left w:val="single" w:sz="4" w:space="0" w:color="000000"/>
              <w:bottom w:val="single" w:sz="4" w:space="0" w:color="000000"/>
              <w:right w:val="single" w:sz="4" w:space="0" w:color="000000"/>
            </w:tcBorders>
            <w:hideMark/>
          </w:tcPr>
          <w:p w:rsidR="007F3153" w:rsidRDefault="007F3153">
            <w:pPr>
              <w:spacing w:line="276" w:lineRule="auto"/>
              <w:jc w:val="center"/>
              <w:rPr>
                <w:b/>
                <w:bCs/>
                <w:szCs w:val="24"/>
                <w:lang w:val="en-IN"/>
              </w:rPr>
            </w:pPr>
            <w:r>
              <w:rPr>
                <w:b/>
                <w:bCs/>
                <w:szCs w:val="24"/>
                <w:lang w:val="en-IN"/>
              </w:rPr>
              <w:t>DATA SHEETS</w:t>
            </w:r>
          </w:p>
        </w:tc>
        <w:tc>
          <w:tcPr>
            <w:tcW w:w="1098" w:type="dxa"/>
            <w:tcBorders>
              <w:top w:val="single" w:sz="4" w:space="0" w:color="000000"/>
              <w:left w:val="single" w:sz="4" w:space="0" w:color="000000"/>
              <w:bottom w:val="single" w:sz="4" w:space="0" w:color="000000"/>
              <w:right w:val="single" w:sz="4" w:space="0" w:color="000000"/>
            </w:tcBorders>
          </w:tcPr>
          <w:p w:rsidR="007F3153" w:rsidRDefault="007F3153">
            <w:pPr>
              <w:spacing w:line="276" w:lineRule="auto"/>
              <w:rPr>
                <w:b/>
                <w:bCs/>
                <w:szCs w:val="24"/>
                <w:lang w:val="en-IN"/>
              </w:rPr>
            </w:pPr>
          </w:p>
        </w:tc>
      </w:tr>
    </w:tbl>
    <w:p w:rsidR="007F3153" w:rsidRDefault="007F3153" w:rsidP="007F3153">
      <w:pPr>
        <w:spacing w:line="276" w:lineRule="auto"/>
        <w:rPr>
          <w:b/>
          <w:bCs/>
          <w:szCs w:val="24"/>
          <w:lang w:val="en-IN"/>
        </w:rPr>
      </w:pPr>
    </w:p>
    <w:p w:rsidR="007F3153" w:rsidRDefault="007F3153" w:rsidP="007F3153">
      <w:pPr>
        <w:spacing w:line="276" w:lineRule="auto"/>
        <w:rPr>
          <w:b/>
          <w:bCs/>
          <w:szCs w:val="24"/>
          <w:lang w:val="en-IN"/>
        </w:rPr>
      </w:pPr>
    </w:p>
    <w:p w:rsidR="007F3153" w:rsidRDefault="007F3153" w:rsidP="007F3153">
      <w:pPr>
        <w:spacing w:line="276" w:lineRule="auto"/>
        <w:rPr>
          <w:b/>
          <w:bCs/>
          <w:szCs w:val="24"/>
          <w:lang w:val="en-IN"/>
        </w:rPr>
      </w:pPr>
    </w:p>
    <w:p w:rsidR="007F3153" w:rsidRDefault="007F3153" w:rsidP="007F3153">
      <w:pPr>
        <w:spacing w:line="276" w:lineRule="auto"/>
        <w:rPr>
          <w:b/>
          <w:bCs/>
          <w:szCs w:val="24"/>
          <w:lang w:val="en-IN"/>
        </w:rPr>
      </w:pPr>
    </w:p>
    <w:p w:rsidR="007F3153" w:rsidRDefault="007F3153" w:rsidP="007F3153">
      <w:pPr>
        <w:spacing w:line="276" w:lineRule="auto"/>
        <w:rPr>
          <w:b/>
          <w:bCs/>
          <w:szCs w:val="24"/>
          <w:lang w:val="en-IN"/>
        </w:rPr>
      </w:pPr>
    </w:p>
    <w:p w:rsidR="007F3153" w:rsidRDefault="007F3153" w:rsidP="007F3153">
      <w:pPr>
        <w:spacing w:line="276" w:lineRule="auto"/>
        <w:rPr>
          <w:b/>
          <w:bCs/>
          <w:szCs w:val="24"/>
          <w:lang w:val="en-IN"/>
        </w:rPr>
      </w:pPr>
    </w:p>
    <w:p w:rsidR="007F3153" w:rsidRDefault="007F3153" w:rsidP="007F3153">
      <w:pPr>
        <w:spacing w:line="276" w:lineRule="auto"/>
        <w:rPr>
          <w:b/>
          <w:bCs/>
          <w:szCs w:val="24"/>
          <w:lang w:val="en-IN"/>
        </w:rPr>
      </w:pPr>
    </w:p>
    <w:p w:rsidR="007F3153" w:rsidRDefault="007F3153" w:rsidP="007F3153">
      <w:pPr>
        <w:spacing w:line="276" w:lineRule="auto"/>
        <w:rPr>
          <w:b/>
          <w:bCs/>
          <w:szCs w:val="24"/>
          <w:lang w:val="en-IN"/>
        </w:rPr>
      </w:pPr>
    </w:p>
    <w:p w:rsidR="007F3153" w:rsidRDefault="007F3153" w:rsidP="007F3153">
      <w:pPr>
        <w:spacing w:line="276" w:lineRule="auto"/>
        <w:rPr>
          <w:b/>
          <w:bCs/>
          <w:szCs w:val="24"/>
          <w:lang w:val="en-IN"/>
        </w:rPr>
      </w:pPr>
    </w:p>
    <w:p w:rsidR="00FA4EAC" w:rsidRDefault="00FA4EAC" w:rsidP="007F3153">
      <w:pPr>
        <w:spacing w:line="276" w:lineRule="auto"/>
        <w:rPr>
          <w:b/>
          <w:bCs/>
          <w:szCs w:val="24"/>
          <w:lang w:val="en-IN"/>
        </w:rPr>
      </w:pPr>
    </w:p>
    <w:p w:rsidR="00FA4EAC" w:rsidRDefault="00FA4EAC" w:rsidP="007F3153">
      <w:pPr>
        <w:spacing w:line="276" w:lineRule="auto"/>
        <w:rPr>
          <w:b/>
          <w:bCs/>
          <w:szCs w:val="24"/>
          <w:lang w:val="en-IN"/>
        </w:rPr>
      </w:pPr>
    </w:p>
    <w:p w:rsidR="00FA4EAC" w:rsidRDefault="00FA4EAC" w:rsidP="007F3153">
      <w:pPr>
        <w:spacing w:line="276" w:lineRule="auto"/>
        <w:rPr>
          <w:b/>
          <w:bCs/>
          <w:szCs w:val="24"/>
          <w:lang w:val="en-IN"/>
        </w:rPr>
      </w:pPr>
    </w:p>
    <w:p w:rsidR="007F3153" w:rsidRDefault="007F3153" w:rsidP="007F3153">
      <w:pPr>
        <w:spacing w:line="276" w:lineRule="auto"/>
        <w:rPr>
          <w:b/>
          <w:bCs/>
          <w:szCs w:val="24"/>
          <w:lang w:val="en-IN"/>
        </w:rPr>
      </w:pPr>
    </w:p>
    <w:p w:rsidR="007F3153" w:rsidRDefault="007F3153" w:rsidP="007F3153">
      <w:pPr>
        <w:spacing w:line="276" w:lineRule="auto"/>
        <w:rPr>
          <w:b/>
          <w:bCs/>
          <w:szCs w:val="24"/>
          <w:lang w:val="en-IN"/>
        </w:rPr>
      </w:pPr>
    </w:p>
    <w:tbl>
      <w:tblPr>
        <w:tblW w:w="1054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368"/>
        <w:gridCol w:w="9177"/>
      </w:tblGrid>
      <w:tr w:rsidR="007F3153" w:rsidTr="000D3BD5">
        <w:trPr>
          <w:trHeight w:val="20"/>
        </w:trPr>
        <w:tc>
          <w:tcPr>
            <w:tcW w:w="1368" w:type="dxa"/>
            <w:tcBorders>
              <w:top w:val="double" w:sz="4" w:space="0" w:color="auto"/>
              <w:left w:val="double" w:sz="4" w:space="0" w:color="auto"/>
              <w:bottom w:val="double" w:sz="4" w:space="0" w:color="auto"/>
              <w:right w:val="double" w:sz="4" w:space="0" w:color="auto"/>
            </w:tcBorders>
            <w:hideMark/>
          </w:tcPr>
          <w:p w:rsidR="007F3153" w:rsidRDefault="007F3153">
            <w:pPr>
              <w:spacing w:line="276" w:lineRule="auto"/>
              <w:rPr>
                <w:b/>
                <w:szCs w:val="24"/>
              </w:rPr>
            </w:pPr>
            <w:r>
              <w:rPr>
                <w:b/>
                <w:szCs w:val="24"/>
              </w:rPr>
              <w:t>EXP NO: 1</w:t>
            </w:r>
          </w:p>
        </w:tc>
        <w:tc>
          <w:tcPr>
            <w:tcW w:w="9177" w:type="dxa"/>
            <w:vMerge w:val="restart"/>
            <w:tcBorders>
              <w:top w:val="double" w:sz="4" w:space="0" w:color="auto"/>
              <w:left w:val="double" w:sz="4" w:space="0" w:color="auto"/>
              <w:bottom w:val="double" w:sz="4" w:space="0" w:color="auto"/>
              <w:right w:val="double" w:sz="4" w:space="0" w:color="auto"/>
            </w:tcBorders>
            <w:vAlign w:val="center"/>
            <w:hideMark/>
          </w:tcPr>
          <w:p w:rsidR="007F3153" w:rsidRDefault="007F3153">
            <w:pPr>
              <w:spacing w:line="276" w:lineRule="auto"/>
              <w:ind w:right="-450"/>
              <w:rPr>
                <w:b/>
                <w:szCs w:val="24"/>
              </w:rPr>
            </w:pPr>
            <w:r>
              <w:rPr>
                <w:b/>
                <w:szCs w:val="24"/>
              </w:rPr>
              <w:t>FORWARD &amp; REVERSE BIAS CHARACTERISTICS OF PN JUNCTION DIODE</w:t>
            </w:r>
          </w:p>
          <w:p w:rsidR="007F3153" w:rsidRDefault="007F3153">
            <w:pPr>
              <w:spacing w:line="276" w:lineRule="auto"/>
              <w:ind w:right="-450"/>
              <w:jc w:val="center"/>
              <w:rPr>
                <w:b/>
                <w:szCs w:val="24"/>
              </w:rPr>
            </w:pPr>
            <w:r>
              <w:rPr>
                <w:b/>
                <w:szCs w:val="24"/>
              </w:rPr>
              <w:t>AND ZENER DIODE</w:t>
            </w:r>
          </w:p>
        </w:tc>
      </w:tr>
      <w:tr w:rsidR="007F3153" w:rsidTr="000D3BD5">
        <w:trPr>
          <w:trHeight w:val="20"/>
        </w:trPr>
        <w:tc>
          <w:tcPr>
            <w:tcW w:w="1368" w:type="dxa"/>
            <w:tcBorders>
              <w:top w:val="double" w:sz="4" w:space="0" w:color="auto"/>
              <w:left w:val="double" w:sz="4" w:space="0" w:color="auto"/>
              <w:bottom w:val="double" w:sz="4" w:space="0" w:color="auto"/>
              <w:right w:val="double" w:sz="4" w:space="0" w:color="auto"/>
            </w:tcBorders>
            <w:hideMark/>
          </w:tcPr>
          <w:p w:rsidR="007F3153" w:rsidRDefault="007F3153">
            <w:pPr>
              <w:spacing w:line="276" w:lineRule="auto"/>
              <w:rPr>
                <w:b/>
                <w:szCs w:val="24"/>
              </w:rPr>
            </w:pPr>
            <w:r>
              <w:rPr>
                <w:b/>
                <w:szCs w:val="24"/>
              </w:rPr>
              <w:t>DATE:</w:t>
            </w:r>
          </w:p>
        </w:tc>
        <w:tc>
          <w:tcPr>
            <w:tcW w:w="9177" w:type="dxa"/>
            <w:vMerge/>
            <w:tcBorders>
              <w:top w:val="double" w:sz="4" w:space="0" w:color="auto"/>
              <w:left w:val="double" w:sz="4" w:space="0" w:color="auto"/>
              <w:bottom w:val="double" w:sz="4" w:space="0" w:color="auto"/>
              <w:right w:val="double" w:sz="4" w:space="0" w:color="auto"/>
            </w:tcBorders>
            <w:vAlign w:val="center"/>
            <w:hideMark/>
          </w:tcPr>
          <w:p w:rsidR="007F3153" w:rsidRDefault="007F3153">
            <w:pPr>
              <w:widowControl/>
              <w:rPr>
                <w:b/>
                <w:szCs w:val="24"/>
              </w:rPr>
            </w:pPr>
          </w:p>
        </w:tc>
      </w:tr>
    </w:tbl>
    <w:p w:rsidR="007F3153" w:rsidRDefault="007F3153" w:rsidP="007F3153">
      <w:pPr>
        <w:spacing w:line="276" w:lineRule="auto"/>
        <w:rPr>
          <w:b/>
          <w:szCs w:val="24"/>
        </w:rPr>
      </w:pPr>
      <w:r>
        <w:rPr>
          <w:b/>
          <w:szCs w:val="24"/>
        </w:rPr>
        <w:tab/>
      </w:r>
      <w:r>
        <w:rPr>
          <w:b/>
          <w:szCs w:val="24"/>
        </w:rPr>
        <w:tab/>
      </w:r>
    </w:p>
    <w:p w:rsidR="007F3153" w:rsidRDefault="007F3153" w:rsidP="007F3153">
      <w:pPr>
        <w:numPr>
          <w:ilvl w:val="0"/>
          <w:numId w:val="13"/>
        </w:numPr>
        <w:spacing w:line="276" w:lineRule="auto"/>
        <w:ind w:right="-450"/>
        <w:jc w:val="center"/>
        <w:rPr>
          <w:b/>
          <w:szCs w:val="24"/>
        </w:rPr>
      </w:pPr>
      <w:r>
        <w:rPr>
          <w:b/>
          <w:szCs w:val="24"/>
        </w:rPr>
        <w:t>CHARACTERISTICS OF PN JUNCTION DIODE</w:t>
      </w:r>
    </w:p>
    <w:p w:rsidR="007F3153" w:rsidRDefault="007F3153" w:rsidP="007F3153">
      <w:pPr>
        <w:spacing w:line="276" w:lineRule="auto"/>
        <w:ind w:right="-450"/>
        <w:rPr>
          <w:b/>
          <w:szCs w:val="24"/>
        </w:rPr>
      </w:pPr>
      <w:r>
        <w:rPr>
          <w:b/>
          <w:szCs w:val="24"/>
          <w:u w:val="single"/>
        </w:rPr>
        <w:t>AIM</w:t>
      </w:r>
    </w:p>
    <w:p w:rsidR="007F3153" w:rsidRDefault="007F3153" w:rsidP="007F3153">
      <w:pPr>
        <w:spacing w:line="276" w:lineRule="auto"/>
        <w:ind w:right="-450"/>
        <w:jc w:val="both"/>
        <w:rPr>
          <w:szCs w:val="24"/>
        </w:rPr>
      </w:pPr>
      <w:r>
        <w:rPr>
          <w:b/>
          <w:szCs w:val="24"/>
        </w:rPr>
        <w:tab/>
      </w:r>
      <w:proofErr w:type="gramStart"/>
      <w:r>
        <w:rPr>
          <w:szCs w:val="24"/>
        </w:rPr>
        <w:t xml:space="preserve">To </w:t>
      </w:r>
      <w:r>
        <w:rPr>
          <w:szCs w:val="24"/>
          <w:lang w:val="en-IN"/>
        </w:rPr>
        <w:t xml:space="preserve">study </w:t>
      </w:r>
      <w:r>
        <w:rPr>
          <w:szCs w:val="24"/>
        </w:rPr>
        <w:t>the forward and reverse bias characteristics of PN junction diode and hence to calculate forward and reverse resistance.</w:t>
      </w:r>
      <w:proofErr w:type="gramEnd"/>
    </w:p>
    <w:p w:rsidR="007F3153" w:rsidRDefault="007F3153" w:rsidP="007F3153">
      <w:pPr>
        <w:spacing w:line="276" w:lineRule="auto"/>
        <w:ind w:right="-450"/>
        <w:jc w:val="both"/>
        <w:rPr>
          <w:b/>
          <w:szCs w:val="24"/>
          <w:u w:val="single"/>
          <w:lang w:val="en-IN"/>
        </w:rPr>
      </w:pPr>
      <w:r>
        <w:rPr>
          <w:b/>
          <w:szCs w:val="24"/>
          <w:u w:val="single"/>
          <w:lang w:val="en-IN"/>
        </w:rPr>
        <w:t>COMPONENTS/EQUIPMENTS REQUIRED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3"/>
        <w:gridCol w:w="3746"/>
        <w:gridCol w:w="2459"/>
        <w:gridCol w:w="2628"/>
      </w:tblGrid>
      <w:tr w:rsidR="007F3153" w:rsidTr="007F3153">
        <w:trPr>
          <w:trHeight w:val="144"/>
          <w:jc w:val="center"/>
        </w:trPr>
        <w:tc>
          <w:tcPr>
            <w:tcW w:w="14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u w:val="single"/>
              </w:rPr>
            </w:pPr>
            <w:r>
              <w:rPr>
                <w:b/>
                <w:szCs w:val="24"/>
                <w:u w:val="single"/>
              </w:rPr>
              <w:lastRenderedPageBreak/>
              <w:t>S.NO</w:t>
            </w:r>
          </w:p>
        </w:tc>
        <w:tc>
          <w:tcPr>
            <w:tcW w:w="3746"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u w:val="single"/>
              </w:rPr>
            </w:pPr>
            <w:r>
              <w:rPr>
                <w:b/>
                <w:szCs w:val="24"/>
                <w:u w:val="single"/>
                <w:lang w:val="en-IN"/>
              </w:rPr>
              <w:t xml:space="preserve">COMPONENTS/EQUIPMENTS </w:t>
            </w:r>
          </w:p>
        </w:tc>
        <w:tc>
          <w:tcPr>
            <w:tcW w:w="245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u w:val="single"/>
              </w:rPr>
            </w:pPr>
            <w:r>
              <w:rPr>
                <w:b/>
                <w:szCs w:val="24"/>
                <w:u w:val="single"/>
              </w:rPr>
              <w:t>RANGE</w:t>
            </w:r>
          </w:p>
        </w:tc>
        <w:tc>
          <w:tcPr>
            <w:tcW w:w="262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u w:val="single"/>
              </w:rPr>
            </w:pPr>
            <w:r>
              <w:rPr>
                <w:b/>
                <w:szCs w:val="24"/>
                <w:u w:val="single"/>
              </w:rPr>
              <w:t>QUANTITY</w:t>
            </w:r>
          </w:p>
        </w:tc>
      </w:tr>
      <w:tr w:rsidR="007F3153" w:rsidTr="007F3153">
        <w:trPr>
          <w:trHeight w:val="144"/>
          <w:jc w:val="center"/>
        </w:trPr>
        <w:tc>
          <w:tcPr>
            <w:tcW w:w="14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c>
          <w:tcPr>
            <w:tcW w:w="3746"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lang w:val="en-IN"/>
              </w:rPr>
            </w:pPr>
            <w:r>
              <w:rPr>
                <w:szCs w:val="24"/>
                <w:lang w:val="en-IN"/>
              </w:rPr>
              <w:t>Regulated Power Supply</w:t>
            </w:r>
          </w:p>
        </w:tc>
        <w:tc>
          <w:tcPr>
            <w:tcW w:w="245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(0-30)V</w:t>
            </w:r>
          </w:p>
        </w:tc>
        <w:tc>
          <w:tcPr>
            <w:tcW w:w="262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trHeight w:val="144"/>
          <w:jc w:val="center"/>
        </w:trPr>
        <w:tc>
          <w:tcPr>
            <w:tcW w:w="14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2</w:t>
            </w:r>
          </w:p>
        </w:tc>
        <w:tc>
          <w:tcPr>
            <w:tcW w:w="3746"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Resistor</w:t>
            </w:r>
          </w:p>
        </w:tc>
        <w:tc>
          <w:tcPr>
            <w:tcW w:w="245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1KΩ</w:t>
            </w:r>
          </w:p>
        </w:tc>
        <w:tc>
          <w:tcPr>
            <w:tcW w:w="262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trHeight w:val="144"/>
          <w:jc w:val="center"/>
        </w:trPr>
        <w:tc>
          <w:tcPr>
            <w:tcW w:w="14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3</w:t>
            </w:r>
          </w:p>
        </w:tc>
        <w:tc>
          <w:tcPr>
            <w:tcW w:w="3746"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DC Voltmeters</w:t>
            </w:r>
          </w:p>
        </w:tc>
        <w:tc>
          <w:tcPr>
            <w:tcW w:w="245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(0-1)V, (0-30)V</w:t>
            </w:r>
          </w:p>
        </w:tc>
        <w:tc>
          <w:tcPr>
            <w:tcW w:w="262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trHeight w:val="144"/>
          <w:jc w:val="center"/>
        </w:trPr>
        <w:tc>
          <w:tcPr>
            <w:tcW w:w="14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4</w:t>
            </w:r>
          </w:p>
        </w:tc>
        <w:tc>
          <w:tcPr>
            <w:tcW w:w="3746"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DC Ammeters</w:t>
            </w:r>
          </w:p>
        </w:tc>
        <w:tc>
          <w:tcPr>
            <w:tcW w:w="245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(0-100)mA,(0-100)µA,</w:t>
            </w:r>
          </w:p>
        </w:tc>
        <w:tc>
          <w:tcPr>
            <w:tcW w:w="262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trHeight w:val="144"/>
          <w:jc w:val="center"/>
        </w:trPr>
        <w:tc>
          <w:tcPr>
            <w:tcW w:w="14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5</w:t>
            </w:r>
          </w:p>
        </w:tc>
        <w:tc>
          <w:tcPr>
            <w:tcW w:w="3746"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Diode</w:t>
            </w:r>
          </w:p>
        </w:tc>
        <w:tc>
          <w:tcPr>
            <w:tcW w:w="245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1N4007</w:t>
            </w:r>
          </w:p>
        </w:tc>
        <w:tc>
          <w:tcPr>
            <w:tcW w:w="262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trHeight w:val="144"/>
          <w:jc w:val="center"/>
        </w:trPr>
        <w:tc>
          <w:tcPr>
            <w:tcW w:w="14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6</w:t>
            </w:r>
          </w:p>
        </w:tc>
        <w:tc>
          <w:tcPr>
            <w:tcW w:w="3746"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Bread board</w:t>
            </w:r>
          </w:p>
        </w:tc>
        <w:tc>
          <w:tcPr>
            <w:tcW w:w="245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w:t>
            </w:r>
          </w:p>
        </w:tc>
        <w:tc>
          <w:tcPr>
            <w:tcW w:w="262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trHeight w:val="144"/>
          <w:jc w:val="center"/>
        </w:trPr>
        <w:tc>
          <w:tcPr>
            <w:tcW w:w="14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7</w:t>
            </w:r>
          </w:p>
        </w:tc>
        <w:tc>
          <w:tcPr>
            <w:tcW w:w="3746"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Connecting wires</w:t>
            </w:r>
          </w:p>
        </w:tc>
        <w:tc>
          <w:tcPr>
            <w:tcW w:w="245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w:t>
            </w:r>
          </w:p>
        </w:tc>
        <w:tc>
          <w:tcPr>
            <w:tcW w:w="262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Few</w:t>
            </w:r>
          </w:p>
        </w:tc>
      </w:tr>
    </w:tbl>
    <w:p w:rsidR="007F3153" w:rsidRDefault="007F3153" w:rsidP="007F3153">
      <w:pPr>
        <w:jc w:val="both"/>
        <w:rPr>
          <w:b/>
          <w:szCs w:val="24"/>
          <w:u w:val="single"/>
        </w:rPr>
      </w:pPr>
      <w:r>
        <w:rPr>
          <w:b/>
          <w:szCs w:val="24"/>
          <w:u w:val="single"/>
        </w:rPr>
        <w:t>THEORY:</w:t>
      </w:r>
    </w:p>
    <w:p w:rsidR="007F3153" w:rsidRDefault="007F3153" w:rsidP="007F3153">
      <w:pPr>
        <w:ind w:firstLine="420"/>
        <w:jc w:val="both"/>
        <w:rPr>
          <w:szCs w:val="24"/>
        </w:rPr>
      </w:pPr>
      <w:r>
        <w:rPr>
          <w:szCs w:val="24"/>
        </w:rPr>
        <w:t xml:space="preserve">A semiconductor diode's current–voltage characteristic, or I–V curve, is related to the transport of carriers through the so-called </w:t>
      </w:r>
      <w:r>
        <w:rPr>
          <w:iCs/>
          <w:szCs w:val="24"/>
        </w:rPr>
        <w:t>depletion layer</w:t>
      </w:r>
      <w:r>
        <w:rPr>
          <w:szCs w:val="24"/>
        </w:rPr>
        <w:t xml:space="preserve"> or </w:t>
      </w:r>
      <w:r>
        <w:rPr>
          <w:iCs/>
          <w:szCs w:val="24"/>
        </w:rPr>
        <w:t>depletion region</w:t>
      </w:r>
      <w:r>
        <w:rPr>
          <w:szCs w:val="24"/>
        </w:rPr>
        <w:t xml:space="preserve"> that exists at the p-n junction between differing semiconductors. </w:t>
      </w:r>
    </w:p>
    <w:p w:rsidR="007F3153" w:rsidRDefault="007F3153" w:rsidP="007F3153">
      <w:pPr>
        <w:ind w:firstLine="420"/>
        <w:jc w:val="both"/>
        <w:rPr>
          <w:szCs w:val="24"/>
        </w:rPr>
      </w:pPr>
      <w:r>
        <w:rPr>
          <w:szCs w:val="24"/>
        </w:rPr>
        <w:t>If an external voltage is placed across the diode, an increasing electric field develops through the depletion zone which acts to slow and then finally stop recombination. At this point, there is a "built-in" potential across the depletion zone.</w:t>
      </w:r>
    </w:p>
    <w:p w:rsidR="007F3153" w:rsidRDefault="007F3153" w:rsidP="007F3153">
      <w:pPr>
        <w:ind w:firstLine="420"/>
        <w:jc w:val="both"/>
        <w:rPr>
          <w:szCs w:val="24"/>
        </w:rPr>
      </w:pPr>
      <w:r>
        <w:rPr>
          <w:szCs w:val="24"/>
        </w:rPr>
        <w:t xml:space="preserve">If an external voltage across the diode with the same polarity as the built-in potential, the depletion zone continues to act as an insulator, preventing any significant electric current flow. This is the </w:t>
      </w:r>
      <w:r>
        <w:rPr>
          <w:iCs/>
          <w:szCs w:val="24"/>
        </w:rPr>
        <w:t>reverse bias</w:t>
      </w:r>
      <w:r>
        <w:rPr>
          <w:szCs w:val="24"/>
        </w:rPr>
        <w:t xml:space="preserve"> phenomenon. </w:t>
      </w:r>
    </w:p>
    <w:p w:rsidR="007F3153" w:rsidRDefault="007F3153" w:rsidP="007F3153">
      <w:pPr>
        <w:ind w:firstLine="420"/>
        <w:jc w:val="both"/>
        <w:rPr>
          <w:szCs w:val="24"/>
        </w:rPr>
      </w:pPr>
      <w:r>
        <w:rPr>
          <w:szCs w:val="24"/>
        </w:rPr>
        <w:t xml:space="preserve">However, if the polarity of the external voltage opposes the built-in potential, recombination can once again proceed, resulting in substantial electric current through the p-n junction. For silicon diodes, the built-in potential is approximately 0.6 V. Thus, if an external current is passed through the diode, about 0.6 V will be developed across the diode such that the P-doped region is positive with respect to the N-doped region and the diode is said to be "turned on" as it has a </w:t>
      </w:r>
      <w:r>
        <w:rPr>
          <w:iCs/>
          <w:szCs w:val="24"/>
        </w:rPr>
        <w:t>forward bias</w:t>
      </w:r>
      <w:r>
        <w:rPr>
          <w:szCs w:val="24"/>
        </w:rPr>
        <w:t>.</w:t>
      </w:r>
    </w:p>
    <w:p w:rsidR="007F3153" w:rsidRDefault="007F3153" w:rsidP="007F3153">
      <w:pPr>
        <w:ind w:firstLine="420"/>
        <w:jc w:val="both"/>
        <w:rPr>
          <w:szCs w:val="24"/>
        </w:rPr>
      </w:pPr>
      <w:r>
        <w:rPr>
          <w:szCs w:val="24"/>
        </w:rPr>
        <w:t>At very large reverse bias, beyond the peak inverse voltage or PIV, a process called reverse breakdown occurs which causes a large increase in current that usually damages the device permanently. Also, following the end of forward conduction in any diode, there is reverse current for a short time. The device does not attain its full blocking capability until the reverse current ceases.</w:t>
      </w:r>
    </w:p>
    <w:p w:rsidR="007F3153" w:rsidRDefault="007F3153" w:rsidP="007F3153">
      <w:pPr>
        <w:ind w:firstLine="420"/>
        <w:jc w:val="both"/>
        <w:rPr>
          <w:szCs w:val="24"/>
        </w:rPr>
      </w:pPr>
      <w:r>
        <w:rPr>
          <w:szCs w:val="24"/>
        </w:rPr>
        <w:t>The second region, at reverse biases more positive than the PIV, has only a very small reverse saturation current. The third region is forward but small bias, where only a small forward current is conducted.</w:t>
      </w:r>
    </w:p>
    <w:p w:rsidR="007F3153" w:rsidRDefault="007F3153" w:rsidP="007F3153">
      <w:pPr>
        <w:ind w:firstLine="420"/>
        <w:jc w:val="both"/>
        <w:rPr>
          <w:szCs w:val="24"/>
        </w:rPr>
      </w:pPr>
      <w:r>
        <w:rPr>
          <w:szCs w:val="24"/>
        </w:rPr>
        <w:t>As the potential difference is increased above an arbitrarily defined "cut-in voltage" or "on-voltage" or "diode forward voltage drop (</w:t>
      </w:r>
      <w:proofErr w:type="spellStart"/>
      <w:proofErr w:type="gramStart"/>
      <w:r>
        <w:rPr>
          <w:szCs w:val="24"/>
        </w:rPr>
        <w:t>V</w:t>
      </w:r>
      <w:r>
        <w:rPr>
          <w:szCs w:val="24"/>
          <w:vertAlign w:val="subscript"/>
        </w:rPr>
        <w:t>d</w:t>
      </w:r>
      <w:proofErr w:type="spellEnd"/>
      <w:proofErr w:type="gramEnd"/>
      <w:r>
        <w:rPr>
          <w:szCs w:val="24"/>
        </w:rPr>
        <w:t>)", the diode current becomes appreciable, and the diode presents a very low resistance.</w:t>
      </w:r>
    </w:p>
    <w:p w:rsidR="007F3153" w:rsidRDefault="007F3153" w:rsidP="007F3153">
      <w:pPr>
        <w:ind w:firstLine="420"/>
        <w:jc w:val="both"/>
        <w:rPr>
          <w:szCs w:val="24"/>
        </w:rPr>
      </w:pPr>
      <w:r>
        <w:rPr>
          <w:szCs w:val="24"/>
        </w:rPr>
        <w:t xml:space="preserve">The current–voltage curve is exponential. In a normal silicon diode at rated currents, the arbitrary "cut-in" voltage is defined as 0.6 to 0.7 volts. The value is different for other diode types — </w:t>
      </w:r>
      <w:proofErr w:type="spellStart"/>
      <w:r>
        <w:rPr>
          <w:szCs w:val="24"/>
        </w:rPr>
        <w:t>Schottky</w:t>
      </w:r>
      <w:proofErr w:type="spellEnd"/>
      <w:r>
        <w:rPr>
          <w:szCs w:val="24"/>
        </w:rPr>
        <w:t xml:space="preserve"> diodes can be as low as 0.2 V and red light-emitting diodes (LEDs) can be 1.4 V or more and blue LEDs can be up to 4.0 V.</w:t>
      </w:r>
    </w:p>
    <w:p w:rsidR="007F3153" w:rsidRDefault="007F3153" w:rsidP="007F3153">
      <w:pPr>
        <w:ind w:firstLine="420"/>
        <w:jc w:val="both"/>
        <w:rPr>
          <w:szCs w:val="24"/>
        </w:rPr>
      </w:pPr>
      <w:r>
        <w:rPr>
          <w:szCs w:val="24"/>
        </w:rPr>
        <w:t>At higher currents the forward voltage drop of the diode increases. A drop of 1 V to 1.5 V is typical at full rated current for power diodes.</w:t>
      </w:r>
    </w:p>
    <w:p w:rsidR="007F3153" w:rsidRDefault="007F3153" w:rsidP="007F3153">
      <w:pPr>
        <w:ind w:firstLine="420"/>
        <w:jc w:val="both"/>
        <w:rPr>
          <w:szCs w:val="24"/>
        </w:rPr>
      </w:pPr>
      <w:r>
        <w:rPr>
          <w:szCs w:val="24"/>
        </w:rPr>
        <w:t xml:space="preserve"> V-I Characteristic equation or diode current equation is,</w:t>
      </w:r>
    </w:p>
    <w:p w:rsidR="007F3153" w:rsidRDefault="009B5B9E" w:rsidP="007F3153">
      <w:pPr>
        <w:jc w:val="center"/>
        <w:rPr>
          <w:szCs w:val="24"/>
        </w:rPr>
      </w:pPr>
      <w:r>
        <w:rPr>
          <w:szCs w:val="24"/>
        </w:rPr>
        <w:lastRenderedPageBreak/>
        <w:fldChar w:fldCharType="begin"/>
      </w:r>
      <w:r w:rsidR="007F3153">
        <w:rPr>
          <w:szCs w:val="24"/>
        </w:rPr>
        <w:instrText xml:space="preserve"> QUOTE </w:instrText>
      </w:r>
      <w:r w:rsidR="007F3153">
        <w:rPr>
          <w:noProof/>
          <w:position w:val="-14"/>
          <w:szCs w:val="24"/>
          <w:lang w:val="en-IN" w:eastAsia="en-IN"/>
        </w:rPr>
        <w:drawing>
          <wp:inline distT="0" distB="0" distL="0" distR="0">
            <wp:extent cx="1724025" cy="27622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clrChange>
                        <a:clrFrom>
                          <a:srgbClr val="FFFFFF"/>
                        </a:clrFrom>
                        <a:clrTo>
                          <a:srgbClr val="FFFFFF">
                            <a:alpha val="0"/>
                          </a:srgbClr>
                        </a:clrTo>
                      </a:clrChange>
                    </a:blip>
                    <a:srcRect/>
                    <a:stretch>
                      <a:fillRect/>
                    </a:stretch>
                  </pic:blipFill>
                  <pic:spPr bwMode="auto">
                    <a:xfrm>
                      <a:off x="0" y="0"/>
                      <a:ext cx="1724025" cy="276225"/>
                    </a:xfrm>
                    <a:prstGeom prst="rect">
                      <a:avLst/>
                    </a:prstGeom>
                    <a:noFill/>
                    <a:ln w="9525">
                      <a:noFill/>
                      <a:miter lim="800000"/>
                      <a:headEnd/>
                      <a:tailEnd/>
                    </a:ln>
                  </pic:spPr>
                </pic:pic>
              </a:graphicData>
            </a:graphic>
          </wp:inline>
        </w:drawing>
      </w:r>
      <w:r w:rsidR="007F3153">
        <w:rPr>
          <w:szCs w:val="24"/>
        </w:rPr>
        <w:instrText xml:space="preserve">  \* MERGEFORMAT </w:instrText>
      </w:r>
      <w:r>
        <w:rPr>
          <w:szCs w:val="24"/>
        </w:rPr>
        <w:fldChar w:fldCharType="separate"/>
      </w:r>
      <w:r w:rsidR="007F3153">
        <w:rPr>
          <w:noProof/>
          <w:position w:val="-14"/>
          <w:szCs w:val="24"/>
          <w:lang w:val="en-IN" w:eastAsia="en-IN"/>
        </w:rPr>
        <w:drawing>
          <wp:inline distT="0" distB="0" distL="0" distR="0">
            <wp:extent cx="1724025" cy="27622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clrChange>
                        <a:clrFrom>
                          <a:srgbClr val="FFFFFF"/>
                        </a:clrFrom>
                        <a:clrTo>
                          <a:srgbClr val="FFFFFF">
                            <a:alpha val="0"/>
                          </a:srgbClr>
                        </a:clrTo>
                      </a:clrChange>
                    </a:blip>
                    <a:srcRect/>
                    <a:stretch>
                      <a:fillRect/>
                    </a:stretch>
                  </pic:blipFill>
                  <pic:spPr bwMode="auto">
                    <a:xfrm>
                      <a:off x="0" y="0"/>
                      <a:ext cx="1724025" cy="276225"/>
                    </a:xfrm>
                    <a:prstGeom prst="rect">
                      <a:avLst/>
                    </a:prstGeom>
                    <a:noFill/>
                    <a:ln w="9525">
                      <a:noFill/>
                      <a:miter lim="800000"/>
                      <a:headEnd/>
                      <a:tailEnd/>
                    </a:ln>
                  </pic:spPr>
                </pic:pic>
              </a:graphicData>
            </a:graphic>
          </wp:inline>
        </w:drawing>
      </w:r>
      <w:r>
        <w:rPr>
          <w:szCs w:val="24"/>
        </w:rPr>
        <w:fldChar w:fldCharType="end"/>
      </w:r>
    </w:p>
    <w:p w:rsidR="007F3153" w:rsidRDefault="007F3153" w:rsidP="007F3153">
      <w:pPr>
        <w:ind w:firstLine="420"/>
        <w:jc w:val="both"/>
        <w:rPr>
          <w:szCs w:val="24"/>
        </w:rPr>
      </w:pPr>
    </w:p>
    <w:p w:rsidR="007F3153" w:rsidRDefault="007F3153" w:rsidP="007F3153">
      <w:pPr>
        <w:rPr>
          <w:szCs w:val="24"/>
        </w:rPr>
      </w:pPr>
      <w:r>
        <w:rPr>
          <w:szCs w:val="24"/>
        </w:rPr>
        <w:tab/>
      </w:r>
      <w:r>
        <w:rPr>
          <w:szCs w:val="24"/>
        </w:rPr>
        <w:tab/>
      </w:r>
      <w:r>
        <w:rPr>
          <w:szCs w:val="24"/>
        </w:rPr>
        <w:tab/>
      </w:r>
      <w:r>
        <w:rPr>
          <w:szCs w:val="24"/>
        </w:rPr>
        <w:tab/>
        <w:t>Where,</w:t>
      </w:r>
      <w:r>
        <w:rPr>
          <w:szCs w:val="24"/>
        </w:rPr>
        <w:tab/>
      </w:r>
      <w:r w:rsidR="009B5B9E">
        <w:rPr>
          <w:szCs w:val="24"/>
        </w:rPr>
        <w:fldChar w:fldCharType="begin"/>
      </w:r>
      <w:r>
        <w:rPr>
          <w:szCs w:val="24"/>
        </w:rPr>
        <w:instrText xml:space="preserve"> QUOTE </w:instrText>
      </w:r>
      <w:r>
        <w:rPr>
          <w:noProof/>
          <w:position w:val="-6"/>
          <w:szCs w:val="24"/>
          <w:lang w:val="en-IN" w:eastAsia="en-IN"/>
        </w:rPr>
        <w:drawing>
          <wp:inline distT="0" distB="0" distL="0" distR="0">
            <wp:extent cx="2981325" cy="1809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clrChange>
                        <a:clrFrom>
                          <a:srgbClr val="FFFFFF"/>
                        </a:clrFrom>
                        <a:clrTo>
                          <a:srgbClr val="FFFFFF">
                            <a:alpha val="0"/>
                          </a:srgbClr>
                        </a:clrTo>
                      </a:clrChange>
                    </a:blip>
                    <a:srcRect/>
                    <a:stretch>
                      <a:fillRect/>
                    </a:stretch>
                  </pic:blipFill>
                  <pic:spPr bwMode="auto">
                    <a:xfrm>
                      <a:off x="0" y="0"/>
                      <a:ext cx="2981325" cy="180975"/>
                    </a:xfrm>
                    <a:prstGeom prst="rect">
                      <a:avLst/>
                    </a:prstGeom>
                    <a:noFill/>
                    <a:ln w="9525">
                      <a:noFill/>
                      <a:miter lim="800000"/>
                      <a:headEnd/>
                      <a:tailEnd/>
                    </a:ln>
                  </pic:spPr>
                </pic:pic>
              </a:graphicData>
            </a:graphic>
          </wp:inline>
        </w:drawing>
      </w:r>
      <w:r>
        <w:rPr>
          <w:szCs w:val="24"/>
        </w:rPr>
        <w:instrText xml:space="preserve">  \* MERGEFORMAT </w:instrText>
      </w:r>
      <w:r w:rsidR="009B5B9E">
        <w:rPr>
          <w:szCs w:val="24"/>
        </w:rPr>
        <w:fldChar w:fldCharType="separate"/>
      </w:r>
      <w:r>
        <w:rPr>
          <w:noProof/>
          <w:position w:val="-6"/>
          <w:szCs w:val="24"/>
          <w:lang w:val="en-IN" w:eastAsia="en-IN"/>
        </w:rPr>
        <w:drawing>
          <wp:inline distT="0" distB="0" distL="0" distR="0">
            <wp:extent cx="2981325" cy="1809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clrChange>
                        <a:clrFrom>
                          <a:srgbClr val="FFFFFF"/>
                        </a:clrFrom>
                        <a:clrTo>
                          <a:srgbClr val="FFFFFF">
                            <a:alpha val="0"/>
                          </a:srgbClr>
                        </a:clrTo>
                      </a:clrChange>
                    </a:blip>
                    <a:srcRect/>
                    <a:stretch>
                      <a:fillRect/>
                    </a:stretch>
                  </pic:blipFill>
                  <pic:spPr bwMode="auto">
                    <a:xfrm>
                      <a:off x="0" y="0"/>
                      <a:ext cx="2981325" cy="180975"/>
                    </a:xfrm>
                    <a:prstGeom prst="rect">
                      <a:avLst/>
                    </a:prstGeom>
                    <a:noFill/>
                    <a:ln w="9525">
                      <a:noFill/>
                      <a:miter lim="800000"/>
                      <a:headEnd/>
                      <a:tailEnd/>
                    </a:ln>
                  </pic:spPr>
                </pic:pic>
              </a:graphicData>
            </a:graphic>
          </wp:inline>
        </w:drawing>
      </w:r>
      <w:r w:rsidR="009B5B9E">
        <w:rPr>
          <w:szCs w:val="24"/>
        </w:rPr>
        <w:fldChar w:fldCharType="end"/>
      </w:r>
    </w:p>
    <w:p w:rsidR="007F3153" w:rsidRDefault="007F3153" w:rsidP="007F3153">
      <w:pPr>
        <w:ind w:left="1260" w:firstLine="420"/>
        <w:rPr>
          <w:szCs w:val="24"/>
        </w:rPr>
      </w:pPr>
      <w:r>
        <w:rPr>
          <w:szCs w:val="24"/>
        </w:rPr>
        <w:t>V = Applied voltage</w:t>
      </w:r>
    </w:p>
    <w:p w:rsidR="007F3153" w:rsidRDefault="007F3153" w:rsidP="007F3153">
      <w:pPr>
        <w:rPr>
          <w:szCs w:val="24"/>
        </w:rPr>
      </w:pPr>
      <w:r>
        <w:rPr>
          <w:szCs w:val="24"/>
        </w:rPr>
        <w:tab/>
      </w:r>
      <w:r>
        <w:rPr>
          <w:szCs w:val="24"/>
        </w:rPr>
        <w:tab/>
      </w:r>
      <w:r>
        <w:rPr>
          <w:szCs w:val="24"/>
        </w:rPr>
        <w:tab/>
      </w:r>
      <w:r>
        <w:rPr>
          <w:szCs w:val="24"/>
        </w:rPr>
        <w:tab/>
      </w:r>
      <w:r w:rsidRPr="001824DF">
        <w:rPr>
          <w:position w:val="-10"/>
          <w:szCs w:val="24"/>
        </w:rPr>
        <w:object w:dxaOrig="200" w:dyaOrig="260">
          <v:shape id="_x0000_i1025" type="#_x0000_t75" style="width:9.75pt;height:12.75pt" o:ole="">
            <v:imagedata r:id="rId13" o:title=""/>
          </v:shape>
          <o:OLEObject Type="Embed" ProgID="Equation.3" ShapeID="_x0000_i1025" DrawAspect="Content" ObjectID="_1546170792" r:id="rId14">
            <o:FieldCodes>\* MERGEFORMAT</o:FieldCodes>
          </o:OLEObject>
        </w:object>
      </w:r>
      <w:r>
        <w:rPr>
          <w:szCs w:val="24"/>
        </w:rPr>
        <w:t>= Efficiency (1 for germanium diode;</w:t>
      </w:r>
    </w:p>
    <w:p w:rsidR="007F3153" w:rsidRDefault="007F3153" w:rsidP="007F3153">
      <w:pPr>
        <w:rPr>
          <w:szCs w:val="24"/>
        </w:rPr>
      </w:pPr>
      <w:r>
        <w:rPr>
          <w:szCs w:val="24"/>
        </w:rPr>
        <w:tab/>
      </w:r>
      <w:r>
        <w:rPr>
          <w:szCs w:val="24"/>
        </w:rPr>
        <w:tab/>
      </w:r>
      <w:r>
        <w:rPr>
          <w:szCs w:val="24"/>
        </w:rPr>
        <w:tab/>
      </w:r>
      <w:r>
        <w:rPr>
          <w:szCs w:val="24"/>
        </w:rPr>
        <w:tab/>
        <w:t>2 for silicon diode)</w:t>
      </w:r>
    </w:p>
    <w:p w:rsidR="007F3153" w:rsidRDefault="007F3153" w:rsidP="007F3153">
      <w:pPr>
        <w:rPr>
          <w:szCs w:val="24"/>
        </w:rPr>
      </w:pPr>
      <w:proofErr w:type="gramStart"/>
      <w:r>
        <w:rPr>
          <w:szCs w:val="24"/>
        </w:rPr>
        <w:t>V</w:t>
      </w:r>
      <w:r>
        <w:rPr>
          <w:szCs w:val="24"/>
          <w:vertAlign w:val="subscript"/>
        </w:rPr>
        <w:t>T</w:t>
      </w:r>
      <w:r>
        <w:rPr>
          <w:szCs w:val="24"/>
        </w:rPr>
        <w:t xml:space="preserve">  =</w:t>
      </w:r>
      <w:proofErr w:type="gramEnd"/>
      <w:r>
        <w:rPr>
          <w:szCs w:val="24"/>
        </w:rPr>
        <w:t xml:space="preserve">  voltage equivalent of temperature in volts</w:t>
      </w:r>
    </w:p>
    <w:p w:rsidR="007F3153" w:rsidRDefault="007F3153" w:rsidP="007F3153">
      <w:pPr>
        <w:rPr>
          <w:szCs w:val="24"/>
        </w:rPr>
      </w:pPr>
      <w:r>
        <w:rPr>
          <w:szCs w:val="24"/>
        </w:rPr>
        <w:tab/>
      </w:r>
      <w:r>
        <w:rPr>
          <w:szCs w:val="24"/>
        </w:rPr>
        <w:tab/>
      </w:r>
      <w:r>
        <w:rPr>
          <w:szCs w:val="24"/>
        </w:rPr>
        <w:tab/>
      </w:r>
      <w:r>
        <w:rPr>
          <w:szCs w:val="24"/>
        </w:rPr>
        <w:tab/>
      </w:r>
      <w:proofErr w:type="gramStart"/>
      <w:r>
        <w:rPr>
          <w:szCs w:val="24"/>
        </w:rPr>
        <w:t xml:space="preserve">=  </w:t>
      </w:r>
      <w:proofErr w:type="spellStart"/>
      <w:r>
        <w:rPr>
          <w:szCs w:val="24"/>
        </w:rPr>
        <w:t>kT</w:t>
      </w:r>
      <w:proofErr w:type="spellEnd"/>
      <w:proofErr w:type="gramEnd"/>
      <w:r>
        <w:rPr>
          <w:szCs w:val="24"/>
        </w:rPr>
        <w:t xml:space="preserve"> volts</w:t>
      </w:r>
    </w:p>
    <w:p w:rsidR="007F3153" w:rsidRDefault="007F3153" w:rsidP="007F3153">
      <w:pPr>
        <w:rPr>
          <w:szCs w:val="24"/>
        </w:rPr>
      </w:pPr>
      <w:r>
        <w:rPr>
          <w:szCs w:val="24"/>
        </w:rPr>
        <w:tab/>
      </w:r>
      <w:r>
        <w:rPr>
          <w:szCs w:val="24"/>
        </w:rPr>
        <w:tab/>
      </w:r>
      <w:r>
        <w:rPr>
          <w:szCs w:val="24"/>
        </w:rPr>
        <w:tab/>
        <w:t>Where</w:t>
      </w:r>
      <w:proofErr w:type="gramStart"/>
      <w:r>
        <w:rPr>
          <w:szCs w:val="24"/>
        </w:rPr>
        <w:t>,  k</w:t>
      </w:r>
      <w:proofErr w:type="gramEnd"/>
      <w:r>
        <w:rPr>
          <w:szCs w:val="24"/>
        </w:rPr>
        <w:t xml:space="preserve"> = Boltzmann’s constant = 8.62 X 10</w:t>
      </w:r>
      <w:r>
        <w:rPr>
          <w:szCs w:val="24"/>
          <w:vertAlign w:val="superscript"/>
        </w:rPr>
        <w:t>-5</w:t>
      </w:r>
      <w:r>
        <w:rPr>
          <w:szCs w:val="24"/>
        </w:rPr>
        <w:t>eV/</w:t>
      </w:r>
      <w:r>
        <w:rPr>
          <w:szCs w:val="24"/>
          <w:vertAlign w:val="superscript"/>
        </w:rPr>
        <w:t>0</w:t>
      </w:r>
      <w:r>
        <w:rPr>
          <w:szCs w:val="24"/>
        </w:rPr>
        <w:t>K</w:t>
      </w:r>
    </w:p>
    <w:p w:rsidR="007F3153" w:rsidRDefault="007F3153" w:rsidP="007F3153">
      <w:pPr>
        <w:rPr>
          <w:szCs w:val="24"/>
        </w:rPr>
      </w:pPr>
      <w:r>
        <w:rPr>
          <w:szCs w:val="24"/>
        </w:rPr>
        <w:tab/>
      </w:r>
      <w:r>
        <w:rPr>
          <w:szCs w:val="24"/>
        </w:rPr>
        <w:tab/>
      </w:r>
      <w:r>
        <w:rPr>
          <w:szCs w:val="24"/>
        </w:rPr>
        <w:tab/>
      </w:r>
      <w:r>
        <w:rPr>
          <w:szCs w:val="24"/>
        </w:rPr>
        <w:tab/>
        <w:t xml:space="preserve">  T = Temperature in </w:t>
      </w:r>
      <w:r>
        <w:rPr>
          <w:szCs w:val="24"/>
          <w:vertAlign w:val="superscript"/>
        </w:rPr>
        <w:t>0</w:t>
      </w:r>
      <w:r>
        <w:rPr>
          <w:szCs w:val="24"/>
        </w:rPr>
        <w:t>K</w:t>
      </w:r>
    </w:p>
    <w:p w:rsidR="007F3153" w:rsidRDefault="007F3153" w:rsidP="007F3153">
      <w:pPr>
        <w:rPr>
          <w:b/>
          <w:szCs w:val="24"/>
          <w:u w:val="single"/>
        </w:rPr>
      </w:pPr>
      <w:r>
        <w:rPr>
          <w:b/>
          <w:szCs w:val="24"/>
          <w:u w:val="single"/>
        </w:rPr>
        <w:t>SYMBOL OF SEMICONDUCTOR DIODE:</w:t>
      </w:r>
    </w:p>
    <w:p w:rsidR="007F3153" w:rsidRDefault="007F3153" w:rsidP="007F3153">
      <w:pPr>
        <w:jc w:val="center"/>
        <w:rPr>
          <w:szCs w:val="24"/>
        </w:rPr>
      </w:pPr>
      <w:r>
        <w:rPr>
          <w:noProof/>
          <w:szCs w:val="24"/>
          <w:lang w:val="en-IN" w:eastAsia="en-IN"/>
        </w:rPr>
        <w:drawing>
          <wp:inline distT="0" distB="0" distL="0" distR="0">
            <wp:extent cx="1924050" cy="9810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1924050" cy="981075"/>
                    </a:xfrm>
                    <a:prstGeom prst="rect">
                      <a:avLst/>
                    </a:prstGeom>
                    <a:noFill/>
                    <a:ln w="9525">
                      <a:noFill/>
                      <a:miter lim="800000"/>
                      <a:headEnd/>
                      <a:tailEnd/>
                    </a:ln>
                  </pic:spPr>
                </pic:pic>
              </a:graphicData>
            </a:graphic>
          </wp:inline>
        </w:drawing>
      </w:r>
    </w:p>
    <w:p w:rsidR="007F3153" w:rsidRDefault="007F3153" w:rsidP="007F3153">
      <w:pPr>
        <w:rPr>
          <w:szCs w:val="24"/>
          <w:u w:val="single"/>
        </w:rPr>
      </w:pPr>
      <w:r>
        <w:rPr>
          <w:b/>
          <w:szCs w:val="24"/>
          <w:u w:val="single"/>
        </w:rPr>
        <w:t>FORWARD BIAS CHARACTERISTICS:</w:t>
      </w:r>
    </w:p>
    <w:p w:rsidR="007F3153" w:rsidRDefault="007F3153" w:rsidP="007F3153">
      <w:pPr>
        <w:jc w:val="center"/>
        <w:rPr>
          <w:szCs w:val="24"/>
        </w:rPr>
      </w:pPr>
      <w:r>
        <w:rPr>
          <w:noProof/>
          <w:szCs w:val="24"/>
          <w:lang w:val="en-IN" w:eastAsia="en-IN"/>
        </w:rPr>
        <w:drawing>
          <wp:inline distT="0" distB="0" distL="0" distR="0">
            <wp:extent cx="4857750" cy="199072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4857750" cy="1990725"/>
                    </a:xfrm>
                    <a:prstGeom prst="rect">
                      <a:avLst/>
                    </a:prstGeom>
                    <a:noFill/>
                    <a:ln w="9525">
                      <a:noFill/>
                      <a:miter lim="800000"/>
                      <a:headEnd/>
                      <a:tailEnd/>
                    </a:ln>
                  </pic:spPr>
                </pic:pic>
              </a:graphicData>
            </a:graphic>
          </wp:inline>
        </w:drawing>
      </w:r>
    </w:p>
    <w:p w:rsidR="007F3153" w:rsidRDefault="007F3153" w:rsidP="007F3153">
      <w:pPr>
        <w:jc w:val="center"/>
        <w:rPr>
          <w:b/>
          <w:szCs w:val="24"/>
        </w:rPr>
      </w:pPr>
      <w:r>
        <w:rPr>
          <w:b/>
          <w:szCs w:val="24"/>
        </w:rPr>
        <w:t>Circuit Diagram for Forward Bias</w:t>
      </w:r>
    </w:p>
    <w:p w:rsidR="007F3153" w:rsidRDefault="007F3153" w:rsidP="007F3153">
      <w:pPr>
        <w:rPr>
          <w:b/>
          <w:szCs w:val="24"/>
          <w:u w:val="single"/>
        </w:rPr>
      </w:pPr>
      <w:r>
        <w:rPr>
          <w:b/>
          <w:szCs w:val="24"/>
          <w:u w:val="single"/>
        </w:rPr>
        <w:t>PROCEDURE:</w:t>
      </w:r>
    </w:p>
    <w:p w:rsidR="007F3153" w:rsidRDefault="007F3153" w:rsidP="007F3153">
      <w:pPr>
        <w:pStyle w:val="ListParagraph"/>
        <w:numPr>
          <w:ilvl w:val="0"/>
          <w:numId w:val="14"/>
        </w:numPr>
        <w:rPr>
          <w:rFonts w:ascii="Times New Roman" w:hAnsi="Times New Roman"/>
          <w:sz w:val="24"/>
          <w:szCs w:val="24"/>
        </w:rPr>
      </w:pPr>
      <w:r>
        <w:rPr>
          <w:rFonts w:ascii="Times New Roman" w:hAnsi="Times New Roman"/>
          <w:sz w:val="24"/>
          <w:szCs w:val="24"/>
        </w:rPr>
        <w:t>Connections are given as per the circuit diagram.</w:t>
      </w:r>
    </w:p>
    <w:p w:rsidR="007F3153" w:rsidRDefault="007F3153" w:rsidP="007F3153">
      <w:pPr>
        <w:pStyle w:val="ListParagraph"/>
        <w:numPr>
          <w:ilvl w:val="0"/>
          <w:numId w:val="14"/>
        </w:numPr>
        <w:rPr>
          <w:rFonts w:ascii="Times New Roman" w:hAnsi="Times New Roman"/>
          <w:sz w:val="24"/>
          <w:szCs w:val="24"/>
        </w:rPr>
      </w:pPr>
      <w:r>
        <w:rPr>
          <w:rFonts w:ascii="Times New Roman" w:hAnsi="Times New Roman"/>
          <w:sz w:val="24"/>
          <w:szCs w:val="24"/>
        </w:rPr>
        <w:t>Power supply is switched ON.</w:t>
      </w:r>
    </w:p>
    <w:p w:rsidR="007F3153" w:rsidRDefault="007F3153" w:rsidP="007F3153">
      <w:pPr>
        <w:pStyle w:val="ListParagraph"/>
        <w:numPr>
          <w:ilvl w:val="0"/>
          <w:numId w:val="14"/>
        </w:numPr>
        <w:rPr>
          <w:rFonts w:ascii="Times New Roman" w:hAnsi="Times New Roman"/>
          <w:sz w:val="24"/>
          <w:szCs w:val="24"/>
        </w:rPr>
      </w:pPr>
      <w:r>
        <w:rPr>
          <w:rFonts w:ascii="Times New Roman" w:hAnsi="Times New Roman"/>
          <w:sz w:val="24"/>
          <w:szCs w:val="24"/>
        </w:rPr>
        <w:t xml:space="preserve">By varying the </w:t>
      </w:r>
      <w:r>
        <w:rPr>
          <w:rFonts w:ascii="Times New Roman" w:hAnsi="Times New Roman"/>
          <w:sz w:val="24"/>
          <w:szCs w:val="24"/>
          <w:lang w:val="en-IN"/>
        </w:rPr>
        <w:t>Regulated Power Supply</w:t>
      </w:r>
      <w:r>
        <w:rPr>
          <w:rFonts w:ascii="Times New Roman" w:hAnsi="Times New Roman"/>
          <w:sz w:val="24"/>
          <w:szCs w:val="24"/>
        </w:rPr>
        <w:t>, the forward current is noted for various forward voltages.</w:t>
      </w:r>
    </w:p>
    <w:p w:rsidR="007F3153" w:rsidRDefault="007F3153" w:rsidP="007F3153">
      <w:pPr>
        <w:pStyle w:val="ListParagraph"/>
        <w:numPr>
          <w:ilvl w:val="0"/>
          <w:numId w:val="14"/>
        </w:numPr>
        <w:rPr>
          <w:rFonts w:ascii="Times New Roman" w:hAnsi="Times New Roman"/>
          <w:sz w:val="24"/>
          <w:szCs w:val="24"/>
        </w:rPr>
      </w:pPr>
      <w:r>
        <w:rPr>
          <w:rFonts w:ascii="Times New Roman" w:hAnsi="Times New Roman"/>
          <w:sz w:val="24"/>
          <w:szCs w:val="24"/>
        </w:rPr>
        <w:t>The plot is drawn between the Forward voltage and Forward current.</w:t>
      </w:r>
    </w:p>
    <w:p w:rsidR="007F3153" w:rsidRDefault="007F3153" w:rsidP="007F3153">
      <w:pPr>
        <w:pStyle w:val="ListParagraph"/>
        <w:numPr>
          <w:ilvl w:val="0"/>
          <w:numId w:val="14"/>
        </w:numPr>
        <w:rPr>
          <w:rFonts w:ascii="Times New Roman" w:hAnsi="Times New Roman"/>
          <w:sz w:val="24"/>
          <w:szCs w:val="24"/>
        </w:rPr>
      </w:pPr>
      <w:r>
        <w:rPr>
          <w:rFonts w:ascii="Times New Roman" w:hAnsi="Times New Roman"/>
          <w:sz w:val="24"/>
          <w:szCs w:val="24"/>
        </w:rPr>
        <w:t>From the plot the forward resistance is calculated.</w:t>
      </w:r>
    </w:p>
    <w:p w:rsidR="007F3153" w:rsidRDefault="007F3153" w:rsidP="007F3153">
      <w:pPr>
        <w:rPr>
          <w:b/>
          <w:szCs w:val="24"/>
          <w:u w:val="single"/>
        </w:rPr>
      </w:pPr>
      <w:r>
        <w:rPr>
          <w:b/>
          <w:szCs w:val="24"/>
          <w:u w:val="single"/>
        </w:rPr>
        <w:t>T</w:t>
      </w:r>
      <w:r>
        <w:rPr>
          <w:b/>
          <w:szCs w:val="24"/>
          <w:u w:val="single"/>
          <w:lang w:val="en-IN"/>
        </w:rPr>
        <w:t>ABULATION</w:t>
      </w:r>
    </w:p>
    <w:p w:rsidR="007F3153" w:rsidRDefault="007F3153" w:rsidP="007F3153">
      <w:pPr>
        <w:rPr>
          <w:b/>
          <w:szCs w:val="24"/>
          <w:u w:val="single"/>
        </w:rPr>
      </w:pPr>
      <w:r>
        <w:rPr>
          <w:b/>
          <w:szCs w:val="24"/>
          <w:u w:val="single"/>
        </w:rPr>
        <w:t>FORWARD BIAS</w:t>
      </w:r>
    </w:p>
    <w:p w:rsidR="007F3153" w:rsidRDefault="007F3153" w:rsidP="007F3153">
      <w:pPr>
        <w:rPr>
          <w:b/>
          <w:szCs w:val="24"/>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5"/>
        <w:gridCol w:w="1938"/>
        <w:gridCol w:w="1938"/>
      </w:tblGrid>
      <w:tr w:rsidR="007F3153" w:rsidTr="007F6D0D">
        <w:trPr>
          <w:trHeight w:val="316"/>
          <w:jc w:val="center"/>
        </w:trPr>
        <w:tc>
          <w:tcPr>
            <w:tcW w:w="70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proofErr w:type="spellStart"/>
            <w:r>
              <w:rPr>
                <w:b/>
                <w:szCs w:val="24"/>
              </w:rPr>
              <w:t>S.No</w:t>
            </w:r>
            <w:proofErr w:type="spellEnd"/>
          </w:p>
        </w:tc>
        <w:tc>
          <w:tcPr>
            <w:tcW w:w="193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 xml:space="preserve">Forward </w:t>
            </w:r>
            <w:r>
              <w:rPr>
                <w:b/>
                <w:szCs w:val="24"/>
              </w:rPr>
              <w:lastRenderedPageBreak/>
              <w:t>Voltage</w:t>
            </w:r>
          </w:p>
          <w:p w:rsidR="007F3153" w:rsidRDefault="007F3153">
            <w:pPr>
              <w:jc w:val="center"/>
              <w:rPr>
                <w:b/>
                <w:szCs w:val="24"/>
              </w:rPr>
            </w:pPr>
            <w:proofErr w:type="spellStart"/>
            <w:r>
              <w:rPr>
                <w:b/>
                <w:szCs w:val="24"/>
              </w:rPr>
              <w:t>V</w:t>
            </w:r>
            <w:r>
              <w:rPr>
                <w:b/>
                <w:szCs w:val="24"/>
                <w:vertAlign w:val="subscript"/>
              </w:rPr>
              <w:t>f</w:t>
            </w:r>
            <w:proofErr w:type="spellEnd"/>
            <w:r>
              <w:rPr>
                <w:b/>
                <w:szCs w:val="24"/>
              </w:rPr>
              <w:t xml:space="preserve"> (V)</w:t>
            </w:r>
          </w:p>
        </w:tc>
        <w:tc>
          <w:tcPr>
            <w:tcW w:w="1938"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b/>
                <w:szCs w:val="24"/>
              </w:rPr>
            </w:pPr>
          </w:p>
          <w:p w:rsidR="007F3153" w:rsidRDefault="007F3153">
            <w:pPr>
              <w:jc w:val="center"/>
              <w:rPr>
                <w:b/>
                <w:szCs w:val="24"/>
              </w:rPr>
            </w:pPr>
            <w:r>
              <w:rPr>
                <w:b/>
                <w:szCs w:val="24"/>
              </w:rPr>
              <w:lastRenderedPageBreak/>
              <w:t>Forward Current</w:t>
            </w:r>
          </w:p>
          <w:p w:rsidR="007F3153" w:rsidRDefault="007F3153">
            <w:pPr>
              <w:jc w:val="center"/>
              <w:rPr>
                <w:b/>
                <w:szCs w:val="24"/>
              </w:rPr>
            </w:pPr>
            <w:r>
              <w:rPr>
                <w:b/>
                <w:szCs w:val="24"/>
              </w:rPr>
              <w:t>I</w:t>
            </w:r>
            <w:r>
              <w:rPr>
                <w:b/>
                <w:szCs w:val="24"/>
                <w:vertAlign w:val="subscript"/>
              </w:rPr>
              <w:t>f</w:t>
            </w:r>
            <w:r>
              <w:rPr>
                <w:b/>
                <w:szCs w:val="24"/>
              </w:rPr>
              <w:t xml:space="preserve"> (mA)</w:t>
            </w:r>
          </w:p>
          <w:p w:rsidR="007F3153" w:rsidRDefault="007F3153">
            <w:pPr>
              <w:jc w:val="center"/>
              <w:rPr>
                <w:b/>
                <w:szCs w:val="24"/>
              </w:rPr>
            </w:pPr>
          </w:p>
        </w:tc>
      </w:tr>
      <w:tr w:rsidR="007F3153" w:rsidTr="00D46A15">
        <w:trPr>
          <w:trHeight w:val="300"/>
          <w:jc w:val="center"/>
        </w:trPr>
        <w:tc>
          <w:tcPr>
            <w:tcW w:w="70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lastRenderedPageBreak/>
              <w:t>1</w:t>
            </w:r>
          </w:p>
        </w:tc>
        <w:tc>
          <w:tcPr>
            <w:tcW w:w="1938"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b/>
                <w:szCs w:val="24"/>
              </w:rPr>
            </w:pPr>
          </w:p>
        </w:tc>
        <w:tc>
          <w:tcPr>
            <w:tcW w:w="1938"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b/>
                <w:szCs w:val="24"/>
              </w:rPr>
            </w:pPr>
          </w:p>
        </w:tc>
      </w:tr>
      <w:tr w:rsidR="007F3153" w:rsidTr="00D46A15">
        <w:trPr>
          <w:trHeight w:val="316"/>
          <w:jc w:val="center"/>
        </w:trPr>
        <w:tc>
          <w:tcPr>
            <w:tcW w:w="70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2</w:t>
            </w:r>
          </w:p>
        </w:tc>
        <w:tc>
          <w:tcPr>
            <w:tcW w:w="1938"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b/>
                <w:szCs w:val="24"/>
              </w:rPr>
            </w:pPr>
          </w:p>
        </w:tc>
        <w:tc>
          <w:tcPr>
            <w:tcW w:w="1938"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b/>
                <w:szCs w:val="24"/>
              </w:rPr>
            </w:pPr>
          </w:p>
        </w:tc>
      </w:tr>
      <w:tr w:rsidR="007F3153" w:rsidTr="00D46A15">
        <w:trPr>
          <w:trHeight w:val="300"/>
          <w:jc w:val="center"/>
        </w:trPr>
        <w:tc>
          <w:tcPr>
            <w:tcW w:w="70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3</w:t>
            </w:r>
          </w:p>
        </w:tc>
        <w:tc>
          <w:tcPr>
            <w:tcW w:w="1938"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b/>
                <w:szCs w:val="24"/>
              </w:rPr>
            </w:pPr>
          </w:p>
        </w:tc>
        <w:tc>
          <w:tcPr>
            <w:tcW w:w="1938"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b/>
                <w:szCs w:val="24"/>
              </w:rPr>
            </w:pPr>
          </w:p>
        </w:tc>
      </w:tr>
      <w:tr w:rsidR="007F3153" w:rsidTr="00D46A15">
        <w:trPr>
          <w:trHeight w:val="316"/>
          <w:jc w:val="center"/>
        </w:trPr>
        <w:tc>
          <w:tcPr>
            <w:tcW w:w="70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4</w:t>
            </w:r>
          </w:p>
        </w:tc>
        <w:tc>
          <w:tcPr>
            <w:tcW w:w="1938"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b/>
                <w:szCs w:val="24"/>
              </w:rPr>
            </w:pPr>
          </w:p>
        </w:tc>
        <w:tc>
          <w:tcPr>
            <w:tcW w:w="1938"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b/>
                <w:szCs w:val="24"/>
              </w:rPr>
            </w:pPr>
          </w:p>
        </w:tc>
      </w:tr>
      <w:tr w:rsidR="007F3153" w:rsidTr="00D46A15">
        <w:trPr>
          <w:trHeight w:val="300"/>
          <w:jc w:val="center"/>
        </w:trPr>
        <w:tc>
          <w:tcPr>
            <w:tcW w:w="70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5</w:t>
            </w:r>
          </w:p>
        </w:tc>
        <w:tc>
          <w:tcPr>
            <w:tcW w:w="1938"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b/>
                <w:szCs w:val="24"/>
              </w:rPr>
            </w:pPr>
          </w:p>
        </w:tc>
        <w:tc>
          <w:tcPr>
            <w:tcW w:w="1938"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b/>
                <w:szCs w:val="24"/>
              </w:rPr>
            </w:pPr>
          </w:p>
        </w:tc>
      </w:tr>
      <w:tr w:rsidR="007F3153" w:rsidTr="00D46A15">
        <w:trPr>
          <w:trHeight w:val="316"/>
          <w:jc w:val="center"/>
        </w:trPr>
        <w:tc>
          <w:tcPr>
            <w:tcW w:w="70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6</w:t>
            </w:r>
          </w:p>
        </w:tc>
        <w:tc>
          <w:tcPr>
            <w:tcW w:w="1938"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b/>
                <w:szCs w:val="24"/>
              </w:rPr>
            </w:pPr>
          </w:p>
        </w:tc>
        <w:tc>
          <w:tcPr>
            <w:tcW w:w="1938"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b/>
                <w:szCs w:val="24"/>
              </w:rPr>
            </w:pPr>
          </w:p>
        </w:tc>
      </w:tr>
      <w:tr w:rsidR="007F3153" w:rsidTr="00D46A15">
        <w:trPr>
          <w:trHeight w:val="316"/>
          <w:jc w:val="center"/>
        </w:trPr>
        <w:tc>
          <w:tcPr>
            <w:tcW w:w="70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7</w:t>
            </w:r>
          </w:p>
        </w:tc>
        <w:tc>
          <w:tcPr>
            <w:tcW w:w="1938"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b/>
                <w:szCs w:val="24"/>
              </w:rPr>
            </w:pPr>
          </w:p>
        </w:tc>
        <w:tc>
          <w:tcPr>
            <w:tcW w:w="1938"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b/>
                <w:szCs w:val="24"/>
              </w:rPr>
            </w:pPr>
          </w:p>
        </w:tc>
      </w:tr>
      <w:tr w:rsidR="007F3153" w:rsidTr="00D46A15">
        <w:trPr>
          <w:trHeight w:val="316"/>
          <w:jc w:val="center"/>
        </w:trPr>
        <w:tc>
          <w:tcPr>
            <w:tcW w:w="70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8</w:t>
            </w:r>
          </w:p>
        </w:tc>
        <w:tc>
          <w:tcPr>
            <w:tcW w:w="1938"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b/>
                <w:szCs w:val="24"/>
              </w:rPr>
            </w:pPr>
          </w:p>
        </w:tc>
        <w:tc>
          <w:tcPr>
            <w:tcW w:w="1938"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b/>
                <w:szCs w:val="24"/>
              </w:rPr>
            </w:pPr>
          </w:p>
        </w:tc>
      </w:tr>
      <w:tr w:rsidR="007F3153" w:rsidTr="00D46A15">
        <w:trPr>
          <w:trHeight w:val="316"/>
          <w:jc w:val="center"/>
        </w:trPr>
        <w:tc>
          <w:tcPr>
            <w:tcW w:w="70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9</w:t>
            </w:r>
          </w:p>
        </w:tc>
        <w:tc>
          <w:tcPr>
            <w:tcW w:w="1938"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b/>
                <w:szCs w:val="24"/>
              </w:rPr>
            </w:pPr>
          </w:p>
        </w:tc>
        <w:tc>
          <w:tcPr>
            <w:tcW w:w="1938"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b/>
                <w:szCs w:val="24"/>
              </w:rPr>
            </w:pPr>
          </w:p>
        </w:tc>
      </w:tr>
      <w:tr w:rsidR="007F3153" w:rsidTr="00D46A15">
        <w:trPr>
          <w:trHeight w:val="316"/>
          <w:jc w:val="center"/>
        </w:trPr>
        <w:tc>
          <w:tcPr>
            <w:tcW w:w="70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10</w:t>
            </w:r>
          </w:p>
        </w:tc>
        <w:tc>
          <w:tcPr>
            <w:tcW w:w="1938"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b/>
                <w:szCs w:val="24"/>
              </w:rPr>
            </w:pPr>
          </w:p>
        </w:tc>
        <w:tc>
          <w:tcPr>
            <w:tcW w:w="1938"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b/>
                <w:szCs w:val="24"/>
              </w:rPr>
            </w:pPr>
          </w:p>
        </w:tc>
      </w:tr>
      <w:tr w:rsidR="007F3153" w:rsidTr="00D46A15">
        <w:trPr>
          <w:trHeight w:val="316"/>
          <w:jc w:val="center"/>
        </w:trPr>
        <w:tc>
          <w:tcPr>
            <w:tcW w:w="70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11</w:t>
            </w:r>
          </w:p>
        </w:tc>
        <w:tc>
          <w:tcPr>
            <w:tcW w:w="1938"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b/>
                <w:szCs w:val="24"/>
              </w:rPr>
            </w:pPr>
          </w:p>
        </w:tc>
        <w:tc>
          <w:tcPr>
            <w:tcW w:w="1938"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b/>
                <w:szCs w:val="24"/>
              </w:rPr>
            </w:pPr>
          </w:p>
        </w:tc>
      </w:tr>
      <w:tr w:rsidR="007F3153" w:rsidTr="00D46A15">
        <w:trPr>
          <w:trHeight w:val="316"/>
          <w:jc w:val="center"/>
        </w:trPr>
        <w:tc>
          <w:tcPr>
            <w:tcW w:w="70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12</w:t>
            </w:r>
          </w:p>
        </w:tc>
        <w:tc>
          <w:tcPr>
            <w:tcW w:w="1938"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b/>
                <w:szCs w:val="24"/>
              </w:rPr>
            </w:pPr>
          </w:p>
        </w:tc>
        <w:tc>
          <w:tcPr>
            <w:tcW w:w="1938"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b/>
                <w:szCs w:val="24"/>
              </w:rPr>
            </w:pPr>
          </w:p>
        </w:tc>
      </w:tr>
    </w:tbl>
    <w:p w:rsidR="007F3153" w:rsidRDefault="007F3153" w:rsidP="007F3153">
      <w:pPr>
        <w:rPr>
          <w:b/>
          <w:szCs w:val="24"/>
          <w:u w:val="single"/>
        </w:rPr>
      </w:pPr>
    </w:p>
    <w:p w:rsidR="007F3153" w:rsidRDefault="007F3153" w:rsidP="007F3153">
      <w:pPr>
        <w:rPr>
          <w:b/>
          <w:szCs w:val="24"/>
          <w:u w:val="single"/>
        </w:rPr>
      </w:pPr>
    </w:p>
    <w:p w:rsidR="007F3153" w:rsidRDefault="007F3153" w:rsidP="007F3153">
      <w:pPr>
        <w:rPr>
          <w:b/>
          <w:szCs w:val="24"/>
          <w:u w:val="single"/>
        </w:rPr>
      </w:pPr>
      <w:r>
        <w:rPr>
          <w:b/>
          <w:szCs w:val="24"/>
          <w:u w:val="single"/>
        </w:rPr>
        <w:t>MODEL GRAPH:</w:t>
      </w:r>
    </w:p>
    <w:p w:rsidR="007F3153" w:rsidRDefault="007F3153" w:rsidP="007F3153">
      <w:pPr>
        <w:jc w:val="center"/>
        <w:rPr>
          <w:b/>
          <w:szCs w:val="24"/>
        </w:rPr>
      </w:pPr>
      <w:r>
        <w:rPr>
          <w:b/>
          <w:noProof/>
          <w:szCs w:val="24"/>
          <w:lang w:val="en-IN" w:eastAsia="en-IN"/>
        </w:rPr>
        <w:drawing>
          <wp:inline distT="0" distB="0" distL="0" distR="0">
            <wp:extent cx="4419600" cy="294322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lum contrast="12000"/>
                    </a:blip>
                    <a:srcRect/>
                    <a:stretch>
                      <a:fillRect/>
                    </a:stretch>
                  </pic:blipFill>
                  <pic:spPr bwMode="auto">
                    <a:xfrm>
                      <a:off x="0" y="0"/>
                      <a:ext cx="4419600" cy="2943225"/>
                    </a:xfrm>
                    <a:prstGeom prst="rect">
                      <a:avLst/>
                    </a:prstGeom>
                    <a:noFill/>
                    <a:ln w="9525">
                      <a:noFill/>
                      <a:miter lim="800000"/>
                      <a:headEnd/>
                      <a:tailEnd/>
                    </a:ln>
                  </pic:spPr>
                </pic:pic>
              </a:graphicData>
            </a:graphic>
          </wp:inline>
        </w:drawing>
      </w:r>
    </w:p>
    <w:p w:rsidR="007F3153" w:rsidRDefault="007F3153" w:rsidP="007F3153">
      <w:pPr>
        <w:jc w:val="center"/>
        <w:rPr>
          <w:b/>
          <w:szCs w:val="24"/>
        </w:rPr>
      </w:pPr>
      <w:r>
        <w:rPr>
          <w:b/>
          <w:szCs w:val="24"/>
        </w:rPr>
        <w:t xml:space="preserve">V-I Characteristics of a PN Diode </w:t>
      </w:r>
    </w:p>
    <w:p w:rsidR="007F3153" w:rsidRDefault="007F3153" w:rsidP="007F3153">
      <w:pPr>
        <w:rPr>
          <w:b/>
          <w:szCs w:val="24"/>
          <w:u w:val="single"/>
        </w:rPr>
      </w:pPr>
    </w:p>
    <w:p w:rsidR="007F3153" w:rsidRDefault="007F3153" w:rsidP="007F3153">
      <w:pPr>
        <w:rPr>
          <w:b/>
          <w:szCs w:val="24"/>
          <w:u w:val="single"/>
        </w:rPr>
      </w:pPr>
      <w:r>
        <w:rPr>
          <w:b/>
          <w:szCs w:val="24"/>
          <w:u w:val="single"/>
        </w:rPr>
        <w:t>CALCULATION:</w:t>
      </w:r>
    </w:p>
    <w:p w:rsidR="00D91858" w:rsidRPr="00103CF5" w:rsidRDefault="007F3153" w:rsidP="00103CF5">
      <w:pPr>
        <w:ind w:left="720"/>
        <w:rPr>
          <w:szCs w:val="24"/>
        </w:rPr>
      </w:pPr>
      <w:r>
        <w:rPr>
          <w:szCs w:val="24"/>
        </w:rPr>
        <w:t>Forward resistance</w:t>
      </w:r>
      <w:proofErr w:type="gramStart"/>
      <w:r>
        <w:rPr>
          <w:szCs w:val="24"/>
        </w:rPr>
        <w:t xml:space="preserve">,  </w:t>
      </w:r>
      <w:proofErr w:type="gramEnd"/>
      <w:r w:rsidR="009B5B9E">
        <w:rPr>
          <w:szCs w:val="24"/>
        </w:rPr>
        <w:fldChar w:fldCharType="begin"/>
      </w:r>
      <w:r>
        <w:rPr>
          <w:szCs w:val="24"/>
        </w:rPr>
        <w:instrText xml:space="preserve"> QUOTE </w:instrText>
      </w:r>
      <w:r>
        <w:rPr>
          <w:noProof/>
          <w:position w:val="-17"/>
          <w:szCs w:val="24"/>
          <w:lang w:val="en-IN" w:eastAsia="en-IN"/>
        </w:rPr>
        <w:drawing>
          <wp:inline distT="0" distB="0" distL="0" distR="0">
            <wp:extent cx="2085975" cy="2857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clrChange>
                        <a:clrFrom>
                          <a:srgbClr val="FFFFFF"/>
                        </a:clrFrom>
                        <a:clrTo>
                          <a:srgbClr val="FFFFFF">
                            <a:alpha val="0"/>
                          </a:srgbClr>
                        </a:clrTo>
                      </a:clrChange>
                    </a:blip>
                    <a:srcRect/>
                    <a:stretch>
                      <a:fillRect/>
                    </a:stretch>
                  </pic:blipFill>
                  <pic:spPr bwMode="auto">
                    <a:xfrm>
                      <a:off x="0" y="0"/>
                      <a:ext cx="2085975" cy="285750"/>
                    </a:xfrm>
                    <a:prstGeom prst="rect">
                      <a:avLst/>
                    </a:prstGeom>
                    <a:noFill/>
                    <a:ln w="9525">
                      <a:noFill/>
                      <a:miter lim="800000"/>
                      <a:headEnd/>
                      <a:tailEnd/>
                    </a:ln>
                  </pic:spPr>
                </pic:pic>
              </a:graphicData>
            </a:graphic>
          </wp:inline>
        </w:drawing>
      </w:r>
      <w:r>
        <w:rPr>
          <w:szCs w:val="24"/>
        </w:rPr>
        <w:instrText xml:space="preserve">  \* MERGEFORMAT </w:instrText>
      </w:r>
      <w:r w:rsidR="009B5B9E">
        <w:rPr>
          <w:szCs w:val="24"/>
        </w:rPr>
        <w:fldChar w:fldCharType="separate"/>
      </w:r>
      <w:r>
        <w:rPr>
          <w:noProof/>
          <w:position w:val="-17"/>
          <w:szCs w:val="24"/>
          <w:lang w:val="en-IN" w:eastAsia="en-IN"/>
        </w:rPr>
        <w:drawing>
          <wp:inline distT="0" distB="0" distL="0" distR="0">
            <wp:extent cx="2085975" cy="285750"/>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clrChange>
                        <a:clrFrom>
                          <a:srgbClr val="FFFFFF"/>
                        </a:clrFrom>
                        <a:clrTo>
                          <a:srgbClr val="FFFFFF">
                            <a:alpha val="0"/>
                          </a:srgbClr>
                        </a:clrTo>
                      </a:clrChange>
                    </a:blip>
                    <a:srcRect/>
                    <a:stretch>
                      <a:fillRect/>
                    </a:stretch>
                  </pic:blipFill>
                  <pic:spPr bwMode="auto">
                    <a:xfrm>
                      <a:off x="0" y="0"/>
                      <a:ext cx="2085975" cy="285750"/>
                    </a:xfrm>
                    <a:prstGeom prst="rect">
                      <a:avLst/>
                    </a:prstGeom>
                    <a:noFill/>
                    <a:ln w="9525">
                      <a:noFill/>
                      <a:miter lim="800000"/>
                      <a:headEnd/>
                      <a:tailEnd/>
                    </a:ln>
                  </pic:spPr>
                </pic:pic>
              </a:graphicData>
            </a:graphic>
          </wp:inline>
        </w:drawing>
      </w:r>
      <w:r w:rsidR="009B5B9E">
        <w:rPr>
          <w:szCs w:val="24"/>
        </w:rPr>
        <w:fldChar w:fldCharType="end"/>
      </w:r>
      <w:proofErr w:type="spellStart"/>
      <w:r w:rsidR="00D91858">
        <w:rPr>
          <w:b/>
          <w:sz w:val="36"/>
          <w:szCs w:val="24"/>
          <w:lang w:val="en-IN"/>
        </w:rPr>
        <w:t>r</w:t>
      </w:r>
      <w:r w:rsidR="00D91858">
        <w:rPr>
          <w:b/>
          <w:sz w:val="36"/>
          <w:szCs w:val="24"/>
          <w:vertAlign w:val="subscript"/>
          <w:lang w:val="en-IN"/>
        </w:rPr>
        <w:t>F</w:t>
      </w:r>
      <w:proofErr w:type="spellEnd"/>
      <w:r w:rsidR="00D91858">
        <w:rPr>
          <w:b/>
          <w:szCs w:val="24"/>
          <w:lang w:val="en-IN"/>
        </w:rPr>
        <w:t xml:space="preserve">= </w:t>
      </w:r>
    </w:p>
    <w:p w:rsidR="007F3153" w:rsidRDefault="007F3153" w:rsidP="007F3153">
      <w:pPr>
        <w:rPr>
          <w:b/>
          <w:szCs w:val="24"/>
        </w:rPr>
      </w:pPr>
    </w:p>
    <w:p w:rsidR="007F3153" w:rsidRDefault="007F3153" w:rsidP="007F3153">
      <w:pPr>
        <w:rPr>
          <w:b/>
          <w:szCs w:val="24"/>
        </w:rPr>
      </w:pPr>
    </w:p>
    <w:p w:rsidR="007F3153" w:rsidRDefault="007F3153" w:rsidP="007F3153">
      <w:pPr>
        <w:rPr>
          <w:b/>
          <w:szCs w:val="24"/>
          <w:u w:val="single"/>
        </w:rPr>
      </w:pPr>
    </w:p>
    <w:p w:rsidR="007F3153" w:rsidRDefault="007F3153" w:rsidP="007F3153">
      <w:pPr>
        <w:rPr>
          <w:szCs w:val="24"/>
          <w:u w:val="single"/>
        </w:rPr>
      </w:pPr>
      <w:r>
        <w:rPr>
          <w:b/>
          <w:szCs w:val="24"/>
          <w:u w:val="single"/>
        </w:rPr>
        <w:t>REVERSE BIAS CHARACTERISTICS</w:t>
      </w:r>
    </w:p>
    <w:p w:rsidR="007F3153" w:rsidRDefault="007F3153" w:rsidP="007F3153">
      <w:pPr>
        <w:jc w:val="center"/>
        <w:rPr>
          <w:b/>
          <w:szCs w:val="24"/>
        </w:rPr>
      </w:pPr>
      <w:r>
        <w:rPr>
          <w:b/>
          <w:noProof/>
          <w:szCs w:val="24"/>
          <w:lang w:val="en-IN" w:eastAsia="en-IN"/>
        </w:rPr>
        <w:lastRenderedPageBreak/>
        <w:drawing>
          <wp:inline distT="0" distB="0" distL="0" distR="0">
            <wp:extent cx="5010150" cy="202882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5010150" cy="2028825"/>
                    </a:xfrm>
                    <a:prstGeom prst="rect">
                      <a:avLst/>
                    </a:prstGeom>
                    <a:noFill/>
                    <a:ln w="9525">
                      <a:noFill/>
                      <a:miter lim="800000"/>
                      <a:headEnd/>
                      <a:tailEnd/>
                    </a:ln>
                  </pic:spPr>
                </pic:pic>
              </a:graphicData>
            </a:graphic>
          </wp:inline>
        </w:drawing>
      </w:r>
    </w:p>
    <w:p w:rsidR="007F3153" w:rsidRDefault="007F3153" w:rsidP="007F3153">
      <w:pPr>
        <w:jc w:val="center"/>
        <w:rPr>
          <w:b/>
          <w:szCs w:val="24"/>
        </w:rPr>
      </w:pPr>
      <w:r>
        <w:rPr>
          <w:b/>
          <w:szCs w:val="24"/>
        </w:rPr>
        <w:t>Circuit Diagram for Reverse Bias</w:t>
      </w:r>
    </w:p>
    <w:p w:rsidR="007F3153" w:rsidRDefault="007F3153" w:rsidP="007F3153">
      <w:pPr>
        <w:rPr>
          <w:b/>
          <w:szCs w:val="24"/>
          <w:u w:val="single"/>
        </w:rPr>
      </w:pPr>
      <w:r>
        <w:rPr>
          <w:b/>
          <w:szCs w:val="24"/>
          <w:u w:val="single"/>
        </w:rPr>
        <w:t>PROCEDURE:</w:t>
      </w:r>
    </w:p>
    <w:p w:rsidR="007F3153" w:rsidRDefault="007F3153" w:rsidP="007F3153">
      <w:pPr>
        <w:rPr>
          <w:b/>
          <w:szCs w:val="24"/>
          <w:u w:val="single"/>
        </w:rPr>
      </w:pPr>
    </w:p>
    <w:p w:rsidR="007F3153" w:rsidRDefault="007F3153" w:rsidP="007F3153">
      <w:pPr>
        <w:pStyle w:val="ListParagraph"/>
        <w:numPr>
          <w:ilvl w:val="0"/>
          <w:numId w:val="15"/>
        </w:numPr>
        <w:rPr>
          <w:rFonts w:ascii="Times New Roman" w:hAnsi="Times New Roman"/>
          <w:sz w:val="24"/>
          <w:szCs w:val="24"/>
        </w:rPr>
      </w:pPr>
      <w:r>
        <w:rPr>
          <w:rFonts w:ascii="Times New Roman" w:hAnsi="Times New Roman"/>
          <w:sz w:val="24"/>
          <w:szCs w:val="24"/>
        </w:rPr>
        <w:t>Connections are given as per the circuit diagram.</w:t>
      </w:r>
    </w:p>
    <w:p w:rsidR="007F3153" w:rsidRDefault="007F3153" w:rsidP="007F3153">
      <w:pPr>
        <w:pStyle w:val="ListParagraph"/>
        <w:numPr>
          <w:ilvl w:val="0"/>
          <w:numId w:val="15"/>
        </w:numPr>
        <w:rPr>
          <w:rFonts w:ascii="Times New Roman" w:hAnsi="Times New Roman"/>
          <w:sz w:val="24"/>
          <w:szCs w:val="24"/>
        </w:rPr>
      </w:pPr>
      <w:r>
        <w:rPr>
          <w:rFonts w:ascii="Times New Roman" w:hAnsi="Times New Roman"/>
          <w:sz w:val="24"/>
          <w:szCs w:val="24"/>
        </w:rPr>
        <w:t>Power supply is switched ON.</w:t>
      </w:r>
    </w:p>
    <w:p w:rsidR="007F3153" w:rsidRDefault="007F3153" w:rsidP="007F3153">
      <w:pPr>
        <w:pStyle w:val="ListParagraph"/>
        <w:numPr>
          <w:ilvl w:val="0"/>
          <w:numId w:val="15"/>
        </w:numPr>
        <w:rPr>
          <w:rFonts w:ascii="Times New Roman" w:hAnsi="Times New Roman"/>
          <w:sz w:val="24"/>
          <w:szCs w:val="24"/>
        </w:rPr>
      </w:pPr>
      <w:r>
        <w:rPr>
          <w:rFonts w:ascii="Times New Roman" w:hAnsi="Times New Roman"/>
          <w:sz w:val="24"/>
          <w:szCs w:val="24"/>
        </w:rPr>
        <w:t xml:space="preserve">By varying the </w:t>
      </w:r>
      <w:r>
        <w:rPr>
          <w:rFonts w:ascii="Times New Roman" w:hAnsi="Times New Roman"/>
          <w:sz w:val="24"/>
          <w:szCs w:val="24"/>
          <w:lang w:val="en-IN"/>
        </w:rPr>
        <w:t>Regulated Power Supply</w:t>
      </w:r>
      <w:r>
        <w:rPr>
          <w:rFonts w:ascii="Times New Roman" w:hAnsi="Times New Roman"/>
          <w:sz w:val="24"/>
          <w:szCs w:val="24"/>
        </w:rPr>
        <w:t>, the reverse current is noted for various reverse voltages.</w:t>
      </w:r>
    </w:p>
    <w:p w:rsidR="007F3153" w:rsidRDefault="007F3153" w:rsidP="007F3153">
      <w:pPr>
        <w:pStyle w:val="ListParagraph"/>
        <w:numPr>
          <w:ilvl w:val="0"/>
          <w:numId w:val="15"/>
        </w:numPr>
        <w:rPr>
          <w:rFonts w:ascii="Times New Roman" w:hAnsi="Times New Roman"/>
          <w:sz w:val="24"/>
          <w:szCs w:val="24"/>
        </w:rPr>
      </w:pPr>
      <w:r>
        <w:rPr>
          <w:rFonts w:ascii="Times New Roman" w:hAnsi="Times New Roman"/>
          <w:sz w:val="24"/>
          <w:szCs w:val="24"/>
        </w:rPr>
        <w:t>The plot is drawn between the reverse voltage and reverse current.</w:t>
      </w:r>
    </w:p>
    <w:p w:rsidR="007F3153" w:rsidRDefault="007F3153" w:rsidP="007F3153">
      <w:pPr>
        <w:pStyle w:val="ListParagraph"/>
        <w:numPr>
          <w:ilvl w:val="0"/>
          <w:numId w:val="15"/>
        </w:numPr>
        <w:rPr>
          <w:rFonts w:ascii="Times New Roman" w:hAnsi="Times New Roman"/>
          <w:sz w:val="24"/>
          <w:szCs w:val="24"/>
        </w:rPr>
      </w:pPr>
      <w:r>
        <w:rPr>
          <w:rFonts w:ascii="Times New Roman" w:hAnsi="Times New Roman"/>
          <w:sz w:val="24"/>
          <w:szCs w:val="24"/>
        </w:rPr>
        <w:t>From the plot the reverse resistance is calculated.</w:t>
      </w:r>
    </w:p>
    <w:p w:rsidR="009B6ADD" w:rsidRDefault="009B6ADD" w:rsidP="007F3153">
      <w:pPr>
        <w:rPr>
          <w:b/>
          <w:szCs w:val="24"/>
          <w:u w:val="single"/>
        </w:rPr>
      </w:pPr>
    </w:p>
    <w:p w:rsidR="009B6ADD" w:rsidRDefault="009B6ADD" w:rsidP="007F3153">
      <w:pPr>
        <w:rPr>
          <w:b/>
          <w:szCs w:val="24"/>
          <w:u w:val="single"/>
        </w:rPr>
      </w:pPr>
    </w:p>
    <w:p w:rsidR="009B6ADD" w:rsidRDefault="009B6ADD" w:rsidP="007F3153">
      <w:pPr>
        <w:rPr>
          <w:b/>
          <w:szCs w:val="24"/>
          <w:u w:val="single"/>
        </w:rPr>
      </w:pPr>
    </w:p>
    <w:p w:rsidR="009B6ADD" w:rsidRDefault="009B6ADD" w:rsidP="007F3153">
      <w:pPr>
        <w:rPr>
          <w:b/>
          <w:szCs w:val="24"/>
          <w:u w:val="single"/>
        </w:rPr>
      </w:pPr>
    </w:p>
    <w:p w:rsidR="009B6ADD" w:rsidRDefault="009B6ADD" w:rsidP="007F3153">
      <w:pPr>
        <w:rPr>
          <w:b/>
          <w:szCs w:val="24"/>
          <w:u w:val="single"/>
        </w:rPr>
      </w:pPr>
    </w:p>
    <w:p w:rsidR="009B6ADD" w:rsidRDefault="009B6ADD" w:rsidP="007F3153">
      <w:pPr>
        <w:rPr>
          <w:b/>
          <w:szCs w:val="24"/>
          <w:u w:val="single"/>
        </w:rPr>
      </w:pPr>
    </w:p>
    <w:p w:rsidR="009B6ADD" w:rsidRDefault="009B6ADD" w:rsidP="007F3153">
      <w:pPr>
        <w:rPr>
          <w:b/>
          <w:szCs w:val="24"/>
          <w:u w:val="single"/>
        </w:rPr>
      </w:pPr>
    </w:p>
    <w:p w:rsidR="007F3153" w:rsidRDefault="007F3153" w:rsidP="007F3153">
      <w:pPr>
        <w:rPr>
          <w:b/>
          <w:szCs w:val="24"/>
          <w:u w:val="single"/>
        </w:rPr>
      </w:pPr>
      <w:r>
        <w:rPr>
          <w:b/>
          <w:szCs w:val="24"/>
          <w:u w:val="single"/>
        </w:rPr>
        <w:t>T</w:t>
      </w:r>
      <w:r>
        <w:rPr>
          <w:b/>
          <w:szCs w:val="24"/>
          <w:u w:val="single"/>
          <w:lang w:val="en-IN"/>
        </w:rPr>
        <w:t>ABULATION</w:t>
      </w:r>
    </w:p>
    <w:p w:rsidR="007F3153" w:rsidRDefault="007F3153" w:rsidP="007F3153">
      <w:pPr>
        <w:jc w:val="center"/>
        <w:rPr>
          <w:b/>
          <w:szCs w:val="24"/>
          <w:u w:val="single"/>
          <w:lang w:val="en-IN"/>
        </w:rPr>
      </w:pPr>
      <w:r>
        <w:rPr>
          <w:b/>
          <w:szCs w:val="24"/>
          <w:u w:val="single"/>
          <w:lang w:val="en-IN"/>
        </w:rPr>
        <w:t>REVERSE BIAS</w:t>
      </w:r>
    </w:p>
    <w:p w:rsidR="007F3153" w:rsidRDefault="007F3153" w:rsidP="007F3153">
      <w:pPr>
        <w:rPr>
          <w:b/>
          <w:szCs w:val="24"/>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6"/>
        <w:gridCol w:w="1957"/>
        <w:gridCol w:w="1957"/>
      </w:tblGrid>
      <w:tr w:rsidR="007F3153" w:rsidTr="009B6ADD">
        <w:trPr>
          <w:trHeight w:val="641"/>
          <w:jc w:val="center"/>
        </w:trPr>
        <w:tc>
          <w:tcPr>
            <w:tcW w:w="716"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proofErr w:type="spellStart"/>
            <w:r>
              <w:rPr>
                <w:b/>
                <w:szCs w:val="24"/>
              </w:rPr>
              <w:t>S.No</w:t>
            </w:r>
            <w:proofErr w:type="spellEnd"/>
          </w:p>
        </w:tc>
        <w:tc>
          <w:tcPr>
            <w:tcW w:w="195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Reverse Voltage</w:t>
            </w:r>
          </w:p>
          <w:p w:rsidR="007F3153" w:rsidRDefault="007F3153">
            <w:pPr>
              <w:jc w:val="center"/>
              <w:rPr>
                <w:b/>
                <w:szCs w:val="24"/>
              </w:rPr>
            </w:pPr>
            <w:proofErr w:type="spellStart"/>
            <w:r>
              <w:rPr>
                <w:b/>
                <w:szCs w:val="24"/>
              </w:rPr>
              <w:t>V</w:t>
            </w:r>
            <w:r>
              <w:rPr>
                <w:b/>
                <w:szCs w:val="24"/>
                <w:vertAlign w:val="subscript"/>
              </w:rPr>
              <w:t>r</w:t>
            </w:r>
            <w:proofErr w:type="spellEnd"/>
            <w:r w:rsidR="00CC3221">
              <w:rPr>
                <w:b/>
                <w:szCs w:val="24"/>
              </w:rPr>
              <w:t xml:space="preserve"> (</w:t>
            </w:r>
            <w:r>
              <w:rPr>
                <w:b/>
                <w:szCs w:val="24"/>
              </w:rPr>
              <w:t>V)</w:t>
            </w:r>
          </w:p>
        </w:tc>
        <w:tc>
          <w:tcPr>
            <w:tcW w:w="1957"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b/>
                <w:szCs w:val="24"/>
              </w:rPr>
            </w:pPr>
          </w:p>
          <w:p w:rsidR="007F3153" w:rsidRDefault="007F3153">
            <w:pPr>
              <w:jc w:val="center"/>
              <w:rPr>
                <w:b/>
                <w:szCs w:val="24"/>
              </w:rPr>
            </w:pPr>
            <w:r>
              <w:rPr>
                <w:b/>
                <w:szCs w:val="24"/>
              </w:rPr>
              <w:t>Reverse Current</w:t>
            </w:r>
          </w:p>
          <w:p w:rsidR="007F3153" w:rsidRDefault="007F3153">
            <w:pPr>
              <w:jc w:val="center"/>
              <w:rPr>
                <w:b/>
                <w:szCs w:val="24"/>
              </w:rPr>
            </w:pPr>
            <w:proofErr w:type="spellStart"/>
            <w:r>
              <w:rPr>
                <w:b/>
                <w:szCs w:val="24"/>
              </w:rPr>
              <w:t>I</w:t>
            </w:r>
            <w:r>
              <w:rPr>
                <w:b/>
                <w:szCs w:val="24"/>
                <w:vertAlign w:val="subscript"/>
              </w:rPr>
              <w:t>r</w:t>
            </w:r>
            <w:proofErr w:type="spellEnd"/>
            <w:r w:rsidR="009B6ADD">
              <w:rPr>
                <w:b/>
                <w:szCs w:val="24"/>
              </w:rPr>
              <w:t xml:space="preserve"> (µ</w:t>
            </w:r>
            <w:r>
              <w:rPr>
                <w:b/>
                <w:szCs w:val="24"/>
              </w:rPr>
              <w:t>A)</w:t>
            </w:r>
          </w:p>
          <w:p w:rsidR="007F3153" w:rsidRDefault="007F3153">
            <w:pPr>
              <w:jc w:val="center"/>
              <w:rPr>
                <w:b/>
                <w:szCs w:val="24"/>
              </w:rPr>
            </w:pPr>
          </w:p>
        </w:tc>
      </w:tr>
      <w:tr w:rsidR="007F3153" w:rsidTr="007507E4">
        <w:trPr>
          <w:trHeight w:val="295"/>
          <w:jc w:val="center"/>
        </w:trPr>
        <w:tc>
          <w:tcPr>
            <w:tcW w:w="716"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1</w:t>
            </w:r>
          </w:p>
        </w:tc>
        <w:tc>
          <w:tcPr>
            <w:tcW w:w="1957"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b/>
                <w:szCs w:val="24"/>
              </w:rPr>
            </w:pPr>
          </w:p>
        </w:tc>
        <w:tc>
          <w:tcPr>
            <w:tcW w:w="1957"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b/>
                <w:szCs w:val="24"/>
              </w:rPr>
            </w:pPr>
          </w:p>
        </w:tc>
      </w:tr>
      <w:tr w:rsidR="007F3153" w:rsidTr="007507E4">
        <w:trPr>
          <w:trHeight w:val="313"/>
          <w:jc w:val="center"/>
        </w:trPr>
        <w:tc>
          <w:tcPr>
            <w:tcW w:w="716"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2</w:t>
            </w:r>
          </w:p>
        </w:tc>
        <w:tc>
          <w:tcPr>
            <w:tcW w:w="1957"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b/>
                <w:szCs w:val="24"/>
              </w:rPr>
            </w:pPr>
          </w:p>
        </w:tc>
        <w:tc>
          <w:tcPr>
            <w:tcW w:w="1957"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b/>
                <w:szCs w:val="24"/>
              </w:rPr>
            </w:pPr>
          </w:p>
        </w:tc>
      </w:tr>
      <w:tr w:rsidR="007F3153" w:rsidTr="007507E4">
        <w:trPr>
          <w:trHeight w:val="295"/>
          <w:jc w:val="center"/>
        </w:trPr>
        <w:tc>
          <w:tcPr>
            <w:tcW w:w="716"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3</w:t>
            </w:r>
          </w:p>
        </w:tc>
        <w:tc>
          <w:tcPr>
            <w:tcW w:w="1957"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b/>
                <w:szCs w:val="24"/>
              </w:rPr>
            </w:pPr>
          </w:p>
        </w:tc>
        <w:tc>
          <w:tcPr>
            <w:tcW w:w="1957"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b/>
                <w:szCs w:val="24"/>
              </w:rPr>
            </w:pPr>
          </w:p>
        </w:tc>
      </w:tr>
      <w:tr w:rsidR="007F3153" w:rsidTr="007507E4">
        <w:trPr>
          <w:trHeight w:val="313"/>
          <w:jc w:val="center"/>
        </w:trPr>
        <w:tc>
          <w:tcPr>
            <w:tcW w:w="716"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4</w:t>
            </w:r>
          </w:p>
        </w:tc>
        <w:tc>
          <w:tcPr>
            <w:tcW w:w="1957"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b/>
                <w:szCs w:val="24"/>
              </w:rPr>
            </w:pPr>
          </w:p>
        </w:tc>
        <w:tc>
          <w:tcPr>
            <w:tcW w:w="1957"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b/>
                <w:szCs w:val="24"/>
              </w:rPr>
            </w:pPr>
          </w:p>
        </w:tc>
      </w:tr>
      <w:tr w:rsidR="007F3153" w:rsidTr="007507E4">
        <w:trPr>
          <w:trHeight w:val="295"/>
          <w:jc w:val="center"/>
        </w:trPr>
        <w:tc>
          <w:tcPr>
            <w:tcW w:w="716"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5</w:t>
            </w:r>
          </w:p>
        </w:tc>
        <w:tc>
          <w:tcPr>
            <w:tcW w:w="1957"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b/>
                <w:szCs w:val="24"/>
              </w:rPr>
            </w:pPr>
          </w:p>
        </w:tc>
        <w:tc>
          <w:tcPr>
            <w:tcW w:w="1957"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b/>
                <w:szCs w:val="24"/>
              </w:rPr>
            </w:pPr>
          </w:p>
        </w:tc>
      </w:tr>
      <w:tr w:rsidR="007F3153" w:rsidTr="007507E4">
        <w:trPr>
          <w:trHeight w:val="313"/>
          <w:jc w:val="center"/>
        </w:trPr>
        <w:tc>
          <w:tcPr>
            <w:tcW w:w="716"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6</w:t>
            </w:r>
          </w:p>
        </w:tc>
        <w:tc>
          <w:tcPr>
            <w:tcW w:w="1957"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b/>
                <w:szCs w:val="24"/>
              </w:rPr>
            </w:pPr>
          </w:p>
        </w:tc>
        <w:tc>
          <w:tcPr>
            <w:tcW w:w="1957"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b/>
                <w:szCs w:val="24"/>
              </w:rPr>
            </w:pPr>
          </w:p>
        </w:tc>
      </w:tr>
      <w:tr w:rsidR="007F3153" w:rsidTr="007507E4">
        <w:trPr>
          <w:trHeight w:val="313"/>
          <w:jc w:val="center"/>
        </w:trPr>
        <w:tc>
          <w:tcPr>
            <w:tcW w:w="716"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lastRenderedPageBreak/>
              <w:t>7</w:t>
            </w:r>
          </w:p>
        </w:tc>
        <w:tc>
          <w:tcPr>
            <w:tcW w:w="1957"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b/>
                <w:szCs w:val="24"/>
              </w:rPr>
            </w:pPr>
          </w:p>
        </w:tc>
        <w:tc>
          <w:tcPr>
            <w:tcW w:w="1957"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b/>
                <w:szCs w:val="24"/>
              </w:rPr>
            </w:pPr>
          </w:p>
        </w:tc>
      </w:tr>
      <w:tr w:rsidR="007F3153" w:rsidTr="007507E4">
        <w:trPr>
          <w:trHeight w:val="313"/>
          <w:jc w:val="center"/>
        </w:trPr>
        <w:tc>
          <w:tcPr>
            <w:tcW w:w="716"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8</w:t>
            </w:r>
          </w:p>
        </w:tc>
        <w:tc>
          <w:tcPr>
            <w:tcW w:w="1957"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b/>
                <w:szCs w:val="24"/>
              </w:rPr>
            </w:pPr>
          </w:p>
        </w:tc>
        <w:tc>
          <w:tcPr>
            <w:tcW w:w="1957"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b/>
                <w:szCs w:val="24"/>
              </w:rPr>
            </w:pPr>
          </w:p>
        </w:tc>
      </w:tr>
      <w:tr w:rsidR="007F3153" w:rsidTr="007507E4">
        <w:trPr>
          <w:trHeight w:val="313"/>
          <w:jc w:val="center"/>
        </w:trPr>
        <w:tc>
          <w:tcPr>
            <w:tcW w:w="716"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9</w:t>
            </w:r>
          </w:p>
        </w:tc>
        <w:tc>
          <w:tcPr>
            <w:tcW w:w="1957"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b/>
                <w:szCs w:val="24"/>
              </w:rPr>
            </w:pPr>
          </w:p>
        </w:tc>
        <w:tc>
          <w:tcPr>
            <w:tcW w:w="1957"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b/>
                <w:szCs w:val="24"/>
              </w:rPr>
            </w:pPr>
          </w:p>
        </w:tc>
      </w:tr>
      <w:tr w:rsidR="007F3153" w:rsidTr="007507E4">
        <w:trPr>
          <w:trHeight w:val="313"/>
          <w:jc w:val="center"/>
        </w:trPr>
        <w:tc>
          <w:tcPr>
            <w:tcW w:w="716"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10</w:t>
            </w:r>
          </w:p>
        </w:tc>
        <w:tc>
          <w:tcPr>
            <w:tcW w:w="1957"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b/>
                <w:szCs w:val="24"/>
              </w:rPr>
            </w:pPr>
          </w:p>
        </w:tc>
        <w:tc>
          <w:tcPr>
            <w:tcW w:w="1957"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b/>
                <w:szCs w:val="24"/>
              </w:rPr>
            </w:pPr>
          </w:p>
        </w:tc>
      </w:tr>
    </w:tbl>
    <w:p w:rsidR="007F3153" w:rsidRDefault="007F3153" w:rsidP="007F3153">
      <w:pPr>
        <w:rPr>
          <w:b/>
          <w:szCs w:val="24"/>
          <w:u w:val="single"/>
        </w:rPr>
      </w:pPr>
      <w:r>
        <w:rPr>
          <w:b/>
          <w:szCs w:val="24"/>
          <w:u w:val="single"/>
        </w:rPr>
        <w:t>CALCULATION:</w:t>
      </w:r>
    </w:p>
    <w:p w:rsidR="007F3153" w:rsidRDefault="007F3153" w:rsidP="007F3153">
      <w:pPr>
        <w:pStyle w:val="ListParagraph"/>
        <w:widowControl/>
        <w:numPr>
          <w:ilvl w:val="0"/>
          <w:numId w:val="16"/>
        </w:numPr>
        <w:rPr>
          <w:rFonts w:ascii="Times New Roman" w:hAnsi="Times New Roman"/>
          <w:sz w:val="24"/>
          <w:szCs w:val="24"/>
        </w:rPr>
      </w:pPr>
      <w:r>
        <w:rPr>
          <w:rFonts w:ascii="Times New Roman" w:hAnsi="Times New Roman"/>
          <w:sz w:val="24"/>
          <w:szCs w:val="24"/>
        </w:rPr>
        <w:t xml:space="preserve">Reverse resistance,     </w:t>
      </w:r>
      <w:r w:rsidR="009B5B9E">
        <w:rPr>
          <w:rFonts w:ascii="Times New Roman" w:hAnsi="Times New Roman"/>
          <w:sz w:val="24"/>
          <w:szCs w:val="24"/>
        </w:rPr>
        <w:fldChar w:fldCharType="begin"/>
      </w:r>
      <w:r>
        <w:rPr>
          <w:rFonts w:ascii="Times New Roman" w:hAnsi="Times New Roman"/>
          <w:sz w:val="24"/>
          <w:szCs w:val="24"/>
        </w:rPr>
        <w:instrText xml:space="preserve"> QUOTE </w:instrText>
      </w:r>
      <w:r>
        <w:rPr>
          <w:rFonts w:ascii="Times New Roman" w:hAnsi="Times New Roman"/>
          <w:noProof/>
          <w:position w:val="-21"/>
          <w:sz w:val="24"/>
          <w:szCs w:val="24"/>
          <w:lang w:val="en-IN" w:eastAsia="en-IN"/>
        </w:rPr>
        <w:drawing>
          <wp:inline distT="0" distB="0" distL="0" distR="0">
            <wp:extent cx="2085975" cy="3143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clrChange>
                        <a:clrFrom>
                          <a:srgbClr val="FFFFFF"/>
                        </a:clrFrom>
                        <a:clrTo>
                          <a:srgbClr val="FFFFFF">
                            <a:alpha val="0"/>
                          </a:srgbClr>
                        </a:clrTo>
                      </a:clrChange>
                    </a:blip>
                    <a:srcRect/>
                    <a:stretch>
                      <a:fillRect/>
                    </a:stretch>
                  </pic:blipFill>
                  <pic:spPr bwMode="auto">
                    <a:xfrm>
                      <a:off x="0" y="0"/>
                      <a:ext cx="2085975" cy="314325"/>
                    </a:xfrm>
                    <a:prstGeom prst="rect">
                      <a:avLst/>
                    </a:prstGeom>
                    <a:noFill/>
                    <a:ln w="9525">
                      <a:noFill/>
                      <a:miter lim="800000"/>
                      <a:headEnd/>
                      <a:tailEnd/>
                    </a:ln>
                  </pic:spPr>
                </pic:pic>
              </a:graphicData>
            </a:graphic>
          </wp:inline>
        </w:drawing>
      </w:r>
      <w:r>
        <w:rPr>
          <w:rFonts w:ascii="Times New Roman" w:hAnsi="Times New Roman"/>
          <w:sz w:val="24"/>
          <w:szCs w:val="24"/>
        </w:rPr>
        <w:instrText xml:space="preserve">  \* MERGEFORMAT </w:instrText>
      </w:r>
      <w:r w:rsidR="009B5B9E">
        <w:rPr>
          <w:rFonts w:ascii="Times New Roman" w:hAnsi="Times New Roman"/>
          <w:sz w:val="24"/>
          <w:szCs w:val="24"/>
        </w:rPr>
        <w:fldChar w:fldCharType="separate"/>
      </w:r>
      <w:r>
        <w:rPr>
          <w:rFonts w:ascii="Times New Roman" w:hAnsi="Times New Roman"/>
          <w:noProof/>
          <w:position w:val="-21"/>
          <w:sz w:val="24"/>
          <w:szCs w:val="24"/>
          <w:lang w:val="en-IN" w:eastAsia="en-IN"/>
        </w:rPr>
        <w:drawing>
          <wp:inline distT="0" distB="0" distL="0" distR="0">
            <wp:extent cx="2085975" cy="31432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clrChange>
                        <a:clrFrom>
                          <a:srgbClr val="FFFFFF"/>
                        </a:clrFrom>
                        <a:clrTo>
                          <a:srgbClr val="FFFFFF">
                            <a:alpha val="0"/>
                          </a:srgbClr>
                        </a:clrTo>
                      </a:clrChange>
                    </a:blip>
                    <a:srcRect/>
                    <a:stretch>
                      <a:fillRect/>
                    </a:stretch>
                  </pic:blipFill>
                  <pic:spPr bwMode="auto">
                    <a:xfrm>
                      <a:off x="0" y="0"/>
                      <a:ext cx="2085975" cy="314325"/>
                    </a:xfrm>
                    <a:prstGeom prst="rect">
                      <a:avLst/>
                    </a:prstGeom>
                    <a:noFill/>
                    <a:ln w="9525">
                      <a:noFill/>
                      <a:miter lim="800000"/>
                      <a:headEnd/>
                      <a:tailEnd/>
                    </a:ln>
                  </pic:spPr>
                </pic:pic>
              </a:graphicData>
            </a:graphic>
          </wp:inline>
        </w:drawing>
      </w:r>
      <w:r w:rsidR="009B5B9E">
        <w:rPr>
          <w:rFonts w:ascii="Times New Roman" w:hAnsi="Times New Roman"/>
          <w:sz w:val="24"/>
          <w:szCs w:val="24"/>
        </w:rPr>
        <w:fldChar w:fldCharType="end"/>
      </w:r>
    </w:p>
    <w:p w:rsidR="007F3153" w:rsidRPr="00777AAC" w:rsidRDefault="007F3153" w:rsidP="007F3153">
      <w:pPr>
        <w:rPr>
          <w:b/>
          <w:szCs w:val="24"/>
        </w:rPr>
      </w:pPr>
    </w:p>
    <w:p w:rsidR="007F3153" w:rsidRPr="00744942" w:rsidRDefault="00744942" w:rsidP="00FA72B3">
      <w:pPr>
        <w:tabs>
          <w:tab w:val="left" w:pos="2880"/>
        </w:tabs>
        <w:spacing w:line="276" w:lineRule="auto"/>
        <w:ind w:right="-450"/>
        <w:rPr>
          <w:b/>
          <w:szCs w:val="24"/>
          <w:lang w:val="en-IN"/>
        </w:rPr>
      </w:pPr>
      <w:r>
        <w:rPr>
          <w:b/>
          <w:szCs w:val="24"/>
          <w:lang w:val="en-IN"/>
        </w:rPr>
        <w:tab/>
      </w:r>
    </w:p>
    <w:p w:rsidR="007F3153" w:rsidRDefault="00744942" w:rsidP="00744942">
      <w:pPr>
        <w:tabs>
          <w:tab w:val="left" w:pos="6195"/>
        </w:tabs>
        <w:spacing w:line="276" w:lineRule="auto"/>
        <w:ind w:right="-450"/>
        <w:rPr>
          <w:b/>
          <w:szCs w:val="24"/>
          <w:lang w:val="en-IN"/>
        </w:rPr>
      </w:pPr>
      <w:proofErr w:type="spellStart"/>
      <w:proofErr w:type="gramStart"/>
      <w:r>
        <w:rPr>
          <w:b/>
          <w:sz w:val="36"/>
          <w:szCs w:val="24"/>
          <w:lang w:val="en-IN"/>
        </w:rPr>
        <w:t>r</w:t>
      </w:r>
      <w:r w:rsidR="003F03F3">
        <w:rPr>
          <w:b/>
          <w:sz w:val="36"/>
          <w:szCs w:val="24"/>
          <w:vertAlign w:val="subscript"/>
          <w:lang w:val="en-IN"/>
        </w:rPr>
        <w:t>r</w:t>
      </w:r>
      <w:proofErr w:type="spellEnd"/>
      <w:proofErr w:type="gramEnd"/>
      <w:r w:rsidR="0018000A">
        <w:rPr>
          <w:b/>
          <w:szCs w:val="24"/>
          <w:lang w:val="en-IN"/>
        </w:rPr>
        <w:t xml:space="preserve">= </w:t>
      </w:r>
    </w:p>
    <w:p w:rsidR="007F3153" w:rsidRDefault="007F3153" w:rsidP="007F3153">
      <w:pPr>
        <w:spacing w:line="276" w:lineRule="auto"/>
        <w:ind w:right="-450"/>
        <w:jc w:val="both"/>
        <w:rPr>
          <w:b/>
          <w:szCs w:val="24"/>
          <w:u w:val="single"/>
          <w:lang w:val="en-IN"/>
        </w:rPr>
      </w:pPr>
    </w:p>
    <w:p w:rsidR="007F3153" w:rsidRDefault="007F3153" w:rsidP="007F3153">
      <w:pPr>
        <w:spacing w:line="276" w:lineRule="auto"/>
        <w:ind w:right="-450"/>
        <w:jc w:val="both"/>
        <w:rPr>
          <w:b/>
          <w:szCs w:val="24"/>
          <w:u w:val="single"/>
          <w:lang w:val="en-IN"/>
        </w:rPr>
      </w:pPr>
    </w:p>
    <w:p w:rsidR="007F3153" w:rsidRDefault="007F3153" w:rsidP="007F3153">
      <w:pPr>
        <w:spacing w:line="276" w:lineRule="auto"/>
        <w:ind w:right="-450"/>
        <w:jc w:val="both"/>
        <w:rPr>
          <w:b/>
          <w:szCs w:val="24"/>
          <w:u w:val="single"/>
          <w:lang w:val="en-IN"/>
        </w:rPr>
      </w:pPr>
    </w:p>
    <w:p w:rsidR="007F3153" w:rsidRDefault="007F3153" w:rsidP="007F3153">
      <w:pPr>
        <w:spacing w:line="276" w:lineRule="auto"/>
        <w:ind w:right="-450"/>
        <w:jc w:val="both"/>
        <w:rPr>
          <w:b/>
          <w:szCs w:val="24"/>
          <w:u w:val="single"/>
        </w:rPr>
      </w:pPr>
      <w:r>
        <w:rPr>
          <w:b/>
          <w:szCs w:val="24"/>
          <w:u w:val="single"/>
          <w:lang w:val="en-IN"/>
        </w:rPr>
        <w:t>INFERENCE</w:t>
      </w:r>
    </w:p>
    <w:p w:rsidR="007F3153" w:rsidRDefault="007F3153" w:rsidP="007F3153">
      <w:pPr>
        <w:spacing w:line="276" w:lineRule="auto"/>
        <w:rPr>
          <w:szCs w:val="24"/>
        </w:rPr>
      </w:pPr>
      <w:r>
        <w:rPr>
          <w:szCs w:val="24"/>
        </w:rPr>
        <w:t xml:space="preserve">The characteristics of a PN junction diode is drawn and the forward and reverse dynamic resistances are </w:t>
      </w:r>
    </w:p>
    <w:p w:rsidR="007F3153" w:rsidRDefault="007F3153" w:rsidP="007F3153">
      <w:pPr>
        <w:spacing w:line="276" w:lineRule="auto"/>
        <w:rPr>
          <w:szCs w:val="24"/>
        </w:rPr>
      </w:pPr>
      <w:proofErr w:type="gramStart"/>
      <w:r>
        <w:rPr>
          <w:szCs w:val="24"/>
        </w:rPr>
        <w:t>calculated</w:t>
      </w:r>
      <w:proofErr w:type="gramEnd"/>
      <w:r>
        <w:rPr>
          <w:szCs w:val="24"/>
        </w:rPr>
        <w:t xml:space="preserve"> as follows.</w:t>
      </w:r>
    </w:p>
    <w:p w:rsidR="007F3153" w:rsidRDefault="007F3153" w:rsidP="007F3153">
      <w:pPr>
        <w:spacing w:line="276" w:lineRule="auto"/>
        <w:rPr>
          <w:szCs w:val="24"/>
        </w:rPr>
      </w:pPr>
      <w:r>
        <w:rPr>
          <w:szCs w:val="24"/>
        </w:rPr>
        <w:t xml:space="preserve">Forward resistance =  </w:t>
      </w:r>
    </w:p>
    <w:p w:rsidR="007F3153" w:rsidRDefault="007F3153" w:rsidP="007F3153">
      <w:pPr>
        <w:spacing w:line="276" w:lineRule="auto"/>
        <w:rPr>
          <w:szCs w:val="24"/>
        </w:rPr>
      </w:pPr>
      <w:r>
        <w:rPr>
          <w:szCs w:val="24"/>
        </w:rPr>
        <w:t>Reverse resistance =</w:t>
      </w:r>
    </w:p>
    <w:p w:rsidR="007F3153" w:rsidRDefault="007F3153" w:rsidP="007F3153">
      <w:pPr>
        <w:spacing w:line="276" w:lineRule="auto"/>
        <w:rPr>
          <w:szCs w:val="24"/>
        </w:rPr>
      </w:pPr>
      <w:r>
        <w:rPr>
          <w:szCs w:val="24"/>
        </w:rPr>
        <w:t xml:space="preserve">Cut in voltage =              </w:t>
      </w:r>
    </w:p>
    <w:p w:rsidR="007F3153" w:rsidRDefault="007F3153" w:rsidP="007F3153">
      <w:pPr>
        <w:spacing w:line="276" w:lineRule="auto"/>
        <w:rPr>
          <w:b/>
          <w:szCs w:val="24"/>
        </w:rPr>
      </w:pPr>
      <w:r>
        <w:rPr>
          <w:b/>
          <w:szCs w:val="24"/>
          <w:u w:val="single"/>
        </w:rPr>
        <w:t>REVIEW QUESTIONS</w:t>
      </w:r>
    </w:p>
    <w:p w:rsidR="007F3153" w:rsidRDefault="007F3153" w:rsidP="007F3153">
      <w:pPr>
        <w:numPr>
          <w:ilvl w:val="0"/>
          <w:numId w:val="17"/>
        </w:numPr>
        <w:spacing w:line="276" w:lineRule="auto"/>
        <w:jc w:val="both"/>
        <w:rPr>
          <w:szCs w:val="24"/>
        </w:rPr>
      </w:pPr>
      <w:r>
        <w:rPr>
          <w:szCs w:val="24"/>
        </w:rPr>
        <w:t>What is Depletion region in a PN junction diode?</w:t>
      </w:r>
    </w:p>
    <w:p w:rsidR="007F3153" w:rsidRDefault="007F3153" w:rsidP="007F3153">
      <w:pPr>
        <w:numPr>
          <w:ilvl w:val="0"/>
          <w:numId w:val="17"/>
        </w:numPr>
        <w:spacing w:line="276" w:lineRule="auto"/>
        <w:jc w:val="both"/>
        <w:rPr>
          <w:szCs w:val="24"/>
        </w:rPr>
      </w:pPr>
      <w:r>
        <w:rPr>
          <w:szCs w:val="24"/>
        </w:rPr>
        <w:t>Explain the terms knee voltage and breakdown voltage</w:t>
      </w:r>
    </w:p>
    <w:p w:rsidR="007F3153" w:rsidRDefault="007F3153" w:rsidP="007F3153">
      <w:pPr>
        <w:numPr>
          <w:ilvl w:val="0"/>
          <w:numId w:val="17"/>
        </w:numPr>
        <w:spacing w:line="276" w:lineRule="auto"/>
        <w:jc w:val="both"/>
        <w:rPr>
          <w:szCs w:val="24"/>
        </w:rPr>
      </w:pPr>
      <w:r>
        <w:rPr>
          <w:szCs w:val="24"/>
        </w:rPr>
        <w:t>Define peak inverse voltage (PIV).</w:t>
      </w:r>
    </w:p>
    <w:p w:rsidR="007F3153" w:rsidRDefault="007F3153" w:rsidP="007F3153">
      <w:pPr>
        <w:numPr>
          <w:ilvl w:val="0"/>
          <w:numId w:val="17"/>
        </w:numPr>
        <w:spacing w:line="276" w:lineRule="auto"/>
        <w:jc w:val="both"/>
        <w:rPr>
          <w:szCs w:val="24"/>
        </w:rPr>
      </w:pPr>
      <w:r>
        <w:rPr>
          <w:szCs w:val="24"/>
        </w:rPr>
        <w:t xml:space="preserve">What is avalanche breakdown in PN junction diode? </w:t>
      </w:r>
    </w:p>
    <w:p w:rsidR="007F3153" w:rsidRDefault="007F3153" w:rsidP="007F3153">
      <w:pPr>
        <w:numPr>
          <w:ilvl w:val="0"/>
          <w:numId w:val="17"/>
        </w:numPr>
        <w:spacing w:line="276" w:lineRule="auto"/>
        <w:jc w:val="both"/>
        <w:rPr>
          <w:szCs w:val="24"/>
        </w:rPr>
      </w:pPr>
      <w:r>
        <w:rPr>
          <w:szCs w:val="24"/>
        </w:rPr>
        <w:t>List the applications of PN junction diode.</w:t>
      </w:r>
    </w:p>
    <w:p w:rsidR="00494D58" w:rsidRDefault="00494D58" w:rsidP="00494D58">
      <w:pPr>
        <w:spacing w:line="276" w:lineRule="auto"/>
        <w:jc w:val="both"/>
        <w:rPr>
          <w:szCs w:val="24"/>
        </w:rPr>
      </w:pPr>
    </w:p>
    <w:p w:rsidR="00494D58" w:rsidRDefault="00494D58" w:rsidP="00494D58">
      <w:pPr>
        <w:spacing w:line="276" w:lineRule="auto"/>
        <w:jc w:val="both"/>
        <w:rPr>
          <w:szCs w:val="24"/>
        </w:rPr>
      </w:pPr>
    </w:p>
    <w:p w:rsidR="00494D58" w:rsidRDefault="00494D58" w:rsidP="00494D58">
      <w:pPr>
        <w:spacing w:line="276" w:lineRule="auto"/>
        <w:jc w:val="both"/>
        <w:rPr>
          <w:szCs w:val="24"/>
        </w:rPr>
      </w:pPr>
    </w:p>
    <w:p w:rsidR="00494D58" w:rsidRDefault="00494D58" w:rsidP="00494D58">
      <w:pPr>
        <w:spacing w:line="276" w:lineRule="auto"/>
        <w:jc w:val="both"/>
        <w:rPr>
          <w:szCs w:val="24"/>
        </w:rPr>
      </w:pPr>
    </w:p>
    <w:p w:rsidR="00494D58" w:rsidRDefault="00494D58" w:rsidP="00494D58">
      <w:pPr>
        <w:spacing w:line="276" w:lineRule="auto"/>
        <w:jc w:val="both"/>
        <w:rPr>
          <w:szCs w:val="24"/>
        </w:rPr>
      </w:pPr>
    </w:p>
    <w:p w:rsidR="00494D58" w:rsidRDefault="00494D58" w:rsidP="00494D58">
      <w:pPr>
        <w:spacing w:line="276" w:lineRule="auto"/>
        <w:jc w:val="both"/>
        <w:rPr>
          <w:szCs w:val="24"/>
        </w:rPr>
      </w:pPr>
    </w:p>
    <w:p w:rsidR="007F3153" w:rsidRDefault="007F3153" w:rsidP="007F3153">
      <w:pPr>
        <w:numPr>
          <w:ilvl w:val="0"/>
          <w:numId w:val="13"/>
        </w:numPr>
        <w:spacing w:line="276" w:lineRule="auto"/>
        <w:jc w:val="center"/>
        <w:rPr>
          <w:b/>
          <w:szCs w:val="24"/>
        </w:rPr>
      </w:pPr>
      <w:r>
        <w:rPr>
          <w:b/>
          <w:szCs w:val="24"/>
        </w:rPr>
        <w:t xml:space="preserve"> CHARACTERISTICS OF ZENER DIODE</w:t>
      </w:r>
    </w:p>
    <w:p w:rsidR="007F3153" w:rsidRDefault="007F3153" w:rsidP="007F3153">
      <w:pPr>
        <w:spacing w:line="276" w:lineRule="auto"/>
        <w:ind w:right="-450"/>
        <w:jc w:val="both"/>
        <w:rPr>
          <w:b/>
          <w:szCs w:val="24"/>
        </w:rPr>
      </w:pPr>
      <w:r>
        <w:rPr>
          <w:b/>
          <w:szCs w:val="24"/>
          <w:u w:val="single"/>
        </w:rPr>
        <w:t>AIM</w:t>
      </w:r>
    </w:p>
    <w:p w:rsidR="007F3153" w:rsidRDefault="007F3153" w:rsidP="007F3153">
      <w:pPr>
        <w:spacing w:line="276" w:lineRule="auto"/>
        <w:ind w:right="-450" w:firstLine="720"/>
        <w:jc w:val="both"/>
        <w:rPr>
          <w:szCs w:val="24"/>
        </w:rPr>
      </w:pPr>
      <w:r>
        <w:rPr>
          <w:szCs w:val="24"/>
        </w:rPr>
        <w:t xml:space="preserve">To study the forward and reverse bias characteristics of </w:t>
      </w:r>
      <w:proofErr w:type="spellStart"/>
      <w:r>
        <w:rPr>
          <w:szCs w:val="24"/>
        </w:rPr>
        <w:t>Zener</w:t>
      </w:r>
      <w:proofErr w:type="spellEnd"/>
      <w:r>
        <w:rPr>
          <w:szCs w:val="24"/>
        </w:rPr>
        <w:t xml:space="preserve"> diode and to determine the reverse breakdown voltage, forward and reverse resistance.</w:t>
      </w:r>
    </w:p>
    <w:p w:rsidR="007F3153" w:rsidRDefault="007F3153" w:rsidP="007F3153">
      <w:pPr>
        <w:spacing w:line="276" w:lineRule="auto"/>
        <w:ind w:right="-450"/>
        <w:jc w:val="both"/>
        <w:rPr>
          <w:b/>
          <w:szCs w:val="24"/>
          <w:u w:val="single"/>
          <w:lang w:val="en-IN"/>
        </w:rPr>
      </w:pPr>
      <w:r>
        <w:rPr>
          <w:b/>
          <w:szCs w:val="24"/>
          <w:u w:val="single"/>
          <w:lang w:val="en-IN"/>
        </w:rPr>
        <w:t>COMPONENTS/EQUIPMENTS REQUIRED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3"/>
        <w:gridCol w:w="3746"/>
        <w:gridCol w:w="2459"/>
        <w:gridCol w:w="2628"/>
      </w:tblGrid>
      <w:tr w:rsidR="007F3153" w:rsidTr="007F3153">
        <w:trPr>
          <w:trHeight w:val="20"/>
          <w:jc w:val="center"/>
        </w:trPr>
        <w:tc>
          <w:tcPr>
            <w:tcW w:w="14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u w:val="single"/>
              </w:rPr>
            </w:pPr>
            <w:r>
              <w:rPr>
                <w:b/>
                <w:szCs w:val="24"/>
                <w:u w:val="single"/>
              </w:rPr>
              <w:t>S.NO</w:t>
            </w:r>
          </w:p>
        </w:tc>
        <w:tc>
          <w:tcPr>
            <w:tcW w:w="3746"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u w:val="single"/>
                <w:lang w:val="en-IN"/>
              </w:rPr>
            </w:pPr>
            <w:r>
              <w:rPr>
                <w:b/>
                <w:szCs w:val="24"/>
                <w:u w:val="single"/>
                <w:lang w:val="en-IN"/>
              </w:rPr>
              <w:t>COMPONENTS/EQUIPMENTS</w:t>
            </w:r>
          </w:p>
        </w:tc>
        <w:tc>
          <w:tcPr>
            <w:tcW w:w="245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u w:val="single"/>
              </w:rPr>
            </w:pPr>
            <w:r>
              <w:rPr>
                <w:b/>
                <w:szCs w:val="24"/>
                <w:u w:val="single"/>
              </w:rPr>
              <w:t>RANGE</w:t>
            </w:r>
          </w:p>
        </w:tc>
        <w:tc>
          <w:tcPr>
            <w:tcW w:w="262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u w:val="single"/>
              </w:rPr>
            </w:pPr>
            <w:r>
              <w:rPr>
                <w:b/>
                <w:szCs w:val="24"/>
                <w:u w:val="single"/>
              </w:rPr>
              <w:t>QUANTITY</w:t>
            </w:r>
          </w:p>
        </w:tc>
      </w:tr>
      <w:tr w:rsidR="007F3153" w:rsidTr="007F3153">
        <w:trPr>
          <w:trHeight w:val="20"/>
          <w:jc w:val="center"/>
        </w:trPr>
        <w:tc>
          <w:tcPr>
            <w:tcW w:w="14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c>
          <w:tcPr>
            <w:tcW w:w="3746"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lang w:val="en-IN"/>
              </w:rPr>
            </w:pPr>
            <w:r>
              <w:rPr>
                <w:szCs w:val="24"/>
                <w:lang w:val="en-IN"/>
              </w:rPr>
              <w:t>Regulated Power Supply</w:t>
            </w:r>
          </w:p>
        </w:tc>
        <w:tc>
          <w:tcPr>
            <w:tcW w:w="245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(0-30)V</w:t>
            </w:r>
          </w:p>
        </w:tc>
        <w:tc>
          <w:tcPr>
            <w:tcW w:w="262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trHeight w:val="20"/>
          <w:jc w:val="center"/>
        </w:trPr>
        <w:tc>
          <w:tcPr>
            <w:tcW w:w="14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lastRenderedPageBreak/>
              <w:t>2</w:t>
            </w:r>
          </w:p>
        </w:tc>
        <w:tc>
          <w:tcPr>
            <w:tcW w:w="3746"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Resistor</w:t>
            </w:r>
          </w:p>
        </w:tc>
        <w:tc>
          <w:tcPr>
            <w:tcW w:w="2459" w:type="dxa"/>
            <w:tcBorders>
              <w:top w:val="single" w:sz="4" w:space="0" w:color="auto"/>
              <w:left w:val="single" w:sz="4" w:space="0" w:color="auto"/>
              <w:bottom w:val="single" w:sz="4" w:space="0" w:color="auto"/>
              <w:right w:val="single" w:sz="4" w:space="0" w:color="auto"/>
            </w:tcBorders>
            <w:vAlign w:val="center"/>
            <w:hideMark/>
          </w:tcPr>
          <w:p w:rsidR="007F3153" w:rsidRDefault="00F1376D">
            <w:pPr>
              <w:spacing w:line="360" w:lineRule="auto"/>
              <w:jc w:val="center"/>
              <w:rPr>
                <w:szCs w:val="24"/>
              </w:rPr>
            </w:pPr>
            <w:r>
              <w:rPr>
                <w:szCs w:val="24"/>
              </w:rPr>
              <w:t>1K</w:t>
            </w:r>
            <w:r w:rsidR="007F3153">
              <w:rPr>
                <w:szCs w:val="24"/>
              </w:rPr>
              <w:t>Ω</w:t>
            </w:r>
          </w:p>
        </w:tc>
        <w:tc>
          <w:tcPr>
            <w:tcW w:w="262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trHeight w:val="20"/>
          <w:jc w:val="center"/>
        </w:trPr>
        <w:tc>
          <w:tcPr>
            <w:tcW w:w="14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3</w:t>
            </w:r>
          </w:p>
        </w:tc>
        <w:tc>
          <w:tcPr>
            <w:tcW w:w="3746"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DC Voltmeter</w:t>
            </w:r>
          </w:p>
        </w:tc>
        <w:tc>
          <w:tcPr>
            <w:tcW w:w="245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(0-1)V</w:t>
            </w:r>
          </w:p>
        </w:tc>
        <w:tc>
          <w:tcPr>
            <w:tcW w:w="262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trHeight w:val="20"/>
          <w:jc w:val="center"/>
        </w:trPr>
        <w:tc>
          <w:tcPr>
            <w:tcW w:w="14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4</w:t>
            </w:r>
          </w:p>
        </w:tc>
        <w:tc>
          <w:tcPr>
            <w:tcW w:w="3746"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DC Ammeter</w:t>
            </w:r>
          </w:p>
        </w:tc>
        <w:tc>
          <w:tcPr>
            <w:tcW w:w="245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(0-100)mA</w:t>
            </w:r>
          </w:p>
        </w:tc>
        <w:tc>
          <w:tcPr>
            <w:tcW w:w="262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trHeight w:val="20"/>
          <w:jc w:val="center"/>
        </w:trPr>
        <w:tc>
          <w:tcPr>
            <w:tcW w:w="14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5</w:t>
            </w:r>
          </w:p>
        </w:tc>
        <w:tc>
          <w:tcPr>
            <w:tcW w:w="3746"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proofErr w:type="spellStart"/>
            <w:r>
              <w:rPr>
                <w:szCs w:val="24"/>
              </w:rPr>
              <w:t>Zener</w:t>
            </w:r>
            <w:proofErr w:type="spellEnd"/>
            <w:r>
              <w:rPr>
                <w:szCs w:val="24"/>
              </w:rPr>
              <w:t xml:space="preserve"> Diode</w:t>
            </w:r>
          </w:p>
        </w:tc>
        <w:tc>
          <w:tcPr>
            <w:tcW w:w="245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IN4730</w:t>
            </w:r>
          </w:p>
        </w:tc>
        <w:tc>
          <w:tcPr>
            <w:tcW w:w="262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trHeight w:val="20"/>
          <w:jc w:val="center"/>
        </w:trPr>
        <w:tc>
          <w:tcPr>
            <w:tcW w:w="14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6</w:t>
            </w:r>
          </w:p>
        </w:tc>
        <w:tc>
          <w:tcPr>
            <w:tcW w:w="3746"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Bread board</w:t>
            </w:r>
          </w:p>
        </w:tc>
        <w:tc>
          <w:tcPr>
            <w:tcW w:w="245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w:t>
            </w:r>
          </w:p>
        </w:tc>
        <w:tc>
          <w:tcPr>
            <w:tcW w:w="262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trHeight w:val="20"/>
          <w:jc w:val="center"/>
        </w:trPr>
        <w:tc>
          <w:tcPr>
            <w:tcW w:w="14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7</w:t>
            </w:r>
          </w:p>
        </w:tc>
        <w:tc>
          <w:tcPr>
            <w:tcW w:w="3746"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Connecting wires</w:t>
            </w:r>
          </w:p>
        </w:tc>
        <w:tc>
          <w:tcPr>
            <w:tcW w:w="245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w:t>
            </w:r>
          </w:p>
        </w:tc>
        <w:tc>
          <w:tcPr>
            <w:tcW w:w="262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Few</w:t>
            </w:r>
          </w:p>
        </w:tc>
      </w:tr>
    </w:tbl>
    <w:p w:rsidR="007F3153" w:rsidRDefault="007F3153" w:rsidP="007F3153">
      <w:pPr>
        <w:rPr>
          <w:b/>
          <w:szCs w:val="24"/>
          <w:u w:val="single"/>
        </w:rPr>
      </w:pPr>
      <w:r>
        <w:rPr>
          <w:b/>
          <w:szCs w:val="24"/>
          <w:u w:val="single"/>
        </w:rPr>
        <w:t>THEORY:</w:t>
      </w:r>
    </w:p>
    <w:p w:rsidR="007F3153" w:rsidRDefault="007F3153" w:rsidP="007F3153">
      <w:pPr>
        <w:pStyle w:val="NormalWeb"/>
        <w:spacing w:line="360" w:lineRule="auto"/>
        <w:ind w:firstLine="720"/>
        <w:jc w:val="both"/>
        <w:rPr>
          <w:szCs w:val="24"/>
        </w:rPr>
      </w:pPr>
      <w:proofErr w:type="spellStart"/>
      <w:r>
        <w:rPr>
          <w:szCs w:val="24"/>
        </w:rPr>
        <w:t>Zener</w:t>
      </w:r>
      <w:proofErr w:type="spellEnd"/>
      <w:r>
        <w:rPr>
          <w:szCs w:val="24"/>
        </w:rPr>
        <w:t xml:space="preserve"> diode is a special diode with increased amounts of doping. This is to compensate for the damage that occurs in the case of a </w:t>
      </w:r>
      <w:proofErr w:type="spellStart"/>
      <w:r>
        <w:rPr>
          <w:i/>
          <w:iCs/>
          <w:szCs w:val="24"/>
        </w:rPr>
        <w:t>pn</w:t>
      </w:r>
      <w:proofErr w:type="spellEnd"/>
      <w:r>
        <w:rPr>
          <w:szCs w:val="24"/>
        </w:rPr>
        <w:t xml:space="preserve"> junction diode when the reverse bias exceeds the breakdown voltage and thereby current increases at a rapid rate. </w:t>
      </w:r>
    </w:p>
    <w:p w:rsidR="007F3153" w:rsidRDefault="007F3153" w:rsidP="007F3153">
      <w:pPr>
        <w:pStyle w:val="NormalWeb"/>
        <w:spacing w:line="360" w:lineRule="auto"/>
        <w:ind w:firstLine="720"/>
        <w:jc w:val="both"/>
        <w:rPr>
          <w:szCs w:val="24"/>
        </w:rPr>
      </w:pPr>
      <w:r>
        <w:rPr>
          <w:szCs w:val="24"/>
        </w:rPr>
        <w:t xml:space="preserve">Applying a positive potential to the anode and a negative potential to the cathode of the </w:t>
      </w:r>
      <w:proofErr w:type="spellStart"/>
      <w:r>
        <w:rPr>
          <w:szCs w:val="24"/>
        </w:rPr>
        <w:t>zener</w:t>
      </w:r>
      <w:proofErr w:type="spellEnd"/>
      <w:r>
        <w:rPr>
          <w:szCs w:val="24"/>
        </w:rPr>
        <w:t xml:space="preserve"> diode establishes a forward bias condition. The forward characteristic of the </w:t>
      </w:r>
      <w:proofErr w:type="spellStart"/>
      <w:r>
        <w:rPr>
          <w:szCs w:val="24"/>
        </w:rPr>
        <w:t>zener</w:t>
      </w:r>
      <w:proofErr w:type="spellEnd"/>
      <w:r>
        <w:rPr>
          <w:szCs w:val="24"/>
        </w:rPr>
        <w:t xml:space="preserve"> diode is same as that of a </w:t>
      </w:r>
      <w:proofErr w:type="spellStart"/>
      <w:r>
        <w:rPr>
          <w:i/>
          <w:iCs/>
          <w:szCs w:val="24"/>
        </w:rPr>
        <w:t>pn</w:t>
      </w:r>
      <w:proofErr w:type="spellEnd"/>
      <w:r>
        <w:rPr>
          <w:szCs w:val="24"/>
        </w:rPr>
        <w:t xml:space="preserve"> junction diode i.e. as the applied potential increases the current increases exponentially. Applying a negative potential to the anode and positive potential to the cathode reverse biases the </w:t>
      </w:r>
      <w:proofErr w:type="spellStart"/>
      <w:r>
        <w:rPr>
          <w:szCs w:val="24"/>
        </w:rPr>
        <w:t>zener</w:t>
      </w:r>
      <w:proofErr w:type="spellEnd"/>
      <w:r>
        <w:rPr>
          <w:szCs w:val="24"/>
        </w:rPr>
        <w:t xml:space="preserve"> diode.</w:t>
      </w:r>
    </w:p>
    <w:p w:rsidR="007F3153" w:rsidRDefault="007F3153" w:rsidP="007F3153">
      <w:pPr>
        <w:pStyle w:val="NormalWeb"/>
        <w:spacing w:line="360" w:lineRule="auto"/>
        <w:ind w:firstLine="720"/>
        <w:jc w:val="both"/>
        <w:rPr>
          <w:szCs w:val="24"/>
        </w:rPr>
      </w:pPr>
      <w:proofErr w:type="gramStart"/>
      <w:r>
        <w:rPr>
          <w:szCs w:val="24"/>
        </w:rPr>
        <w:t>As the reverse bias increases the current increases rapidly in a direction opposite to that of the positive voltage region.</w:t>
      </w:r>
      <w:proofErr w:type="gramEnd"/>
      <w:r>
        <w:rPr>
          <w:szCs w:val="24"/>
        </w:rPr>
        <w:t xml:space="preserve"> Thus under reverse bias condition breakdown occurs. It occurs because there is a strong electric filed in the region of the junction that can disrupt the bonding forces within the atom and generate carriers. The breakdown voltage depends upon the amount of doping. For a heavily doped diode depletion layer will be thin and breakdown occurs at low reverse voltage and the breakdown voltage is sharp. </w:t>
      </w:r>
      <w:proofErr w:type="gramStart"/>
      <w:r>
        <w:rPr>
          <w:szCs w:val="24"/>
        </w:rPr>
        <w:t>Whereas a lightly doped diode has a higher breakdown voltage.</w:t>
      </w:r>
      <w:proofErr w:type="gramEnd"/>
      <w:r>
        <w:rPr>
          <w:szCs w:val="24"/>
        </w:rPr>
        <w:t xml:space="preserve"> This explains the </w:t>
      </w:r>
      <w:proofErr w:type="spellStart"/>
      <w:r>
        <w:rPr>
          <w:szCs w:val="24"/>
        </w:rPr>
        <w:t>zener</w:t>
      </w:r>
      <w:proofErr w:type="spellEnd"/>
      <w:r>
        <w:rPr>
          <w:szCs w:val="24"/>
        </w:rPr>
        <w:t xml:space="preserve"> diode characteristics in the reverse bias region. </w:t>
      </w:r>
    </w:p>
    <w:p w:rsidR="007F3153" w:rsidRDefault="007F3153" w:rsidP="007F3153">
      <w:pPr>
        <w:pStyle w:val="NormalWeb"/>
        <w:spacing w:line="360" w:lineRule="auto"/>
        <w:jc w:val="both"/>
        <w:rPr>
          <w:b/>
          <w:szCs w:val="24"/>
          <w:u w:val="single"/>
        </w:rPr>
      </w:pPr>
    </w:p>
    <w:p w:rsidR="007F3153" w:rsidRDefault="007F3153" w:rsidP="007F3153">
      <w:pPr>
        <w:pStyle w:val="NormalWeb"/>
        <w:spacing w:line="360" w:lineRule="auto"/>
        <w:jc w:val="both"/>
        <w:rPr>
          <w:szCs w:val="24"/>
        </w:rPr>
      </w:pPr>
      <w:r>
        <w:rPr>
          <w:b/>
          <w:szCs w:val="24"/>
          <w:u w:val="single"/>
        </w:rPr>
        <w:t>SYMBOL OF ZENER DIODE:</w:t>
      </w:r>
    </w:p>
    <w:p w:rsidR="007F3153" w:rsidRDefault="007F3153" w:rsidP="007F3153">
      <w:pPr>
        <w:jc w:val="center"/>
        <w:rPr>
          <w:b/>
          <w:szCs w:val="24"/>
        </w:rPr>
      </w:pPr>
      <w:r>
        <w:rPr>
          <w:b/>
          <w:noProof/>
          <w:szCs w:val="24"/>
          <w:lang w:val="en-IN" w:eastAsia="en-IN"/>
        </w:rPr>
        <w:drawing>
          <wp:inline distT="0" distB="0" distL="0" distR="0">
            <wp:extent cx="2000250" cy="762000"/>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2000250" cy="762000"/>
                    </a:xfrm>
                    <a:prstGeom prst="rect">
                      <a:avLst/>
                    </a:prstGeom>
                    <a:noFill/>
                    <a:ln w="9525">
                      <a:noFill/>
                      <a:miter lim="800000"/>
                      <a:headEnd/>
                      <a:tailEnd/>
                    </a:ln>
                  </pic:spPr>
                </pic:pic>
              </a:graphicData>
            </a:graphic>
          </wp:inline>
        </w:drawing>
      </w:r>
    </w:p>
    <w:p w:rsidR="007F3153" w:rsidRDefault="007F3153" w:rsidP="007F3153">
      <w:pPr>
        <w:rPr>
          <w:b/>
          <w:szCs w:val="24"/>
          <w:u w:val="single"/>
        </w:rPr>
      </w:pPr>
    </w:p>
    <w:p w:rsidR="007F3153" w:rsidRDefault="007F3153" w:rsidP="007F3153">
      <w:pPr>
        <w:rPr>
          <w:szCs w:val="24"/>
          <w:u w:val="single"/>
        </w:rPr>
      </w:pPr>
      <w:r>
        <w:rPr>
          <w:b/>
          <w:szCs w:val="24"/>
          <w:u w:val="single"/>
        </w:rPr>
        <w:t>FORWARD BIAS CHARACTERISTICS:</w:t>
      </w:r>
    </w:p>
    <w:p w:rsidR="007F3153" w:rsidRDefault="007C3DD9" w:rsidP="007F3153">
      <w:pPr>
        <w:jc w:val="center"/>
        <w:rPr>
          <w:szCs w:val="24"/>
        </w:rPr>
      </w:pPr>
      <w:r>
        <w:rPr>
          <w:noProof/>
          <w:szCs w:val="24"/>
          <w:lang w:val="en-IN" w:eastAsia="en-IN"/>
        </w:rPr>
        <w:drawing>
          <wp:inline distT="0" distB="0" distL="0" distR="0">
            <wp:extent cx="4533900" cy="2095500"/>
            <wp:effectExtent l="19050" t="0" r="0" b="0"/>
            <wp:docPr id="67793" name="Picture 67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93"/>
                    <pic:cNvPicPr>
                      <a:picLocks noChangeAspect="1" noChangeArrowheads="1"/>
                    </pic:cNvPicPr>
                  </pic:nvPicPr>
                  <pic:blipFill>
                    <a:blip r:embed="rId22" cstate="print"/>
                    <a:srcRect/>
                    <a:stretch>
                      <a:fillRect/>
                    </a:stretch>
                  </pic:blipFill>
                  <pic:spPr bwMode="auto">
                    <a:xfrm>
                      <a:off x="0" y="0"/>
                      <a:ext cx="4533900" cy="2095500"/>
                    </a:xfrm>
                    <a:prstGeom prst="rect">
                      <a:avLst/>
                    </a:prstGeom>
                    <a:noFill/>
                    <a:ln w="9525">
                      <a:noFill/>
                      <a:miter lim="800000"/>
                      <a:headEnd/>
                      <a:tailEnd/>
                    </a:ln>
                  </pic:spPr>
                </pic:pic>
              </a:graphicData>
            </a:graphic>
          </wp:inline>
        </w:drawing>
      </w:r>
    </w:p>
    <w:p w:rsidR="007F3153" w:rsidRDefault="007F3153" w:rsidP="007F3153">
      <w:pPr>
        <w:jc w:val="center"/>
        <w:rPr>
          <w:b/>
          <w:szCs w:val="24"/>
        </w:rPr>
      </w:pPr>
      <w:r>
        <w:rPr>
          <w:b/>
          <w:szCs w:val="24"/>
        </w:rPr>
        <w:t>Circuit Diagram for Forward Bias</w:t>
      </w:r>
    </w:p>
    <w:p w:rsidR="007F3153" w:rsidRDefault="007F3153" w:rsidP="007F3153">
      <w:pPr>
        <w:rPr>
          <w:b/>
          <w:szCs w:val="24"/>
          <w:u w:val="single"/>
        </w:rPr>
      </w:pPr>
      <w:r>
        <w:rPr>
          <w:b/>
          <w:szCs w:val="24"/>
          <w:u w:val="single"/>
        </w:rPr>
        <w:t>PROCEDURE:</w:t>
      </w:r>
    </w:p>
    <w:p w:rsidR="007F3153" w:rsidRDefault="007F3153" w:rsidP="007F3153">
      <w:pPr>
        <w:pStyle w:val="ListParagraph"/>
        <w:numPr>
          <w:ilvl w:val="0"/>
          <w:numId w:val="18"/>
        </w:numPr>
        <w:spacing w:line="360" w:lineRule="auto"/>
        <w:rPr>
          <w:rFonts w:ascii="Times New Roman" w:hAnsi="Times New Roman"/>
          <w:sz w:val="24"/>
          <w:szCs w:val="24"/>
        </w:rPr>
      </w:pPr>
      <w:r>
        <w:rPr>
          <w:rFonts w:ascii="Times New Roman" w:hAnsi="Times New Roman"/>
          <w:sz w:val="24"/>
          <w:szCs w:val="24"/>
        </w:rPr>
        <w:t>Connections are given as per the circuit diagram.</w:t>
      </w:r>
    </w:p>
    <w:p w:rsidR="007F3153" w:rsidRDefault="007F3153" w:rsidP="007F3153">
      <w:pPr>
        <w:pStyle w:val="ListParagraph"/>
        <w:numPr>
          <w:ilvl w:val="0"/>
          <w:numId w:val="18"/>
        </w:numPr>
        <w:spacing w:line="360" w:lineRule="auto"/>
        <w:rPr>
          <w:rFonts w:ascii="Times New Roman" w:hAnsi="Times New Roman"/>
          <w:sz w:val="24"/>
          <w:szCs w:val="24"/>
        </w:rPr>
      </w:pPr>
      <w:r>
        <w:rPr>
          <w:rFonts w:ascii="Times New Roman" w:hAnsi="Times New Roman"/>
          <w:sz w:val="24"/>
          <w:szCs w:val="24"/>
        </w:rPr>
        <w:t>Power supply is switched ON.</w:t>
      </w:r>
    </w:p>
    <w:p w:rsidR="007F3153" w:rsidRDefault="007F3153" w:rsidP="007F3153">
      <w:pPr>
        <w:pStyle w:val="ListParagraph"/>
        <w:numPr>
          <w:ilvl w:val="0"/>
          <w:numId w:val="18"/>
        </w:numPr>
        <w:spacing w:line="360" w:lineRule="auto"/>
        <w:rPr>
          <w:rFonts w:ascii="Times New Roman" w:hAnsi="Times New Roman"/>
          <w:sz w:val="24"/>
          <w:szCs w:val="24"/>
        </w:rPr>
      </w:pPr>
      <w:r>
        <w:rPr>
          <w:rFonts w:ascii="Times New Roman" w:hAnsi="Times New Roman"/>
          <w:sz w:val="24"/>
          <w:szCs w:val="24"/>
        </w:rPr>
        <w:t>By varying the RPS, the forward current is noted for various forward voltages.</w:t>
      </w:r>
    </w:p>
    <w:p w:rsidR="007F3153" w:rsidRDefault="007F3153" w:rsidP="007F3153">
      <w:pPr>
        <w:pStyle w:val="ListParagraph"/>
        <w:numPr>
          <w:ilvl w:val="0"/>
          <w:numId w:val="18"/>
        </w:numPr>
        <w:spacing w:line="360" w:lineRule="auto"/>
        <w:rPr>
          <w:rFonts w:ascii="Times New Roman" w:hAnsi="Times New Roman"/>
          <w:sz w:val="24"/>
          <w:szCs w:val="24"/>
        </w:rPr>
      </w:pPr>
      <w:r>
        <w:rPr>
          <w:rFonts w:ascii="Times New Roman" w:hAnsi="Times New Roman"/>
          <w:sz w:val="24"/>
          <w:szCs w:val="24"/>
        </w:rPr>
        <w:t xml:space="preserve">The plot is drawn between the Forward voltage and Forward current. </w:t>
      </w:r>
    </w:p>
    <w:p w:rsidR="007F3153" w:rsidRDefault="007F3153" w:rsidP="007F3153">
      <w:pPr>
        <w:pStyle w:val="ListParagraph"/>
        <w:numPr>
          <w:ilvl w:val="0"/>
          <w:numId w:val="18"/>
        </w:numPr>
        <w:spacing w:line="360" w:lineRule="auto"/>
        <w:rPr>
          <w:rFonts w:ascii="Times New Roman" w:hAnsi="Times New Roman"/>
          <w:b/>
          <w:sz w:val="24"/>
          <w:szCs w:val="24"/>
          <w:u w:val="single"/>
        </w:rPr>
      </w:pPr>
      <w:r>
        <w:rPr>
          <w:rFonts w:ascii="Times New Roman" w:hAnsi="Times New Roman"/>
          <w:sz w:val="24"/>
          <w:szCs w:val="24"/>
        </w:rPr>
        <w:t>From the plot the forward resistance is calculated.</w:t>
      </w:r>
    </w:p>
    <w:p w:rsidR="00FA4EAC" w:rsidRDefault="00FA4EAC" w:rsidP="007F3153">
      <w:pPr>
        <w:pStyle w:val="ListParagraph"/>
        <w:spacing w:line="360" w:lineRule="auto"/>
        <w:ind w:left="0"/>
        <w:rPr>
          <w:rFonts w:ascii="Times New Roman" w:hAnsi="Times New Roman"/>
          <w:b/>
          <w:sz w:val="24"/>
          <w:szCs w:val="24"/>
          <w:u w:val="single"/>
        </w:rPr>
      </w:pPr>
    </w:p>
    <w:p w:rsidR="00FA4EAC" w:rsidRDefault="00FA4EAC" w:rsidP="007F3153">
      <w:pPr>
        <w:pStyle w:val="ListParagraph"/>
        <w:spacing w:line="360" w:lineRule="auto"/>
        <w:ind w:left="0"/>
        <w:rPr>
          <w:rFonts w:ascii="Times New Roman" w:hAnsi="Times New Roman"/>
          <w:b/>
          <w:sz w:val="24"/>
          <w:szCs w:val="24"/>
          <w:u w:val="single"/>
        </w:rPr>
      </w:pPr>
    </w:p>
    <w:p w:rsidR="00FA4EAC" w:rsidRDefault="00FA4EAC" w:rsidP="007F3153">
      <w:pPr>
        <w:pStyle w:val="ListParagraph"/>
        <w:spacing w:line="360" w:lineRule="auto"/>
        <w:ind w:left="0"/>
        <w:rPr>
          <w:rFonts w:ascii="Times New Roman" w:hAnsi="Times New Roman"/>
          <w:b/>
          <w:sz w:val="24"/>
          <w:szCs w:val="24"/>
          <w:u w:val="single"/>
        </w:rPr>
      </w:pPr>
    </w:p>
    <w:p w:rsidR="00FA4EAC" w:rsidRDefault="00FA4EAC" w:rsidP="007F3153">
      <w:pPr>
        <w:pStyle w:val="ListParagraph"/>
        <w:spacing w:line="360" w:lineRule="auto"/>
        <w:ind w:left="0"/>
        <w:rPr>
          <w:rFonts w:ascii="Times New Roman" w:hAnsi="Times New Roman"/>
          <w:b/>
          <w:sz w:val="24"/>
          <w:szCs w:val="24"/>
          <w:u w:val="single"/>
        </w:rPr>
      </w:pPr>
    </w:p>
    <w:p w:rsidR="00FA4EAC" w:rsidRDefault="00FA4EAC" w:rsidP="007F3153">
      <w:pPr>
        <w:pStyle w:val="ListParagraph"/>
        <w:spacing w:line="360" w:lineRule="auto"/>
        <w:ind w:left="0"/>
        <w:rPr>
          <w:rFonts w:ascii="Times New Roman" w:hAnsi="Times New Roman"/>
          <w:b/>
          <w:sz w:val="24"/>
          <w:szCs w:val="24"/>
          <w:u w:val="single"/>
        </w:rPr>
      </w:pPr>
    </w:p>
    <w:p w:rsidR="00FA4EAC" w:rsidRDefault="00FA4EAC" w:rsidP="007F3153">
      <w:pPr>
        <w:pStyle w:val="ListParagraph"/>
        <w:spacing w:line="360" w:lineRule="auto"/>
        <w:ind w:left="0"/>
        <w:rPr>
          <w:rFonts w:ascii="Times New Roman" w:hAnsi="Times New Roman"/>
          <w:b/>
          <w:sz w:val="24"/>
          <w:szCs w:val="24"/>
          <w:u w:val="single"/>
        </w:rPr>
      </w:pPr>
    </w:p>
    <w:p w:rsidR="007F3153" w:rsidRDefault="007F3153" w:rsidP="007F3153">
      <w:pPr>
        <w:pStyle w:val="ListParagraph"/>
        <w:spacing w:line="360" w:lineRule="auto"/>
        <w:ind w:left="0"/>
        <w:rPr>
          <w:rFonts w:ascii="Times New Roman" w:hAnsi="Times New Roman"/>
          <w:b/>
          <w:sz w:val="24"/>
          <w:szCs w:val="24"/>
          <w:u w:val="single"/>
        </w:rPr>
      </w:pPr>
      <w:r>
        <w:rPr>
          <w:rFonts w:ascii="Times New Roman" w:hAnsi="Times New Roman"/>
          <w:b/>
          <w:sz w:val="24"/>
          <w:szCs w:val="24"/>
          <w:u w:val="single"/>
        </w:rPr>
        <w:t>TABLE FOR FORWARD BIAS: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2097"/>
        <w:gridCol w:w="2097"/>
      </w:tblGrid>
      <w:tr w:rsidR="007F3153" w:rsidRPr="00F1376D" w:rsidTr="007F3153">
        <w:trPr>
          <w:trHeight w:val="407"/>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Pr="00F1376D" w:rsidRDefault="007F3153">
            <w:pPr>
              <w:jc w:val="center"/>
              <w:rPr>
                <w:b/>
                <w:sz w:val="18"/>
                <w:szCs w:val="24"/>
              </w:rPr>
            </w:pPr>
            <w:proofErr w:type="spellStart"/>
            <w:r w:rsidRPr="00F1376D">
              <w:rPr>
                <w:b/>
                <w:sz w:val="18"/>
                <w:szCs w:val="24"/>
              </w:rPr>
              <w:t>S.No</w:t>
            </w:r>
            <w:proofErr w:type="spellEnd"/>
          </w:p>
        </w:tc>
        <w:tc>
          <w:tcPr>
            <w:tcW w:w="2097" w:type="dxa"/>
            <w:tcBorders>
              <w:top w:val="single" w:sz="4" w:space="0" w:color="auto"/>
              <w:left w:val="single" w:sz="4" w:space="0" w:color="auto"/>
              <w:bottom w:val="single" w:sz="4" w:space="0" w:color="auto"/>
              <w:right w:val="single" w:sz="4" w:space="0" w:color="auto"/>
            </w:tcBorders>
            <w:vAlign w:val="center"/>
            <w:hideMark/>
          </w:tcPr>
          <w:p w:rsidR="007F3153" w:rsidRPr="00F1376D" w:rsidRDefault="007F3153">
            <w:pPr>
              <w:jc w:val="center"/>
              <w:rPr>
                <w:b/>
                <w:sz w:val="18"/>
                <w:szCs w:val="24"/>
              </w:rPr>
            </w:pPr>
            <w:r w:rsidRPr="00F1376D">
              <w:rPr>
                <w:b/>
                <w:sz w:val="18"/>
                <w:szCs w:val="24"/>
              </w:rPr>
              <w:t>Forward Voltage</w:t>
            </w:r>
          </w:p>
          <w:p w:rsidR="007F3153" w:rsidRPr="00F1376D" w:rsidRDefault="007F3153">
            <w:pPr>
              <w:jc w:val="center"/>
              <w:rPr>
                <w:b/>
                <w:sz w:val="18"/>
                <w:szCs w:val="24"/>
              </w:rPr>
            </w:pPr>
            <w:proofErr w:type="spellStart"/>
            <w:r w:rsidRPr="00F1376D">
              <w:rPr>
                <w:b/>
                <w:sz w:val="18"/>
                <w:szCs w:val="24"/>
              </w:rPr>
              <w:t>V</w:t>
            </w:r>
            <w:r w:rsidRPr="00F1376D">
              <w:rPr>
                <w:b/>
                <w:sz w:val="18"/>
                <w:szCs w:val="24"/>
                <w:vertAlign w:val="subscript"/>
              </w:rPr>
              <w:t>f</w:t>
            </w:r>
            <w:proofErr w:type="spellEnd"/>
            <w:r w:rsidR="00F65CDE" w:rsidRPr="00F1376D">
              <w:rPr>
                <w:b/>
                <w:sz w:val="18"/>
                <w:szCs w:val="24"/>
              </w:rPr>
              <w:t xml:space="preserve"> (</w:t>
            </w:r>
            <w:r w:rsidRPr="00F1376D">
              <w:rPr>
                <w:b/>
                <w:sz w:val="18"/>
                <w:szCs w:val="24"/>
              </w:rPr>
              <w:t>V)</w:t>
            </w:r>
          </w:p>
        </w:tc>
        <w:tc>
          <w:tcPr>
            <w:tcW w:w="2097" w:type="dxa"/>
            <w:tcBorders>
              <w:top w:val="single" w:sz="4" w:space="0" w:color="auto"/>
              <w:left w:val="single" w:sz="4" w:space="0" w:color="auto"/>
              <w:bottom w:val="single" w:sz="4" w:space="0" w:color="auto"/>
              <w:right w:val="single" w:sz="4" w:space="0" w:color="auto"/>
            </w:tcBorders>
            <w:vAlign w:val="center"/>
          </w:tcPr>
          <w:p w:rsidR="007F3153" w:rsidRPr="00F1376D" w:rsidRDefault="007F3153">
            <w:pPr>
              <w:jc w:val="center"/>
              <w:rPr>
                <w:b/>
                <w:sz w:val="18"/>
                <w:szCs w:val="24"/>
              </w:rPr>
            </w:pPr>
          </w:p>
          <w:p w:rsidR="007F3153" w:rsidRPr="00F1376D" w:rsidRDefault="007F3153">
            <w:pPr>
              <w:jc w:val="center"/>
              <w:rPr>
                <w:b/>
                <w:sz w:val="18"/>
                <w:szCs w:val="24"/>
              </w:rPr>
            </w:pPr>
            <w:r w:rsidRPr="00F1376D">
              <w:rPr>
                <w:b/>
                <w:sz w:val="18"/>
                <w:szCs w:val="24"/>
              </w:rPr>
              <w:t>Forward Current</w:t>
            </w:r>
          </w:p>
          <w:p w:rsidR="007F3153" w:rsidRPr="00F1376D" w:rsidRDefault="007F3153">
            <w:pPr>
              <w:jc w:val="center"/>
              <w:rPr>
                <w:b/>
                <w:sz w:val="18"/>
                <w:szCs w:val="24"/>
              </w:rPr>
            </w:pPr>
            <w:r w:rsidRPr="00F1376D">
              <w:rPr>
                <w:b/>
                <w:sz w:val="18"/>
                <w:szCs w:val="24"/>
              </w:rPr>
              <w:t>I</w:t>
            </w:r>
            <w:r w:rsidRPr="00F1376D">
              <w:rPr>
                <w:b/>
                <w:sz w:val="18"/>
                <w:szCs w:val="24"/>
                <w:vertAlign w:val="subscript"/>
              </w:rPr>
              <w:t>f</w:t>
            </w:r>
            <w:r w:rsidRPr="00F1376D">
              <w:rPr>
                <w:b/>
                <w:sz w:val="18"/>
                <w:szCs w:val="24"/>
              </w:rPr>
              <w:t xml:space="preserve"> (mA)</w:t>
            </w:r>
          </w:p>
          <w:p w:rsidR="007F3153" w:rsidRPr="00F1376D" w:rsidRDefault="007F3153">
            <w:pPr>
              <w:jc w:val="center"/>
              <w:rPr>
                <w:b/>
                <w:sz w:val="18"/>
                <w:szCs w:val="24"/>
              </w:rPr>
            </w:pPr>
          </w:p>
        </w:tc>
      </w:tr>
      <w:tr w:rsidR="007F3153" w:rsidRPr="00F1376D" w:rsidTr="007F3153">
        <w:trPr>
          <w:trHeight w:val="385"/>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Pr="00F1376D" w:rsidRDefault="007F3153">
            <w:pPr>
              <w:jc w:val="center"/>
              <w:rPr>
                <w:b/>
                <w:sz w:val="18"/>
                <w:szCs w:val="24"/>
              </w:rPr>
            </w:pPr>
            <w:r w:rsidRPr="00F1376D">
              <w:rPr>
                <w:b/>
                <w:sz w:val="18"/>
                <w:szCs w:val="24"/>
              </w:rPr>
              <w:lastRenderedPageBreak/>
              <w:t>1</w:t>
            </w:r>
          </w:p>
        </w:tc>
        <w:tc>
          <w:tcPr>
            <w:tcW w:w="2097" w:type="dxa"/>
            <w:tcBorders>
              <w:top w:val="single" w:sz="4" w:space="0" w:color="auto"/>
              <w:left w:val="single" w:sz="4" w:space="0" w:color="auto"/>
              <w:bottom w:val="single" w:sz="4" w:space="0" w:color="auto"/>
              <w:right w:val="single" w:sz="4" w:space="0" w:color="auto"/>
            </w:tcBorders>
            <w:vAlign w:val="center"/>
          </w:tcPr>
          <w:p w:rsidR="007F3153" w:rsidRPr="00F1376D" w:rsidRDefault="007F3153">
            <w:pPr>
              <w:jc w:val="center"/>
              <w:rPr>
                <w:b/>
                <w:sz w:val="18"/>
                <w:szCs w:val="24"/>
              </w:rPr>
            </w:pPr>
          </w:p>
        </w:tc>
        <w:tc>
          <w:tcPr>
            <w:tcW w:w="2097" w:type="dxa"/>
            <w:tcBorders>
              <w:top w:val="single" w:sz="4" w:space="0" w:color="auto"/>
              <w:left w:val="single" w:sz="4" w:space="0" w:color="auto"/>
              <w:bottom w:val="single" w:sz="4" w:space="0" w:color="auto"/>
              <w:right w:val="single" w:sz="4" w:space="0" w:color="auto"/>
            </w:tcBorders>
            <w:vAlign w:val="center"/>
          </w:tcPr>
          <w:p w:rsidR="007F3153" w:rsidRPr="00F1376D" w:rsidRDefault="007F3153">
            <w:pPr>
              <w:jc w:val="center"/>
              <w:rPr>
                <w:b/>
                <w:sz w:val="18"/>
                <w:szCs w:val="24"/>
              </w:rPr>
            </w:pPr>
          </w:p>
        </w:tc>
      </w:tr>
      <w:tr w:rsidR="007F3153" w:rsidRPr="00F1376D" w:rsidTr="007F3153">
        <w:trPr>
          <w:trHeight w:val="407"/>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Pr="00F1376D" w:rsidRDefault="007F3153">
            <w:pPr>
              <w:jc w:val="center"/>
              <w:rPr>
                <w:b/>
                <w:sz w:val="18"/>
                <w:szCs w:val="24"/>
              </w:rPr>
            </w:pPr>
            <w:r w:rsidRPr="00F1376D">
              <w:rPr>
                <w:b/>
                <w:sz w:val="18"/>
                <w:szCs w:val="24"/>
              </w:rPr>
              <w:t>2</w:t>
            </w:r>
          </w:p>
        </w:tc>
        <w:tc>
          <w:tcPr>
            <w:tcW w:w="2097" w:type="dxa"/>
            <w:tcBorders>
              <w:top w:val="single" w:sz="4" w:space="0" w:color="auto"/>
              <w:left w:val="single" w:sz="4" w:space="0" w:color="auto"/>
              <w:bottom w:val="single" w:sz="4" w:space="0" w:color="auto"/>
              <w:right w:val="single" w:sz="4" w:space="0" w:color="auto"/>
            </w:tcBorders>
            <w:vAlign w:val="center"/>
          </w:tcPr>
          <w:p w:rsidR="007F3153" w:rsidRPr="00F1376D" w:rsidRDefault="007F3153">
            <w:pPr>
              <w:jc w:val="center"/>
              <w:rPr>
                <w:b/>
                <w:sz w:val="18"/>
                <w:szCs w:val="24"/>
              </w:rPr>
            </w:pPr>
          </w:p>
        </w:tc>
        <w:tc>
          <w:tcPr>
            <w:tcW w:w="2097" w:type="dxa"/>
            <w:tcBorders>
              <w:top w:val="single" w:sz="4" w:space="0" w:color="auto"/>
              <w:left w:val="single" w:sz="4" w:space="0" w:color="auto"/>
              <w:bottom w:val="single" w:sz="4" w:space="0" w:color="auto"/>
              <w:right w:val="single" w:sz="4" w:space="0" w:color="auto"/>
            </w:tcBorders>
            <w:vAlign w:val="center"/>
          </w:tcPr>
          <w:p w:rsidR="007F3153" w:rsidRPr="00F1376D" w:rsidRDefault="007F3153">
            <w:pPr>
              <w:jc w:val="center"/>
              <w:rPr>
                <w:b/>
                <w:sz w:val="18"/>
                <w:szCs w:val="24"/>
              </w:rPr>
            </w:pPr>
          </w:p>
        </w:tc>
      </w:tr>
      <w:tr w:rsidR="007F3153" w:rsidRPr="00F1376D" w:rsidTr="007F3153">
        <w:trPr>
          <w:trHeight w:val="385"/>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Pr="00F1376D" w:rsidRDefault="007F3153">
            <w:pPr>
              <w:jc w:val="center"/>
              <w:rPr>
                <w:b/>
                <w:sz w:val="18"/>
                <w:szCs w:val="24"/>
              </w:rPr>
            </w:pPr>
            <w:r w:rsidRPr="00F1376D">
              <w:rPr>
                <w:b/>
                <w:sz w:val="18"/>
                <w:szCs w:val="24"/>
              </w:rPr>
              <w:t>3</w:t>
            </w:r>
          </w:p>
        </w:tc>
        <w:tc>
          <w:tcPr>
            <w:tcW w:w="2097" w:type="dxa"/>
            <w:tcBorders>
              <w:top w:val="single" w:sz="4" w:space="0" w:color="auto"/>
              <w:left w:val="single" w:sz="4" w:space="0" w:color="auto"/>
              <w:bottom w:val="single" w:sz="4" w:space="0" w:color="auto"/>
              <w:right w:val="single" w:sz="4" w:space="0" w:color="auto"/>
            </w:tcBorders>
            <w:vAlign w:val="center"/>
          </w:tcPr>
          <w:p w:rsidR="007F3153" w:rsidRPr="00F1376D" w:rsidRDefault="007F3153">
            <w:pPr>
              <w:jc w:val="center"/>
              <w:rPr>
                <w:b/>
                <w:sz w:val="18"/>
                <w:szCs w:val="24"/>
              </w:rPr>
            </w:pPr>
          </w:p>
        </w:tc>
        <w:tc>
          <w:tcPr>
            <w:tcW w:w="2097" w:type="dxa"/>
            <w:tcBorders>
              <w:top w:val="single" w:sz="4" w:space="0" w:color="auto"/>
              <w:left w:val="single" w:sz="4" w:space="0" w:color="auto"/>
              <w:bottom w:val="single" w:sz="4" w:space="0" w:color="auto"/>
              <w:right w:val="single" w:sz="4" w:space="0" w:color="auto"/>
            </w:tcBorders>
            <w:vAlign w:val="center"/>
          </w:tcPr>
          <w:p w:rsidR="007F3153" w:rsidRPr="00F1376D" w:rsidRDefault="007F3153">
            <w:pPr>
              <w:jc w:val="center"/>
              <w:rPr>
                <w:b/>
                <w:sz w:val="18"/>
                <w:szCs w:val="24"/>
              </w:rPr>
            </w:pPr>
          </w:p>
        </w:tc>
      </w:tr>
      <w:tr w:rsidR="007F3153" w:rsidRPr="00F1376D" w:rsidTr="007F3153">
        <w:trPr>
          <w:trHeight w:val="407"/>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Pr="00F1376D" w:rsidRDefault="007F3153">
            <w:pPr>
              <w:jc w:val="center"/>
              <w:rPr>
                <w:b/>
                <w:sz w:val="18"/>
                <w:szCs w:val="24"/>
              </w:rPr>
            </w:pPr>
            <w:r w:rsidRPr="00F1376D">
              <w:rPr>
                <w:b/>
                <w:sz w:val="18"/>
                <w:szCs w:val="24"/>
              </w:rPr>
              <w:t>4</w:t>
            </w:r>
          </w:p>
        </w:tc>
        <w:tc>
          <w:tcPr>
            <w:tcW w:w="2097" w:type="dxa"/>
            <w:tcBorders>
              <w:top w:val="single" w:sz="4" w:space="0" w:color="auto"/>
              <w:left w:val="single" w:sz="4" w:space="0" w:color="auto"/>
              <w:bottom w:val="single" w:sz="4" w:space="0" w:color="auto"/>
              <w:right w:val="single" w:sz="4" w:space="0" w:color="auto"/>
            </w:tcBorders>
            <w:vAlign w:val="center"/>
          </w:tcPr>
          <w:p w:rsidR="007F3153" w:rsidRPr="00F1376D" w:rsidRDefault="007F3153">
            <w:pPr>
              <w:jc w:val="center"/>
              <w:rPr>
                <w:b/>
                <w:sz w:val="18"/>
                <w:szCs w:val="24"/>
              </w:rPr>
            </w:pPr>
          </w:p>
        </w:tc>
        <w:tc>
          <w:tcPr>
            <w:tcW w:w="2097" w:type="dxa"/>
            <w:tcBorders>
              <w:top w:val="single" w:sz="4" w:space="0" w:color="auto"/>
              <w:left w:val="single" w:sz="4" w:space="0" w:color="auto"/>
              <w:bottom w:val="single" w:sz="4" w:space="0" w:color="auto"/>
              <w:right w:val="single" w:sz="4" w:space="0" w:color="auto"/>
            </w:tcBorders>
            <w:vAlign w:val="center"/>
          </w:tcPr>
          <w:p w:rsidR="007F3153" w:rsidRPr="00F1376D" w:rsidRDefault="007F3153">
            <w:pPr>
              <w:jc w:val="center"/>
              <w:rPr>
                <w:b/>
                <w:sz w:val="18"/>
                <w:szCs w:val="24"/>
              </w:rPr>
            </w:pPr>
          </w:p>
        </w:tc>
      </w:tr>
      <w:tr w:rsidR="007F3153" w:rsidRPr="00F1376D" w:rsidTr="007F3153">
        <w:trPr>
          <w:trHeight w:val="385"/>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Pr="00F1376D" w:rsidRDefault="007F3153">
            <w:pPr>
              <w:jc w:val="center"/>
              <w:rPr>
                <w:b/>
                <w:sz w:val="18"/>
                <w:szCs w:val="24"/>
              </w:rPr>
            </w:pPr>
            <w:r w:rsidRPr="00F1376D">
              <w:rPr>
                <w:b/>
                <w:sz w:val="18"/>
                <w:szCs w:val="24"/>
              </w:rPr>
              <w:t>5</w:t>
            </w:r>
          </w:p>
        </w:tc>
        <w:tc>
          <w:tcPr>
            <w:tcW w:w="2097" w:type="dxa"/>
            <w:tcBorders>
              <w:top w:val="single" w:sz="4" w:space="0" w:color="auto"/>
              <w:left w:val="single" w:sz="4" w:space="0" w:color="auto"/>
              <w:bottom w:val="single" w:sz="4" w:space="0" w:color="auto"/>
              <w:right w:val="single" w:sz="4" w:space="0" w:color="auto"/>
            </w:tcBorders>
            <w:vAlign w:val="center"/>
          </w:tcPr>
          <w:p w:rsidR="007F3153" w:rsidRPr="00F1376D" w:rsidRDefault="007F3153">
            <w:pPr>
              <w:jc w:val="center"/>
              <w:rPr>
                <w:b/>
                <w:sz w:val="18"/>
                <w:szCs w:val="24"/>
              </w:rPr>
            </w:pPr>
          </w:p>
        </w:tc>
        <w:tc>
          <w:tcPr>
            <w:tcW w:w="2097" w:type="dxa"/>
            <w:tcBorders>
              <w:top w:val="single" w:sz="4" w:space="0" w:color="auto"/>
              <w:left w:val="single" w:sz="4" w:space="0" w:color="auto"/>
              <w:bottom w:val="single" w:sz="4" w:space="0" w:color="auto"/>
              <w:right w:val="single" w:sz="4" w:space="0" w:color="auto"/>
            </w:tcBorders>
            <w:vAlign w:val="center"/>
          </w:tcPr>
          <w:p w:rsidR="007F3153" w:rsidRPr="00F1376D" w:rsidRDefault="007F3153">
            <w:pPr>
              <w:jc w:val="center"/>
              <w:rPr>
                <w:b/>
                <w:sz w:val="18"/>
                <w:szCs w:val="24"/>
              </w:rPr>
            </w:pPr>
          </w:p>
        </w:tc>
      </w:tr>
      <w:tr w:rsidR="007F3153" w:rsidRPr="00F1376D" w:rsidTr="007F3153">
        <w:trPr>
          <w:trHeight w:val="407"/>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Pr="00F1376D" w:rsidRDefault="007F3153">
            <w:pPr>
              <w:jc w:val="center"/>
              <w:rPr>
                <w:b/>
                <w:sz w:val="18"/>
                <w:szCs w:val="24"/>
              </w:rPr>
            </w:pPr>
            <w:r w:rsidRPr="00F1376D">
              <w:rPr>
                <w:b/>
                <w:sz w:val="18"/>
                <w:szCs w:val="24"/>
              </w:rPr>
              <w:t>6</w:t>
            </w:r>
          </w:p>
        </w:tc>
        <w:tc>
          <w:tcPr>
            <w:tcW w:w="2097" w:type="dxa"/>
            <w:tcBorders>
              <w:top w:val="single" w:sz="4" w:space="0" w:color="auto"/>
              <w:left w:val="single" w:sz="4" w:space="0" w:color="auto"/>
              <w:bottom w:val="single" w:sz="4" w:space="0" w:color="auto"/>
              <w:right w:val="single" w:sz="4" w:space="0" w:color="auto"/>
            </w:tcBorders>
            <w:vAlign w:val="center"/>
          </w:tcPr>
          <w:p w:rsidR="007F3153" w:rsidRPr="00F1376D" w:rsidRDefault="007F3153">
            <w:pPr>
              <w:jc w:val="center"/>
              <w:rPr>
                <w:b/>
                <w:sz w:val="18"/>
                <w:szCs w:val="24"/>
              </w:rPr>
            </w:pPr>
          </w:p>
        </w:tc>
        <w:tc>
          <w:tcPr>
            <w:tcW w:w="2097" w:type="dxa"/>
            <w:tcBorders>
              <w:top w:val="single" w:sz="4" w:space="0" w:color="auto"/>
              <w:left w:val="single" w:sz="4" w:space="0" w:color="auto"/>
              <w:bottom w:val="single" w:sz="4" w:space="0" w:color="auto"/>
              <w:right w:val="single" w:sz="4" w:space="0" w:color="auto"/>
            </w:tcBorders>
            <w:vAlign w:val="center"/>
          </w:tcPr>
          <w:p w:rsidR="007F3153" w:rsidRPr="00F1376D" w:rsidRDefault="007F3153">
            <w:pPr>
              <w:jc w:val="center"/>
              <w:rPr>
                <w:b/>
                <w:sz w:val="18"/>
                <w:szCs w:val="24"/>
              </w:rPr>
            </w:pPr>
          </w:p>
        </w:tc>
      </w:tr>
      <w:tr w:rsidR="007F3153" w:rsidRPr="00F1376D" w:rsidTr="007F3153">
        <w:trPr>
          <w:trHeight w:val="407"/>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Pr="00F1376D" w:rsidRDefault="007F3153">
            <w:pPr>
              <w:jc w:val="center"/>
              <w:rPr>
                <w:b/>
                <w:sz w:val="18"/>
                <w:szCs w:val="24"/>
              </w:rPr>
            </w:pPr>
            <w:r w:rsidRPr="00F1376D">
              <w:rPr>
                <w:b/>
                <w:sz w:val="18"/>
                <w:szCs w:val="24"/>
              </w:rPr>
              <w:t>7</w:t>
            </w:r>
          </w:p>
        </w:tc>
        <w:tc>
          <w:tcPr>
            <w:tcW w:w="2097" w:type="dxa"/>
            <w:tcBorders>
              <w:top w:val="single" w:sz="4" w:space="0" w:color="auto"/>
              <w:left w:val="single" w:sz="4" w:space="0" w:color="auto"/>
              <w:bottom w:val="single" w:sz="4" w:space="0" w:color="auto"/>
              <w:right w:val="single" w:sz="4" w:space="0" w:color="auto"/>
            </w:tcBorders>
            <w:vAlign w:val="center"/>
          </w:tcPr>
          <w:p w:rsidR="007F3153" w:rsidRPr="00F1376D" w:rsidRDefault="007F3153">
            <w:pPr>
              <w:jc w:val="center"/>
              <w:rPr>
                <w:b/>
                <w:sz w:val="18"/>
                <w:szCs w:val="24"/>
              </w:rPr>
            </w:pPr>
          </w:p>
        </w:tc>
        <w:tc>
          <w:tcPr>
            <w:tcW w:w="2097" w:type="dxa"/>
            <w:tcBorders>
              <w:top w:val="single" w:sz="4" w:space="0" w:color="auto"/>
              <w:left w:val="single" w:sz="4" w:space="0" w:color="auto"/>
              <w:bottom w:val="single" w:sz="4" w:space="0" w:color="auto"/>
              <w:right w:val="single" w:sz="4" w:space="0" w:color="auto"/>
            </w:tcBorders>
            <w:vAlign w:val="center"/>
          </w:tcPr>
          <w:p w:rsidR="007F3153" w:rsidRPr="00F1376D" w:rsidRDefault="007F3153">
            <w:pPr>
              <w:jc w:val="center"/>
              <w:rPr>
                <w:b/>
                <w:sz w:val="18"/>
                <w:szCs w:val="24"/>
              </w:rPr>
            </w:pPr>
          </w:p>
        </w:tc>
      </w:tr>
      <w:tr w:rsidR="00F1376D" w:rsidRPr="00F1376D" w:rsidTr="007F3153">
        <w:trPr>
          <w:trHeight w:val="407"/>
          <w:jc w:val="center"/>
        </w:trPr>
        <w:tc>
          <w:tcPr>
            <w:tcW w:w="763" w:type="dxa"/>
            <w:tcBorders>
              <w:top w:val="single" w:sz="4" w:space="0" w:color="auto"/>
              <w:left w:val="single" w:sz="4" w:space="0" w:color="auto"/>
              <w:bottom w:val="single" w:sz="4" w:space="0" w:color="auto"/>
              <w:right w:val="single" w:sz="4" w:space="0" w:color="auto"/>
            </w:tcBorders>
            <w:vAlign w:val="center"/>
          </w:tcPr>
          <w:p w:rsidR="00F1376D" w:rsidRPr="00F1376D" w:rsidRDefault="00F1376D">
            <w:pPr>
              <w:jc w:val="center"/>
              <w:rPr>
                <w:b/>
                <w:sz w:val="18"/>
                <w:szCs w:val="24"/>
              </w:rPr>
            </w:pPr>
            <w:r w:rsidRPr="00F1376D">
              <w:rPr>
                <w:b/>
                <w:sz w:val="18"/>
                <w:szCs w:val="24"/>
              </w:rPr>
              <w:t>8</w:t>
            </w:r>
          </w:p>
        </w:tc>
        <w:tc>
          <w:tcPr>
            <w:tcW w:w="2097" w:type="dxa"/>
            <w:tcBorders>
              <w:top w:val="single" w:sz="4" w:space="0" w:color="auto"/>
              <w:left w:val="single" w:sz="4" w:space="0" w:color="auto"/>
              <w:bottom w:val="single" w:sz="4" w:space="0" w:color="auto"/>
              <w:right w:val="single" w:sz="4" w:space="0" w:color="auto"/>
            </w:tcBorders>
            <w:vAlign w:val="center"/>
          </w:tcPr>
          <w:p w:rsidR="00F1376D" w:rsidRPr="00F1376D" w:rsidRDefault="00F1376D">
            <w:pPr>
              <w:jc w:val="center"/>
              <w:rPr>
                <w:b/>
                <w:sz w:val="18"/>
                <w:szCs w:val="24"/>
              </w:rPr>
            </w:pPr>
          </w:p>
        </w:tc>
        <w:tc>
          <w:tcPr>
            <w:tcW w:w="2097" w:type="dxa"/>
            <w:tcBorders>
              <w:top w:val="single" w:sz="4" w:space="0" w:color="auto"/>
              <w:left w:val="single" w:sz="4" w:space="0" w:color="auto"/>
              <w:bottom w:val="single" w:sz="4" w:space="0" w:color="auto"/>
              <w:right w:val="single" w:sz="4" w:space="0" w:color="auto"/>
            </w:tcBorders>
            <w:vAlign w:val="center"/>
          </w:tcPr>
          <w:p w:rsidR="00F1376D" w:rsidRPr="00F1376D" w:rsidRDefault="00F1376D">
            <w:pPr>
              <w:jc w:val="center"/>
              <w:rPr>
                <w:b/>
                <w:sz w:val="18"/>
                <w:szCs w:val="24"/>
              </w:rPr>
            </w:pPr>
          </w:p>
        </w:tc>
      </w:tr>
      <w:tr w:rsidR="00F1376D" w:rsidRPr="00F1376D" w:rsidTr="007F3153">
        <w:trPr>
          <w:trHeight w:val="407"/>
          <w:jc w:val="center"/>
        </w:trPr>
        <w:tc>
          <w:tcPr>
            <w:tcW w:w="763" w:type="dxa"/>
            <w:tcBorders>
              <w:top w:val="single" w:sz="4" w:space="0" w:color="auto"/>
              <w:left w:val="single" w:sz="4" w:space="0" w:color="auto"/>
              <w:bottom w:val="single" w:sz="4" w:space="0" w:color="auto"/>
              <w:right w:val="single" w:sz="4" w:space="0" w:color="auto"/>
            </w:tcBorders>
            <w:vAlign w:val="center"/>
          </w:tcPr>
          <w:p w:rsidR="00F1376D" w:rsidRPr="00F1376D" w:rsidRDefault="00F1376D">
            <w:pPr>
              <w:jc w:val="center"/>
              <w:rPr>
                <w:b/>
                <w:sz w:val="18"/>
                <w:szCs w:val="24"/>
              </w:rPr>
            </w:pPr>
            <w:r w:rsidRPr="00F1376D">
              <w:rPr>
                <w:b/>
                <w:sz w:val="18"/>
                <w:szCs w:val="24"/>
              </w:rPr>
              <w:t>9</w:t>
            </w:r>
          </w:p>
        </w:tc>
        <w:tc>
          <w:tcPr>
            <w:tcW w:w="2097" w:type="dxa"/>
            <w:tcBorders>
              <w:top w:val="single" w:sz="4" w:space="0" w:color="auto"/>
              <w:left w:val="single" w:sz="4" w:space="0" w:color="auto"/>
              <w:bottom w:val="single" w:sz="4" w:space="0" w:color="auto"/>
              <w:right w:val="single" w:sz="4" w:space="0" w:color="auto"/>
            </w:tcBorders>
            <w:vAlign w:val="center"/>
          </w:tcPr>
          <w:p w:rsidR="00F1376D" w:rsidRPr="00F1376D" w:rsidRDefault="00F1376D">
            <w:pPr>
              <w:jc w:val="center"/>
              <w:rPr>
                <w:b/>
                <w:sz w:val="18"/>
                <w:szCs w:val="24"/>
              </w:rPr>
            </w:pPr>
          </w:p>
        </w:tc>
        <w:tc>
          <w:tcPr>
            <w:tcW w:w="2097" w:type="dxa"/>
            <w:tcBorders>
              <w:top w:val="single" w:sz="4" w:space="0" w:color="auto"/>
              <w:left w:val="single" w:sz="4" w:space="0" w:color="auto"/>
              <w:bottom w:val="single" w:sz="4" w:space="0" w:color="auto"/>
              <w:right w:val="single" w:sz="4" w:space="0" w:color="auto"/>
            </w:tcBorders>
            <w:vAlign w:val="center"/>
          </w:tcPr>
          <w:p w:rsidR="00F1376D" w:rsidRPr="00F1376D" w:rsidRDefault="00F1376D">
            <w:pPr>
              <w:jc w:val="center"/>
              <w:rPr>
                <w:b/>
                <w:sz w:val="18"/>
                <w:szCs w:val="24"/>
              </w:rPr>
            </w:pPr>
          </w:p>
        </w:tc>
      </w:tr>
      <w:tr w:rsidR="00F1376D" w:rsidRPr="00F1376D" w:rsidTr="007F3153">
        <w:trPr>
          <w:trHeight w:val="407"/>
          <w:jc w:val="center"/>
        </w:trPr>
        <w:tc>
          <w:tcPr>
            <w:tcW w:w="763" w:type="dxa"/>
            <w:tcBorders>
              <w:top w:val="single" w:sz="4" w:space="0" w:color="auto"/>
              <w:left w:val="single" w:sz="4" w:space="0" w:color="auto"/>
              <w:bottom w:val="single" w:sz="4" w:space="0" w:color="auto"/>
              <w:right w:val="single" w:sz="4" w:space="0" w:color="auto"/>
            </w:tcBorders>
            <w:vAlign w:val="center"/>
          </w:tcPr>
          <w:p w:rsidR="00F1376D" w:rsidRPr="00F1376D" w:rsidRDefault="00F1376D">
            <w:pPr>
              <w:jc w:val="center"/>
              <w:rPr>
                <w:b/>
                <w:sz w:val="18"/>
                <w:szCs w:val="24"/>
              </w:rPr>
            </w:pPr>
            <w:r w:rsidRPr="00F1376D">
              <w:rPr>
                <w:b/>
                <w:sz w:val="18"/>
                <w:szCs w:val="24"/>
              </w:rPr>
              <w:t>10</w:t>
            </w:r>
          </w:p>
        </w:tc>
        <w:tc>
          <w:tcPr>
            <w:tcW w:w="2097" w:type="dxa"/>
            <w:tcBorders>
              <w:top w:val="single" w:sz="4" w:space="0" w:color="auto"/>
              <w:left w:val="single" w:sz="4" w:space="0" w:color="auto"/>
              <w:bottom w:val="single" w:sz="4" w:space="0" w:color="auto"/>
              <w:right w:val="single" w:sz="4" w:space="0" w:color="auto"/>
            </w:tcBorders>
            <w:vAlign w:val="center"/>
          </w:tcPr>
          <w:p w:rsidR="00F1376D" w:rsidRPr="00F1376D" w:rsidRDefault="00F1376D">
            <w:pPr>
              <w:jc w:val="center"/>
              <w:rPr>
                <w:b/>
                <w:sz w:val="18"/>
                <w:szCs w:val="24"/>
              </w:rPr>
            </w:pPr>
          </w:p>
        </w:tc>
        <w:tc>
          <w:tcPr>
            <w:tcW w:w="2097" w:type="dxa"/>
            <w:tcBorders>
              <w:top w:val="single" w:sz="4" w:space="0" w:color="auto"/>
              <w:left w:val="single" w:sz="4" w:space="0" w:color="auto"/>
              <w:bottom w:val="single" w:sz="4" w:space="0" w:color="auto"/>
              <w:right w:val="single" w:sz="4" w:space="0" w:color="auto"/>
            </w:tcBorders>
            <w:vAlign w:val="center"/>
          </w:tcPr>
          <w:p w:rsidR="00F1376D" w:rsidRPr="00F1376D" w:rsidRDefault="00F1376D">
            <w:pPr>
              <w:jc w:val="center"/>
              <w:rPr>
                <w:b/>
                <w:sz w:val="18"/>
                <w:szCs w:val="24"/>
              </w:rPr>
            </w:pPr>
          </w:p>
        </w:tc>
      </w:tr>
      <w:tr w:rsidR="00F1376D" w:rsidRPr="00F1376D" w:rsidTr="007F3153">
        <w:trPr>
          <w:trHeight w:val="407"/>
          <w:jc w:val="center"/>
        </w:trPr>
        <w:tc>
          <w:tcPr>
            <w:tcW w:w="763" w:type="dxa"/>
            <w:tcBorders>
              <w:top w:val="single" w:sz="4" w:space="0" w:color="auto"/>
              <w:left w:val="single" w:sz="4" w:space="0" w:color="auto"/>
              <w:bottom w:val="single" w:sz="4" w:space="0" w:color="auto"/>
              <w:right w:val="single" w:sz="4" w:space="0" w:color="auto"/>
            </w:tcBorders>
            <w:vAlign w:val="center"/>
          </w:tcPr>
          <w:p w:rsidR="00F1376D" w:rsidRPr="00F1376D" w:rsidRDefault="00F1376D">
            <w:pPr>
              <w:jc w:val="center"/>
              <w:rPr>
                <w:b/>
                <w:sz w:val="18"/>
                <w:szCs w:val="24"/>
              </w:rPr>
            </w:pPr>
            <w:r w:rsidRPr="00F1376D">
              <w:rPr>
                <w:b/>
                <w:sz w:val="18"/>
                <w:szCs w:val="24"/>
              </w:rPr>
              <w:t>11</w:t>
            </w:r>
          </w:p>
        </w:tc>
        <w:tc>
          <w:tcPr>
            <w:tcW w:w="2097" w:type="dxa"/>
            <w:tcBorders>
              <w:top w:val="single" w:sz="4" w:space="0" w:color="auto"/>
              <w:left w:val="single" w:sz="4" w:space="0" w:color="auto"/>
              <w:bottom w:val="single" w:sz="4" w:space="0" w:color="auto"/>
              <w:right w:val="single" w:sz="4" w:space="0" w:color="auto"/>
            </w:tcBorders>
            <w:vAlign w:val="center"/>
          </w:tcPr>
          <w:p w:rsidR="00F1376D" w:rsidRPr="00F1376D" w:rsidRDefault="00F1376D">
            <w:pPr>
              <w:jc w:val="center"/>
              <w:rPr>
                <w:b/>
                <w:sz w:val="18"/>
                <w:szCs w:val="24"/>
              </w:rPr>
            </w:pPr>
          </w:p>
        </w:tc>
        <w:tc>
          <w:tcPr>
            <w:tcW w:w="2097" w:type="dxa"/>
            <w:tcBorders>
              <w:top w:val="single" w:sz="4" w:space="0" w:color="auto"/>
              <w:left w:val="single" w:sz="4" w:space="0" w:color="auto"/>
              <w:bottom w:val="single" w:sz="4" w:space="0" w:color="auto"/>
              <w:right w:val="single" w:sz="4" w:space="0" w:color="auto"/>
            </w:tcBorders>
            <w:vAlign w:val="center"/>
          </w:tcPr>
          <w:p w:rsidR="00F1376D" w:rsidRPr="00F1376D" w:rsidRDefault="00F1376D">
            <w:pPr>
              <w:jc w:val="center"/>
              <w:rPr>
                <w:b/>
                <w:sz w:val="18"/>
                <w:szCs w:val="24"/>
              </w:rPr>
            </w:pPr>
          </w:p>
        </w:tc>
      </w:tr>
    </w:tbl>
    <w:p w:rsidR="007F3153" w:rsidRDefault="007F3153" w:rsidP="007F3153">
      <w:pPr>
        <w:rPr>
          <w:b/>
          <w:szCs w:val="24"/>
          <w:u w:val="single"/>
        </w:rPr>
      </w:pPr>
    </w:p>
    <w:p w:rsidR="007F3153" w:rsidRDefault="007F3153" w:rsidP="007F3153">
      <w:pPr>
        <w:rPr>
          <w:b/>
          <w:szCs w:val="24"/>
          <w:u w:val="single"/>
        </w:rPr>
      </w:pPr>
      <w:r>
        <w:rPr>
          <w:b/>
          <w:szCs w:val="24"/>
          <w:u w:val="single"/>
        </w:rPr>
        <w:t>MODEL GRAPH:</w:t>
      </w:r>
    </w:p>
    <w:p w:rsidR="007F3153" w:rsidRDefault="007F3153" w:rsidP="007F3153">
      <w:pPr>
        <w:jc w:val="center"/>
        <w:rPr>
          <w:b/>
          <w:szCs w:val="24"/>
        </w:rPr>
      </w:pPr>
      <w:r>
        <w:rPr>
          <w:b/>
          <w:noProof/>
          <w:szCs w:val="24"/>
          <w:lang w:val="en-IN" w:eastAsia="en-IN"/>
        </w:rPr>
        <w:drawing>
          <wp:inline distT="0" distB="0" distL="0" distR="0">
            <wp:extent cx="4124325" cy="2114550"/>
            <wp:effectExtent l="19050" t="0" r="9525"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4124325" cy="2114550"/>
                    </a:xfrm>
                    <a:prstGeom prst="rect">
                      <a:avLst/>
                    </a:prstGeom>
                    <a:noFill/>
                    <a:ln w="9525">
                      <a:noFill/>
                      <a:miter lim="800000"/>
                      <a:headEnd/>
                      <a:tailEnd/>
                    </a:ln>
                  </pic:spPr>
                </pic:pic>
              </a:graphicData>
            </a:graphic>
          </wp:inline>
        </w:drawing>
      </w:r>
    </w:p>
    <w:p w:rsidR="007F3153" w:rsidRDefault="007F3153" w:rsidP="007F3153">
      <w:pPr>
        <w:jc w:val="center"/>
        <w:rPr>
          <w:b/>
          <w:szCs w:val="24"/>
        </w:rPr>
      </w:pPr>
      <w:r>
        <w:rPr>
          <w:b/>
          <w:szCs w:val="24"/>
        </w:rPr>
        <w:t xml:space="preserve">Forward Characteristics of a </w:t>
      </w:r>
      <w:proofErr w:type="spellStart"/>
      <w:r>
        <w:rPr>
          <w:b/>
          <w:szCs w:val="24"/>
        </w:rPr>
        <w:t>Zener</w:t>
      </w:r>
      <w:proofErr w:type="spellEnd"/>
      <w:r>
        <w:rPr>
          <w:b/>
          <w:szCs w:val="24"/>
        </w:rPr>
        <w:t xml:space="preserve"> Diode</w:t>
      </w:r>
    </w:p>
    <w:p w:rsidR="007F3153" w:rsidRDefault="007F3153" w:rsidP="007F3153">
      <w:pPr>
        <w:rPr>
          <w:b/>
          <w:szCs w:val="24"/>
          <w:u w:val="single"/>
        </w:rPr>
      </w:pPr>
    </w:p>
    <w:p w:rsidR="007F3153" w:rsidRDefault="007F3153" w:rsidP="007F3153">
      <w:pPr>
        <w:rPr>
          <w:b/>
          <w:szCs w:val="24"/>
          <w:u w:val="single"/>
        </w:rPr>
      </w:pPr>
      <w:r>
        <w:rPr>
          <w:b/>
          <w:szCs w:val="24"/>
          <w:u w:val="single"/>
        </w:rPr>
        <w:t>CALCULATION:</w:t>
      </w:r>
    </w:p>
    <w:p w:rsidR="007F3153" w:rsidRDefault="007F3153" w:rsidP="007F3153">
      <w:pPr>
        <w:ind w:firstLine="720"/>
        <w:rPr>
          <w:szCs w:val="24"/>
        </w:rPr>
      </w:pPr>
      <w:r>
        <w:rPr>
          <w:szCs w:val="24"/>
        </w:rPr>
        <w:t xml:space="preserve">Forward resistance,     </w:t>
      </w:r>
      <w:r w:rsidR="009B5B9E">
        <w:rPr>
          <w:szCs w:val="24"/>
        </w:rPr>
        <w:fldChar w:fldCharType="begin"/>
      </w:r>
      <w:r>
        <w:rPr>
          <w:szCs w:val="24"/>
        </w:rPr>
        <w:instrText xml:space="preserve"> QUOTE </w:instrText>
      </w:r>
      <w:r>
        <w:rPr>
          <w:noProof/>
          <w:position w:val="-17"/>
          <w:szCs w:val="24"/>
          <w:lang w:val="en-IN" w:eastAsia="en-IN"/>
        </w:rPr>
        <w:drawing>
          <wp:inline distT="0" distB="0" distL="0" distR="0">
            <wp:extent cx="2085975" cy="285750"/>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clrChange>
                        <a:clrFrom>
                          <a:srgbClr val="FFFFFF"/>
                        </a:clrFrom>
                        <a:clrTo>
                          <a:srgbClr val="FFFFFF">
                            <a:alpha val="0"/>
                          </a:srgbClr>
                        </a:clrTo>
                      </a:clrChange>
                    </a:blip>
                    <a:srcRect/>
                    <a:stretch>
                      <a:fillRect/>
                    </a:stretch>
                  </pic:blipFill>
                  <pic:spPr bwMode="auto">
                    <a:xfrm>
                      <a:off x="0" y="0"/>
                      <a:ext cx="2085975" cy="285750"/>
                    </a:xfrm>
                    <a:prstGeom prst="rect">
                      <a:avLst/>
                    </a:prstGeom>
                    <a:noFill/>
                    <a:ln w="9525">
                      <a:noFill/>
                      <a:miter lim="800000"/>
                      <a:headEnd/>
                      <a:tailEnd/>
                    </a:ln>
                  </pic:spPr>
                </pic:pic>
              </a:graphicData>
            </a:graphic>
          </wp:inline>
        </w:drawing>
      </w:r>
      <w:r>
        <w:rPr>
          <w:szCs w:val="24"/>
        </w:rPr>
        <w:instrText xml:space="preserve">  \* MERGEFORMAT </w:instrText>
      </w:r>
      <w:r w:rsidR="009B5B9E">
        <w:rPr>
          <w:szCs w:val="24"/>
        </w:rPr>
        <w:fldChar w:fldCharType="separate"/>
      </w:r>
      <w:r>
        <w:rPr>
          <w:noProof/>
          <w:position w:val="-17"/>
          <w:szCs w:val="24"/>
          <w:lang w:val="en-IN" w:eastAsia="en-IN"/>
        </w:rPr>
        <w:drawing>
          <wp:inline distT="0" distB="0" distL="0" distR="0">
            <wp:extent cx="2085975" cy="28575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clrChange>
                        <a:clrFrom>
                          <a:srgbClr val="FFFFFF"/>
                        </a:clrFrom>
                        <a:clrTo>
                          <a:srgbClr val="FFFFFF">
                            <a:alpha val="0"/>
                          </a:srgbClr>
                        </a:clrTo>
                      </a:clrChange>
                    </a:blip>
                    <a:srcRect/>
                    <a:stretch>
                      <a:fillRect/>
                    </a:stretch>
                  </pic:blipFill>
                  <pic:spPr bwMode="auto">
                    <a:xfrm>
                      <a:off x="0" y="0"/>
                      <a:ext cx="2085975" cy="285750"/>
                    </a:xfrm>
                    <a:prstGeom prst="rect">
                      <a:avLst/>
                    </a:prstGeom>
                    <a:noFill/>
                    <a:ln w="9525">
                      <a:noFill/>
                      <a:miter lim="800000"/>
                      <a:headEnd/>
                      <a:tailEnd/>
                    </a:ln>
                  </pic:spPr>
                </pic:pic>
              </a:graphicData>
            </a:graphic>
          </wp:inline>
        </w:drawing>
      </w:r>
      <w:r w:rsidR="009B5B9E">
        <w:rPr>
          <w:szCs w:val="24"/>
        </w:rPr>
        <w:fldChar w:fldCharType="end"/>
      </w:r>
    </w:p>
    <w:p w:rsidR="00F1376D" w:rsidRDefault="00F1376D" w:rsidP="007F3153">
      <w:pPr>
        <w:ind w:firstLine="720"/>
        <w:rPr>
          <w:szCs w:val="24"/>
        </w:rPr>
      </w:pPr>
    </w:p>
    <w:p w:rsidR="00282E88" w:rsidRPr="00744942" w:rsidRDefault="00F1376D" w:rsidP="00103CF5">
      <w:pPr>
        <w:tabs>
          <w:tab w:val="left" w:pos="2880"/>
        </w:tabs>
        <w:spacing w:line="276" w:lineRule="auto"/>
        <w:ind w:right="-450"/>
        <w:rPr>
          <w:b/>
          <w:szCs w:val="24"/>
          <w:lang w:val="en-IN"/>
        </w:rPr>
      </w:pPr>
      <w:r>
        <w:rPr>
          <w:szCs w:val="24"/>
        </w:rPr>
        <w:tab/>
      </w:r>
    </w:p>
    <w:p w:rsidR="007F3153" w:rsidRDefault="00282E88" w:rsidP="00A35935">
      <w:pPr>
        <w:tabs>
          <w:tab w:val="left" w:pos="6195"/>
        </w:tabs>
        <w:spacing w:line="276" w:lineRule="auto"/>
        <w:ind w:right="-450"/>
        <w:rPr>
          <w:b/>
          <w:szCs w:val="24"/>
        </w:rPr>
      </w:pPr>
      <w:proofErr w:type="spellStart"/>
      <w:proofErr w:type="gramStart"/>
      <w:r>
        <w:rPr>
          <w:b/>
          <w:sz w:val="36"/>
          <w:szCs w:val="24"/>
          <w:lang w:val="en-IN"/>
        </w:rPr>
        <w:t>r</w:t>
      </w:r>
      <w:r>
        <w:rPr>
          <w:b/>
          <w:sz w:val="36"/>
          <w:szCs w:val="24"/>
          <w:vertAlign w:val="subscript"/>
          <w:lang w:val="en-IN"/>
        </w:rPr>
        <w:t>F</w:t>
      </w:r>
      <w:proofErr w:type="spellEnd"/>
      <w:proofErr w:type="gramEnd"/>
      <w:r w:rsidR="00440DE5">
        <w:rPr>
          <w:b/>
          <w:szCs w:val="24"/>
          <w:lang w:val="en-IN"/>
        </w:rPr>
        <w:t xml:space="preserve">= </w:t>
      </w:r>
    </w:p>
    <w:p w:rsidR="007F3153" w:rsidRDefault="007F3153" w:rsidP="007F3153">
      <w:pPr>
        <w:rPr>
          <w:szCs w:val="24"/>
          <w:u w:val="single"/>
        </w:rPr>
      </w:pPr>
      <w:r>
        <w:rPr>
          <w:b/>
          <w:szCs w:val="24"/>
          <w:u w:val="single"/>
        </w:rPr>
        <w:t>REVERSE BIAS CHARACTERISTICS:</w:t>
      </w:r>
    </w:p>
    <w:p w:rsidR="007F3153" w:rsidRDefault="00F6180E" w:rsidP="007F3153">
      <w:pPr>
        <w:jc w:val="center"/>
        <w:rPr>
          <w:b/>
          <w:szCs w:val="24"/>
        </w:rPr>
      </w:pPr>
      <w:r>
        <w:rPr>
          <w:b/>
          <w:noProof/>
          <w:szCs w:val="24"/>
          <w:lang w:val="en-IN" w:eastAsia="en-IN"/>
        </w:rPr>
        <w:lastRenderedPageBreak/>
        <w:drawing>
          <wp:inline distT="0" distB="0" distL="0" distR="0">
            <wp:extent cx="4905375" cy="2009775"/>
            <wp:effectExtent l="19050" t="0" r="9525" b="0"/>
            <wp:docPr id="67794" name="Picture 67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94"/>
                    <pic:cNvPicPr>
                      <a:picLocks noChangeAspect="1" noChangeArrowheads="1"/>
                    </pic:cNvPicPr>
                  </pic:nvPicPr>
                  <pic:blipFill>
                    <a:blip r:embed="rId24" cstate="print"/>
                    <a:srcRect/>
                    <a:stretch>
                      <a:fillRect/>
                    </a:stretch>
                  </pic:blipFill>
                  <pic:spPr bwMode="auto">
                    <a:xfrm>
                      <a:off x="0" y="0"/>
                      <a:ext cx="4905375" cy="2009775"/>
                    </a:xfrm>
                    <a:prstGeom prst="rect">
                      <a:avLst/>
                    </a:prstGeom>
                    <a:noFill/>
                    <a:ln w="9525">
                      <a:noFill/>
                      <a:miter lim="800000"/>
                      <a:headEnd/>
                      <a:tailEnd/>
                    </a:ln>
                  </pic:spPr>
                </pic:pic>
              </a:graphicData>
            </a:graphic>
          </wp:inline>
        </w:drawing>
      </w:r>
    </w:p>
    <w:p w:rsidR="007F3153" w:rsidRDefault="007F3153" w:rsidP="007F3153">
      <w:pPr>
        <w:jc w:val="center"/>
        <w:rPr>
          <w:b/>
          <w:szCs w:val="24"/>
        </w:rPr>
      </w:pPr>
      <w:r>
        <w:rPr>
          <w:b/>
          <w:szCs w:val="24"/>
        </w:rPr>
        <w:t>Circuit Diagram for Reverse Bias</w:t>
      </w:r>
    </w:p>
    <w:p w:rsidR="007F3153" w:rsidRDefault="007F3153" w:rsidP="007F3153">
      <w:pPr>
        <w:rPr>
          <w:b/>
          <w:szCs w:val="24"/>
          <w:u w:val="single"/>
        </w:rPr>
      </w:pPr>
    </w:p>
    <w:p w:rsidR="007F3153" w:rsidRDefault="007F3153" w:rsidP="007F3153">
      <w:pPr>
        <w:rPr>
          <w:b/>
          <w:szCs w:val="24"/>
          <w:u w:val="single"/>
        </w:rPr>
      </w:pPr>
      <w:r>
        <w:rPr>
          <w:b/>
          <w:szCs w:val="24"/>
          <w:u w:val="single"/>
        </w:rPr>
        <w:t>PROCEDURE:</w:t>
      </w:r>
    </w:p>
    <w:p w:rsidR="007F3153" w:rsidRDefault="007F3153" w:rsidP="007F3153">
      <w:pPr>
        <w:pStyle w:val="ListParagraph"/>
        <w:numPr>
          <w:ilvl w:val="0"/>
          <w:numId w:val="19"/>
        </w:numPr>
        <w:rPr>
          <w:rFonts w:ascii="Times New Roman" w:hAnsi="Times New Roman"/>
          <w:sz w:val="24"/>
          <w:szCs w:val="24"/>
        </w:rPr>
      </w:pPr>
      <w:r>
        <w:rPr>
          <w:rFonts w:ascii="Times New Roman" w:hAnsi="Times New Roman"/>
          <w:sz w:val="24"/>
          <w:szCs w:val="24"/>
        </w:rPr>
        <w:t>Connections are given as per the circuit diagram.</w:t>
      </w:r>
    </w:p>
    <w:p w:rsidR="007F3153" w:rsidRDefault="007F3153" w:rsidP="007F3153">
      <w:pPr>
        <w:pStyle w:val="ListParagraph"/>
        <w:numPr>
          <w:ilvl w:val="0"/>
          <w:numId w:val="19"/>
        </w:numPr>
        <w:rPr>
          <w:rFonts w:ascii="Times New Roman" w:hAnsi="Times New Roman"/>
          <w:sz w:val="24"/>
          <w:szCs w:val="24"/>
        </w:rPr>
      </w:pPr>
      <w:r>
        <w:rPr>
          <w:rFonts w:ascii="Times New Roman" w:hAnsi="Times New Roman"/>
          <w:sz w:val="24"/>
          <w:szCs w:val="24"/>
        </w:rPr>
        <w:t>Power supply is switched ON.</w:t>
      </w:r>
    </w:p>
    <w:p w:rsidR="007F3153" w:rsidRDefault="007F3153" w:rsidP="007F3153">
      <w:pPr>
        <w:pStyle w:val="ListParagraph"/>
        <w:numPr>
          <w:ilvl w:val="0"/>
          <w:numId w:val="19"/>
        </w:numPr>
        <w:rPr>
          <w:rFonts w:ascii="Times New Roman" w:hAnsi="Times New Roman"/>
          <w:sz w:val="24"/>
          <w:szCs w:val="24"/>
        </w:rPr>
      </w:pPr>
      <w:r>
        <w:rPr>
          <w:rFonts w:ascii="Times New Roman" w:hAnsi="Times New Roman"/>
          <w:sz w:val="24"/>
          <w:szCs w:val="24"/>
        </w:rPr>
        <w:t>By varying the RPS, the reverse current is noted for various reverse voltages.</w:t>
      </w:r>
    </w:p>
    <w:p w:rsidR="007F3153" w:rsidRDefault="007F3153" w:rsidP="007F3153">
      <w:pPr>
        <w:pStyle w:val="ListParagraph"/>
        <w:numPr>
          <w:ilvl w:val="0"/>
          <w:numId w:val="19"/>
        </w:numPr>
        <w:rPr>
          <w:rFonts w:ascii="Times New Roman" w:hAnsi="Times New Roman"/>
          <w:sz w:val="24"/>
          <w:szCs w:val="24"/>
        </w:rPr>
      </w:pPr>
      <w:r>
        <w:rPr>
          <w:rFonts w:ascii="Times New Roman" w:hAnsi="Times New Roman"/>
          <w:sz w:val="24"/>
          <w:szCs w:val="24"/>
        </w:rPr>
        <w:t>The plot is drawn between the reverse voltage and reverse current.</w:t>
      </w:r>
    </w:p>
    <w:p w:rsidR="007F3153" w:rsidRDefault="007F3153" w:rsidP="007F3153">
      <w:pPr>
        <w:pStyle w:val="ListParagraph"/>
        <w:numPr>
          <w:ilvl w:val="0"/>
          <w:numId w:val="19"/>
        </w:numPr>
        <w:rPr>
          <w:b/>
          <w:szCs w:val="24"/>
          <w:u w:val="single"/>
        </w:rPr>
      </w:pPr>
      <w:r w:rsidRPr="00143D40">
        <w:rPr>
          <w:rFonts w:ascii="Times New Roman" w:hAnsi="Times New Roman"/>
          <w:sz w:val="24"/>
          <w:szCs w:val="24"/>
        </w:rPr>
        <w:t>From the plot the reverse resistance is calculated.</w:t>
      </w:r>
    </w:p>
    <w:p w:rsidR="007F3153" w:rsidRDefault="007F3153" w:rsidP="007F3153">
      <w:pPr>
        <w:rPr>
          <w:b/>
          <w:szCs w:val="24"/>
          <w:u w:val="single"/>
        </w:rPr>
      </w:pPr>
      <w:r>
        <w:rPr>
          <w:b/>
          <w:szCs w:val="24"/>
          <w:u w:val="single"/>
        </w:rPr>
        <w:t>TABLE FOR REVERSE BIAS:</w:t>
      </w:r>
    </w:p>
    <w:p w:rsidR="007F3153" w:rsidRDefault="007F3153" w:rsidP="007F3153">
      <w:pPr>
        <w:rPr>
          <w:b/>
          <w:szCs w:val="24"/>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2084"/>
        <w:gridCol w:w="2049"/>
      </w:tblGrid>
      <w:tr w:rsidR="007F3153" w:rsidRPr="00143D40" w:rsidTr="00143D40">
        <w:trPr>
          <w:trHeight w:val="881"/>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Pr="00143D40" w:rsidRDefault="007F3153">
            <w:pPr>
              <w:jc w:val="center"/>
              <w:rPr>
                <w:b/>
                <w:sz w:val="18"/>
                <w:szCs w:val="24"/>
              </w:rPr>
            </w:pPr>
            <w:proofErr w:type="spellStart"/>
            <w:r w:rsidRPr="00143D40">
              <w:rPr>
                <w:b/>
                <w:sz w:val="18"/>
                <w:szCs w:val="24"/>
              </w:rPr>
              <w:t>S.No</w:t>
            </w:r>
            <w:proofErr w:type="spellEnd"/>
          </w:p>
        </w:tc>
        <w:tc>
          <w:tcPr>
            <w:tcW w:w="2084" w:type="dxa"/>
            <w:tcBorders>
              <w:top w:val="single" w:sz="4" w:space="0" w:color="auto"/>
              <w:left w:val="single" w:sz="4" w:space="0" w:color="auto"/>
              <w:bottom w:val="single" w:sz="4" w:space="0" w:color="auto"/>
              <w:right w:val="single" w:sz="4" w:space="0" w:color="auto"/>
            </w:tcBorders>
            <w:vAlign w:val="center"/>
            <w:hideMark/>
          </w:tcPr>
          <w:p w:rsidR="007F3153" w:rsidRPr="00143D40" w:rsidRDefault="007F3153">
            <w:pPr>
              <w:jc w:val="center"/>
              <w:rPr>
                <w:b/>
                <w:sz w:val="18"/>
                <w:szCs w:val="24"/>
              </w:rPr>
            </w:pPr>
            <w:r w:rsidRPr="00143D40">
              <w:rPr>
                <w:b/>
                <w:sz w:val="18"/>
                <w:szCs w:val="24"/>
              </w:rPr>
              <w:t>Reverse Voltage</w:t>
            </w:r>
          </w:p>
          <w:p w:rsidR="007F3153" w:rsidRPr="00143D40" w:rsidRDefault="007F3153">
            <w:pPr>
              <w:jc w:val="center"/>
              <w:rPr>
                <w:b/>
                <w:sz w:val="18"/>
                <w:szCs w:val="24"/>
              </w:rPr>
            </w:pPr>
            <w:proofErr w:type="spellStart"/>
            <w:r w:rsidRPr="00143D40">
              <w:rPr>
                <w:b/>
                <w:sz w:val="18"/>
                <w:szCs w:val="24"/>
              </w:rPr>
              <w:t>V</w:t>
            </w:r>
            <w:r w:rsidRPr="00143D40">
              <w:rPr>
                <w:b/>
                <w:sz w:val="18"/>
                <w:szCs w:val="24"/>
                <w:vertAlign w:val="subscript"/>
              </w:rPr>
              <w:t>r</w:t>
            </w:r>
            <w:proofErr w:type="spellEnd"/>
            <w:r w:rsidR="001C4528" w:rsidRPr="00143D40">
              <w:rPr>
                <w:b/>
                <w:sz w:val="18"/>
                <w:szCs w:val="24"/>
              </w:rPr>
              <w:t xml:space="preserve"> (</w:t>
            </w:r>
            <w:r w:rsidRPr="00143D40">
              <w:rPr>
                <w:b/>
                <w:sz w:val="18"/>
                <w:szCs w:val="24"/>
              </w:rPr>
              <w:t>V)</w:t>
            </w:r>
          </w:p>
        </w:tc>
        <w:tc>
          <w:tcPr>
            <w:tcW w:w="2049" w:type="dxa"/>
            <w:tcBorders>
              <w:top w:val="single" w:sz="4" w:space="0" w:color="auto"/>
              <w:left w:val="single" w:sz="4" w:space="0" w:color="auto"/>
              <w:bottom w:val="single" w:sz="4" w:space="0" w:color="auto"/>
              <w:right w:val="single" w:sz="4" w:space="0" w:color="auto"/>
            </w:tcBorders>
            <w:vAlign w:val="center"/>
          </w:tcPr>
          <w:p w:rsidR="007F3153" w:rsidRPr="00143D40" w:rsidRDefault="007F3153">
            <w:pPr>
              <w:jc w:val="center"/>
              <w:rPr>
                <w:b/>
                <w:sz w:val="18"/>
                <w:szCs w:val="24"/>
              </w:rPr>
            </w:pPr>
          </w:p>
          <w:p w:rsidR="007F3153" w:rsidRPr="00143D40" w:rsidRDefault="007F3153">
            <w:pPr>
              <w:jc w:val="center"/>
              <w:rPr>
                <w:b/>
                <w:sz w:val="18"/>
                <w:szCs w:val="24"/>
              </w:rPr>
            </w:pPr>
            <w:r w:rsidRPr="00143D40">
              <w:rPr>
                <w:b/>
                <w:sz w:val="18"/>
                <w:szCs w:val="24"/>
              </w:rPr>
              <w:t>Reverse Current</w:t>
            </w:r>
          </w:p>
          <w:p w:rsidR="007F3153" w:rsidRPr="00143D40" w:rsidRDefault="007F3153">
            <w:pPr>
              <w:jc w:val="center"/>
              <w:rPr>
                <w:b/>
                <w:sz w:val="18"/>
                <w:szCs w:val="24"/>
              </w:rPr>
            </w:pPr>
            <w:proofErr w:type="spellStart"/>
            <w:r w:rsidRPr="00143D40">
              <w:rPr>
                <w:b/>
                <w:sz w:val="18"/>
                <w:szCs w:val="24"/>
              </w:rPr>
              <w:t>I</w:t>
            </w:r>
            <w:r w:rsidRPr="00143D40">
              <w:rPr>
                <w:b/>
                <w:sz w:val="18"/>
                <w:szCs w:val="24"/>
                <w:vertAlign w:val="subscript"/>
              </w:rPr>
              <w:t>r</w:t>
            </w:r>
            <w:proofErr w:type="spellEnd"/>
            <w:r w:rsidRPr="00143D40">
              <w:rPr>
                <w:b/>
                <w:sz w:val="18"/>
                <w:szCs w:val="24"/>
              </w:rPr>
              <w:t xml:space="preserve"> (mA)</w:t>
            </w:r>
          </w:p>
          <w:p w:rsidR="007F3153" w:rsidRPr="00143D40" w:rsidRDefault="007F3153">
            <w:pPr>
              <w:jc w:val="center"/>
              <w:rPr>
                <w:b/>
                <w:sz w:val="18"/>
                <w:szCs w:val="24"/>
              </w:rPr>
            </w:pPr>
          </w:p>
        </w:tc>
      </w:tr>
      <w:tr w:rsidR="007F3153" w:rsidRPr="00143D40" w:rsidTr="00143D40">
        <w:trPr>
          <w:trHeight w:val="356"/>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Pr="00143D40" w:rsidRDefault="007F3153">
            <w:pPr>
              <w:jc w:val="center"/>
              <w:rPr>
                <w:b/>
                <w:sz w:val="18"/>
                <w:szCs w:val="24"/>
              </w:rPr>
            </w:pPr>
            <w:r w:rsidRPr="00143D40">
              <w:rPr>
                <w:b/>
                <w:sz w:val="18"/>
                <w:szCs w:val="24"/>
              </w:rPr>
              <w:t>1</w:t>
            </w:r>
          </w:p>
        </w:tc>
        <w:tc>
          <w:tcPr>
            <w:tcW w:w="2084" w:type="dxa"/>
            <w:tcBorders>
              <w:top w:val="single" w:sz="4" w:space="0" w:color="auto"/>
              <w:left w:val="single" w:sz="4" w:space="0" w:color="auto"/>
              <w:bottom w:val="single" w:sz="4" w:space="0" w:color="auto"/>
              <w:right w:val="single" w:sz="4" w:space="0" w:color="auto"/>
            </w:tcBorders>
            <w:vAlign w:val="center"/>
          </w:tcPr>
          <w:p w:rsidR="007F3153" w:rsidRPr="00143D40" w:rsidRDefault="007F3153">
            <w:pPr>
              <w:jc w:val="center"/>
              <w:rPr>
                <w:b/>
                <w:sz w:val="18"/>
                <w:szCs w:val="24"/>
              </w:rPr>
            </w:pPr>
          </w:p>
        </w:tc>
        <w:tc>
          <w:tcPr>
            <w:tcW w:w="2049" w:type="dxa"/>
            <w:tcBorders>
              <w:top w:val="single" w:sz="4" w:space="0" w:color="auto"/>
              <w:left w:val="single" w:sz="4" w:space="0" w:color="auto"/>
              <w:bottom w:val="single" w:sz="4" w:space="0" w:color="auto"/>
              <w:right w:val="single" w:sz="4" w:space="0" w:color="auto"/>
            </w:tcBorders>
            <w:vAlign w:val="center"/>
          </w:tcPr>
          <w:p w:rsidR="007F3153" w:rsidRPr="00143D40" w:rsidRDefault="007F3153">
            <w:pPr>
              <w:jc w:val="center"/>
              <w:rPr>
                <w:b/>
                <w:sz w:val="18"/>
                <w:szCs w:val="24"/>
              </w:rPr>
            </w:pPr>
          </w:p>
        </w:tc>
      </w:tr>
      <w:tr w:rsidR="007F3153" w:rsidRPr="00143D40" w:rsidTr="00143D40">
        <w:trPr>
          <w:trHeight w:val="377"/>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Pr="00143D40" w:rsidRDefault="007F3153">
            <w:pPr>
              <w:jc w:val="center"/>
              <w:rPr>
                <w:b/>
                <w:sz w:val="18"/>
                <w:szCs w:val="24"/>
              </w:rPr>
            </w:pPr>
            <w:r w:rsidRPr="00143D40">
              <w:rPr>
                <w:b/>
                <w:sz w:val="18"/>
                <w:szCs w:val="24"/>
              </w:rPr>
              <w:t>2</w:t>
            </w:r>
          </w:p>
        </w:tc>
        <w:tc>
          <w:tcPr>
            <w:tcW w:w="2084" w:type="dxa"/>
            <w:tcBorders>
              <w:top w:val="single" w:sz="4" w:space="0" w:color="auto"/>
              <w:left w:val="single" w:sz="4" w:space="0" w:color="auto"/>
              <w:bottom w:val="single" w:sz="4" w:space="0" w:color="auto"/>
              <w:right w:val="single" w:sz="4" w:space="0" w:color="auto"/>
            </w:tcBorders>
            <w:vAlign w:val="center"/>
          </w:tcPr>
          <w:p w:rsidR="007F3153" w:rsidRPr="00143D40" w:rsidRDefault="007F3153">
            <w:pPr>
              <w:jc w:val="center"/>
              <w:rPr>
                <w:b/>
                <w:sz w:val="18"/>
                <w:szCs w:val="24"/>
              </w:rPr>
            </w:pPr>
          </w:p>
        </w:tc>
        <w:tc>
          <w:tcPr>
            <w:tcW w:w="2049" w:type="dxa"/>
            <w:tcBorders>
              <w:top w:val="single" w:sz="4" w:space="0" w:color="auto"/>
              <w:left w:val="single" w:sz="4" w:space="0" w:color="auto"/>
              <w:bottom w:val="single" w:sz="4" w:space="0" w:color="auto"/>
              <w:right w:val="single" w:sz="4" w:space="0" w:color="auto"/>
            </w:tcBorders>
            <w:vAlign w:val="center"/>
          </w:tcPr>
          <w:p w:rsidR="007F3153" w:rsidRPr="00143D40" w:rsidRDefault="007F3153">
            <w:pPr>
              <w:jc w:val="center"/>
              <w:rPr>
                <w:b/>
                <w:sz w:val="18"/>
                <w:szCs w:val="24"/>
              </w:rPr>
            </w:pPr>
          </w:p>
        </w:tc>
      </w:tr>
      <w:tr w:rsidR="007F3153" w:rsidRPr="00143D40" w:rsidTr="00143D40">
        <w:trPr>
          <w:trHeight w:val="356"/>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Pr="00143D40" w:rsidRDefault="007F3153">
            <w:pPr>
              <w:jc w:val="center"/>
              <w:rPr>
                <w:b/>
                <w:sz w:val="18"/>
                <w:szCs w:val="24"/>
              </w:rPr>
            </w:pPr>
            <w:r w:rsidRPr="00143D40">
              <w:rPr>
                <w:b/>
                <w:sz w:val="18"/>
                <w:szCs w:val="24"/>
              </w:rPr>
              <w:t>3</w:t>
            </w:r>
          </w:p>
        </w:tc>
        <w:tc>
          <w:tcPr>
            <w:tcW w:w="2084" w:type="dxa"/>
            <w:tcBorders>
              <w:top w:val="single" w:sz="4" w:space="0" w:color="auto"/>
              <w:left w:val="single" w:sz="4" w:space="0" w:color="auto"/>
              <w:bottom w:val="single" w:sz="4" w:space="0" w:color="auto"/>
              <w:right w:val="single" w:sz="4" w:space="0" w:color="auto"/>
            </w:tcBorders>
            <w:vAlign w:val="center"/>
          </w:tcPr>
          <w:p w:rsidR="007F3153" w:rsidRPr="00143D40" w:rsidRDefault="007F3153">
            <w:pPr>
              <w:jc w:val="center"/>
              <w:rPr>
                <w:b/>
                <w:sz w:val="18"/>
                <w:szCs w:val="24"/>
              </w:rPr>
            </w:pPr>
          </w:p>
        </w:tc>
        <w:tc>
          <w:tcPr>
            <w:tcW w:w="2049" w:type="dxa"/>
            <w:tcBorders>
              <w:top w:val="single" w:sz="4" w:space="0" w:color="auto"/>
              <w:left w:val="single" w:sz="4" w:space="0" w:color="auto"/>
              <w:bottom w:val="single" w:sz="4" w:space="0" w:color="auto"/>
              <w:right w:val="single" w:sz="4" w:space="0" w:color="auto"/>
            </w:tcBorders>
            <w:vAlign w:val="center"/>
          </w:tcPr>
          <w:p w:rsidR="007F3153" w:rsidRPr="00143D40" w:rsidRDefault="007F3153">
            <w:pPr>
              <w:jc w:val="center"/>
              <w:rPr>
                <w:b/>
                <w:sz w:val="18"/>
                <w:szCs w:val="24"/>
              </w:rPr>
            </w:pPr>
          </w:p>
        </w:tc>
      </w:tr>
      <w:tr w:rsidR="007F3153" w:rsidRPr="00143D40" w:rsidTr="00143D40">
        <w:trPr>
          <w:trHeight w:val="377"/>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Pr="00143D40" w:rsidRDefault="007F3153">
            <w:pPr>
              <w:jc w:val="center"/>
              <w:rPr>
                <w:b/>
                <w:sz w:val="18"/>
                <w:szCs w:val="24"/>
              </w:rPr>
            </w:pPr>
            <w:r w:rsidRPr="00143D40">
              <w:rPr>
                <w:b/>
                <w:sz w:val="18"/>
                <w:szCs w:val="24"/>
              </w:rPr>
              <w:t>4</w:t>
            </w:r>
          </w:p>
        </w:tc>
        <w:tc>
          <w:tcPr>
            <w:tcW w:w="2084" w:type="dxa"/>
            <w:tcBorders>
              <w:top w:val="single" w:sz="4" w:space="0" w:color="auto"/>
              <w:left w:val="single" w:sz="4" w:space="0" w:color="auto"/>
              <w:bottom w:val="single" w:sz="4" w:space="0" w:color="auto"/>
              <w:right w:val="single" w:sz="4" w:space="0" w:color="auto"/>
            </w:tcBorders>
            <w:vAlign w:val="center"/>
          </w:tcPr>
          <w:p w:rsidR="007F3153" w:rsidRPr="00143D40" w:rsidRDefault="007F3153">
            <w:pPr>
              <w:jc w:val="center"/>
              <w:rPr>
                <w:b/>
                <w:sz w:val="18"/>
                <w:szCs w:val="24"/>
              </w:rPr>
            </w:pPr>
          </w:p>
        </w:tc>
        <w:tc>
          <w:tcPr>
            <w:tcW w:w="2049" w:type="dxa"/>
            <w:tcBorders>
              <w:top w:val="single" w:sz="4" w:space="0" w:color="auto"/>
              <w:left w:val="single" w:sz="4" w:space="0" w:color="auto"/>
              <w:bottom w:val="single" w:sz="4" w:space="0" w:color="auto"/>
              <w:right w:val="single" w:sz="4" w:space="0" w:color="auto"/>
            </w:tcBorders>
            <w:vAlign w:val="center"/>
          </w:tcPr>
          <w:p w:rsidR="007F3153" w:rsidRPr="00143D40" w:rsidRDefault="007F3153">
            <w:pPr>
              <w:jc w:val="center"/>
              <w:rPr>
                <w:b/>
                <w:sz w:val="18"/>
                <w:szCs w:val="24"/>
              </w:rPr>
            </w:pPr>
          </w:p>
        </w:tc>
      </w:tr>
      <w:tr w:rsidR="007F3153" w:rsidRPr="00143D40" w:rsidTr="00143D40">
        <w:trPr>
          <w:trHeight w:val="356"/>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Pr="00143D40" w:rsidRDefault="007F3153">
            <w:pPr>
              <w:jc w:val="center"/>
              <w:rPr>
                <w:b/>
                <w:sz w:val="18"/>
                <w:szCs w:val="24"/>
              </w:rPr>
            </w:pPr>
            <w:r w:rsidRPr="00143D40">
              <w:rPr>
                <w:b/>
                <w:sz w:val="18"/>
                <w:szCs w:val="24"/>
              </w:rPr>
              <w:t>5</w:t>
            </w:r>
          </w:p>
        </w:tc>
        <w:tc>
          <w:tcPr>
            <w:tcW w:w="2084" w:type="dxa"/>
            <w:tcBorders>
              <w:top w:val="single" w:sz="4" w:space="0" w:color="auto"/>
              <w:left w:val="single" w:sz="4" w:space="0" w:color="auto"/>
              <w:bottom w:val="single" w:sz="4" w:space="0" w:color="auto"/>
              <w:right w:val="single" w:sz="4" w:space="0" w:color="auto"/>
            </w:tcBorders>
            <w:vAlign w:val="center"/>
          </w:tcPr>
          <w:p w:rsidR="007F3153" w:rsidRPr="00143D40" w:rsidRDefault="007F3153">
            <w:pPr>
              <w:jc w:val="center"/>
              <w:rPr>
                <w:b/>
                <w:sz w:val="18"/>
                <w:szCs w:val="24"/>
              </w:rPr>
            </w:pPr>
          </w:p>
        </w:tc>
        <w:tc>
          <w:tcPr>
            <w:tcW w:w="2049" w:type="dxa"/>
            <w:tcBorders>
              <w:top w:val="single" w:sz="4" w:space="0" w:color="auto"/>
              <w:left w:val="single" w:sz="4" w:space="0" w:color="auto"/>
              <w:bottom w:val="single" w:sz="4" w:space="0" w:color="auto"/>
              <w:right w:val="single" w:sz="4" w:space="0" w:color="auto"/>
            </w:tcBorders>
            <w:vAlign w:val="center"/>
          </w:tcPr>
          <w:p w:rsidR="007F3153" w:rsidRPr="00143D40" w:rsidRDefault="007F3153">
            <w:pPr>
              <w:jc w:val="center"/>
              <w:rPr>
                <w:b/>
                <w:sz w:val="18"/>
                <w:szCs w:val="24"/>
              </w:rPr>
            </w:pPr>
          </w:p>
        </w:tc>
      </w:tr>
      <w:tr w:rsidR="007F3153" w:rsidRPr="00143D40" w:rsidTr="00143D40">
        <w:trPr>
          <w:trHeight w:val="377"/>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Pr="00143D40" w:rsidRDefault="007F3153">
            <w:pPr>
              <w:jc w:val="center"/>
              <w:rPr>
                <w:b/>
                <w:sz w:val="18"/>
                <w:szCs w:val="24"/>
              </w:rPr>
            </w:pPr>
            <w:r w:rsidRPr="00143D40">
              <w:rPr>
                <w:b/>
                <w:sz w:val="18"/>
                <w:szCs w:val="24"/>
              </w:rPr>
              <w:t>6</w:t>
            </w:r>
          </w:p>
        </w:tc>
        <w:tc>
          <w:tcPr>
            <w:tcW w:w="2084" w:type="dxa"/>
            <w:tcBorders>
              <w:top w:val="single" w:sz="4" w:space="0" w:color="auto"/>
              <w:left w:val="single" w:sz="4" w:space="0" w:color="auto"/>
              <w:bottom w:val="single" w:sz="4" w:space="0" w:color="auto"/>
              <w:right w:val="single" w:sz="4" w:space="0" w:color="auto"/>
            </w:tcBorders>
            <w:vAlign w:val="center"/>
          </w:tcPr>
          <w:p w:rsidR="007F3153" w:rsidRPr="00143D40" w:rsidRDefault="007F3153">
            <w:pPr>
              <w:jc w:val="center"/>
              <w:rPr>
                <w:b/>
                <w:sz w:val="18"/>
                <w:szCs w:val="24"/>
              </w:rPr>
            </w:pPr>
          </w:p>
        </w:tc>
        <w:tc>
          <w:tcPr>
            <w:tcW w:w="2049" w:type="dxa"/>
            <w:tcBorders>
              <w:top w:val="single" w:sz="4" w:space="0" w:color="auto"/>
              <w:left w:val="single" w:sz="4" w:space="0" w:color="auto"/>
              <w:bottom w:val="single" w:sz="4" w:space="0" w:color="auto"/>
              <w:right w:val="single" w:sz="4" w:space="0" w:color="auto"/>
            </w:tcBorders>
            <w:vAlign w:val="center"/>
          </w:tcPr>
          <w:p w:rsidR="007F3153" w:rsidRPr="00143D40" w:rsidRDefault="007F3153">
            <w:pPr>
              <w:jc w:val="center"/>
              <w:rPr>
                <w:b/>
                <w:sz w:val="18"/>
                <w:szCs w:val="24"/>
              </w:rPr>
            </w:pPr>
          </w:p>
        </w:tc>
      </w:tr>
      <w:tr w:rsidR="007F3153" w:rsidRPr="00143D40" w:rsidTr="00143D40">
        <w:trPr>
          <w:trHeight w:val="377"/>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Pr="00143D40" w:rsidRDefault="007F3153">
            <w:pPr>
              <w:jc w:val="center"/>
              <w:rPr>
                <w:b/>
                <w:sz w:val="18"/>
                <w:szCs w:val="24"/>
              </w:rPr>
            </w:pPr>
            <w:r w:rsidRPr="00143D40">
              <w:rPr>
                <w:b/>
                <w:sz w:val="18"/>
                <w:szCs w:val="24"/>
              </w:rPr>
              <w:t>7</w:t>
            </w:r>
          </w:p>
        </w:tc>
        <w:tc>
          <w:tcPr>
            <w:tcW w:w="2084" w:type="dxa"/>
            <w:tcBorders>
              <w:top w:val="single" w:sz="4" w:space="0" w:color="auto"/>
              <w:left w:val="single" w:sz="4" w:space="0" w:color="auto"/>
              <w:bottom w:val="single" w:sz="4" w:space="0" w:color="auto"/>
              <w:right w:val="single" w:sz="4" w:space="0" w:color="auto"/>
            </w:tcBorders>
            <w:vAlign w:val="center"/>
          </w:tcPr>
          <w:p w:rsidR="007F3153" w:rsidRPr="00143D40" w:rsidRDefault="007F3153">
            <w:pPr>
              <w:jc w:val="center"/>
              <w:rPr>
                <w:b/>
                <w:sz w:val="18"/>
                <w:szCs w:val="24"/>
              </w:rPr>
            </w:pPr>
          </w:p>
        </w:tc>
        <w:tc>
          <w:tcPr>
            <w:tcW w:w="2049" w:type="dxa"/>
            <w:tcBorders>
              <w:top w:val="single" w:sz="4" w:space="0" w:color="auto"/>
              <w:left w:val="single" w:sz="4" w:space="0" w:color="auto"/>
              <w:bottom w:val="single" w:sz="4" w:space="0" w:color="auto"/>
              <w:right w:val="single" w:sz="4" w:space="0" w:color="auto"/>
            </w:tcBorders>
            <w:vAlign w:val="center"/>
          </w:tcPr>
          <w:p w:rsidR="007F3153" w:rsidRPr="00143D40" w:rsidRDefault="007F3153">
            <w:pPr>
              <w:jc w:val="center"/>
              <w:rPr>
                <w:b/>
                <w:sz w:val="18"/>
                <w:szCs w:val="24"/>
              </w:rPr>
            </w:pPr>
          </w:p>
        </w:tc>
      </w:tr>
      <w:tr w:rsidR="007F3153" w:rsidRPr="00143D40" w:rsidTr="00143D40">
        <w:trPr>
          <w:trHeight w:val="377"/>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Pr="00143D40" w:rsidRDefault="007F3153">
            <w:pPr>
              <w:jc w:val="center"/>
              <w:rPr>
                <w:b/>
                <w:sz w:val="18"/>
                <w:szCs w:val="24"/>
              </w:rPr>
            </w:pPr>
            <w:r w:rsidRPr="00143D40">
              <w:rPr>
                <w:b/>
                <w:sz w:val="18"/>
                <w:szCs w:val="24"/>
              </w:rPr>
              <w:t>8</w:t>
            </w:r>
          </w:p>
        </w:tc>
        <w:tc>
          <w:tcPr>
            <w:tcW w:w="2084" w:type="dxa"/>
            <w:tcBorders>
              <w:top w:val="single" w:sz="4" w:space="0" w:color="auto"/>
              <w:left w:val="single" w:sz="4" w:space="0" w:color="auto"/>
              <w:bottom w:val="single" w:sz="4" w:space="0" w:color="auto"/>
              <w:right w:val="single" w:sz="4" w:space="0" w:color="auto"/>
            </w:tcBorders>
            <w:vAlign w:val="center"/>
          </w:tcPr>
          <w:p w:rsidR="007F3153" w:rsidRPr="00143D40" w:rsidRDefault="007F3153">
            <w:pPr>
              <w:jc w:val="center"/>
              <w:rPr>
                <w:b/>
                <w:sz w:val="18"/>
                <w:szCs w:val="24"/>
              </w:rPr>
            </w:pPr>
          </w:p>
        </w:tc>
        <w:tc>
          <w:tcPr>
            <w:tcW w:w="2049" w:type="dxa"/>
            <w:tcBorders>
              <w:top w:val="single" w:sz="4" w:space="0" w:color="auto"/>
              <w:left w:val="single" w:sz="4" w:space="0" w:color="auto"/>
              <w:bottom w:val="single" w:sz="4" w:space="0" w:color="auto"/>
              <w:right w:val="single" w:sz="4" w:space="0" w:color="auto"/>
            </w:tcBorders>
            <w:vAlign w:val="center"/>
          </w:tcPr>
          <w:p w:rsidR="007F3153" w:rsidRPr="00143D40" w:rsidRDefault="007F3153">
            <w:pPr>
              <w:jc w:val="center"/>
              <w:rPr>
                <w:b/>
                <w:sz w:val="18"/>
                <w:szCs w:val="24"/>
              </w:rPr>
            </w:pPr>
          </w:p>
        </w:tc>
      </w:tr>
      <w:tr w:rsidR="001C4528" w:rsidRPr="00143D40" w:rsidTr="00143D40">
        <w:trPr>
          <w:trHeight w:val="377"/>
          <w:jc w:val="center"/>
        </w:trPr>
        <w:tc>
          <w:tcPr>
            <w:tcW w:w="763" w:type="dxa"/>
            <w:tcBorders>
              <w:top w:val="single" w:sz="4" w:space="0" w:color="auto"/>
              <w:left w:val="single" w:sz="4" w:space="0" w:color="auto"/>
              <w:bottom w:val="single" w:sz="4" w:space="0" w:color="auto"/>
              <w:right w:val="single" w:sz="4" w:space="0" w:color="auto"/>
            </w:tcBorders>
            <w:vAlign w:val="center"/>
          </w:tcPr>
          <w:p w:rsidR="001C4528" w:rsidRPr="00143D40" w:rsidRDefault="001C4528">
            <w:pPr>
              <w:jc w:val="center"/>
              <w:rPr>
                <w:b/>
                <w:sz w:val="18"/>
                <w:szCs w:val="24"/>
              </w:rPr>
            </w:pPr>
            <w:r w:rsidRPr="00143D40">
              <w:rPr>
                <w:b/>
                <w:sz w:val="18"/>
                <w:szCs w:val="24"/>
              </w:rPr>
              <w:t>9</w:t>
            </w:r>
          </w:p>
        </w:tc>
        <w:tc>
          <w:tcPr>
            <w:tcW w:w="2084" w:type="dxa"/>
            <w:tcBorders>
              <w:top w:val="single" w:sz="4" w:space="0" w:color="auto"/>
              <w:left w:val="single" w:sz="4" w:space="0" w:color="auto"/>
              <w:bottom w:val="single" w:sz="4" w:space="0" w:color="auto"/>
              <w:right w:val="single" w:sz="4" w:space="0" w:color="auto"/>
            </w:tcBorders>
            <w:vAlign w:val="center"/>
          </w:tcPr>
          <w:p w:rsidR="001C4528" w:rsidRPr="00143D40" w:rsidRDefault="001C4528">
            <w:pPr>
              <w:jc w:val="center"/>
              <w:rPr>
                <w:b/>
                <w:sz w:val="18"/>
                <w:szCs w:val="24"/>
              </w:rPr>
            </w:pPr>
          </w:p>
        </w:tc>
        <w:tc>
          <w:tcPr>
            <w:tcW w:w="2049" w:type="dxa"/>
            <w:tcBorders>
              <w:top w:val="single" w:sz="4" w:space="0" w:color="auto"/>
              <w:left w:val="single" w:sz="4" w:space="0" w:color="auto"/>
              <w:bottom w:val="single" w:sz="4" w:space="0" w:color="auto"/>
              <w:right w:val="single" w:sz="4" w:space="0" w:color="auto"/>
            </w:tcBorders>
            <w:vAlign w:val="center"/>
          </w:tcPr>
          <w:p w:rsidR="001C4528" w:rsidRPr="00143D40" w:rsidRDefault="001C4528">
            <w:pPr>
              <w:jc w:val="center"/>
              <w:rPr>
                <w:b/>
                <w:sz w:val="18"/>
                <w:szCs w:val="24"/>
              </w:rPr>
            </w:pPr>
          </w:p>
        </w:tc>
      </w:tr>
      <w:tr w:rsidR="001C4528" w:rsidRPr="00143D40" w:rsidTr="00143D40">
        <w:trPr>
          <w:trHeight w:val="377"/>
          <w:jc w:val="center"/>
        </w:trPr>
        <w:tc>
          <w:tcPr>
            <w:tcW w:w="763" w:type="dxa"/>
            <w:tcBorders>
              <w:top w:val="single" w:sz="4" w:space="0" w:color="auto"/>
              <w:left w:val="single" w:sz="4" w:space="0" w:color="auto"/>
              <w:bottom w:val="single" w:sz="4" w:space="0" w:color="auto"/>
              <w:right w:val="single" w:sz="4" w:space="0" w:color="auto"/>
            </w:tcBorders>
            <w:vAlign w:val="center"/>
          </w:tcPr>
          <w:p w:rsidR="001C4528" w:rsidRPr="00143D40" w:rsidRDefault="001C4528">
            <w:pPr>
              <w:jc w:val="center"/>
              <w:rPr>
                <w:b/>
                <w:sz w:val="18"/>
                <w:szCs w:val="24"/>
              </w:rPr>
            </w:pPr>
            <w:r w:rsidRPr="00143D40">
              <w:rPr>
                <w:b/>
                <w:sz w:val="18"/>
                <w:szCs w:val="24"/>
              </w:rPr>
              <w:t>10</w:t>
            </w:r>
          </w:p>
        </w:tc>
        <w:tc>
          <w:tcPr>
            <w:tcW w:w="2084" w:type="dxa"/>
            <w:tcBorders>
              <w:top w:val="single" w:sz="4" w:space="0" w:color="auto"/>
              <w:left w:val="single" w:sz="4" w:space="0" w:color="auto"/>
              <w:bottom w:val="single" w:sz="4" w:space="0" w:color="auto"/>
              <w:right w:val="single" w:sz="4" w:space="0" w:color="auto"/>
            </w:tcBorders>
            <w:vAlign w:val="center"/>
          </w:tcPr>
          <w:p w:rsidR="001C4528" w:rsidRPr="00143D40" w:rsidRDefault="001C4528">
            <w:pPr>
              <w:jc w:val="center"/>
              <w:rPr>
                <w:b/>
                <w:sz w:val="18"/>
                <w:szCs w:val="24"/>
              </w:rPr>
            </w:pPr>
          </w:p>
        </w:tc>
        <w:tc>
          <w:tcPr>
            <w:tcW w:w="2049" w:type="dxa"/>
            <w:tcBorders>
              <w:top w:val="single" w:sz="4" w:space="0" w:color="auto"/>
              <w:left w:val="single" w:sz="4" w:space="0" w:color="auto"/>
              <w:bottom w:val="single" w:sz="4" w:space="0" w:color="auto"/>
              <w:right w:val="single" w:sz="4" w:space="0" w:color="auto"/>
            </w:tcBorders>
            <w:vAlign w:val="center"/>
          </w:tcPr>
          <w:p w:rsidR="001C4528" w:rsidRPr="00143D40" w:rsidRDefault="001C4528">
            <w:pPr>
              <w:jc w:val="center"/>
              <w:rPr>
                <w:b/>
                <w:sz w:val="18"/>
                <w:szCs w:val="24"/>
              </w:rPr>
            </w:pPr>
          </w:p>
        </w:tc>
      </w:tr>
      <w:tr w:rsidR="001C4528" w:rsidRPr="00143D40" w:rsidTr="00143D40">
        <w:trPr>
          <w:trHeight w:val="377"/>
          <w:jc w:val="center"/>
        </w:trPr>
        <w:tc>
          <w:tcPr>
            <w:tcW w:w="763" w:type="dxa"/>
            <w:tcBorders>
              <w:top w:val="single" w:sz="4" w:space="0" w:color="auto"/>
              <w:left w:val="single" w:sz="4" w:space="0" w:color="auto"/>
              <w:bottom w:val="single" w:sz="4" w:space="0" w:color="auto"/>
              <w:right w:val="single" w:sz="4" w:space="0" w:color="auto"/>
            </w:tcBorders>
            <w:vAlign w:val="center"/>
          </w:tcPr>
          <w:p w:rsidR="001C4528" w:rsidRPr="00143D40" w:rsidRDefault="001C4528">
            <w:pPr>
              <w:jc w:val="center"/>
              <w:rPr>
                <w:b/>
                <w:sz w:val="18"/>
                <w:szCs w:val="24"/>
              </w:rPr>
            </w:pPr>
            <w:r w:rsidRPr="00143D40">
              <w:rPr>
                <w:b/>
                <w:sz w:val="18"/>
                <w:szCs w:val="24"/>
              </w:rPr>
              <w:t>11</w:t>
            </w:r>
          </w:p>
        </w:tc>
        <w:tc>
          <w:tcPr>
            <w:tcW w:w="2084" w:type="dxa"/>
            <w:tcBorders>
              <w:top w:val="single" w:sz="4" w:space="0" w:color="auto"/>
              <w:left w:val="single" w:sz="4" w:space="0" w:color="auto"/>
              <w:bottom w:val="single" w:sz="4" w:space="0" w:color="auto"/>
              <w:right w:val="single" w:sz="4" w:space="0" w:color="auto"/>
            </w:tcBorders>
            <w:vAlign w:val="center"/>
          </w:tcPr>
          <w:p w:rsidR="001C4528" w:rsidRPr="00143D40" w:rsidRDefault="001C4528">
            <w:pPr>
              <w:jc w:val="center"/>
              <w:rPr>
                <w:b/>
                <w:sz w:val="18"/>
                <w:szCs w:val="24"/>
              </w:rPr>
            </w:pPr>
          </w:p>
        </w:tc>
        <w:tc>
          <w:tcPr>
            <w:tcW w:w="2049" w:type="dxa"/>
            <w:tcBorders>
              <w:top w:val="single" w:sz="4" w:space="0" w:color="auto"/>
              <w:left w:val="single" w:sz="4" w:space="0" w:color="auto"/>
              <w:bottom w:val="single" w:sz="4" w:space="0" w:color="auto"/>
              <w:right w:val="single" w:sz="4" w:space="0" w:color="auto"/>
            </w:tcBorders>
            <w:vAlign w:val="center"/>
          </w:tcPr>
          <w:p w:rsidR="001C4528" w:rsidRPr="00143D40" w:rsidRDefault="001C4528">
            <w:pPr>
              <w:jc w:val="center"/>
              <w:rPr>
                <w:b/>
                <w:sz w:val="18"/>
                <w:szCs w:val="24"/>
              </w:rPr>
            </w:pPr>
          </w:p>
        </w:tc>
      </w:tr>
    </w:tbl>
    <w:p w:rsidR="007F3153" w:rsidRDefault="007F3153" w:rsidP="007F3153">
      <w:pPr>
        <w:rPr>
          <w:b/>
          <w:szCs w:val="24"/>
          <w:u w:val="single"/>
        </w:rPr>
      </w:pPr>
    </w:p>
    <w:p w:rsidR="007F3153" w:rsidRDefault="007F3153" w:rsidP="007F3153">
      <w:pPr>
        <w:rPr>
          <w:b/>
          <w:szCs w:val="24"/>
          <w:u w:val="single"/>
        </w:rPr>
      </w:pPr>
      <w:r>
        <w:rPr>
          <w:b/>
          <w:szCs w:val="24"/>
          <w:u w:val="single"/>
        </w:rPr>
        <w:t>MODEL GRAPH:</w:t>
      </w:r>
    </w:p>
    <w:p w:rsidR="007F3153" w:rsidRDefault="007F3153" w:rsidP="007F3153">
      <w:pPr>
        <w:jc w:val="center"/>
        <w:rPr>
          <w:b/>
          <w:szCs w:val="24"/>
        </w:rPr>
      </w:pPr>
      <w:r>
        <w:rPr>
          <w:b/>
          <w:noProof/>
          <w:szCs w:val="24"/>
          <w:lang w:val="en-IN" w:eastAsia="en-IN"/>
        </w:rPr>
        <w:lastRenderedPageBreak/>
        <w:drawing>
          <wp:inline distT="0" distB="0" distL="0" distR="0">
            <wp:extent cx="3886200" cy="2078038"/>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3886200" cy="2078038"/>
                    </a:xfrm>
                    <a:prstGeom prst="rect">
                      <a:avLst/>
                    </a:prstGeom>
                    <a:noFill/>
                    <a:ln w="9525">
                      <a:noFill/>
                      <a:miter lim="800000"/>
                      <a:headEnd/>
                      <a:tailEnd/>
                    </a:ln>
                  </pic:spPr>
                </pic:pic>
              </a:graphicData>
            </a:graphic>
          </wp:inline>
        </w:drawing>
      </w:r>
    </w:p>
    <w:p w:rsidR="007F3153" w:rsidRDefault="007F3153" w:rsidP="007F3153">
      <w:pPr>
        <w:jc w:val="center"/>
        <w:rPr>
          <w:b/>
          <w:szCs w:val="24"/>
        </w:rPr>
      </w:pPr>
      <w:r>
        <w:rPr>
          <w:b/>
          <w:szCs w:val="24"/>
        </w:rPr>
        <w:t xml:space="preserve">Reverse Characteristics of a </w:t>
      </w:r>
      <w:proofErr w:type="spellStart"/>
      <w:r>
        <w:rPr>
          <w:b/>
          <w:szCs w:val="24"/>
        </w:rPr>
        <w:t>Zener</w:t>
      </w:r>
      <w:proofErr w:type="spellEnd"/>
      <w:r>
        <w:rPr>
          <w:b/>
          <w:szCs w:val="24"/>
        </w:rPr>
        <w:t xml:space="preserve"> Diode</w:t>
      </w:r>
    </w:p>
    <w:p w:rsidR="007F3153" w:rsidRDefault="007F3153" w:rsidP="007F3153">
      <w:pPr>
        <w:rPr>
          <w:b/>
          <w:szCs w:val="24"/>
          <w:u w:val="single"/>
        </w:rPr>
      </w:pPr>
    </w:p>
    <w:p w:rsidR="007F3153" w:rsidRDefault="007F3153" w:rsidP="007F3153">
      <w:pPr>
        <w:rPr>
          <w:b/>
          <w:szCs w:val="24"/>
          <w:u w:val="single"/>
        </w:rPr>
      </w:pPr>
    </w:p>
    <w:p w:rsidR="007F3153" w:rsidRDefault="007F3153" w:rsidP="007F3153">
      <w:pPr>
        <w:rPr>
          <w:b/>
          <w:szCs w:val="24"/>
          <w:u w:val="single"/>
        </w:rPr>
      </w:pPr>
      <w:r>
        <w:rPr>
          <w:b/>
          <w:szCs w:val="24"/>
          <w:u w:val="single"/>
        </w:rPr>
        <w:t>CALCULATION:</w:t>
      </w:r>
    </w:p>
    <w:p w:rsidR="007F3153" w:rsidRDefault="007F3153" w:rsidP="007F3153">
      <w:pPr>
        <w:pStyle w:val="ListParagraph"/>
        <w:ind w:left="1440"/>
        <w:rPr>
          <w:rFonts w:ascii="Times New Roman" w:hAnsi="Times New Roman"/>
          <w:sz w:val="24"/>
          <w:szCs w:val="24"/>
        </w:rPr>
      </w:pPr>
      <w:r>
        <w:rPr>
          <w:rFonts w:ascii="Times New Roman" w:hAnsi="Times New Roman"/>
          <w:sz w:val="24"/>
          <w:szCs w:val="24"/>
        </w:rPr>
        <w:t xml:space="preserve">Reverse resistance,     </w:t>
      </w:r>
      <w:r w:rsidR="009B5B9E">
        <w:rPr>
          <w:rFonts w:ascii="Times New Roman" w:hAnsi="Times New Roman"/>
          <w:sz w:val="24"/>
          <w:szCs w:val="24"/>
        </w:rPr>
        <w:fldChar w:fldCharType="begin"/>
      </w:r>
      <w:r>
        <w:rPr>
          <w:rFonts w:ascii="Times New Roman" w:hAnsi="Times New Roman"/>
          <w:sz w:val="24"/>
          <w:szCs w:val="24"/>
        </w:rPr>
        <w:instrText xml:space="preserve"> QUOTE </w:instrText>
      </w:r>
      <w:r>
        <w:rPr>
          <w:rFonts w:ascii="Times New Roman" w:hAnsi="Times New Roman"/>
          <w:noProof/>
          <w:position w:val="-21"/>
          <w:sz w:val="24"/>
          <w:szCs w:val="24"/>
          <w:lang w:val="en-IN" w:eastAsia="en-IN"/>
        </w:rPr>
        <w:drawing>
          <wp:inline distT="0" distB="0" distL="0" distR="0">
            <wp:extent cx="2085975" cy="31432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clrChange>
                        <a:clrFrom>
                          <a:srgbClr val="FFFFFF"/>
                        </a:clrFrom>
                        <a:clrTo>
                          <a:srgbClr val="FFFFFF">
                            <a:alpha val="0"/>
                          </a:srgbClr>
                        </a:clrTo>
                      </a:clrChange>
                    </a:blip>
                    <a:srcRect/>
                    <a:stretch>
                      <a:fillRect/>
                    </a:stretch>
                  </pic:blipFill>
                  <pic:spPr bwMode="auto">
                    <a:xfrm>
                      <a:off x="0" y="0"/>
                      <a:ext cx="2085975" cy="314325"/>
                    </a:xfrm>
                    <a:prstGeom prst="rect">
                      <a:avLst/>
                    </a:prstGeom>
                    <a:noFill/>
                    <a:ln w="9525">
                      <a:noFill/>
                      <a:miter lim="800000"/>
                      <a:headEnd/>
                      <a:tailEnd/>
                    </a:ln>
                  </pic:spPr>
                </pic:pic>
              </a:graphicData>
            </a:graphic>
          </wp:inline>
        </w:drawing>
      </w:r>
      <w:r>
        <w:rPr>
          <w:rFonts w:ascii="Times New Roman" w:hAnsi="Times New Roman"/>
          <w:sz w:val="24"/>
          <w:szCs w:val="24"/>
        </w:rPr>
        <w:instrText xml:space="preserve">  \* MERGEFORMAT </w:instrText>
      </w:r>
      <w:r w:rsidR="009B5B9E">
        <w:rPr>
          <w:rFonts w:ascii="Times New Roman" w:hAnsi="Times New Roman"/>
          <w:sz w:val="24"/>
          <w:szCs w:val="24"/>
        </w:rPr>
        <w:fldChar w:fldCharType="separate"/>
      </w:r>
      <w:r>
        <w:rPr>
          <w:rFonts w:ascii="Times New Roman" w:hAnsi="Times New Roman"/>
          <w:noProof/>
          <w:position w:val="-21"/>
          <w:sz w:val="24"/>
          <w:szCs w:val="24"/>
          <w:lang w:val="en-IN" w:eastAsia="en-IN"/>
        </w:rPr>
        <w:drawing>
          <wp:inline distT="0" distB="0" distL="0" distR="0">
            <wp:extent cx="2085975" cy="314325"/>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clrChange>
                        <a:clrFrom>
                          <a:srgbClr val="FFFFFF"/>
                        </a:clrFrom>
                        <a:clrTo>
                          <a:srgbClr val="FFFFFF">
                            <a:alpha val="0"/>
                          </a:srgbClr>
                        </a:clrTo>
                      </a:clrChange>
                    </a:blip>
                    <a:srcRect/>
                    <a:stretch>
                      <a:fillRect/>
                    </a:stretch>
                  </pic:blipFill>
                  <pic:spPr bwMode="auto">
                    <a:xfrm>
                      <a:off x="0" y="0"/>
                      <a:ext cx="2085975" cy="314325"/>
                    </a:xfrm>
                    <a:prstGeom prst="rect">
                      <a:avLst/>
                    </a:prstGeom>
                    <a:noFill/>
                    <a:ln w="9525">
                      <a:noFill/>
                      <a:miter lim="800000"/>
                      <a:headEnd/>
                      <a:tailEnd/>
                    </a:ln>
                  </pic:spPr>
                </pic:pic>
              </a:graphicData>
            </a:graphic>
          </wp:inline>
        </w:drawing>
      </w:r>
      <w:r w:rsidR="009B5B9E">
        <w:rPr>
          <w:rFonts w:ascii="Times New Roman" w:hAnsi="Times New Roman"/>
          <w:sz w:val="24"/>
          <w:szCs w:val="24"/>
        </w:rPr>
        <w:fldChar w:fldCharType="end"/>
      </w:r>
    </w:p>
    <w:p w:rsidR="00143D40" w:rsidRDefault="00143D40" w:rsidP="00D208A9">
      <w:pPr>
        <w:tabs>
          <w:tab w:val="left" w:pos="2880"/>
        </w:tabs>
        <w:spacing w:line="276" w:lineRule="auto"/>
        <w:ind w:right="-450"/>
        <w:rPr>
          <w:b/>
          <w:szCs w:val="24"/>
        </w:rPr>
      </w:pPr>
      <w:proofErr w:type="spellStart"/>
      <w:proofErr w:type="gramStart"/>
      <w:r>
        <w:rPr>
          <w:b/>
          <w:sz w:val="36"/>
          <w:szCs w:val="24"/>
          <w:lang w:val="en-IN"/>
        </w:rPr>
        <w:t>r</w:t>
      </w:r>
      <w:r>
        <w:rPr>
          <w:b/>
          <w:sz w:val="36"/>
          <w:szCs w:val="24"/>
          <w:vertAlign w:val="subscript"/>
          <w:lang w:val="en-IN"/>
        </w:rPr>
        <w:t>r</w:t>
      </w:r>
      <w:proofErr w:type="spellEnd"/>
      <w:proofErr w:type="gramEnd"/>
      <w:r>
        <w:rPr>
          <w:b/>
          <w:szCs w:val="24"/>
          <w:lang w:val="en-IN"/>
        </w:rPr>
        <w:t xml:space="preserve">= </w:t>
      </w:r>
    </w:p>
    <w:p w:rsidR="007F3153" w:rsidRDefault="007F3153" w:rsidP="007F3153">
      <w:pPr>
        <w:spacing w:line="276" w:lineRule="auto"/>
        <w:rPr>
          <w:b/>
          <w:szCs w:val="24"/>
          <w:u w:val="single"/>
          <w:lang w:val="en-IN"/>
        </w:rPr>
      </w:pPr>
    </w:p>
    <w:p w:rsidR="007F3153" w:rsidRDefault="007F3153" w:rsidP="007F3153">
      <w:pPr>
        <w:spacing w:line="276" w:lineRule="auto"/>
        <w:rPr>
          <w:b/>
          <w:szCs w:val="24"/>
          <w:u w:val="single"/>
          <w:lang w:val="en-IN"/>
        </w:rPr>
      </w:pPr>
    </w:p>
    <w:p w:rsidR="007F3153" w:rsidRDefault="007F3153" w:rsidP="007F3153">
      <w:pPr>
        <w:spacing w:line="276" w:lineRule="auto"/>
        <w:rPr>
          <w:b/>
          <w:szCs w:val="24"/>
        </w:rPr>
      </w:pPr>
      <w:r>
        <w:rPr>
          <w:b/>
          <w:szCs w:val="24"/>
          <w:u w:val="single"/>
          <w:lang w:val="en-IN"/>
        </w:rPr>
        <w:t>INFERENCE</w:t>
      </w:r>
    </w:p>
    <w:p w:rsidR="007F3153" w:rsidRDefault="007F3153" w:rsidP="007F3153">
      <w:pPr>
        <w:spacing w:line="276" w:lineRule="auto"/>
        <w:rPr>
          <w:szCs w:val="24"/>
        </w:rPr>
      </w:pPr>
      <w:r>
        <w:rPr>
          <w:szCs w:val="24"/>
        </w:rPr>
        <w:t xml:space="preserve">The </w:t>
      </w:r>
      <w:proofErr w:type="gramStart"/>
      <w:r>
        <w:rPr>
          <w:szCs w:val="24"/>
        </w:rPr>
        <w:t xml:space="preserve">characteristics of a </w:t>
      </w:r>
      <w:proofErr w:type="spellStart"/>
      <w:r>
        <w:rPr>
          <w:szCs w:val="24"/>
        </w:rPr>
        <w:t>Zener</w:t>
      </w:r>
      <w:proofErr w:type="spellEnd"/>
      <w:r>
        <w:rPr>
          <w:szCs w:val="24"/>
        </w:rPr>
        <w:t xml:space="preserve"> diode is</w:t>
      </w:r>
      <w:proofErr w:type="gramEnd"/>
      <w:r>
        <w:rPr>
          <w:szCs w:val="24"/>
        </w:rPr>
        <w:t xml:space="preserve"> drawn.</w:t>
      </w:r>
    </w:p>
    <w:p w:rsidR="007F3153" w:rsidRDefault="007F3153" w:rsidP="007F3153">
      <w:pPr>
        <w:spacing w:line="276" w:lineRule="auto"/>
        <w:rPr>
          <w:szCs w:val="24"/>
        </w:rPr>
      </w:pPr>
      <w:r>
        <w:rPr>
          <w:szCs w:val="24"/>
        </w:rPr>
        <w:t xml:space="preserve">Forward resistance = </w:t>
      </w:r>
    </w:p>
    <w:p w:rsidR="007F3153" w:rsidRDefault="007F3153" w:rsidP="007F3153">
      <w:pPr>
        <w:spacing w:line="276" w:lineRule="auto"/>
        <w:rPr>
          <w:szCs w:val="24"/>
        </w:rPr>
      </w:pPr>
      <w:r>
        <w:rPr>
          <w:szCs w:val="24"/>
        </w:rPr>
        <w:t>Reverse resistance =</w:t>
      </w:r>
    </w:p>
    <w:p w:rsidR="007F3153" w:rsidRDefault="007F3153" w:rsidP="007F3153">
      <w:pPr>
        <w:spacing w:line="276" w:lineRule="auto"/>
        <w:rPr>
          <w:szCs w:val="24"/>
        </w:rPr>
      </w:pPr>
      <w:r>
        <w:rPr>
          <w:szCs w:val="24"/>
        </w:rPr>
        <w:t>Reverse Breakdown voltage =</w:t>
      </w:r>
    </w:p>
    <w:p w:rsidR="007F3153" w:rsidRDefault="007F3153" w:rsidP="007F3153">
      <w:pPr>
        <w:spacing w:line="276" w:lineRule="auto"/>
        <w:rPr>
          <w:szCs w:val="24"/>
        </w:rPr>
      </w:pPr>
      <w:r>
        <w:rPr>
          <w:b/>
          <w:szCs w:val="24"/>
          <w:u w:val="single"/>
        </w:rPr>
        <w:t>REVIEW QUESTIONS</w:t>
      </w:r>
    </w:p>
    <w:p w:rsidR="007F3153" w:rsidRDefault="007F3153" w:rsidP="007F3153">
      <w:pPr>
        <w:numPr>
          <w:ilvl w:val="0"/>
          <w:numId w:val="20"/>
        </w:numPr>
        <w:spacing w:line="276" w:lineRule="auto"/>
        <w:rPr>
          <w:szCs w:val="24"/>
        </w:rPr>
      </w:pPr>
      <w:r>
        <w:rPr>
          <w:szCs w:val="24"/>
        </w:rPr>
        <w:t xml:space="preserve">List the applications of </w:t>
      </w:r>
      <w:proofErr w:type="spellStart"/>
      <w:r>
        <w:rPr>
          <w:szCs w:val="24"/>
        </w:rPr>
        <w:t>Zener</w:t>
      </w:r>
      <w:proofErr w:type="spellEnd"/>
      <w:r>
        <w:rPr>
          <w:szCs w:val="24"/>
        </w:rPr>
        <w:t xml:space="preserve"> Diode.</w:t>
      </w:r>
    </w:p>
    <w:p w:rsidR="007F3153" w:rsidRDefault="007F3153" w:rsidP="007F3153">
      <w:pPr>
        <w:numPr>
          <w:ilvl w:val="0"/>
          <w:numId w:val="20"/>
        </w:numPr>
        <w:spacing w:line="276" w:lineRule="auto"/>
        <w:rPr>
          <w:szCs w:val="24"/>
        </w:rPr>
      </w:pPr>
      <w:r>
        <w:rPr>
          <w:szCs w:val="24"/>
        </w:rPr>
        <w:t xml:space="preserve">What is </w:t>
      </w:r>
      <w:proofErr w:type="spellStart"/>
      <w:r>
        <w:rPr>
          <w:szCs w:val="24"/>
        </w:rPr>
        <w:t>Zener</w:t>
      </w:r>
      <w:proofErr w:type="spellEnd"/>
      <w:r>
        <w:rPr>
          <w:szCs w:val="24"/>
        </w:rPr>
        <w:t xml:space="preserve"> Breakdown?</w:t>
      </w:r>
    </w:p>
    <w:p w:rsidR="007F3153" w:rsidRDefault="007F3153" w:rsidP="007F3153">
      <w:pPr>
        <w:numPr>
          <w:ilvl w:val="0"/>
          <w:numId w:val="20"/>
        </w:numPr>
        <w:spacing w:line="276" w:lineRule="auto"/>
        <w:rPr>
          <w:szCs w:val="24"/>
        </w:rPr>
      </w:pPr>
      <w:r>
        <w:rPr>
          <w:szCs w:val="24"/>
        </w:rPr>
        <w:t>What is Avalanche breakdown?</w:t>
      </w:r>
    </w:p>
    <w:p w:rsidR="007F3153" w:rsidRDefault="007F3153" w:rsidP="007F3153">
      <w:pPr>
        <w:numPr>
          <w:ilvl w:val="0"/>
          <w:numId w:val="20"/>
        </w:numPr>
        <w:spacing w:line="276" w:lineRule="auto"/>
        <w:rPr>
          <w:szCs w:val="24"/>
        </w:rPr>
      </w:pPr>
      <w:r>
        <w:rPr>
          <w:szCs w:val="24"/>
        </w:rPr>
        <w:t xml:space="preserve">What is the difference between a PN junction diode and a </w:t>
      </w:r>
      <w:proofErr w:type="spellStart"/>
      <w:r>
        <w:rPr>
          <w:szCs w:val="24"/>
        </w:rPr>
        <w:t>Zener</w:t>
      </w:r>
      <w:proofErr w:type="spellEnd"/>
      <w:r>
        <w:rPr>
          <w:szCs w:val="24"/>
        </w:rPr>
        <w:t xml:space="preserve"> diode?</w:t>
      </w:r>
    </w:p>
    <w:p w:rsidR="007F3153" w:rsidRDefault="007F3153" w:rsidP="007F3153">
      <w:pPr>
        <w:numPr>
          <w:ilvl w:val="0"/>
          <w:numId w:val="20"/>
        </w:numPr>
        <w:spacing w:line="276" w:lineRule="auto"/>
        <w:rPr>
          <w:szCs w:val="24"/>
        </w:rPr>
      </w:pPr>
      <w:r>
        <w:rPr>
          <w:szCs w:val="24"/>
        </w:rPr>
        <w:t xml:space="preserve">How </w:t>
      </w:r>
      <w:proofErr w:type="spellStart"/>
      <w:r>
        <w:rPr>
          <w:szCs w:val="24"/>
        </w:rPr>
        <w:t>Zener</w:t>
      </w:r>
      <w:proofErr w:type="spellEnd"/>
      <w:r>
        <w:rPr>
          <w:szCs w:val="24"/>
        </w:rPr>
        <w:t xml:space="preserve"> diode acts as a regulator?</w:t>
      </w:r>
    </w:p>
    <w:p w:rsidR="007F3153" w:rsidRDefault="007F3153" w:rsidP="007F3153">
      <w:pPr>
        <w:spacing w:line="276" w:lineRule="auto"/>
        <w:rPr>
          <w:szCs w:val="24"/>
        </w:rPr>
      </w:pPr>
    </w:p>
    <w:p w:rsidR="007F3153" w:rsidRDefault="007F3153"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7F3153" w:rsidRDefault="007F3153" w:rsidP="007F3153">
      <w:pPr>
        <w:spacing w:line="276" w:lineRule="auto"/>
        <w:rPr>
          <w:szCs w:val="24"/>
        </w:rPr>
      </w:pPr>
    </w:p>
    <w:p w:rsidR="007F3153" w:rsidRDefault="007F3153" w:rsidP="007F3153">
      <w:pPr>
        <w:spacing w:line="276" w:lineRule="auto"/>
        <w:rPr>
          <w:szCs w:val="24"/>
        </w:rPr>
      </w:pPr>
    </w:p>
    <w:p w:rsidR="00494D58" w:rsidRDefault="00494D58" w:rsidP="007F3153">
      <w:pPr>
        <w:spacing w:line="276" w:lineRule="auto"/>
        <w:rPr>
          <w:szCs w:val="24"/>
        </w:rPr>
      </w:pPr>
    </w:p>
    <w:p w:rsidR="00494D58" w:rsidRDefault="00494D58" w:rsidP="007F3153">
      <w:pPr>
        <w:spacing w:line="276" w:lineRule="auto"/>
        <w:rPr>
          <w:szCs w:val="24"/>
        </w:rPr>
      </w:pPr>
    </w:p>
    <w:p w:rsidR="00494D58" w:rsidRDefault="00494D58" w:rsidP="007F3153">
      <w:pPr>
        <w:spacing w:line="276" w:lineRule="auto"/>
        <w:rPr>
          <w:szCs w:val="24"/>
        </w:rPr>
      </w:pPr>
    </w:p>
    <w:p w:rsidR="00494D58" w:rsidRDefault="00494D58" w:rsidP="007F3153">
      <w:pPr>
        <w:spacing w:line="276" w:lineRule="auto"/>
        <w:rPr>
          <w:szCs w:val="24"/>
        </w:rPr>
      </w:pP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818"/>
        <w:gridCol w:w="8478"/>
      </w:tblGrid>
      <w:tr w:rsidR="007F3153" w:rsidTr="007F3153">
        <w:trPr>
          <w:trHeight w:val="20"/>
        </w:trPr>
        <w:tc>
          <w:tcPr>
            <w:tcW w:w="1818" w:type="dxa"/>
            <w:tcBorders>
              <w:top w:val="double" w:sz="4" w:space="0" w:color="auto"/>
              <w:left w:val="double" w:sz="4" w:space="0" w:color="auto"/>
              <w:bottom w:val="double" w:sz="4" w:space="0" w:color="auto"/>
              <w:right w:val="double" w:sz="4" w:space="0" w:color="auto"/>
            </w:tcBorders>
            <w:hideMark/>
          </w:tcPr>
          <w:p w:rsidR="007F3153" w:rsidRDefault="007F3153">
            <w:pPr>
              <w:spacing w:line="276" w:lineRule="auto"/>
              <w:rPr>
                <w:b/>
                <w:szCs w:val="24"/>
              </w:rPr>
            </w:pPr>
            <w:r>
              <w:rPr>
                <w:b/>
                <w:szCs w:val="24"/>
              </w:rPr>
              <w:lastRenderedPageBreak/>
              <w:t>EXP NO: 2</w:t>
            </w:r>
          </w:p>
        </w:tc>
        <w:tc>
          <w:tcPr>
            <w:tcW w:w="8478" w:type="dxa"/>
            <w:vMerge w:val="restart"/>
            <w:tcBorders>
              <w:top w:val="double" w:sz="4" w:space="0" w:color="auto"/>
              <w:left w:val="double" w:sz="4" w:space="0" w:color="auto"/>
              <w:bottom w:val="double" w:sz="4" w:space="0" w:color="auto"/>
              <w:right w:val="double" w:sz="4" w:space="0" w:color="auto"/>
            </w:tcBorders>
            <w:vAlign w:val="center"/>
            <w:hideMark/>
          </w:tcPr>
          <w:p w:rsidR="007F3153" w:rsidRDefault="007F3153">
            <w:pPr>
              <w:spacing w:line="276" w:lineRule="auto"/>
              <w:jc w:val="center"/>
              <w:rPr>
                <w:b/>
                <w:szCs w:val="24"/>
              </w:rPr>
            </w:pPr>
            <w:r>
              <w:rPr>
                <w:b/>
                <w:szCs w:val="24"/>
              </w:rPr>
              <w:t>CHARACTERISTICS OF TRANSISTOR IN COMMON EMITTER CONFIGURATION</w:t>
            </w:r>
          </w:p>
        </w:tc>
      </w:tr>
      <w:tr w:rsidR="007F3153" w:rsidTr="007F3153">
        <w:trPr>
          <w:trHeight w:val="20"/>
        </w:trPr>
        <w:tc>
          <w:tcPr>
            <w:tcW w:w="1818" w:type="dxa"/>
            <w:tcBorders>
              <w:top w:val="double" w:sz="4" w:space="0" w:color="auto"/>
              <w:left w:val="double" w:sz="4" w:space="0" w:color="auto"/>
              <w:bottom w:val="double" w:sz="4" w:space="0" w:color="auto"/>
              <w:right w:val="double" w:sz="4" w:space="0" w:color="auto"/>
            </w:tcBorders>
            <w:hideMark/>
          </w:tcPr>
          <w:p w:rsidR="007F3153" w:rsidRDefault="007F3153">
            <w:pPr>
              <w:spacing w:line="276" w:lineRule="auto"/>
              <w:rPr>
                <w:b/>
                <w:szCs w:val="24"/>
              </w:rPr>
            </w:pPr>
            <w:r>
              <w:rPr>
                <w:b/>
                <w:szCs w:val="24"/>
              </w:rPr>
              <w:t>DATE:</w:t>
            </w:r>
          </w:p>
        </w:tc>
        <w:tc>
          <w:tcPr>
            <w:tcW w:w="8478" w:type="dxa"/>
            <w:vMerge/>
            <w:tcBorders>
              <w:top w:val="double" w:sz="4" w:space="0" w:color="auto"/>
              <w:left w:val="double" w:sz="4" w:space="0" w:color="auto"/>
              <w:bottom w:val="double" w:sz="4" w:space="0" w:color="auto"/>
              <w:right w:val="double" w:sz="4" w:space="0" w:color="auto"/>
            </w:tcBorders>
            <w:vAlign w:val="center"/>
            <w:hideMark/>
          </w:tcPr>
          <w:p w:rsidR="007F3153" w:rsidRDefault="007F3153">
            <w:pPr>
              <w:widowControl/>
              <w:rPr>
                <w:b/>
                <w:szCs w:val="24"/>
              </w:rPr>
            </w:pPr>
          </w:p>
        </w:tc>
      </w:tr>
    </w:tbl>
    <w:p w:rsidR="007F3153" w:rsidRDefault="007F3153" w:rsidP="007F3153">
      <w:pPr>
        <w:spacing w:line="276" w:lineRule="auto"/>
        <w:jc w:val="both"/>
        <w:rPr>
          <w:b/>
          <w:szCs w:val="24"/>
          <w:u w:val="single"/>
        </w:rPr>
      </w:pPr>
      <w:r>
        <w:rPr>
          <w:b/>
          <w:szCs w:val="24"/>
          <w:u w:val="single"/>
        </w:rPr>
        <w:t>AIM</w:t>
      </w:r>
    </w:p>
    <w:p w:rsidR="007F3153" w:rsidRDefault="007F3153" w:rsidP="007F3153">
      <w:pPr>
        <w:spacing w:line="276" w:lineRule="auto"/>
        <w:jc w:val="both"/>
        <w:rPr>
          <w:szCs w:val="24"/>
        </w:rPr>
      </w:pPr>
      <w:r>
        <w:rPr>
          <w:szCs w:val="24"/>
        </w:rPr>
        <w:t>To study the input and output characteristics of given transistor in common emitter mode.</w:t>
      </w:r>
    </w:p>
    <w:p w:rsidR="007F3153" w:rsidRDefault="007F3153" w:rsidP="007F3153">
      <w:pPr>
        <w:spacing w:line="276" w:lineRule="auto"/>
        <w:jc w:val="both"/>
        <w:rPr>
          <w:szCs w:val="24"/>
          <w:u w:val="single"/>
          <w:lang w:val="en-IN"/>
        </w:rPr>
      </w:pPr>
      <w:r>
        <w:rPr>
          <w:b/>
          <w:szCs w:val="24"/>
          <w:u w:val="single"/>
          <w:lang w:val="en-IN"/>
        </w:rPr>
        <w:t>COMPONENTS/EQUIPMENTS REQUIRED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8"/>
        <w:gridCol w:w="3837"/>
        <w:gridCol w:w="2269"/>
        <w:gridCol w:w="2692"/>
      </w:tblGrid>
      <w:tr w:rsidR="007F3153" w:rsidTr="007F3153">
        <w:trPr>
          <w:trHeight w:val="20"/>
          <w:jc w:val="center"/>
        </w:trPr>
        <w:tc>
          <w:tcPr>
            <w:tcW w:w="149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u w:val="single"/>
              </w:rPr>
            </w:pPr>
            <w:r>
              <w:rPr>
                <w:b/>
                <w:szCs w:val="24"/>
                <w:u w:val="single"/>
              </w:rPr>
              <w:t>S.NO</w:t>
            </w:r>
          </w:p>
        </w:tc>
        <w:tc>
          <w:tcPr>
            <w:tcW w:w="38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u w:val="single"/>
                <w:lang w:val="en-IN"/>
              </w:rPr>
            </w:pPr>
            <w:r>
              <w:rPr>
                <w:b/>
                <w:szCs w:val="24"/>
                <w:u w:val="single"/>
                <w:lang w:val="en-IN"/>
              </w:rPr>
              <w:t>COMPONENTS/EQUIPMENTS</w:t>
            </w:r>
          </w:p>
        </w:tc>
        <w:tc>
          <w:tcPr>
            <w:tcW w:w="226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u w:val="single"/>
              </w:rPr>
            </w:pPr>
            <w:r>
              <w:rPr>
                <w:b/>
                <w:szCs w:val="24"/>
                <w:u w:val="single"/>
              </w:rPr>
              <w:t>RANGE</w:t>
            </w:r>
          </w:p>
        </w:tc>
        <w:tc>
          <w:tcPr>
            <w:tcW w:w="269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u w:val="single"/>
              </w:rPr>
            </w:pPr>
            <w:r>
              <w:rPr>
                <w:b/>
                <w:szCs w:val="24"/>
                <w:u w:val="single"/>
              </w:rPr>
              <w:t>QUANTITY</w:t>
            </w:r>
          </w:p>
        </w:tc>
      </w:tr>
      <w:tr w:rsidR="007F3153" w:rsidTr="007F3153">
        <w:trPr>
          <w:trHeight w:val="20"/>
          <w:jc w:val="center"/>
        </w:trPr>
        <w:tc>
          <w:tcPr>
            <w:tcW w:w="149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c>
          <w:tcPr>
            <w:tcW w:w="38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lang w:val="en-IN"/>
              </w:rPr>
            </w:pPr>
            <w:r>
              <w:rPr>
                <w:szCs w:val="24"/>
                <w:lang w:val="en-IN"/>
              </w:rPr>
              <w:t>Regulated Power Supply</w:t>
            </w:r>
          </w:p>
        </w:tc>
        <w:tc>
          <w:tcPr>
            <w:tcW w:w="226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(0-30)V</w:t>
            </w:r>
          </w:p>
        </w:tc>
        <w:tc>
          <w:tcPr>
            <w:tcW w:w="269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2</w:t>
            </w:r>
          </w:p>
        </w:tc>
      </w:tr>
      <w:tr w:rsidR="007F3153" w:rsidTr="007F3153">
        <w:trPr>
          <w:trHeight w:val="20"/>
          <w:jc w:val="center"/>
        </w:trPr>
        <w:tc>
          <w:tcPr>
            <w:tcW w:w="149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2</w:t>
            </w:r>
          </w:p>
        </w:tc>
        <w:tc>
          <w:tcPr>
            <w:tcW w:w="38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Resistor</w:t>
            </w:r>
          </w:p>
        </w:tc>
        <w:tc>
          <w:tcPr>
            <w:tcW w:w="226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1KΩ</w:t>
            </w:r>
          </w:p>
        </w:tc>
        <w:tc>
          <w:tcPr>
            <w:tcW w:w="269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2</w:t>
            </w:r>
          </w:p>
        </w:tc>
      </w:tr>
      <w:tr w:rsidR="007F3153" w:rsidTr="007F3153">
        <w:trPr>
          <w:trHeight w:val="20"/>
          <w:jc w:val="center"/>
        </w:trPr>
        <w:tc>
          <w:tcPr>
            <w:tcW w:w="149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3</w:t>
            </w:r>
          </w:p>
        </w:tc>
        <w:tc>
          <w:tcPr>
            <w:tcW w:w="38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DC Voltmeter</w:t>
            </w:r>
          </w:p>
        </w:tc>
        <w:tc>
          <w:tcPr>
            <w:tcW w:w="226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(0-30)V</w:t>
            </w:r>
          </w:p>
        </w:tc>
        <w:tc>
          <w:tcPr>
            <w:tcW w:w="269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trHeight w:val="20"/>
          <w:jc w:val="center"/>
        </w:trPr>
        <w:tc>
          <w:tcPr>
            <w:tcW w:w="149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4</w:t>
            </w:r>
          </w:p>
        </w:tc>
        <w:tc>
          <w:tcPr>
            <w:tcW w:w="38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DC Voltmeter</w:t>
            </w:r>
          </w:p>
        </w:tc>
        <w:tc>
          <w:tcPr>
            <w:tcW w:w="226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(0-10)V</w:t>
            </w:r>
          </w:p>
        </w:tc>
        <w:tc>
          <w:tcPr>
            <w:tcW w:w="269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trHeight w:val="20"/>
          <w:jc w:val="center"/>
        </w:trPr>
        <w:tc>
          <w:tcPr>
            <w:tcW w:w="149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5</w:t>
            </w:r>
          </w:p>
        </w:tc>
        <w:tc>
          <w:tcPr>
            <w:tcW w:w="38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DC Ammeter</w:t>
            </w:r>
          </w:p>
        </w:tc>
        <w:tc>
          <w:tcPr>
            <w:tcW w:w="226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(0-50)µA</w:t>
            </w:r>
          </w:p>
        </w:tc>
        <w:tc>
          <w:tcPr>
            <w:tcW w:w="269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trHeight w:val="20"/>
          <w:jc w:val="center"/>
        </w:trPr>
        <w:tc>
          <w:tcPr>
            <w:tcW w:w="149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6</w:t>
            </w:r>
          </w:p>
        </w:tc>
        <w:tc>
          <w:tcPr>
            <w:tcW w:w="38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DC Ammeter</w:t>
            </w:r>
          </w:p>
        </w:tc>
        <w:tc>
          <w:tcPr>
            <w:tcW w:w="226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(0-30)mA</w:t>
            </w:r>
          </w:p>
        </w:tc>
        <w:tc>
          <w:tcPr>
            <w:tcW w:w="269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trHeight w:val="20"/>
          <w:jc w:val="center"/>
        </w:trPr>
        <w:tc>
          <w:tcPr>
            <w:tcW w:w="149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7</w:t>
            </w:r>
          </w:p>
        </w:tc>
        <w:tc>
          <w:tcPr>
            <w:tcW w:w="38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BJT</w:t>
            </w:r>
          </w:p>
        </w:tc>
        <w:tc>
          <w:tcPr>
            <w:tcW w:w="226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BC107</w:t>
            </w:r>
          </w:p>
        </w:tc>
        <w:tc>
          <w:tcPr>
            <w:tcW w:w="269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trHeight w:val="20"/>
          <w:jc w:val="center"/>
        </w:trPr>
        <w:tc>
          <w:tcPr>
            <w:tcW w:w="149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8</w:t>
            </w:r>
          </w:p>
        </w:tc>
        <w:tc>
          <w:tcPr>
            <w:tcW w:w="38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Bread board</w:t>
            </w:r>
          </w:p>
        </w:tc>
        <w:tc>
          <w:tcPr>
            <w:tcW w:w="226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w:t>
            </w:r>
          </w:p>
        </w:tc>
        <w:tc>
          <w:tcPr>
            <w:tcW w:w="269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trHeight w:val="20"/>
          <w:jc w:val="center"/>
        </w:trPr>
        <w:tc>
          <w:tcPr>
            <w:tcW w:w="149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9</w:t>
            </w:r>
          </w:p>
        </w:tc>
        <w:tc>
          <w:tcPr>
            <w:tcW w:w="38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Connecting wires</w:t>
            </w:r>
          </w:p>
        </w:tc>
        <w:tc>
          <w:tcPr>
            <w:tcW w:w="226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w:t>
            </w:r>
          </w:p>
        </w:tc>
        <w:tc>
          <w:tcPr>
            <w:tcW w:w="269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Few</w:t>
            </w:r>
          </w:p>
        </w:tc>
      </w:tr>
    </w:tbl>
    <w:p w:rsidR="007F3153" w:rsidRDefault="007F3153" w:rsidP="007F3153">
      <w:pPr>
        <w:rPr>
          <w:b/>
          <w:szCs w:val="24"/>
          <w:u w:val="single"/>
        </w:rPr>
      </w:pPr>
      <w:r>
        <w:rPr>
          <w:b/>
          <w:szCs w:val="24"/>
          <w:u w:val="single"/>
        </w:rPr>
        <w:t xml:space="preserve">THEORY: </w:t>
      </w:r>
    </w:p>
    <w:p w:rsidR="007F3153" w:rsidRDefault="007F3153" w:rsidP="007F3153">
      <w:pPr>
        <w:jc w:val="center"/>
        <w:rPr>
          <w:szCs w:val="24"/>
        </w:rPr>
      </w:pPr>
      <w:r>
        <w:rPr>
          <w:noProof/>
          <w:szCs w:val="24"/>
          <w:lang w:val="en-IN" w:eastAsia="en-IN"/>
        </w:rPr>
        <w:drawing>
          <wp:inline distT="0" distB="0" distL="0" distR="0">
            <wp:extent cx="2009775" cy="153352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srcRect/>
                    <a:stretch>
                      <a:fillRect/>
                    </a:stretch>
                  </pic:blipFill>
                  <pic:spPr bwMode="auto">
                    <a:xfrm>
                      <a:off x="0" y="0"/>
                      <a:ext cx="2009775" cy="1533525"/>
                    </a:xfrm>
                    <a:prstGeom prst="rect">
                      <a:avLst/>
                    </a:prstGeom>
                    <a:noFill/>
                    <a:ln w="9525">
                      <a:noFill/>
                      <a:miter lim="800000"/>
                      <a:headEnd/>
                      <a:tailEnd/>
                    </a:ln>
                  </pic:spPr>
                </pic:pic>
              </a:graphicData>
            </a:graphic>
          </wp:inline>
        </w:drawing>
      </w:r>
      <w:r>
        <w:rPr>
          <w:noProof/>
          <w:szCs w:val="24"/>
          <w:lang w:val="en-IN" w:eastAsia="en-IN"/>
        </w:rPr>
        <w:drawing>
          <wp:inline distT="0" distB="0" distL="0" distR="0">
            <wp:extent cx="1371600" cy="1400175"/>
            <wp:effectExtent l="19050" t="0" r="0" b="0"/>
            <wp:docPr id="2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cstate="print"/>
                    <a:srcRect/>
                    <a:stretch>
                      <a:fillRect/>
                    </a:stretch>
                  </pic:blipFill>
                  <pic:spPr bwMode="auto">
                    <a:xfrm>
                      <a:off x="0" y="0"/>
                      <a:ext cx="1371600" cy="1400175"/>
                    </a:xfrm>
                    <a:prstGeom prst="rect">
                      <a:avLst/>
                    </a:prstGeom>
                    <a:noFill/>
                    <a:ln w="9525">
                      <a:noFill/>
                      <a:miter lim="800000"/>
                      <a:headEnd/>
                      <a:tailEnd/>
                    </a:ln>
                  </pic:spPr>
                </pic:pic>
              </a:graphicData>
            </a:graphic>
          </wp:inline>
        </w:drawing>
      </w:r>
    </w:p>
    <w:p w:rsidR="007F3153" w:rsidRDefault="007F3153" w:rsidP="007F3153">
      <w:pPr>
        <w:rPr>
          <w:b/>
          <w:szCs w:val="24"/>
        </w:rPr>
      </w:pPr>
      <w:r>
        <w:rPr>
          <w:b/>
          <w:szCs w:val="24"/>
        </w:rPr>
        <w:tab/>
      </w:r>
      <w:r>
        <w:rPr>
          <w:b/>
          <w:szCs w:val="24"/>
        </w:rPr>
        <w:tab/>
        <w:t xml:space="preserve">      Pin Diagram of BJT</w:t>
      </w:r>
      <w:r>
        <w:rPr>
          <w:b/>
          <w:szCs w:val="24"/>
        </w:rPr>
        <w:tab/>
      </w:r>
      <w:r>
        <w:rPr>
          <w:b/>
          <w:szCs w:val="24"/>
        </w:rPr>
        <w:tab/>
      </w:r>
      <w:r>
        <w:rPr>
          <w:b/>
          <w:szCs w:val="24"/>
        </w:rPr>
        <w:tab/>
        <w:t>Symbol of BJT</w:t>
      </w:r>
    </w:p>
    <w:p w:rsidR="007F3153" w:rsidRDefault="007F3153" w:rsidP="007F3153">
      <w:pPr>
        <w:spacing w:line="360" w:lineRule="auto"/>
        <w:ind w:firstLine="720"/>
        <w:jc w:val="both"/>
        <w:rPr>
          <w:szCs w:val="24"/>
        </w:rPr>
      </w:pPr>
    </w:p>
    <w:p w:rsidR="007F3153" w:rsidRDefault="007F3153" w:rsidP="007F3153">
      <w:pPr>
        <w:spacing w:line="360" w:lineRule="auto"/>
        <w:ind w:firstLine="720"/>
        <w:jc w:val="both"/>
        <w:rPr>
          <w:szCs w:val="24"/>
        </w:rPr>
      </w:pPr>
      <w:r>
        <w:rPr>
          <w:szCs w:val="24"/>
        </w:rPr>
        <w:t xml:space="preserve">The input is applied between emitter and base and output is taken from the collector and emitter. Here, emitter of the transistor is common to both input and output circuits and hence the name common emitter (CE) configuration. </w:t>
      </w:r>
    </w:p>
    <w:p w:rsidR="007F3153" w:rsidRDefault="007F3153" w:rsidP="007F3153">
      <w:pPr>
        <w:spacing w:line="360" w:lineRule="auto"/>
        <w:ind w:firstLine="720"/>
        <w:jc w:val="both"/>
        <w:rPr>
          <w:szCs w:val="24"/>
        </w:rPr>
      </w:pPr>
      <w:r>
        <w:rPr>
          <w:szCs w:val="24"/>
        </w:rPr>
        <w:t>Regardless of circuit configuration, the base emitter junction is always forward biased while the collector-base junction is always reverse biased, to operate transistor in active region.</w:t>
      </w:r>
    </w:p>
    <w:p w:rsidR="007F3153" w:rsidRDefault="007F3153" w:rsidP="007F3153">
      <w:pPr>
        <w:spacing w:line="360" w:lineRule="auto"/>
        <w:ind w:firstLine="720"/>
        <w:jc w:val="both"/>
        <w:rPr>
          <w:szCs w:val="24"/>
        </w:rPr>
      </w:pPr>
    </w:p>
    <w:p w:rsidR="007F3153" w:rsidRDefault="007F3153" w:rsidP="007F3153">
      <w:pPr>
        <w:spacing w:line="360" w:lineRule="auto"/>
        <w:rPr>
          <w:szCs w:val="24"/>
        </w:rPr>
      </w:pPr>
      <w:r>
        <w:rPr>
          <w:noProof/>
          <w:szCs w:val="24"/>
          <w:lang w:val="en-IN" w:eastAsia="en-IN"/>
        </w:rPr>
        <w:lastRenderedPageBreak/>
        <w:drawing>
          <wp:inline distT="0" distB="0" distL="0" distR="0">
            <wp:extent cx="6391275" cy="2333625"/>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srcRect/>
                    <a:stretch>
                      <a:fillRect/>
                    </a:stretch>
                  </pic:blipFill>
                  <pic:spPr bwMode="auto">
                    <a:xfrm>
                      <a:off x="0" y="0"/>
                      <a:ext cx="6391275" cy="2333625"/>
                    </a:xfrm>
                    <a:prstGeom prst="rect">
                      <a:avLst/>
                    </a:prstGeom>
                    <a:noFill/>
                    <a:ln w="9525">
                      <a:noFill/>
                      <a:miter lim="800000"/>
                      <a:headEnd/>
                      <a:tailEnd/>
                    </a:ln>
                  </pic:spPr>
                </pic:pic>
              </a:graphicData>
            </a:graphic>
          </wp:inline>
        </w:drawing>
      </w:r>
    </w:p>
    <w:p w:rsidR="007F3153" w:rsidRDefault="007F3153" w:rsidP="007F3153">
      <w:pPr>
        <w:ind w:firstLine="720"/>
        <w:jc w:val="center"/>
        <w:rPr>
          <w:b/>
          <w:szCs w:val="24"/>
        </w:rPr>
      </w:pPr>
      <w:r>
        <w:rPr>
          <w:b/>
          <w:szCs w:val="24"/>
        </w:rPr>
        <w:t>Circuit Diagram for a BJT in CE Configuration</w:t>
      </w:r>
    </w:p>
    <w:p w:rsidR="007F3153" w:rsidRDefault="007F3153" w:rsidP="007F3153">
      <w:pPr>
        <w:ind w:firstLine="720"/>
        <w:jc w:val="center"/>
        <w:rPr>
          <w:b/>
          <w:szCs w:val="24"/>
        </w:rPr>
      </w:pPr>
    </w:p>
    <w:p w:rsidR="007F3153" w:rsidRDefault="007F3153" w:rsidP="007F3153">
      <w:pPr>
        <w:rPr>
          <w:b/>
          <w:szCs w:val="24"/>
          <w:u w:val="single"/>
        </w:rPr>
      </w:pPr>
      <w:r>
        <w:rPr>
          <w:b/>
          <w:szCs w:val="24"/>
          <w:u w:val="single"/>
        </w:rPr>
        <w:t>INPUT CHARACTERISTICS:</w:t>
      </w:r>
    </w:p>
    <w:p w:rsidR="007F3153" w:rsidRDefault="007F3153" w:rsidP="007F3153">
      <w:pPr>
        <w:rPr>
          <w:b/>
          <w:szCs w:val="24"/>
          <w:u w:val="single"/>
        </w:rPr>
      </w:pPr>
    </w:p>
    <w:p w:rsidR="007F3153" w:rsidRDefault="007F3153" w:rsidP="007F3153">
      <w:pPr>
        <w:rPr>
          <w:b/>
          <w:szCs w:val="24"/>
          <w:u w:val="single"/>
        </w:rPr>
      </w:pPr>
      <w:r>
        <w:rPr>
          <w:b/>
          <w:szCs w:val="24"/>
          <w:u w:val="single"/>
        </w:rPr>
        <w:t>PROCEDURE:</w:t>
      </w:r>
    </w:p>
    <w:p w:rsidR="007F3153" w:rsidRDefault="007F3153" w:rsidP="007F3153">
      <w:pPr>
        <w:numPr>
          <w:ilvl w:val="0"/>
          <w:numId w:val="21"/>
        </w:numPr>
        <w:spacing w:line="360" w:lineRule="auto"/>
        <w:jc w:val="both"/>
        <w:rPr>
          <w:szCs w:val="24"/>
        </w:rPr>
      </w:pPr>
      <w:r>
        <w:rPr>
          <w:szCs w:val="24"/>
        </w:rPr>
        <w:t>Connections are given as per the circuit diagram.</w:t>
      </w:r>
    </w:p>
    <w:p w:rsidR="007F3153" w:rsidRDefault="007F3153" w:rsidP="007F3153">
      <w:pPr>
        <w:numPr>
          <w:ilvl w:val="0"/>
          <w:numId w:val="21"/>
        </w:numPr>
        <w:spacing w:line="360" w:lineRule="auto"/>
        <w:jc w:val="both"/>
        <w:rPr>
          <w:szCs w:val="24"/>
        </w:rPr>
      </w:pPr>
      <w:r>
        <w:rPr>
          <w:szCs w:val="24"/>
        </w:rPr>
        <w:t>The supply is switched ON.</w:t>
      </w:r>
    </w:p>
    <w:p w:rsidR="007F3153" w:rsidRDefault="007F3153" w:rsidP="007F3153">
      <w:pPr>
        <w:numPr>
          <w:ilvl w:val="0"/>
          <w:numId w:val="21"/>
        </w:numPr>
        <w:spacing w:line="360" w:lineRule="auto"/>
        <w:jc w:val="both"/>
        <w:rPr>
          <w:szCs w:val="24"/>
        </w:rPr>
      </w:pPr>
      <w:r>
        <w:rPr>
          <w:szCs w:val="24"/>
        </w:rPr>
        <w:t>The collector-emitter voltage V</w:t>
      </w:r>
      <w:r>
        <w:rPr>
          <w:szCs w:val="24"/>
          <w:vertAlign w:val="subscript"/>
        </w:rPr>
        <w:t xml:space="preserve">CE </w:t>
      </w:r>
      <w:r>
        <w:rPr>
          <w:szCs w:val="24"/>
        </w:rPr>
        <w:t>is kept constant.</w:t>
      </w:r>
    </w:p>
    <w:p w:rsidR="007F3153" w:rsidRDefault="007F3153" w:rsidP="007F3153">
      <w:pPr>
        <w:numPr>
          <w:ilvl w:val="0"/>
          <w:numId w:val="21"/>
        </w:numPr>
        <w:spacing w:line="360" w:lineRule="auto"/>
        <w:jc w:val="both"/>
        <w:rPr>
          <w:szCs w:val="24"/>
        </w:rPr>
      </w:pPr>
      <w:r>
        <w:rPr>
          <w:szCs w:val="24"/>
        </w:rPr>
        <w:t>By varying the emitter-base voltage V</w:t>
      </w:r>
      <w:r>
        <w:rPr>
          <w:szCs w:val="24"/>
          <w:vertAlign w:val="subscript"/>
        </w:rPr>
        <w:t xml:space="preserve">BE, </w:t>
      </w:r>
      <w:r>
        <w:rPr>
          <w:szCs w:val="24"/>
        </w:rPr>
        <w:t>the various base current I</w:t>
      </w:r>
      <w:r>
        <w:rPr>
          <w:szCs w:val="24"/>
          <w:vertAlign w:val="subscript"/>
        </w:rPr>
        <w:t xml:space="preserve">B </w:t>
      </w:r>
      <w:r>
        <w:rPr>
          <w:szCs w:val="24"/>
        </w:rPr>
        <w:t>is noted.</w:t>
      </w:r>
    </w:p>
    <w:p w:rsidR="007F3153" w:rsidRDefault="007F3153" w:rsidP="007F3153">
      <w:pPr>
        <w:numPr>
          <w:ilvl w:val="0"/>
          <w:numId w:val="21"/>
        </w:numPr>
        <w:spacing w:line="360" w:lineRule="auto"/>
        <w:jc w:val="both"/>
        <w:rPr>
          <w:szCs w:val="24"/>
        </w:rPr>
      </w:pPr>
      <w:r>
        <w:rPr>
          <w:szCs w:val="24"/>
        </w:rPr>
        <w:t>The same procedure is repeated for various collector-emitter voltages V</w:t>
      </w:r>
      <w:r>
        <w:rPr>
          <w:szCs w:val="24"/>
          <w:vertAlign w:val="subscript"/>
        </w:rPr>
        <w:t>CE</w:t>
      </w:r>
      <w:r>
        <w:rPr>
          <w:szCs w:val="24"/>
        </w:rPr>
        <w:t>.</w:t>
      </w:r>
    </w:p>
    <w:p w:rsidR="007F3153" w:rsidRDefault="007F3153" w:rsidP="007F3153">
      <w:pPr>
        <w:numPr>
          <w:ilvl w:val="0"/>
          <w:numId w:val="21"/>
        </w:numPr>
        <w:spacing w:line="360" w:lineRule="auto"/>
        <w:jc w:val="both"/>
        <w:rPr>
          <w:szCs w:val="24"/>
          <w:lang w:val="en-IN"/>
        </w:rPr>
      </w:pPr>
      <w:r>
        <w:rPr>
          <w:szCs w:val="24"/>
        </w:rPr>
        <w:t>The input characteristic is the curve between input current I</w:t>
      </w:r>
      <w:r>
        <w:rPr>
          <w:szCs w:val="24"/>
          <w:vertAlign w:val="subscript"/>
        </w:rPr>
        <w:t>B</w:t>
      </w:r>
      <w:r>
        <w:rPr>
          <w:szCs w:val="24"/>
        </w:rPr>
        <w:t xml:space="preserve"> and input voltage V</w:t>
      </w:r>
      <w:r>
        <w:rPr>
          <w:szCs w:val="24"/>
          <w:vertAlign w:val="subscript"/>
        </w:rPr>
        <w:t>BE</w:t>
      </w:r>
      <w:r>
        <w:rPr>
          <w:szCs w:val="24"/>
        </w:rPr>
        <w:t xml:space="preserve"> at constant collector-emitter voltage V</w:t>
      </w:r>
      <w:r>
        <w:rPr>
          <w:szCs w:val="24"/>
          <w:vertAlign w:val="subscript"/>
        </w:rPr>
        <w:t>CE</w:t>
      </w:r>
      <w:r>
        <w:rPr>
          <w:szCs w:val="24"/>
        </w:rPr>
        <w:t>. The base current is taken along Y-axis and</w:t>
      </w:r>
      <w:r>
        <w:rPr>
          <w:szCs w:val="24"/>
          <w:lang w:val="en-IN"/>
        </w:rPr>
        <w:t xml:space="preserve"> V</w:t>
      </w:r>
      <w:r>
        <w:rPr>
          <w:szCs w:val="24"/>
          <w:vertAlign w:val="subscript"/>
          <w:lang w:val="en-IN"/>
        </w:rPr>
        <w:t xml:space="preserve">BE </w:t>
      </w:r>
      <w:r>
        <w:rPr>
          <w:szCs w:val="24"/>
          <w:lang w:val="en-IN"/>
        </w:rPr>
        <w:t>along x-axis.</w:t>
      </w:r>
    </w:p>
    <w:p w:rsidR="007F3153" w:rsidRDefault="007F3153" w:rsidP="007F3153">
      <w:pPr>
        <w:spacing w:line="360" w:lineRule="auto"/>
        <w:jc w:val="both"/>
        <w:rPr>
          <w:szCs w:val="24"/>
          <w:lang w:val="en-IN"/>
        </w:rPr>
      </w:pPr>
    </w:p>
    <w:p w:rsidR="007F3153" w:rsidRDefault="007F3153" w:rsidP="007F3153">
      <w:pPr>
        <w:spacing w:line="360" w:lineRule="auto"/>
        <w:jc w:val="center"/>
        <w:rPr>
          <w:szCs w:val="24"/>
        </w:rPr>
      </w:pPr>
      <w:r>
        <w:rPr>
          <w:noProof/>
          <w:szCs w:val="24"/>
          <w:lang w:val="en-IN" w:eastAsia="en-IN"/>
        </w:rPr>
        <w:drawing>
          <wp:inline distT="0" distB="0" distL="0" distR="0">
            <wp:extent cx="3257550" cy="2076450"/>
            <wp:effectExtent l="19050" t="0" r="0" b="0"/>
            <wp:docPr id="2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9" cstate="print"/>
                    <a:srcRect/>
                    <a:stretch>
                      <a:fillRect/>
                    </a:stretch>
                  </pic:blipFill>
                  <pic:spPr bwMode="auto">
                    <a:xfrm>
                      <a:off x="0" y="0"/>
                      <a:ext cx="3257550" cy="2076450"/>
                    </a:xfrm>
                    <a:prstGeom prst="rect">
                      <a:avLst/>
                    </a:prstGeom>
                    <a:noFill/>
                    <a:ln w="9525">
                      <a:noFill/>
                      <a:miter lim="800000"/>
                      <a:headEnd/>
                      <a:tailEnd/>
                    </a:ln>
                  </pic:spPr>
                </pic:pic>
              </a:graphicData>
            </a:graphic>
          </wp:inline>
        </w:drawing>
      </w:r>
    </w:p>
    <w:p w:rsidR="007F3153" w:rsidRDefault="007F3153" w:rsidP="007F3153">
      <w:pPr>
        <w:ind w:firstLine="720"/>
        <w:jc w:val="center"/>
        <w:rPr>
          <w:b/>
          <w:szCs w:val="24"/>
        </w:rPr>
      </w:pPr>
      <w:r>
        <w:rPr>
          <w:b/>
          <w:szCs w:val="24"/>
        </w:rPr>
        <w:t>Input Characteristics of a Transistor in CB Configuration</w:t>
      </w:r>
    </w:p>
    <w:p w:rsidR="007F3153" w:rsidRDefault="007F3153" w:rsidP="007F3153">
      <w:pPr>
        <w:ind w:firstLine="720"/>
        <w:jc w:val="center"/>
        <w:rPr>
          <w:b/>
          <w:szCs w:val="24"/>
        </w:rPr>
      </w:pPr>
    </w:p>
    <w:p w:rsidR="007F3153" w:rsidRDefault="007F3153" w:rsidP="007F3153">
      <w:pPr>
        <w:rPr>
          <w:b/>
          <w:szCs w:val="24"/>
          <w:u w:val="single"/>
        </w:rPr>
      </w:pPr>
    </w:p>
    <w:p w:rsidR="007F3153" w:rsidRDefault="007F3153" w:rsidP="007F3153">
      <w:pPr>
        <w:rPr>
          <w:b/>
          <w:szCs w:val="24"/>
          <w:u w:val="single"/>
        </w:rPr>
      </w:pPr>
    </w:p>
    <w:p w:rsidR="007F3153" w:rsidRDefault="007F3153" w:rsidP="007F3153">
      <w:pPr>
        <w:rPr>
          <w:b/>
          <w:szCs w:val="24"/>
          <w:u w:val="single"/>
        </w:rPr>
      </w:pPr>
      <w:r>
        <w:rPr>
          <w:b/>
          <w:szCs w:val="24"/>
          <w:u w:val="single"/>
        </w:rPr>
        <w:t>TABLE FOR INPUT CHARACTERISTICS:</w:t>
      </w:r>
    </w:p>
    <w:p w:rsidR="007F3153" w:rsidRDefault="007F3153" w:rsidP="007F3153">
      <w:pPr>
        <w:ind w:firstLine="720"/>
        <w:rPr>
          <w:b/>
          <w:szCs w:val="24"/>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50"/>
        <w:gridCol w:w="1243"/>
        <w:gridCol w:w="915"/>
        <w:gridCol w:w="1243"/>
        <w:gridCol w:w="915"/>
      </w:tblGrid>
      <w:tr w:rsidR="007F3153" w:rsidTr="007F3153">
        <w:trPr>
          <w:trHeight w:val="562"/>
          <w:jc w:val="center"/>
        </w:trPr>
        <w:tc>
          <w:tcPr>
            <w:tcW w:w="750" w:type="dxa"/>
            <w:vMerge w:val="restart"/>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proofErr w:type="spellStart"/>
            <w:r>
              <w:rPr>
                <w:szCs w:val="24"/>
              </w:rPr>
              <w:t>S.No</w:t>
            </w:r>
            <w:proofErr w:type="spellEnd"/>
          </w:p>
        </w:tc>
        <w:tc>
          <w:tcPr>
            <w:tcW w:w="2158" w:type="dxa"/>
            <w:gridSpan w:val="2"/>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V</w:t>
            </w:r>
            <w:r>
              <w:rPr>
                <w:szCs w:val="24"/>
                <w:vertAlign w:val="subscript"/>
              </w:rPr>
              <w:t xml:space="preserve">CE </w:t>
            </w:r>
            <w:r w:rsidR="003D7D0C">
              <w:rPr>
                <w:szCs w:val="24"/>
              </w:rPr>
              <w:t xml:space="preserve">= </w:t>
            </w:r>
          </w:p>
        </w:tc>
        <w:tc>
          <w:tcPr>
            <w:tcW w:w="2158" w:type="dxa"/>
            <w:gridSpan w:val="2"/>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V</w:t>
            </w:r>
            <w:r>
              <w:rPr>
                <w:szCs w:val="24"/>
                <w:vertAlign w:val="subscript"/>
              </w:rPr>
              <w:t xml:space="preserve">CE </w:t>
            </w:r>
            <w:r w:rsidR="003D7D0C">
              <w:rPr>
                <w:szCs w:val="24"/>
              </w:rPr>
              <w:t xml:space="preserve">= </w:t>
            </w:r>
          </w:p>
        </w:tc>
      </w:tr>
      <w:tr w:rsidR="007F3153" w:rsidTr="007F3153">
        <w:trPr>
          <w:trHeight w:val="490"/>
          <w:jc w:val="center"/>
        </w:trPr>
        <w:tc>
          <w:tcPr>
            <w:tcW w:w="750" w:type="dxa"/>
            <w:vMerge/>
            <w:tcBorders>
              <w:top w:val="single" w:sz="4" w:space="0" w:color="auto"/>
              <w:left w:val="single" w:sz="4" w:space="0" w:color="auto"/>
              <w:bottom w:val="single" w:sz="4" w:space="0" w:color="auto"/>
              <w:right w:val="single" w:sz="4" w:space="0" w:color="auto"/>
            </w:tcBorders>
            <w:vAlign w:val="center"/>
            <w:hideMark/>
          </w:tcPr>
          <w:p w:rsidR="007F3153" w:rsidRDefault="007F3153">
            <w:pPr>
              <w:widowControl/>
              <w:rPr>
                <w:szCs w:val="24"/>
              </w:rPr>
            </w:pPr>
          </w:p>
        </w:tc>
        <w:tc>
          <w:tcPr>
            <w:tcW w:w="124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V</w:t>
            </w:r>
            <w:r>
              <w:rPr>
                <w:szCs w:val="24"/>
                <w:vertAlign w:val="subscript"/>
              </w:rPr>
              <w:t>BE</w:t>
            </w:r>
            <w:r>
              <w:rPr>
                <w:szCs w:val="24"/>
              </w:rPr>
              <w:t>(volts)</w:t>
            </w:r>
          </w:p>
        </w:tc>
        <w:tc>
          <w:tcPr>
            <w:tcW w:w="91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I</w:t>
            </w:r>
            <w:r>
              <w:rPr>
                <w:szCs w:val="24"/>
                <w:vertAlign w:val="subscript"/>
              </w:rPr>
              <w:t>B</w:t>
            </w:r>
            <w:r>
              <w:rPr>
                <w:szCs w:val="24"/>
              </w:rPr>
              <w:t xml:space="preserve"> (µA)</w:t>
            </w:r>
          </w:p>
        </w:tc>
        <w:tc>
          <w:tcPr>
            <w:tcW w:w="124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V</w:t>
            </w:r>
            <w:r>
              <w:rPr>
                <w:szCs w:val="24"/>
                <w:vertAlign w:val="subscript"/>
              </w:rPr>
              <w:t>BE</w:t>
            </w:r>
            <w:r>
              <w:rPr>
                <w:szCs w:val="24"/>
              </w:rPr>
              <w:t>(volts)</w:t>
            </w:r>
          </w:p>
        </w:tc>
        <w:tc>
          <w:tcPr>
            <w:tcW w:w="91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I</w:t>
            </w:r>
            <w:r>
              <w:rPr>
                <w:szCs w:val="24"/>
                <w:vertAlign w:val="subscript"/>
              </w:rPr>
              <w:t>B</w:t>
            </w:r>
            <w:r>
              <w:rPr>
                <w:szCs w:val="24"/>
              </w:rPr>
              <w:t xml:space="preserve"> (µA)</w:t>
            </w:r>
          </w:p>
        </w:tc>
      </w:tr>
      <w:tr w:rsidR="007F3153" w:rsidTr="007F3153">
        <w:trPr>
          <w:trHeight w:val="562"/>
          <w:jc w:val="center"/>
        </w:trPr>
        <w:tc>
          <w:tcPr>
            <w:tcW w:w="75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1</w:t>
            </w:r>
          </w:p>
        </w:tc>
        <w:tc>
          <w:tcPr>
            <w:tcW w:w="124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915"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24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915"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562"/>
          <w:jc w:val="center"/>
        </w:trPr>
        <w:tc>
          <w:tcPr>
            <w:tcW w:w="75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2</w:t>
            </w:r>
          </w:p>
        </w:tc>
        <w:tc>
          <w:tcPr>
            <w:tcW w:w="124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915"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24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915"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562"/>
          <w:jc w:val="center"/>
        </w:trPr>
        <w:tc>
          <w:tcPr>
            <w:tcW w:w="75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3</w:t>
            </w:r>
          </w:p>
        </w:tc>
        <w:tc>
          <w:tcPr>
            <w:tcW w:w="124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915"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24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915"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562"/>
          <w:jc w:val="center"/>
        </w:trPr>
        <w:tc>
          <w:tcPr>
            <w:tcW w:w="75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4</w:t>
            </w:r>
          </w:p>
        </w:tc>
        <w:tc>
          <w:tcPr>
            <w:tcW w:w="124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915"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24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915"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589"/>
          <w:jc w:val="center"/>
        </w:trPr>
        <w:tc>
          <w:tcPr>
            <w:tcW w:w="75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5</w:t>
            </w:r>
          </w:p>
        </w:tc>
        <w:tc>
          <w:tcPr>
            <w:tcW w:w="124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915" w:type="dxa"/>
            <w:tcBorders>
              <w:top w:val="single" w:sz="4" w:space="0" w:color="auto"/>
              <w:left w:val="single" w:sz="4" w:space="0" w:color="auto"/>
              <w:bottom w:val="single" w:sz="4" w:space="0" w:color="auto"/>
              <w:right w:val="single" w:sz="4" w:space="0" w:color="auto"/>
            </w:tcBorders>
            <w:vAlign w:val="center"/>
          </w:tcPr>
          <w:p w:rsidR="007F3153" w:rsidRDefault="007F3153" w:rsidP="004D5126">
            <w:pPr>
              <w:rPr>
                <w:szCs w:val="24"/>
              </w:rPr>
            </w:pPr>
          </w:p>
        </w:tc>
        <w:tc>
          <w:tcPr>
            <w:tcW w:w="124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915"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589"/>
          <w:jc w:val="center"/>
        </w:trPr>
        <w:tc>
          <w:tcPr>
            <w:tcW w:w="75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6</w:t>
            </w:r>
          </w:p>
        </w:tc>
        <w:tc>
          <w:tcPr>
            <w:tcW w:w="124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915" w:type="dxa"/>
            <w:tcBorders>
              <w:top w:val="single" w:sz="4" w:space="0" w:color="auto"/>
              <w:left w:val="single" w:sz="4" w:space="0" w:color="auto"/>
              <w:bottom w:val="single" w:sz="4" w:space="0" w:color="auto"/>
              <w:right w:val="single" w:sz="4" w:space="0" w:color="auto"/>
            </w:tcBorders>
            <w:vAlign w:val="center"/>
          </w:tcPr>
          <w:p w:rsidR="007F3153" w:rsidRDefault="007F3153" w:rsidP="004D5126">
            <w:pPr>
              <w:rPr>
                <w:szCs w:val="24"/>
              </w:rPr>
            </w:pPr>
          </w:p>
        </w:tc>
        <w:tc>
          <w:tcPr>
            <w:tcW w:w="124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915"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589"/>
          <w:jc w:val="center"/>
        </w:trPr>
        <w:tc>
          <w:tcPr>
            <w:tcW w:w="75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7</w:t>
            </w:r>
          </w:p>
        </w:tc>
        <w:tc>
          <w:tcPr>
            <w:tcW w:w="1243" w:type="dxa"/>
            <w:tcBorders>
              <w:top w:val="single" w:sz="4" w:space="0" w:color="auto"/>
              <w:left w:val="single" w:sz="4" w:space="0" w:color="auto"/>
              <w:bottom w:val="single" w:sz="4" w:space="0" w:color="auto"/>
              <w:right w:val="single" w:sz="4" w:space="0" w:color="auto"/>
            </w:tcBorders>
            <w:vAlign w:val="center"/>
          </w:tcPr>
          <w:p w:rsidR="007F3153" w:rsidRDefault="007F3153" w:rsidP="004D5126">
            <w:pPr>
              <w:rPr>
                <w:szCs w:val="24"/>
              </w:rPr>
            </w:pPr>
          </w:p>
        </w:tc>
        <w:tc>
          <w:tcPr>
            <w:tcW w:w="915" w:type="dxa"/>
            <w:tcBorders>
              <w:top w:val="single" w:sz="4" w:space="0" w:color="auto"/>
              <w:left w:val="single" w:sz="4" w:space="0" w:color="auto"/>
              <w:bottom w:val="single" w:sz="4" w:space="0" w:color="auto"/>
              <w:right w:val="single" w:sz="4" w:space="0" w:color="auto"/>
            </w:tcBorders>
            <w:vAlign w:val="center"/>
          </w:tcPr>
          <w:p w:rsidR="007F3153" w:rsidRDefault="007F3153" w:rsidP="004D5126">
            <w:pPr>
              <w:rPr>
                <w:szCs w:val="24"/>
              </w:rPr>
            </w:pPr>
          </w:p>
        </w:tc>
        <w:tc>
          <w:tcPr>
            <w:tcW w:w="1243" w:type="dxa"/>
            <w:tcBorders>
              <w:top w:val="single" w:sz="4" w:space="0" w:color="auto"/>
              <w:left w:val="single" w:sz="4" w:space="0" w:color="auto"/>
              <w:bottom w:val="single" w:sz="4" w:space="0" w:color="auto"/>
              <w:right w:val="single" w:sz="4" w:space="0" w:color="auto"/>
            </w:tcBorders>
            <w:vAlign w:val="center"/>
          </w:tcPr>
          <w:p w:rsidR="007F3153" w:rsidRDefault="007F3153" w:rsidP="004D5126">
            <w:pPr>
              <w:rPr>
                <w:szCs w:val="24"/>
              </w:rPr>
            </w:pPr>
          </w:p>
        </w:tc>
        <w:tc>
          <w:tcPr>
            <w:tcW w:w="915"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589"/>
          <w:jc w:val="center"/>
        </w:trPr>
        <w:tc>
          <w:tcPr>
            <w:tcW w:w="75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8</w:t>
            </w:r>
          </w:p>
        </w:tc>
        <w:tc>
          <w:tcPr>
            <w:tcW w:w="1243" w:type="dxa"/>
            <w:tcBorders>
              <w:top w:val="single" w:sz="4" w:space="0" w:color="auto"/>
              <w:left w:val="single" w:sz="4" w:space="0" w:color="auto"/>
              <w:bottom w:val="single" w:sz="4" w:space="0" w:color="auto"/>
              <w:right w:val="single" w:sz="4" w:space="0" w:color="auto"/>
            </w:tcBorders>
            <w:vAlign w:val="center"/>
          </w:tcPr>
          <w:p w:rsidR="007F3153" w:rsidRDefault="007F3153" w:rsidP="004D5126">
            <w:pPr>
              <w:rPr>
                <w:szCs w:val="24"/>
              </w:rPr>
            </w:pPr>
          </w:p>
        </w:tc>
        <w:tc>
          <w:tcPr>
            <w:tcW w:w="915" w:type="dxa"/>
            <w:tcBorders>
              <w:top w:val="single" w:sz="4" w:space="0" w:color="auto"/>
              <w:left w:val="single" w:sz="4" w:space="0" w:color="auto"/>
              <w:bottom w:val="single" w:sz="4" w:space="0" w:color="auto"/>
              <w:right w:val="single" w:sz="4" w:space="0" w:color="auto"/>
            </w:tcBorders>
            <w:vAlign w:val="center"/>
          </w:tcPr>
          <w:p w:rsidR="007F3153" w:rsidRDefault="007F3153" w:rsidP="004D5126">
            <w:pPr>
              <w:rPr>
                <w:szCs w:val="24"/>
              </w:rPr>
            </w:pPr>
          </w:p>
        </w:tc>
        <w:tc>
          <w:tcPr>
            <w:tcW w:w="124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915"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58378A" w:rsidTr="007F3153">
        <w:trPr>
          <w:trHeight w:val="589"/>
          <w:jc w:val="center"/>
        </w:trPr>
        <w:tc>
          <w:tcPr>
            <w:tcW w:w="750" w:type="dxa"/>
            <w:tcBorders>
              <w:top w:val="single" w:sz="4" w:space="0" w:color="auto"/>
              <w:left w:val="single" w:sz="4" w:space="0" w:color="auto"/>
              <w:bottom w:val="single" w:sz="4" w:space="0" w:color="auto"/>
              <w:right w:val="single" w:sz="4" w:space="0" w:color="auto"/>
            </w:tcBorders>
            <w:vAlign w:val="center"/>
          </w:tcPr>
          <w:p w:rsidR="0058378A" w:rsidRDefault="0058378A">
            <w:pPr>
              <w:jc w:val="center"/>
              <w:rPr>
                <w:szCs w:val="24"/>
              </w:rPr>
            </w:pPr>
            <w:r>
              <w:rPr>
                <w:szCs w:val="24"/>
              </w:rPr>
              <w:t>9</w:t>
            </w:r>
          </w:p>
        </w:tc>
        <w:tc>
          <w:tcPr>
            <w:tcW w:w="1243" w:type="dxa"/>
            <w:tcBorders>
              <w:top w:val="single" w:sz="4" w:space="0" w:color="auto"/>
              <w:left w:val="single" w:sz="4" w:space="0" w:color="auto"/>
              <w:bottom w:val="single" w:sz="4" w:space="0" w:color="auto"/>
              <w:right w:val="single" w:sz="4" w:space="0" w:color="auto"/>
            </w:tcBorders>
            <w:vAlign w:val="center"/>
          </w:tcPr>
          <w:p w:rsidR="0058378A" w:rsidRDefault="0058378A">
            <w:pPr>
              <w:jc w:val="center"/>
              <w:rPr>
                <w:szCs w:val="24"/>
              </w:rPr>
            </w:pPr>
          </w:p>
        </w:tc>
        <w:tc>
          <w:tcPr>
            <w:tcW w:w="915" w:type="dxa"/>
            <w:tcBorders>
              <w:top w:val="single" w:sz="4" w:space="0" w:color="auto"/>
              <w:left w:val="single" w:sz="4" w:space="0" w:color="auto"/>
              <w:bottom w:val="single" w:sz="4" w:space="0" w:color="auto"/>
              <w:right w:val="single" w:sz="4" w:space="0" w:color="auto"/>
            </w:tcBorders>
            <w:vAlign w:val="center"/>
          </w:tcPr>
          <w:p w:rsidR="0058378A" w:rsidRDefault="0058378A" w:rsidP="004D5126">
            <w:pPr>
              <w:rPr>
                <w:szCs w:val="24"/>
              </w:rPr>
            </w:pPr>
          </w:p>
        </w:tc>
        <w:tc>
          <w:tcPr>
            <w:tcW w:w="1243" w:type="dxa"/>
            <w:tcBorders>
              <w:top w:val="single" w:sz="4" w:space="0" w:color="auto"/>
              <w:left w:val="single" w:sz="4" w:space="0" w:color="auto"/>
              <w:bottom w:val="single" w:sz="4" w:space="0" w:color="auto"/>
              <w:right w:val="single" w:sz="4" w:space="0" w:color="auto"/>
            </w:tcBorders>
            <w:vAlign w:val="center"/>
          </w:tcPr>
          <w:p w:rsidR="0058378A" w:rsidRDefault="0058378A">
            <w:pPr>
              <w:jc w:val="center"/>
              <w:rPr>
                <w:szCs w:val="24"/>
              </w:rPr>
            </w:pPr>
          </w:p>
        </w:tc>
        <w:tc>
          <w:tcPr>
            <w:tcW w:w="915" w:type="dxa"/>
            <w:tcBorders>
              <w:top w:val="single" w:sz="4" w:space="0" w:color="auto"/>
              <w:left w:val="single" w:sz="4" w:space="0" w:color="auto"/>
              <w:bottom w:val="single" w:sz="4" w:space="0" w:color="auto"/>
              <w:right w:val="single" w:sz="4" w:space="0" w:color="auto"/>
            </w:tcBorders>
            <w:vAlign w:val="center"/>
          </w:tcPr>
          <w:p w:rsidR="0058378A" w:rsidRDefault="0058378A">
            <w:pPr>
              <w:jc w:val="center"/>
              <w:rPr>
                <w:szCs w:val="24"/>
              </w:rPr>
            </w:pPr>
          </w:p>
        </w:tc>
      </w:tr>
    </w:tbl>
    <w:p w:rsidR="007F3153" w:rsidRDefault="007F3153" w:rsidP="0058378A">
      <w:pPr>
        <w:rPr>
          <w:szCs w:val="24"/>
        </w:rPr>
      </w:pPr>
    </w:p>
    <w:p w:rsidR="00FD755B" w:rsidRDefault="00FD755B" w:rsidP="00FD755B">
      <w:pPr>
        <w:jc w:val="both"/>
        <w:rPr>
          <w:b/>
          <w:szCs w:val="24"/>
          <w:u w:val="single"/>
        </w:rPr>
      </w:pPr>
    </w:p>
    <w:p w:rsidR="00FD755B" w:rsidRPr="00FE7637" w:rsidRDefault="00FD755B" w:rsidP="00FD755B">
      <w:pPr>
        <w:jc w:val="both"/>
        <w:rPr>
          <w:b/>
          <w:szCs w:val="24"/>
          <w:u w:val="single"/>
        </w:rPr>
      </w:pPr>
      <w:r w:rsidRPr="00FE7637">
        <w:rPr>
          <w:b/>
          <w:szCs w:val="24"/>
          <w:u w:val="single"/>
        </w:rPr>
        <w:t>Calculation</w:t>
      </w:r>
    </w:p>
    <w:p w:rsidR="00FD755B" w:rsidRDefault="00FD755B" w:rsidP="00FD755B">
      <w:pPr>
        <w:tabs>
          <w:tab w:val="left" w:pos="1305"/>
        </w:tabs>
        <w:jc w:val="both"/>
        <w:rPr>
          <w:szCs w:val="24"/>
        </w:rPr>
      </w:pPr>
      <w:r>
        <w:rPr>
          <w:szCs w:val="24"/>
        </w:rPr>
        <w:tab/>
        <w:t xml:space="preserve">Input Resistance </w:t>
      </w:r>
    </w:p>
    <w:p w:rsidR="00FD755B" w:rsidRDefault="00FD755B" w:rsidP="00FD755B">
      <w:pPr>
        <w:tabs>
          <w:tab w:val="left" w:pos="1305"/>
        </w:tabs>
        <w:jc w:val="both"/>
        <w:rPr>
          <w:szCs w:val="24"/>
        </w:rPr>
      </w:pPr>
    </w:p>
    <w:p w:rsidR="00FD755B" w:rsidRDefault="00FD755B" w:rsidP="00FD755B">
      <w:pPr>
        <w:tabs>
          <w:tab w:val="left" w:pos="1305"/>
        </w:tabs>
        <w:jc w:val="both"/>
        <w:rPr>
          <w:szCs w:val="24"/>
        </w:rPr>
      </w:pPr>
      <w:r>
        <w:rPr>
          <w:szCs w:val="24"/>
        </w:rPr>
        <w:tab/>
      </w:r>
      <w:r>
        <w:rPr>
          <w:szCs w:val="24"/>
        </w:rPr>
        <w:tab/>
      </w:r>
      <w:r>
        <w:rPr>
          <w:szCs w:val="24"/>
        </w:rPr>
        <w:tab/>
      </w:r>
      <w:proofErr w:type="spellStart"/>
      <w:proofErr w:type="gramStart"/>
      <w:r>
        <w:rPr>
          <w:szCs w:val="24"/>
        </w:rPr>
        <w:t>Ri</w:t>
      </w:r>
      <w:proofErr w:type="spellEnd"/>
      <w:proofErr w:type="gramEnd"/>
      <w:r>
        <w:rPr>
          <w:szCs w:val="24"/>
        </w:rPr>
        <w:t>=</w:t>
      </w:r>
      <m:oMath>
        <m:f>
          <m:fPr>
            <m:ctrlPr>
              <w:rPr>
                <w:rFonts w:ascii="Cambria Math" w:hAnsi="Cambria Math"/>
                <w:i/>
                <w:szCs w:val="24"/>
              </w:rPr>
            </m:ctrlPr>
          </m:fPr>
          <m:num>
            <m:r>
              <w:rPr>
                <w:rFonts w:ascii="Cambria Math" w:hAnsi="Cambria Math"/>
                <w:szCs w:val="24"/>
              </w:rPr>
              <m:t>Change in base emitter voltage</m:t>
            </m:r>
          </m:num>
          <m:den>
            <m:r>
              <w:rPr>
                <w:rFonts w:ascii="Cambria Math" w:hAnsi="Cambria Math"/>
                <w:szCs w:val="24"/>
              </w:rPr>
              <m:t>Change in base current</m:t>
            </m:r>
          </m:den>
        </m:f>
      </m:oMath>
      <w:r>
        <w:rPr>
          <w:szCs w:val="24"/>
        </w:rPr>
        <w:t>=</w:t>
      </w:r>
      <m:oMath>
        <m:f>
          <m:fPr>
            <m:ctrlPr>
              <w:rPr>
                <w:rFonts w:ascii="Cambria Math" w:hAnsi="Cambria Math"/>
                <w:i/>
                <w:szCs w:val="24"/>
              </w:rPr>
            </m:ctrlPr>
          </m:fPr>
          <m:num>
            <m:r>
              <w:rPr>
                <w:rFonts w:ascii="Cambria Math" w:hAnsi="Cambria Math"/>
                <w:szCs w:val="24"/>
              </w:rPr>
              <m:t>∆</m:t>
            </m:r>
            <m:r>
              <m:rPr>
                <m:nor/>
              </m:rPr>
              <w:rPr>
                <w:rFonts w:ascii="Cambria Math" w:hAnsi="Cambria Math"/>
                <w:szCs w:val="24"/>
              </w:rPr>
              <m:t>V</m:t>
            </m:r>
            <m:r>
              <m:rPr>
                <m:nor/>
              </m:rPr>
              <w:rPr>
                <w:rFonts w:ascii="Cambria Math" w:hAnsi="Cambria Math"/>
                <w:szCs w:val="24"/>
                <w:vertAlign w:val="subscript"/>
              </w:rPr>
              <m:t>BE</m:t>
            </m:r>
          </m:num>
          <m:den>
            <m:r>
              <w:rPr>
                <w:rFonts w:ascii="Cambria Math" w:hAnsi="Cambria Math"/>
                <w:szCs w:val="24"/>
              </w:rPr>
              <m:t>∆I</m:t>
            </m:r>
            <m:r>
              <m:rPr>
                <m:nor/>
              </m:rPr>
              <w:rPr>
                <w:rFonts w:ascii="Cambria Math" w:hAnsi="Cambria Math"/>
                <w:szCs w:val="24"/>
                <w:vertAlign w:val="subscript"/>
              </w:rPr>
              <m:t>B</m:t>
            </m:r>
          </m:den>
        </m:f>
      </m:oMath>
    </w:p>
    <w:p w:rsidR="00FD755B" w:rsidRDefault="00FD755B" w:rsidP="00FD755B">
      <w:pPr>
        <w:tabs>
          <w:tab w:val="left" w:pos="1305"/>
        </w:tabs>
        <w:jc w:val="both"/>
        <w:rPr>
          <w:szCs w:val="24"/>
        </w:rPr>
      </w:pPr>
      <w:r>
        <w:rPr>
          <w:szCs w:val="24"/>
        </w:rPr>
        <w:tab/>
      </w:r>
      <w:r>
        <w:rPr>
          <w:szCs w:val="24"/>
        </w:rPr>
        <w:tab/>
      </w:r>
      <w:r>
        <w:rPr>
          <w:szCs w:val="24"/>
        </w:rPr>
        <w:tab/>
      </w:r>
    </w:p>
    <w:p w:rsidR="00FD755B" w:rsidRDefault="007912B9" w:rsidP="00FD755B">
      <w:pPr>
        <w:tabs>
          <w:tab w:val="left" w:pos="6195"/>
        </w:tabs>
        <w:spacing w:line="276" w:lineRule="auto"/>
        <w:ind w:right="-450"/>
        <w:rPr>
          <w:b/>
          <w:szCs w:val="24"/>
        </w:rPr>
      </w:pPr>
      <w:proofErr w:type="spellStart"/>
      <w:proofErr w:type="gramStart"/>
      <w:r>
        <w:rPr>
          <w:szCs w:val="24"/>
        </w:rPr>
        <w:t>Ri</w:t>
      </w:r>
      <w:proofErr w:type="spellEnd"/>
      <w:proofErr w:type="gramEnd"/>
      <w:r w:rsidR="00AE01AC">
        <w:rPr>
          <w:b/>
          <w:szCs w:val="24"/>
          <w:lang w:val="en-IN"/>
        </w:rPr>
        <w:t xml:space="preserve">= </w:t>
      </w:r>
    </w:p>
    <w:p w:rsidR="00FD755B" w:rsidRDefault="00FD755B" w:rsidP="0058378A">
      <w:pPr>
        <w:rPr>
          <w:szCs w:val="24"/>
        </w:rPr>
      </w:pPr>
    </w:p>
    <w:p w:rsidR="007F3153" w:rsidRDefault="007F3153" w:rsidP="007F3153">
      <w:pPr>
        <w:rPr>
          <w:szCs w:val="24"/>
        </w:rPr>
      </w:pPr>
      <w:r>
        <w:rPr>
          <w:szCs w:val="24"/>
        </w:rPr>
        <w:t>From this characteristic we observe the following important points.</w:t>
      </w:r>
    </w:p>
    <w:p w:rsidR="007F3153" w:rsidRDefault="007F3153" w:rsidP="007F3153">
      <w:pPr>
        <w:pStyle w:val="ListParagraph"/>
        <w:numPr>
          <w:ilvl w:val="0"/>
          <w:numId w:val="22"/>
        </w:numPr>
        <w:spacing w:line="360" w:lineRule="auto"/>
        <w:jc w:val="both"/>
        <w:rPr>
          <w:rFonts w:ascii="Times New Roman" w:hAnsi="Times New Roman"/>
          <w:b/>
          <w:sz w:val="24"/>
          <w:szCs w:val="24"/>
          <w:u w:val="single"/>
        </w:rPr>
      </w:pPr>
      <w:r>
        <w:rPr>
          <w:rFonts w:ascii="Times New Roman" w:hAnsi="Times New Roman"/>
          <w:sz w:val="24"/>
          <w:szCs w:val="24"/>
        </w:rPr>
        <w:t xml:space="preserve">As the input to a transistor in the CE configuration is between the base-to-emitter junctions, the CE input characteristics resembles a family of forward-biased diode curves. </w:t>
      </w:r>
    </w:p>
    <w:p w:rsidR="007F3153" w:rsidRDefault="007F3153" w:rsidP="007F3153">
      <w:pPr>
        <w:pStyle w:val="ListParagraph"/>
        <w:numPr>
          <w:ilvl w:val="0"/>
          <w:numId w:val="22"/>
        </w:numPr>
        <w:spacing w:line="360" w:lineRule="auto"/>
        <w:jc w:val="both"/>
        <w:rPr>
          <w:rFonts w:ascii="Times New Roman" w:hAnsi="Times New Roman"/>
          <w:sz w:val="24"/>
          <w:szCs w:val="24"/>
        </w:rPr>
      </w:pPr>
      <w:r>
        <w:rPr>
          <w:rFonts w:ascii="Times New Roman" w:hAnsi="Times New Roman"/>
          <w:sz w:val="24"/>
          <w:szCs w:val="24"/>
        </w:rPr>
        <w:t xml:space="preserve"> After the cut-in voltage (barrier potential, normally 0.7 V for silicon and 0.3 V for Germanium), the base current (I</w:t>
      </w:r>
      <w:r>
        <w:rPr>
          <w:rFonts w:ascii="Times New Roman" w:hAnsi="Times New Roman"/>
          <w:sz w:val="24"/>
          <w:szCs w:val="24"/>
          <w:vertAlign w:val="subscript"/>
        </w:rPr>
        <w:t>B</w:t>
      </w:r>
      <w:r>
        <w:rPr>
          <w:rFonts w:ascii="Times New Roman" w:hAnsi="Times New Roman"/>
          <w:sz w:val="24"/>
          <w:szCs w:val="24"/>
        </w:rPr>
        <w:t>) increases rapidly with small increase in emitter-</w:t>
      </w:r>
      <w:r>
        <w:rPr>
          <w:rFonts w:ascii="Times New Roman" w:hAnsi="Times New Roman"/>
          <w:sz w:val="24"/>
          <w:szCs w:val="24"/>
        </w:rPr>
        <w:lastRenderedPageBreak/>
        <w:t>base voltage (V</w:t>
      </w:r>
      <w:r>
        <w:rPr>
          <w:rFonts w:ascii="Times New Roman" w:hAnsi="Times New Roman"/>
          <w:sz w:val="24"/>
          <w:szCs w:val="24"/>
          <w:vertAlign w:val="subscript"/>
        </w:rPr>
        <w:t>EB</w:t>
      </w:r>
      <w:r>
        <w:rPr>
          <w:rFonts w:ascii="Times New Roman" w:hAnsi="Times New Roman"/>
          <w:sz w:val="24"/>
          <w:szCs w:val="24"/>
        </w:rPr>
        <w:t>). It means that input resistance is very small. Because input resistance is a ratio of change in emitter-base voltage (∆V</w:t>
      </w:r>
      <w:r>
        <w:rPr>
          <w:rFonts w:ascii="Times New Roman" w:hAnsi="Times New Roman"/>
          <w:sz w:val="24"/>
          <w:szCs w:val="24"/>
          <w:vertAlign w:val="subscript"/>
        </w:rPr>
        <w:t>EB</w:t>
      </w:r>
      <w:r>
        <w:rPr>
          <w:rFonts w:ascii="Times New Roman" w:hAnsi="Times New Roman"/>
          <w:sz w:val="24"/>
          <w:szCs w:val="24"/>
        </w:rPr>
        <w:t>) to the resulting changes in base current (∆I</w:t>
      </w:r>
      <w:r>
        <w:rPr>
          <w:rFonts w:ascii="Times New Roman" w:hAnsi="Times New Roman"/>
          <w:sz w:val="24"/>
          <w:szCs w:val="24"/>
          <w:vertAlign w:val="subscript"/>
        </w:rPr>
        <w:t>B</w:t>
      </w:r>
      <w:r>
        <w:rPr>
          <w:rFonts w:ascii="Times New Roman" w:hAnsi="Times New Roman"/>
          <w:sz w:val="24"/>
          <w:szCs w:val="24"/>
        </w:rPr>
        <w:t>) at constant collector-emitter voltage (V</w:t>
      </w:r>
      <w:r>
        <w:rPr>
          <w:rFonts w:ascii="Times New Roman" w:hAnsi="Times New Roman"/>
          <w:sz w:val="24"/>
          <w:szCs w:val="24"/>
          <w:vertAlign w:val="subscript"/>
        </w:rPr>
        <w:t>CE</w:t>
      </w:r>
      <w:r>
        <w:rPr>
          <w:rFonts w:ascii="Times New Roman" w:hAnsi="Times New Roman"/>
          <w:sz w:val="24"/>
          <w:szCs w:val="24"/>
        </w:rPr>
        <w:t>), this resistance is also known as the dynamic input resistance of the transistor in CE configuration.</w:t>
      </w:r>
    </w:p>
    <w:p w:rsidR="007F3153" w:rsidRDefault="007F3153" w:rsidP="007F3153">
      <w:pPr>
        <w:pStyle w:val="ListParagraph"/>
        <w:numPr>
          <w:ilvl w:val="0"/>
          <w:numId w:val="22"/>
        </w:numPr>
        <w:spacing w:line="360" w:lineRule="auto"/>
        <w:jc w:val="both"/>
        <w:rPr>
          <w:rFonts w:ascii="Times New Roman" w:hAnsi="Times New Roman"/>
          <w:sz w:val="24"/>
          <w:szCs w:val="24"/>
        </w:rPr>
      </w:pPr>
      <w:r>
        <w:rPr>
          <w:rFonts w:ascii="Times New Roman" w:hAnsi="Times New Roman"/>
          <w:sz w:val="24"/>
          <w:szCs w:val="24"/>
        </w:rPr>
        <w:t>For a fixed value of V</w:t>
      </w:r>
      <w:r>
        <w:rPr>
          <w:rFonts w:ascii="Times New Roman" w:hAnsi="Times New Roman"/>
          <w:sz w:val="24"/>
          <w:szCs w:val="24"/>
          <w:vertAlign w:val="subscript"/>
        </w:rPr>
        <w:t>BE</w:t>
      </w:r>
      <w:r>
        <w:rPr>
          <w:rFonts w:ascii="Times New Roman" w:hAnsi="Times New Roman"/>
          <w:sz w:val="24"/>
          <w:szCs w:val="24"/>
        </w:rPr>
        <w:t>, I</w:t>
      </w:r>
      <w:r>
        <w:rPr>
          <w:rFonts w:ascii="Times New Roman" w:hAnsi="Times New Roman"/>
          <w:sz w:val="24"/>
          <w:szCs w:val="24"/>
          <w:vertAlign w:val="subscript"/>
        </w:rPr>
        <w:t>B</w:t>
      </w:r>
      <w:r>
        <w:rPr>
          <w:rFonts w:ascii="Times New Roman" w:hAnsi="Times New Roman"/>
          <w:sz w:val="24"/>
          <w:szCs w:val="24"/>
        </w:rPr>
        <w:t xml:space="preserve"> decreases as V</w:t>
      </w:r>
      <w:r>
        <w:rPr>
          <w:rFonts w:ascii="Times New Roman" w:hAnsi="Times New Roman"/>
          <w:sz w:val="24"/>
          <w:szCs w:val="24"/>
          <w:vertAlign w:val="subscript"/>
        </w:rPr>
        <w:t>CE</w:t>
      </w:r>
      <w:r>
        <w:rPr>
          <w:rFonts w:ascii="Times New Roman" w:hAnsi="Times New Roman"/>
          <w:sz w:val="24"/>
          <w:szCs w:val="24"/>
        </w:rPr>
        <w:t xml:space="preserve"> is increased. A larger value of V</w:t>
      </w:r>
      <w:r>
        <w:rPr>
          <w:rFonts w:ascii="Times New Roman" w:hAnsi="Times New Roman"/>
          <w:sz w:val="24"/>
          <w:szCs w:val="24"/>
          <w:vertAlign w:val="subscript"/>
        </w:rPr>
        <w:t>CE</w:t>
      </w:r>
      <w:r>
        <w:rPr>
          <w:rFonts w:ascii="Times New Roman" w:hAnsi="Times New Roman"/>
          <w:sz w:val="24"/>
          <w:szCs w:val="24"/>
        </w:rPr>
        <w:t xml:space="preserve"> results in a large reverse bias at collector-base p-n junction. This increases the depletion region and reduces the effective width of the base. Hence, there are fewer </w:t>
      </w:r>
      <w:proofErr w:type="spellStart"/>
      <w:r>
        <w:rPr>
          <w:rFonts w:ascii="Times New Roman" w:hAnsi="Times New Roman"/>
          <w:sz w:val="24"/>
          <w:szCs w:val="24"/>
        </w:rPr>
        <w:t>recombinations</w:t>
      </w:r>
      <w:proofErr w:type="spellEnd"/>
      <w:r>
        <w:rPr>
          <w:rFonts w:ascii="Times New Roman" w:hAnsi="Times New Roman"/>
          <w:sz w:val="24"/>
          <w:szCs w:val="24"/>
        </w:rPr>
        <w:t xml:space="preserve"> in the base region, reducing the base current I</w:t>
      </w:r>
      <w:r>
        <w:rPr>
          <w:rFonts w:ascii="Times New Roman" w:hAnsi="Times New Roman"/>
          <w:sz w:val="24"/>
          <w:szCs w:val="24"/>
          <w:vertAlign w:val="subscript"/>
        </w:rPr>
        <w:t>B</w:t>
      </w:r>
      <w:r>
        <w:rPr>
          <w:rFonts w:ascii="Times New Roman" w:hAnsi="Times New Roman"/>
          <w:sz w:val="24"/>
          <w:szCs w:val="24"/>
        </w:rPr>
        <w:t>.</w:t>
      </w:r>
    </w:p>
    <w:p w:rsidR="007F3153" w:rsidRDefault="007F3153" w:rsidP="007F3153">
      <w:pPr>
        <w:pStyle w:val="ListParagraph"/>
        <w:spacing w:line="360" w:lineRule="auto"/>
        <w:ind w:left="1080"/>
        <w:jc w:val="both"/>
        <w:rPr>
          <w:rFonts w:ascii="Times New Roman" w:hAnsi="Times New Roman"/>
          <w:sz w:val="24"/>
          <w:szCs w:val="24"/>
        </w:rPr>
      </w:pPr>
    </w:p>
    <w:p w:rsidR="007F3153" w:rsidRDefault="007F3153" w:rsidP="007F3153">
      <w:pPr>
        <w:spacing w:line="360" w:lineRule="auto"/>
        <w:jc w:val="both"/>
        <w:rPr>
          <w:b/>
          <w:szCs w:val="24"/>
          <w:u w:val="single"/>
        </w:rPr>
      </w:pPr>
      <w:r>
        <w:rPr>
          <w:b/>
          <w:szCs w:val="24"/>
          <w:u w:val="single"/>
        </w:rPr>
        <w:t>OUTPUT CHARACTERISTICS:</w:t>
      </w:r>
    </w:p>
    <w:p w:rsidR="007F3153" w:rsidRDefault="007F3153" w:rsidP="007F3153">
      <w:pPr>
        <w:rPr>
          <w:b/>
          <w:szCs w:val="24"/>
          <w:u w:val="single"/>
        </w:rPr>
      </w:pPr>
      <w:r>
        <w:rPr>
          <w:b/>
          <w:szCs w:val="24"/>
          <w:u w:val="single"/>
        </w:rPr>
        <w:t>PROCEDURE:</w:t>
      </w:r>
    </w:p>
    <w:p w:rsidR="007F3153" w:rsidRDefault="007F3153" w:rsidP="007F3153">
      <w:pPr>
        <w:rPr>
          <w:b/>
          <w:szCs w:val="24"/>
          <w:u w:val="single"/>
        </w:rPr>
      </w:pPr>
    </w:p>
    <w:p w:rsidR="007F3153" w:rsidRDefault="007F3153" w:rsidP="007F3153">
      <w:pPr>
        <w:numPr>
          <w:ilvl w:val="0"/>
          <w:numId w:val="23"/>
        </w:numPr>
        <w:spacing w:line="360" w:lineRule="auto"/>
        <w:jc w:val="both"/>
        <w:rPr>
          <w:szCs w:val="24"/>
        </w:rPr>
      </w:pPr>
      <w:r>
        <w:rPr>
          <w:szCs w:val="24"/>
        </w:rPr>
        <w:t>Connections are given as per the circuit diagram.</w:t>
      </w:r>
    </w:p>
    <w:p w:rsidR="007F3153" w:rsidRDefault="007F3153" w:rsidP="007F3153">
      <w:pPr>
        <w:numPr>
          <w:ilvl w:val="0"/>
          <w:numId w:val="23"/>
        </w:numPr>
        <w:spacing w:line="360" w:lineRule="auto"/>
        <w:jc w:val="both"/>
        <w:rPr>
          <w:szCs w:val="24"/>
        </w:rPr>
      </w:pPr>
      <w:r>
        <w:rPr>
          <w:szCs w:val="24"/>
        </w:rPr>
        <w:t>The supply is switched ON.</w:t>
      </w:r>
    </w:p>
    <w:p w:rsidR="007F3153" w:rsidRDefault="007F3153" w:rsidP="007F3153">
      <w:pPr>
        <w:numPr>
          <w:ilvl w:val="0"/>
          <w:numId w:val="23"/>
        </w:numPr>
        <w:spacing w:line="360" w:lineRule="auto"/>
        <w:jc w:val="both"/>
        <w:rPr>
          <w:szCs w:val="24"/>
        </w:rPr>
      </w:pPr>
      <w:r>
        <w:rPr>
          <w:szCs w:val="24"/>
        </w:rPr>
        <w:t xml:space="preserve">The base current </w:t>
      </w:r>
      <w:proofErr w:type="spellStart"/>
      <w:r>
        <w:rPr>
          <w:szCs w:val="24"/>
        </w:rPr>
        <w:t>I</w:t>
      </w:r>
      <w:r>
        <w:rPr>
          <w:szCs w:val="24"/>
          <w:vertAlign w:val="subscript"/>
        </w:rPr>
        <w:t>B</w:t>
      </w:r>
      <w:r>
        <w:rPr>
          <w:szCs w:val="24"/>
        </w:rPr>
        <w:t>is</w:t>
      </w:r>
      <w:proofErr w:type="spellEnd"/>
      <w:r>
        <w:rPr>
          <w:szCs w:val="24"/>
        </w:rPr>
        <w:t xml:space="preserve"> kept constant.</w:t>
      </w:r>
    </w:p>
    <w:p w:rsidR="007F3153" w:rsidRDefault="007F3153" w:rsidP="007F3153">
      <w:pPr>
        <w:numPr>
          <w:ilvl w:val="0"/>
          <w:numId w:val="23"/>
        </w:numPr>
        <w:spacing w:line="360" w:lineRule="auto"/>
        <w:jc w:val="both"/>
        <w:rPr>
          <w:szCs w:val="24"/>
        </w:rPr>
      </w:pPr>
      <w:r>
        <w:rPr>
          <w:szCs w:val="24"/>
        </w:rPr>
        <w:t>By varying the collector-emitter voltage V</w:t>
      </w:r>
      <w:r>
        <w:rPr>
          <w:szCs w:val="24"/>
          <w:vertAlign w:val="subscript"/>
        </w:rPr>
        <w:t xml:space="preserve">CE, </w:t>
      </w:r>
      <w:r>
        <w:rPr>
          <w:szCs w:val="24"/>
        </w:rPr>
        <w:t xml:space="preserve">the various collector current </w:t>
      </w:r>
      <w:proofErr w:type="gramStart"/>
      <w:r>
        <w:rPr>
          <w:szCs w:val="24"/>
        </w:rPr>
        <w:t>I</w:t>
      </w:r>
      <w:r>
        <w:rPr>
          <w:szCs w:val="24"/>
          <w:vertAlign w:val="subscript"/>
        </w:rPr>
        <w:t xml:space="preserve">C  </w:t>
      </w:r>
      <w:r>
        <w:rPr>
          <w:szCs w:val="24"/>
        </w:rPr>
        <w:t>is</w:t>
      </w:r>
      <w:proofErr w:type="gramEnd"/>
      <w:r>
        <w:rPr>
          <w:szCs w:val="24"/>
        </w:rPr>
        <w:t xml:space="preserve"> noted.</w:t>
      </w:r>
    </w:p>
    <w:p w:rsidR="007F3153" w:rsidRDefault="007F3153" w:rsidP="007F3153">
      <w:pPr>
        <w:numPr>
          <w:ilvl w:val="0"/>
          <w:numId w:val="23"/>
        </w:numPr>
        <w:spacing w:line="360" w:lineRule="auto"/>
        <w:jc w:val="both"/>
        <w:rPr>
          <w:szCs w:val="24"/>
        </w:rPr>
      </w:pPr>
      <w:r>
        <w:rPr>
          <w:szCs w:val="24"/>
        </w:rPr>
        <w:t>The same procedure is repeated for various base current I</w:t>
      </w:r>
      <w:r>
        <w:rPr>
          <w:szCs w:val="24"/>
          <w:vertAlign w:val="subscript"/>
        </w:rPr>
        <w:t>B</w:t>
      </w:r>
      <w:r>
        <w:rPr>
          <w:szCs w:val="24"/>
        </w:rPr>
        <w:t>.</w:t>
      </w:r>
    </w:p>
    <w:p w:rsidR="007F3153" w:rsidRDefault="007F3153" w:rsidP="007F3153">
      <w:pPr>
        <w:numPr>
          <w:ilvl w:val="0"/>
          <w:numId w:val="23"/>
        </w:numPr>
        <w:spacing w:line="360" w:lineRule="auto"/>
        <w:jc w:val="both"/>
        <w:rPr>
          <w:szCs w:val="24"/>
        </w:rPr>
      </w:pPr>
      <w:r>
        <w:rPr>
          <w:szCs w:val="24"/>
        </w:rPr>
        <w:t>The output characteristic is the curve between collector current I</w:t>
      </w:r>
      <w:r>
        <w:rPr>
          <w:szCs w:val="24"/>
          <w:vertAlign w:val="subscript"/>
        </w:rPr>
        <w:t>C</w:t>
      </w:r>
      <w:r>
        <w:rPr>
          <w:szCs w:val="24"/>
        </w:rPr>
        <w:t xml:space="preserve"> and collector emitter voltage V</w:t>
      </w:r>
      <w:r>
        <w:rPr>
          <w:szCs w:val="24"/>
          <w:vertAlign w:val="subscript"/>
        </w:rPr>
        <w:t>CE</w:t>
      </w:r>
      <w:r>
        <w:rPr>
          <w:szCs w:val="24"/>
        </w:rPr>
        <w:t xml:space="preserve"> at constant base current I</w:t>
      </w:r>
      <w:r>
        <w:rPr>
          <w:szCs w:val="24"/>
          <w:vertAlign w:val="subscript"/>
        </w:rPr>
        <w:t>B</w:t>
      </w:r>
      <w:r>
        <w:rPr>
          <w:szCs w:val="24"/>
        </w:rPr>
        <w:t xml:space="preserve">. The collector current is taken along Y-axis and collector-emitter voltage magnitude along X-axis. </w:t>
      </w:r>
    </w:p>
    <w:p w:rsidR="007F3153" w:rsidRDefault="007F3153" w:rsidP="007F3153">
      <w:pPr>
        <w:spacing w:line="360" w:lineRule="auto"/>
        <w:ind w:firstLine="720"/>
        <w:jc w:val="center"/>
        <w:rPr>
          <w:szCs w:val="24"/>
        </w:rPr>
      </w:pPr>
      <w:r>
        <w:rPr>
          <w:noProof/>
          <w:szCs w:val="24"/>
          <w:lang w:val="en-IN" w:eastAsia="en-IN"/>
        </w:rPr>
        <w:drawing>
          <wp:inline distT="0" distB="0" distL="0" distR="0">
            <wp:extent cx="4029075" cy="1800225"/>
            <wp:effectExtent l="19050" t="0" r="9525" b="0"/>
            <wp:docPr id="2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0" cstate="print"/>
                    <a:srcRect/>
                    <a:stretch>
                      <a:fillRect/>
                    </a:stretch>
                  </pic:blipFill>
                  <pic:spPr bwMode="auto">
                    <a:xfrm>
                      <a:off x="0" y="0"/>
                      <a:ext cx="4029075" cy="1800225"/>
                    </a:xfrm>
                    <a:prstGeom prst="rect">
                      <a:avLst/>
                    </a:prstGeom>
                    <a:noFill/>
                    <a:ln w="9525">
                      <a:noFill/>
                      <a:miter lim="800000"/>
                      <a:headEnd/>
                      <a:tailEnd/>
                    </a:ln>
                  </pic:spPr>
                </pic:pic>
              </a:graphicData>
            </a:graphic>
          </wp:inline>
        </w:drawing>
      </w:r>
    </w:p>
    <w:p w:rsidR="007F3153" w:rsidRDefault="007F3153" w:rsidP="007F3153">
      <w:pPr>
        <w:ind w:firstLine="720"/>
        <w:jc w:val="center"/>
        <w:rPr>
          <w:b/>
          <w:szCs w:val="24"/>
        </w:rPr>
      </w:pPr>
      <w:r>
        <w:rPr>
          <w:b/>
          <w:szCs w:val="24"/>
        </w:rPr>
        <w:t>Output Characteristics of a Transistor in CB Configuration</w:t>
      </w:r>
    </w:p>
    <w:p w:rsidR="007F3153" w:rsidRDefault="007F3153" w:rsidP="007F3153">
      <w:pPr>
        <w:ind w:firstLine="720"/>
        <w:jc w:val="center"/>
        <w:rPr>
          <w:b/>
          <w:szCs w:val="24"/>
        </w:rPr>
      </w:pPr>
    </w:p>
    <w:p w:rsidR="00E9579A" w:rsidRDefault="00E9579A" w:rsidP="007F3153">
      <w:pPr>
        <w:rPr>
          <w:b/>
          <w:szCs w:val="24"/>
          <w:u w:val="single"/>
        </w:rPr>
      </w:pPr>
    </w:p>
    <w:p w:rsidR="00E9579A" w:rsidRDefault="00E9579A" w:rsidP="007F3153">
      <w:pPr>
        <w:rPr>
          <w:b/>
          <w:szCs w:val="24"/>
          <w:u w:val="single"/>
        </w:rPr>
      </w:pPr>
    </w:p>
    <w:p w:rsidR="00E9579A" w:rsidRDefault="00E9579A" w:rsidP="007F3153">
      <w:pPr>
        <w:rPr>
          <w:b/>
          <w:szCs w:val="24"/>
          <w:u w:val="single"/>
        </w:rPr>
      </w:pPr>
    </w:p>
    <w:p w:rsidR="007F3153" w:rsidRDefault="007F3153" w:rsidP="007F3153">
      <w:pPr>
        <w:rPr>
          <w:b/>
          <w:szCs w:val="24"/>
          <w:u w:val="single"/>
        </w:rPr>
      </w:pPr>
      <w:r>
        <w:rPr>
          <w:b/>
          <w:szCs w:val="24"/>
          <w:u w:val="single"/>
        </w:rPr>
        <w:lastRenderedPageBreak/>
        <w:t>TABLE FOR OUTPUT CHARACTERISTICS:</w:t>
      </w:r>
    </w:p>
    <w:p w:rsidR="007F3153" w:rsidRDefault="007F3153" w:rsidP="007F3153">
      <w:pPr>
        <w:ind w:firstLine="720"/>
        <w:rPr>
          <w:b/>
          <w:szCs w:val="24"/>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50"/>
        <w:gridCol w:w="1252"/>
        <w:gridCol w:w="985"/>
        <w:gridCol w:w="1252"/>
        <w:gridCol w:w="985"/>
        <w:gridCol w:w="1252"/>
        <w:gridCol w:w="985"/>
      </w:tblGrid>
      <w:tr w:rsidR="007F3153" w:rsidTr="007F3153">
        <w:trPr>
          <w:trHeight w:val="715"/>
          <w:jc w:val="center"/>
        </w:trPr>
        <w:tc>
          <w:tcPr>
            <w:tcW w:w="750" w:type="dxa"/>
            <w:vMerge w:val="restart"/>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proofErr w:type="spellStart"/>
            <w:r>
              <w:rPr>
                <w:szCs w:val="24"/>
              </w:rPr>
              <w:t>S.No</w:t>
            </w:r>
            <w:proofErr w:type="spellEnd"/>
          </w:p>
        </w:tc>
        <w:tc>
          <w:tcPr>
            <w:tcW w:w="2237" w:type="dxa"/>
            <w:gridSpan w:val="2"/>
            <w:tcBorders>
              <w:top w:val="single" w:sz="4" w:space="0" w:color="auto"/>
              <w:left w:val="single" w:sz="4" w:space="0" w:color="auto"/>
              <w:bottom w:val="single" w:sz="4" w:space="0" w:color="auto"/>
              <w:right w:val="single" w:sz="4" w:space="0" w:color="auto"/>
            </w:tcBorders>
            <w:vAlign w:val="center"/>
            <w:hideMark/>
          </w:tcPr>
          <w:p w:rsidR="007F3153" w:rsidRDefault="007F3153" w:rsidP="00AA0D31">
            <w:pPr>
              <w:jc w:val="center"/>
              <w:rPr>
                <w:szCs w:val="24"/>
              </w:rPr>
            </w:pPr>
            <w:r>
              <w:rPr>
                <w:szCs w:val="24"/>
              </w:rPr>
              <w:t>I</w:t>
            </w:r>
            <w:r>
              <w:rPr>
                <w:szCs w:val="24"/>
                <w:vertAlign w:val="subscript"/>
              </w:rPr>
              <w:t xml:space="preserve">B </w:t>
            </w:r>
            <w:r>
              <w:rPr>
                <w:szCs w:val="24"/>
              </w:rPr>
              <w:t xml:space="preserve">= </w:t>
            </w:r>
          </w:p>
        </w:tc>
        <w:tc>
          <w:tcPr>
            <w:tcW w:w="2237" w:type="dxa"/>
            <w:gridSpan w:val="2"/>
            <w:tcBorders>
              <w:top w:val="single" w:sz="4" w:space="0" w:color="auto"/>
              <w:left w:val="single" w:sz="4" w:space="0" w:color="auto"/>
              <w:bottom w:val="single" w:sz="4" w:space="0" w:color="auto"/>
              <w:right w:val="single" w:sz="4" w:space="0" w:color="auto"/>
            </w:tcBorders>
            <w:vAlign w:val="center"/>
            <w:hideMark/>
          </w:tcPr>
          <w:p w:rsidR="007F3153" w:rsidRDefault="007F3153" w:rsidP="00AA0D31">
            <w:pPr>
              <w:jc w:val="center"/>
              <w:rPr>
                <w:szCs w:val="24"/>
              </w:rPr>
            </w:pPr>
            <w:r>
              <w:rPr>
                <w:szCs w:val="24"/>
              </w:rPr>
              <w:t>I</w:t>
            </w:r>
            <w:r>
              <w:rPr>
                <w:szCs w:val="24"/>
                <w:vertAlign w:val="subscript"/>
              </w:rPr>
              <w:t xml:space="preserve">B </w:t>
            </w:r>
            <w:r>
              <w:rPr>
                <w:szCs w:val="24"/>
              </w:rPr>
              <w:t xml:space="preserve">= </w:t>
            </w:r>
          </w:p>
        </w:tc>
        <w:tc>
          <w:tcPr>
            <w:tcW w:w="2237" w:type="dxa"/>
            <w:gridSpan w:val="2"/>
            <w:tcBorders>
              <w:top w:val="single" w:sz="4" w:space="0" w:color="auto"/>
              <w:left w:val="single" w:sz="4" w:space="0" w:color="auto"/>
              <w:bottom w:val="single" w:sz="4" w:space="0" w:color="auto"/>
              <w:right w:val="single" w:sz="4" w:space="0" w:color="auto"/>
            </w:tcBorders>
            <w:vAlign w:val="center"/>
            <w:hideMark/>
          </w:tcPr>
          <w:p w:rsidR="007F3153" w:rsidRDefault="007F3153" w:rsidP="00AA0D31">
            <w:pPr>
              <w:jc w:val="center"/>
              <w:rPr>
                <w:szCs w:val="24"/>
              </w:rPr>
            </w:pPr>
            <w:r>
              <w:rPr>
                <w:szCs w:val="24"/>
              </w:rPr>
              <w:t>I</w:t>
            </w:r>
            <w:r>
              <w:rPr>
                <w:szCs w:val="24"/>
                <w:vertAlign w:val="subscript"/>
              </w:rPr>
              <w:t xml:space="preserve">B </w:t>
            </w:r>
            <w:r>
              <w:rPr>
                <w:szCs w:val="24"/>
              </w:rPr>
              <w:t xml:space="preserve">= </w:t>
            </w:r>
          </w:p>
        </w:tc>
      </w:tr>
      <w:tr w:rsidR="007F3153" w:rsidTr="007F3153">
        <w:trPr>
          <w:trHeight w:val="557"/>
          <w:jc w:val="center"/>
        </w:trPr>
        <w:tc>
          <w:tcPr>
            <w:tcW w:w="750" w:type="dxa"/>
            <w:vMerge/>
            <w:tcBorders>
              <w:top w:val="single" w:sz="4" w:space="0" w:color="auto"/>
              <w:left w:val="single" w:sz="4" w:space="0" w:color="auto"/>
              <w:bottom w:val="single" w:sz="4" w:space="0" w:color="auto"/>
              <w:right w:val="single" w:sz="4" w:space="0" w:color="auto"/>
            </w:tcBorders>
            <w:vAlign w:val="center"/>
            <w:hideMark/>
          </w:tcPr>
          <w:p w:rsidR="007F3153" w:rsidRDefault="007F3153">
            <w:pPr>
              <w:widowControl/>
              <w:rPr>
                <w:szCs w:val="24"/>
              </w:rPr>
            </w:pPr>
          </w:p>
        </w:tc>
        <w:tc>
          <w:tcPr>
            <w:tcW w:w="125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V</w:t>
            </w:r>
            <w:r>
              <w:rPr>
                <w:szCs w:val="24"/>
                <w:vertAlign w:val="subscript"/>
              </w:rPr>
              <w:t>CE</w:t>
            </w:r>
            <w:r>
              <w:rPr>
                <w:szCs w:val="24"/>
              </w:rPr>
              <w:t>(volts)</w:t>
            </w:r>
          </w:p>
        </w:tc>
        <w:tc>
          <w:tcPr>
            <w:tcW w:w="98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I</w:t>
            </w:r>
            <w:r>
              <w:rPr>
                <w:szCs w:val="24"/>
                <w:vertAlign w:val="subscript"/>
              </w:rPr>
              <w:t>C</w:t>
            </w:r>
            <w:r>
              <w:rPr>
                <w:szCs w:val="24"/>
              </w:rPr>
              <w:t xml:space="preserve"> (mA)</w:t>
            </w:r>
          </w:p>
        </w:tc>
        <w:tc>
          <w:tcPr>
            <w:tcW w:w="125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V</w:t>
            </w:r>
            <w:r>
              <w:rPr>
                <w:szCs w:val="24"/>
                <w:vertAlign w:val="subscript"/>
              </w:rPr>
              <w:t>CE</w:t>
            </w:r>
            <w:r>
              <w:rPr>
                <w:szCs w:val="24"/>
              </w:rPr>
              <w:t>(volts)</w:t>
            </w:r>
          </w:p>
        </w:tc>
        <w:tc>
          <w:tcPr>
            <w:tcW w:w="98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I</w:t>
            </w:r>
            <w:r>
              <w:rPr>
                <w:szCs w:val="24"/>
                <w:vertAlign w:val="subscript"/>
              </w:rPr>
              <w:t>C</w:t>
            </w:r>
            <w:r>
              <w:rPr>
                <w:szCs w:val="24"/>
              </w:rPr>
              <w:t xml:space="preserve"> (mA)</w:t>
            </w:r>
          </w:p>
        </w:tc>
        <w:tc>
          <w:tcPr>
            <w:tcW w:w="125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V</w:t>
            </w:r>
            <w:r>
              <w:rPr>
                <w:szCs w:val="24"/>
                <w:vertAlign w:val="subscript"/>
              </w:rPr>
              <w:t>CE</w:t>
            </w:r>
            <w:r>
              <w:rPr>
                <w:szCs w:val="24"/>
              </w:rPr>
              <w:t>(volts)</w:t>
            </w:r>
          </w:p>
        </w:tc>
        <w:tc>
          <w:tcPr>
            <w:tcW w:w="98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I</w:t>
            </w:r>
            <w:r>
              <w:rPr>
                <w:szCs w:val="24"/>
                <w:vertAlign w:val="subscript"/>
              </w:rPr>
              <w:t>C</w:t>
            </w:r>
            <w:r>
              <w:rPr>
                <w:szCs w:val="24"/>
              </w:rPr>
              <w:t xml:space="preserve"> (mA)</w:t>
            </w:r>
          </w:p>
        </w:tc>
      </w:tr>
      <w:tr w:rsidR="007F3153" w:rsidTr="007F3153">
        <w:trPr>
          <w:trHeight w:val="685"/>
          <w:jc w:val="center"/>
        </w:trPr>
        <w:tc>
          <w:tcPr>
            <w:tcW w:w="75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1</w:t>
            </w:r>
          </w:p>
        </w:tc>
        <w:tc>
          <w:tcPr>
            <w:tcW w:w="1252"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985" w:type="dxa"/>
            <w:tcBorders>
              <w:top w:val="single" w:sz="4" w:space="0" w:color="auto"/>
              <w:left w:val="single" w:sz="4" w:space="0" w:color="auto"/>
              <w:bottom w:val="single" w:sz="4" w:space="0" w:color="auto"/>
              <w:right w:val="single" w:sz="4" w:space="0" w:color="auto"/>
            </w:tcBorders>
            <w:vAlign w:val="center"/>
          </w:tcPr>
          <w:p w:rsidR="007F3153" w:rsidRDefault="007F3153" w:rsidP="00AA0D31">
            <w:pPr>
              <w:rPr>
                <w:szCs w:val="24"/>
              </w:rPr>
            </w:pPr>
          </w:p>
        </w:tc>
        <w:tc>
          <w:tcPr>
            <w:tcW w:w="1252" w:type="dxa"/>
            <w:tcBorders>
              <w:top w:val="single" w:sz="4" w:space="0" w:color="auto"/>
              <w:left w:val="single" w:sz="4" w:space="0" w:color="auto"/>
              <w:bottom w:val="single" w:sz="4" w:space="0" w:color="auto"/>
              <w:right w:val="single" w:sz="4" w:space="0" w:color="auto"/>
            </w:tcBorders>
            <w:vAlign w:val="center"/>
          </w:tcPr>
          <w:p w:rsidR="007F3153" w:rsidRDefault="007F3153" w:rsidP="00AA0D31">
            <w:pPr>
              <w:rPr>
                <w:szCs w:val="24"/>
              </w:rPr>
            </w:pPr>
          </w:p>
        </w:tc>
        <w:tc>
          <w:tcPr>
            <w:tcW w:w="985"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252"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985"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58378A" w:rsidTr="007F3153">
        <w:trPr>
          <w:trHeight w:val="685"/>
          <w:jc w:val="center"/>
        </w:trPr>
        <w:tc>
          <w:tcPr>
            <w:tcW w:w="750" w:type="dxa"/>
            <w:tcBorders>
              <w:top w:val="single" w:sz="4" w:space="0" w:color="auto"/>
              <w:left w:val="single" w:sz="4" w:space="0" w:color="auto"/>
              <w:bottom w:val="single" w:sz="4" w:space="0" w:color="auto"/>
              <w:right w:val="single" w:sz="4" w:space="0" w:color="auto"/>
            </w:tcBorders>
            <w:vAlign w:val="center"/>
            <w:hideMark/>
          </w:tcPr>
          <w:p w:rsidR="0058378A" w:rsidRDefault="0058378A">
            <w:pPr>
              <w:jc w:val="center"/>
              <w:rPr>
                <w:szCs w:val="24"/>
              </w:rPr>
            </w:pPr>
            <w:r>
              <w:rPr>
                <w:szCs w:val="24"/>
              </w:rPr>
              <w:t>2</w:t>
            </w:r>
          </w:p>
        </w:tc>
        <w:tc>
          <w:tcPr>
            <w:tcW w:w="1252" w:type="dxa"/>
            <w:tcBorders>
              <w:top w:val="single" w:sz="4" w:space="0" w:color="auto"/>
              <w:left w:val="single" w:sz="4" w:space="0" w:color="auto"/>
              <w:bottom w:val="single" w:sz="4" w:space="0" w:color="auto"/>
              <w:right w:val="single" w:sz="4" w:space="0" w:color="auto"/>
            </w:tcBorders>
            <w:vAlign w:val="center"/>
          </w:tcPr>
          <w:p w:rsidR="0058378A" w:rsidRDefault="0058378A">
            <w:pPr>
              <w:jc w:val="center"/>
              <w:rPr>
                <w:szCs w:val="24"/>
              </w:rPr>
            </w:pPr>
          </w:p>
        </w:tc>
        <w:tc>
          <w:tcPr>
            <w:tcW w:w="985" w:type="dxa"/>
            <w:tcBorders>
              <w:top w:val="single" w:sz="4" w:space="0" w:color="auto"/>
              <w:left w:val="single" w:sz="4" w:space="0" w:color="auto"/>
              <w:bottom w:val="single" w:sz="4" w:space="0" w:color="auto"/>
              <w:right w:val="single" w:sz="4" w:space="0" w:color="auto"/>
            </w:tcBorders>
            <w:vAlign w:val="center"/>
          </w:tcPr>
          <w:p w:rsidR="0058378A" w:rsidRDefault="0058378A">
            <w:pPr>
              <w:jc w:val="center"/>
              <w:rPr>
                <w:szCs w:val="24"/>
              </w:rPr>
            </w:pPr>
          </w:p>
        </w:tc>
        <w:tc>
          <w:tcPr>
            <w:tcW w:w="1252" w:type="dxa"/>
            <w:tcBorders>
              <w:top w:val="single" w:sz="4" w:space="0" w:color="auto"/>
              <w:left w:val="single" w:sz="4" w:space="0" w:color="auto"/>
              <w:bottom w:val="single" w:sz="4" w:space="0" w:color="auto"/>
              <w:right w:val="single" w:sz="4" w:space="0" w:color="auto"/>
            </w:tcBorders>
            <w:vAlign w:val="center"/>
          </w:tcPr>
          <w:p w:rsidR="0058378A" w:rsidRDefault="0058378A">
            <w:pPr>
              <w:jc w:val="center"/>
              <w:rPr>
                <w:szCs w:val="24"/>
              </w:rPr>
            </w:pPr>
          </w:p>
        </w:tc>
        <w:tc>
          <w:tcPr>
            <w:tcW w:w="985" w:type="dxa"/>
            <w:tcBorders>
              <w:top w:val="single" w:sz="4" w:space="0" w:color="auto"/>
              <w:left w:val="single" w:sz="4" w:space="0" w:color="auto"/>
              <w:bottom w:val="single" w:sz="4" w:space="0" w:color="auto"/>
              <w:right w:val="single" w:sz="4" w:space="0" w:color="auto"/>
            </w:tcBorders>
            <w:vAlign w:val="center"/>
          </w:tcPr>
          <w:p w:rsidR="0058378A" w:rsidRDefault="0058378A" w:rsidP="00FA4EAC">
            <w:pPr>
              <w:jc w:val="center"/>
              <w:rPr>
                <w:szCs w:val="24"/>
              </w:rPr>
            </w:pPr>
          </w:p>
        </w:tc>
        <w:tc>
          <w:tcPr>
            <w:tcW w:w="1252" w:type="dxa"/>
            <w:tcBorders>
              <w:top w:val="single" w:sz="4" w:space="0" w:color="auto"/>
              <w:left w:val="single" w:sz="4" w:space="0" w:color="auto"/>
              <w:bottom w:val="single" w:sz="4" w:space="0" w:color="auto"/>
              <w:right w:val="single" w:sz="4" w:space="0" w:color="auto"/>
            </w:tcBorders>
            <w:vAlign w:val="center"/>
          </w:tcPr>
          <w:p w:rsidR="0058378A" w:rsidRDefault="0058378A">
            <w:pPr>
              <w:jc w:val="center"/>
              <w:rPr>
                <w:szCs w:val="24"/>
              </w:rPr>
            </w:pPr>
          </w:p>
        </w:tc>
        <w:tc>
          <w:tcPr>
            <w:tcW w:w="985" w:type="dxa"/>
            <w:tcBorders>
              <w:top w:val="single" w:sz="4" w:space="0" w:color="auto"/>
              <w:left w:val="single" w:sz="4" w:space="0" w:color="auto"/>
              <w:bottom w:val="single" w:sz="4" w:space="0" w:color="auto"/>
              <w:right w:val="single" w:sz="4" w:space="0" w:color="auto"/>
            </w:tcBorders>
            <w:vAlign w:val="center"/>
          </w:tcPr>
          <w:p w:rsidR="0058378A" w:rsidRDefault="0058378A">
            <w:pPr>
              <w:jc w:val="center"/>
              <w:rPr>
                <w:szCs w:val="24"/>
              </w:rPr>
            </w:pPr>
          </w:p>
        </w:tc>
      </w:tr>
      <w:tr w:rsidR="0058378A" w:rsidTr="007F3153">
        <w:trPr>
          <w:trHeight w:val="685"/>
          <w:jc w:val="center"/>
        </w:trPr>
        <w:tc>
          <w:tcPr>
            <w:tcW w:w="750" w:type="dxa"/>
            <w:tcBorders>
              <w:top w:val="single" w:sz="4" w:space="0" w:color="auto"/>
              <w:left w:val="single" w:sz="4" w:space="0" w:color="auto"/>
              <w:bottom w:val="single" w:sz="4" w:space="0" w:color="auto"/>
              <w:right w:val="single" w:sz="4" w:space="0" w:color="auto"/>
            </w:tcBorders>
            <w:vAlign w:val="center"/>
            <w:hideMark/>
          </w:tcPr>
          <w:p w:rsidR="0058378A" w:rsidRDefault="0058378A">
            <w:pPr>
              <w:jc w:val="center"/>
              <w:rPr>
                <w:szCs w:val="24"/>
              </w:rPr>
            </w:pPr>
            <w:r>
              <w:rPr>
                <w:szCs w:val="24"/>
              </w:rPr>
              <w:t>3</w:t>
            </w:r>
          </w:p>
        </w:tc>
        <w:tc>
          <w:tcPr>
            <w:tcW w:w="1252" w:type="dxa"/>
            <w:tcBorders>
              <w:top w:val="single" w:sz="4" w:space="0" w:color="auto"/>
              <w:left w:val="single" w:sz="4" w:space="0" w:color="auto"/>
              <w:bottom w:val="single" w:sz="4" w:space="0" w:color="auto"/>
              <w:right w:val="single" w:sz="4" w:space="0" w:color="auto"/>
            </w:tcBorders>
            <w:vAlign w:val="center"/>
          </w:tcPr>
          <w:p w:rsidR="0058378A" w:rsidRDefault="0058378A">
            <w:pPr>
              <w:jc w:val="center"/>
              <w:rPr>
                <w:szCs w:val="24"/>
              </w:rPr>
            </w:pPr>
          </w:p>
        </w:tc>
        <w:tc>
          <w:tcPr>
            <w:tcW w:w="985" w:type="dxa"/>
            <w:tcBorders>
              <w:top w:val="single" w:sz="4" w:space="0" w:color="auto"/>
              <w:left w:val="single" w:sz="4" w:space="0" w:color="auto"/>
              <w:bottom w:val="single" w:sz="4" w:space="0" w:color="auto"/>
              <w:right w:val="single" w:sz="4" w:space="0" w:color="auto"/>
            </w:tcBorders>
            <w:vAlign w:val="center"/>
          </w:tcPr>
          <w:p w:rsidR="0058378A" w:rsidRDefault="0058378A">
            <w:pPr>
              <w:jc w:val="center"/>
              <w:rPr>
                <w:szCs w:val="24"/>
              </w:rPr>
            </w:pPr>
          </w:p>
        </w:tc>
        <w:tc>
          <w:tcPr>
            <w:tcW w:w="1252" w:type="dxa"/>
            <w:tcBorders>
              <w:top w:val="single" w:sz="4" w:space="0" w:color="auto"/>
              <w:left w:val="single" w:sz="4" w:space="0" w:color="auto"/>
              <w:bottom w:val="single" w:sz="4" w:space="0" w:color="auto"/>
              <w:right w:val="single" w:sz="4" w:space="0" w:color="auto"/>
            </w:tcBorders>
            <w:vAlign w:val="center"/>
          </w:tcPr>
          <w:p w:rsidR="0058378A" w:rsidRDefault="0058378A">
            <w:pPr>
              <w:jc w:val="center"/>
              <w:rPr>
                <w:szCs w:val="24"/>
              </w:rPr>
            </w:pPr>
          </w:p>
        </w:tc>
        <w:tc>
          <w:tcPr>
            <w:tcW w:w="985" w:type="dxa"/>
            <w:tcBorders>
              <w:top w:val="single" w:sz="4" w:space="0" w:color="auto"/>
              <w:left w:val="single" w:sz="4" w:space="0" w:color="auto"/>
              <w:bottom w:val="single" w:sz="4" w:space="0" w:color="auto"/>
              <w:right w:val="single" w:sz="4" w:space="0" w:color="auto"/>
            </w:tcBorders>
            <w:vAlign w:val="center"/>
          </w:tcPr>
          <w:p w:rsidR="0058378A" w:rsidRDefault="0058378A" w:rsidP="00FA4EAC">
            <w:pPr>
              <w:jc w:val="center"/>
              <w:rPr>
                <w:szCs w:val="24"/>
              </w:rPr>
            </w:pPr>
          </w:p>
        </w:tc>
        <w:tc>
          <w:tcPr>
            <w:tcW w:w="1252" w:type="dxa"/>
            <w:tcBorders>
              <w:top w:val="single" w:sz="4" w:space="0" w:color="auto"/>
              <w:left w:val="single" w:sz="4" w:space="0" w:color="auto"/>
              <w:bottom w:val="single" w:sz="4" w:space="0" w:color="auto"/>
              <w:right w:val="single" w:sz="4" w:space="0" w:color="auto"/>
            </w:tcBorders>
            <w:vAlign w:val="center"/>
          </w:tcPr>
          <w:p w:rsidR="0058378A" w:rsidRDefault="0058378A">
            <w:pPr>
              <w:jc w:val="center"/>
              <w:rPr>
                <w:szCs w:val="24"/>
              </w:rPr>
            </w:pPr>
          </w:p>
        </w:tc>
        <w:tc>
          <w:tcPr>
            <w:tcW w:w="985" w:type="dxa"/>
            <w:tcBorders>
              <w:top w:val="single" w:sz="4" w:space="0" w:color="auto"/>
              <w:left w:val="single" w:sz="4" w:space="0" w:color="auto"/>
              <w:bottom w:val="single" w:sz="4" w:space="0" w:color="auto"/>
              <w:right w:val="single" w:sz="4" w:space="0" w:color="auto"/>
            </w:tcBorders>
            <w:vAlign w:val="center"/>
          </w:tcPr>
          <w:p w:rsidR="0058378A" w:rsidRDefault="0058378A">
            <w:pPr>
              <w:jc w:val="center"/>
              <w:rPr>
                <w:szCs w:val="24"/>
              </w:rPr>
            </w:pPr>
          </w:p>
        </w:tc>
      </w:tr>
      <w:tr w:rsidR="0058378A" w:rsidTr="007F3153">
        <w:trPr>
          <w:trHeight w:val="685"/>
          <w:jc w:val="center"/>
        </w:trPr>
        <w:tc>
          <w:tcPr>
            <w:tcW w:w="750" w:type="dxa"/>
            <w:tcBorders>
              <w:top w:val="single" w:sz="4" w:space="0" w:color="auto"/>
              <w:left w:val="single" w:sz="4" w:space="0" w:color="auto"/>
              <w:bottom w:val="single" w:sz="4" w:space="0" w:color="auto"/>
              <w:right w:val="single" w:sz="4" w:space="0" w:color="auto"/>
            </w:tcBorders>
            <w:vAlign w:val="center"/>
            <w:hideMark/>
          </w:tcPr>
          <w:p w:rsidR="0058378A" w:rsidRDefault="0058378A">
            <w:pPr>
              <w:jc w:val="center"/>
              <w:rPr>
                <w:szCs w:val="24"/>
              </w:rPr>
            </w:pPr>
            <w:r>
              <w:rPr>
                <w:szCs w:val="24"/>
              </w:rPr>
              <w:t>4</w:t>
            </w:r>
          </w:p>
        </w:tc>
        <w:tc>
          <w:tcPr>
            <w:tcW w:w="1252" w:type="dxa"/>
            <w:tcBorders>
              <w:top w:val="single" w:sz="4" w:space="0" w:color="auto"/>
              <w:left w:val="single" w:sz="4" w:space="0" w:color="auto"/>
              <w:bottom w:val="single" w:sz="4" w:space="0" w:color="auto"/>
              <w:right w:val="single" w:sz="4" w:space="0" w:color="auto"/>
            </w:tcBorders>
            <w:vAlign w:val="center"/>
          </w:tcPr>
          <w:p w:rsidR="0058378A" w:rsidRDefault="0058378A">
            <w:pPr>
              <w:jc w:val="center"/>
              <w:rPr>
                <w:szCs w:val="24"/>
              </w:rPr>
            </w:pPr>
          </w:p>
        </w:tc>
        <w:tc>
          <w:tcPr>
            <w:tcW w:w="985" w:type="dxa"/>
            <w:tcBorders>
              <w:top w:val="single" w:sz="4" w:space="0" w:color="auto"/>
              <w:left w:val="single" w:sz="4" w:space="0" w:color="auto"/>
              <w:bottom w:val="single" w:sz="4" w:space="0" w:color="auto"/>
              <w:right w:val="single" w:sz="4" w:space="0" w:color="auto"/>
            </w:tcBorders>
            <w:vAlign w:val="center"/>
          </w:tcPr>
          <w:p w:rsidR="0058378A" w:rsidRDefault="0058378A">
            <w:pPr>
              <w:jc w:val="center"/>
              <w:rPr>
                <w:szCs w:val="24"/>
              </w:rPr>
            </w:pPr>
          </w:p>
        </w:tc>
        <w:tc>
          <w:tcPr>
            <w:tcW w:w="1252" w:type="dxa"/>
            <w:tcBorders>
              <w:top w:val="single" w:sz="4" w:space="0" w:color="auto"/>
              <w:left w:val="single" w:sz="4" w:space="0" w:color="auto"/>
              <w:bottom w:val="single" w:sz="4" w:space="0" w:color="auto"/>
              <w:right w:val="single" w:sz="4" w:space="0" w:color="auto"/>
            </w:tcBorders>
            <w:vAlign w:val="center"/>
          </w:tcPr>
          <w:p w:rsidR="0058378A" w:rsidRDefault="0058378A">
            <w:pPr>
              <w:jc w:val="center"/>
              <w:rPr>
                <w:szCs w:val="24"/>
              </w:rPr>
            </w:pPr>
          </w:p>
        </w:tc>
        <w:tc>
          <w:tcPr>
            <w:tcW w:w="985" w:type="dxa"/>
            <w:tcBorders>
              <w:top w:val="single" w:sz="4" w:space="0" w:color="auto"/>
              <w:left w:val="single" w:sz="4" w:space="0" w:color="auto"/>
              <w:bottom w:val="single" w:sz="4" w:space="0" w:color="auto"/>
              <w:right w:val="single" w:sz="4" w:space="0" w:color="auto"/>
            </w:tcBorders>
            <w:vAlign w:val="center"/>
          </w:tcPr>
          <w:p w:rsidR="0058378A" w:rsidRDefault="0058378A" w:rsidP="00FA4EAC">
            <w:pPr>
              <w:jc w:val="center"/>
              <w:rPr>
                <w:szCs w:val="24"/>
              </w:rPr>
            </w:pPr>
          </w:p>
        </w:tc>
        <w:tc>
          <w:tcPr>
            <w:tcW w:w="1252" w:type="dxa"/>
            <w:tcBorders>
              <w:top w:val="single" w:sz="4" w:space="0" w:color="auto"/>
              <w:left w:val="single" w:sz="4" w:space="0" w:color="auto"/>
              <w:bottom w:val="single" w:sz="4" w:space="0" w:color="auto"/>
              <w:right w:val="single" w:sz="4" w:space="0" w:color="auto"/>
            </w:tcBorders>
            <w:vAlign w:val="center"/>
          </w:tcPr>
          <w:p w:rsidR="0058378A" w:rsidRDefault="0058378A">
            <w:pPr>
              <w:jc w:val="center"/>
              <w:rPr>
                <w:szCs w:val="24"/>
              </w:rPr>
            </w:pPr>
          </w:p>
        </w:tc>
        <w:tc>
          <w:tcPr>
            <w:tcW w:w="985" w:type="dxa"/>
            <w:tcBorders>
              <w:top w:val="single" w:sz="4" w:space="0" w:color="auto"/>
              <w:left w:val="single" w:sz="4" w:space="0" w:color="auto"/>
              <w:bottom w:val="single" w:sz="4" w:space="0" w:color="auto"/>
              <w:right w:val="single" w:sz="4" w:space="0" w:color="auto"/>
            </w:tcBorders>
            <w:vAlign w:val="center"/>
          </w:tcPr>
          <w:p w:rsidR="0058378A" w:rsidRDefault="0058378A">
            <w:pPr>
              <w:jc w:val="center"/>
              <w:rPr>
                <w:szCs w:val="24"/>
              </w:rPr>
            </w:pPr>
          </w:p>
        </w:tc>
      </w:tr>
      <w:tr w:rsidR="0058378A" w:rsidTr="007F3153">
        <w:trPr>
          <w:trHeight w:val="715"/>
          <w:jc w:val="center"/>
        </w:trPr>
        <w:tc>
          <w:tcPr>
            <w:tcW w:w="750" w:type="dxa"/>
            <w:tcBorders>
              <w:top w:val="single" w:sz="4" w:space="0" w:color="auto"/>
              <w:left w:val="single" w:sz="4" w:space="0" w:color="auto"/>
              <w:bottom w:val="single" w:sz="4" w:space="0" w:color="auto"/>
              <w:right w:val="single" w:sz="4" w:space="0" w:color="auto"/>
            </w:tcBorders>
            <w:vAlign w:val="center"/>
            <w:hideMark/>
          </w:tcPr>
          <w:p w:rsidR="0058378A" w:rsidRDefault="0058378A">
            <w:pPr>
              <w:jc w:val="center"/>
              <w:rPr>
                <w:szCs w:val="24"/>
              </w:rPr>
            </w:pPr>
            <w:r>
              <w:rPr>
                <w:szCs w:val="24"/>
              </w:rPr>
              <w:t>5</w:t>
            </w:r>
          </w:p>
        </w:tc>
        <w:tc>
          <w:tcPr>
            <w:tcW w:w="1252" w:type="dxa"/>
            <w:tcBorders>
              <w:top w:val="single" w:sz="4" w:space="0" w:color="auto"/>
              <w:left w:val="single" w:sz="4" w:space="0" w:color="auto"/>
              <w:bottom w:val="single" w:sz="4" w:space="0" w:color="auto"/>
              <w:right w:val="single" w:sz="4" w:space="0" w:color="auto"/>
            </w:tcBorders>
            <w:vAlign w:val="center"/>
          </w:tcPr>
          <w:p w:rsidR="0058378A" w:rsidRDefault="0058378A">
            <w:pPr>
              <w:jc w:val="center"/>
              <w:rPr>
                <w:szCs w:val="24"/>
              </w:rPr>
            </w:pPr>
          </w:p>
        </w:tc>
        <w:tc>
          <w:tcPr>
            <w:tcW w:w="985" w:type="dxa"/>
            <w:tcBorders>
              <w:top w:val="single" w:sz="4" w:space="0" w:color="auto"/>
              <w:left w:val="single" w:sz="4" w:space="0" w:color="auto"/>
              <w:bottom w:val="single" w:sz="4" w:space="0" w:color="auto"/>
              <w:right w:val="single" w:sz="4" w:space="0" w:color="auto"/>
            </w:tcBorders>
            <w:vAlign w:val="center"/>
          </w:tcPr>
          <w:p w:rsidR="0058378A" w:rsidRDefault="0058378A">
            <w:pPr>
              <w:jc w:val="center"/>
              <w:rPr>
                <w:szCs w:val="24"/>
              </w:rPr>
            </w:pPr>
          </w:p>
        </w:tc>
        <w:tc>
          <w:tcPr>
            <w:tcW w:w="1252" w:type="dxa"/>
            <w:tcBorders>
              <w:top w:val="single" w:sz="4" w:space="0" w:color="auto"/>
              <w:left w:val="single" w:sz="4" w:space="0" w:color="auto"/>
              <w:bottom w:val="single" w:sz="4" w:space="0" w:color="auto"/>
              <w:right w:val="single" w:sz="4" w:space="0" w:color="auto"/>
            </w:tcBorders>
            <w:vAlign w:val="center"/>
          </w:tcPr>
          <w:p w:rsidR="0058378A" w:rsidRDefault="0058378A">
            <w:pPr>
              <w:jc w:val="center"/>
              <w:rPr>
                <w:szCs w:val="24"/>
              </w:rPr>
            </w:pPr>
          </w:p>
        </w:tc>
        <w:tc>
          <w:tcPr>
            <w:tcW w:w="985" w:type="dxa"/>
            <w:tcBorders>
              <w:top w:val="single" w:sz="4" w:space="0" w:color="auto"/>
              <w:left w:val="single" w:sz="4" w:space="0" w:color="auto"/>
              <w:bottom w:val="single" w:sz="4" w:space="0" w:color="auto"/>
              <w:right w:val="single" w:sz="4" w:space="0" w:color="auto"/>
            </w:tcBorders>
            <w:vAlign w:val="center"/>
          </w:tcPr>
          <w:p w:rsidR="0058378A" w:rsidRDefault="0058378A" w:rsidP="00FA4EAC">
            <w:pPr>
              <w:jc w:val="center"/>
              <w:rPr>
                <w:szCs w:val="24"/>
              </w:rPr>
            </w:pPr>
          </w:p>
        </w:tc>
        <w:tc>
          <w:tcPr>
            <w:tcW w:w="1252" w:type="dxa"/>
            <w:tcBorders>
              <w:top w:val="single" w:sz="4" w:space="0" w:color="auto"/>
              <w:left w:val="single" w:sz="4" w:space="0" w:color="auto"/>
              <w:bottom w:val="single" w:sz="4" w:space="0" w:color="auto"/>
              <w:right w:val="single" w:sz="4" w:space="0" w:color="auto"/>
            </w:tcBorders>
            <w:vAlign w:val="center"/>
          </w:tcPr>
          <w:p w:rsidR="0058378A" w:rsidRDefault="0058378A">
            <w:pPr>
              <w:jc w:val="center"/>
              <w:rPr>
                <w:szCs w:val="24"/>
              </w:rPr>
            </w:pPr>
          </w:p>
        </w:tc>
        <w:tc>
          <w:tcPr>
            <w:tcW w:w="985" w:type="dxa"/>
            <w:tcBorders>
              <w:top w:val="single" w:sz="4" w:space="0" w:color="auto"/>
              <w:left w:val="single" w:sz="4" w:space="0" w:color="auto"/>
              <w:bottom w:val="single" w:sz="4" w:space="0" w:color="auto"/>
              <w:right w:val="single" w:sz="4" w:space="0" w:color="auto"/>
            </w:tcBorders>
            <w:vAlign w:val="center"/>
          </w:tcPr>
          <w:p w:rsidR="0058378A" w:rsidRDefault="0058378A">
            <w:pPr>
              <w:jc w:val="center"/>
              <w:rPr>
                <w:szCs w:val="24"/>
              </w:rPr>
            </w:pPr>
          </w:p>
        </w:tc>
      </w:tr>
      <w:tr w:rsidR="0058378A" w:rsidTr="007F3153">
        <w:trPr>
          <w:trHeight w:val="715"/>
          <w:jc w:val="center"/>
        </w:trPr>
        <w:tc>
          <w:tcPr>
            <w:tcW w:w="750" w:type="dxa"/>
            <w:tcBorders>
              <w:top w:val="single" w:sz="4" w:space="0" w:color="auto"/>
              <w:left w:val="single" w:sz="4" w:space="0" w:color="auto"/>
              <w:bottom w:val="single" w:sz="4" w:space="0" w:color="auto"/>
              <w:right w:val="single" w:sz="4" w:space="0" w:color="auto"/>
            </w:tcBorders>
            <w:vAlign w:val="center"/>
            <w:hideMark/>
          </w:tcPr>
          <w:p w:rsidR="0058378A" w:rsidRDefault="0058378A">
            <w:pPr>
              <w:jc w:val="center"/>
              <w:rPr>
                <w:szCs w:val="24"/>
              </w:rPr>
            </w:pPr>
            <w:r>
              <w:rPr>
                <w:szCs w:val="24"/>
              </w:rPr>
              <w:t>6</w:t>
            </w:r>
          </w:p>
        </w:tc>
        <w:tc>
          <w:tcPr>
            <w:tcW w:w="1252" w:type="dxa"/>
            <w:tcBorders>
              <w:top w:val="single" w:sz="4" w:space="0" w:color="auto"/>
              <w:left w:val="single" w:sz="4" w:space="0" w:color="auto"/>
              <w:bottom w:val="single" w:sz="4" w:space="0" w:color="auto"/>
              <w:right w:val="single" w:sz="4" w:space="0" w:color="auto"/>
            </w:tcBorders>
            <w:vAlign w:val="center"/>
          </w:tcPr>
          <w:p w:rsidR="0058378A" w:rsidRDefault="0058378A">
            <w:pPr>
              <w:jc w:val="center"/>
              <w:rPr>
                <w:szCs w:val="24"/>
              </w:rPr>
            </w:pPr>
          </w:p>
        </w:tc>
        <w:tc>
          <w:tcPr>
            <w:tcW w:w="985" w:type="dxa"/>
            <w:tcBorders>
              <w:top w:val="single" w:sz="4" w:space="0" w:color="auto"/>
              <w:left w:val="single" w:sz="4" w:space="0" w:color="auto"/>
              <w:bottom w:val="single" w:sz="4" w:space="0" w:color="auto"/>
              <w:right w:val="single" w:sz="4" w:space="0" w:color="auto"/>
            </w:tcBorders>
            <w:vAlign w:val="center"/>
          </w:tcPr>
          <w:p w:rsidR="0058378A" w:rsidRDefault="0058378A">
            <w:pPr>
              <w:jc w:val="center"/>
              <w:rPr>
                <w:szCs w:val="24"/>
              </w:rPr>
            </w:pPr>
          </w:p>
        </w:tc>
        <w:tc>
          <w:tcPr>
            <w:tcW w:w="1252" w:type="dxa"/>
            <w:tcBorders>
              <w:top w:val="single" w:sz="4" w:space="0" w:color="auto"/>
              <w:left w:val="single" w:sz="4" w:space="0" w:color="auto"/>
              <w:bottom w:val="single" w:sz="4" w:space="0" w:color="auto"/>
              <w:right w:val="single" w:sz="4" w:space="0" w:color="auto"/>
            </w:tcBorders>
            <w:vAlign w:val="center"/>
          </w:tcPr>
          <w:p w:rsidR="0058378A" w:rsidRDefault="0058378A">
            <w:pPr>
              <w:jc w:val="center"/>
              <w:rPr>
                <w:szCs w:val="24"/>
              </w:rPr>
            </w:pPr>
          </w:p>
        </w:tc>
        <w:tc>
          <w:tcPr>
            <w:tcW w:w="985" w:type="dxa"/>
            <w:tcBorders>
              <w:top w:val="single" w:sz="4" w:space="0" w:color="auto"/>
              <w:left w:val="single" w:sz="4" w:space="0" w:color="auto"/>
              <w:bottom w:val="single" w:sz="4" w:space="0" w:color="auto"/>
              <w:right w:val="single" w:sz="4" w:space="0" w:color="auto"/>
            </w:tcBorders>
            <w:vAlign w:val="center"/>
          </w:tcPr>
          <w:p w:rsidR="0058378A" w:rsidRDefault="0058378A" w:rsidP="00FA4EAC">
            <w:pPr>
              <w:jc w:val="center"/>
              <w:rPr>
                <w:szCs w:val="24"/>
              </w:rPr>
            </w:pPr>
          </w:p>
        </w:tc>
        <w:tc>
          <w:tcPr>
            <w:tcW w:w="1252" w:type="dxa"/>
            <w:tcBorders>
              <w:top w:val="single" w:sz="4" w:space="0" w:color="auto"/>
              <w:left w:val="single" w:sz="4" w:space="0" w:color="auto"/>
              <w:bottom w:val="single" w:sz="4" w:space="0" w:color="auto"/>
              <w:right w:val="single" w:sz="4" w:space="0" w:color="auto"/>
            </w:tcBorders>
            <w:vAlign w:val="center"/>
          </w:tcPr>
          <w:p w:rsidR="0058378A" w:rsidRDefault="0058378A">
            <w:pPr>
              <w:jc w:val="center"/>
              <w:rPr>
                <w:szCs w:val="24"/>
              </w:rPr>
            </w:pPr>
          </w:p>
        </w:tc>
        <w:tc>
          <w:tcPr>
            <w:tcW w:w="985" w:type="dxa"/>
            <w:tcBorders>
              <w:top w:val="single" w:sz="4" w:space="0" w:color="auto"/>
              <w:left w:val="single" w:sz="4" w:space="0" w:color="auto"/>
              <w:bottom w:val="single" w:sz="4" w:space="0" w:color="auto"/>
              <w:right w:val="single" w:sz="4" w:space="0" w:color="auto"/>
            </w:tcBorders>
            <w:vAlign w:val="center"/>
          </w:tcPr>
          <w:p w:rsidR="0058378A" w:rsidRDefault="0058378A">
            <w:pPr>
              <w:jc w:val="center"/>
              <w:rPr>
                <w:szCs w:val="24"/>
              </w:rPr>
            </w:pPr>
          </w:p>
        </w:tc>
      </w:tr>
      <w:tr w:rsidR="0058378A" w:rsidTr="007F3153">
        <w:trPr>
          <w:trHeight w:val="715"/>
          <w:jc w:val="center"/>
        </w:trPr>
        <w:tc>
          <w:tcPr>
            <w:tcW w:w="750" w:type="dxa"/>
            <w:tcBorders>
              <w:top w:val="single" w:sz="4" w:space="0" w:color="auto"/>
              <w:left w:val="single" w:sz="4" w:space="0" w:color="auto"/>
              <w:bottom w:val="single" w:sz="4" w:space="0" w:color="auto"/>
              <w:right w:val="single" w:sz="4" w:space="0" w:color="auto"/>
            </w:tcBorders>
            <w:vAlign w:val="center"/>
            <w:hideMark/>
          </w:tcPr>
          <w:p w:rsidR="0058378A" w:rsidRDefault="0058378A">
            <w:pPr>
              <w:jc w:val="center"/>
              <w:rPr>
                <w:szCs w:val="24"/>
              </w:rPr>
            </w:pPr>
            <w:r>
              <w:rPr>
                <w:szCs w:val="24"/>
              </w:rPr>
              <w:t>7</w:t>
            </w:r>
          </w:p>
        </w:tc>
        <w:tc>
          <w:tcPr>
            <w:tcW w:w="1252" w:type="dxa"/>
            <w:tcBorders>
              <w:top w:val="single" w:sz="4" w:space="0" w:color="auto"/>
              <w:left w:val="single" w:sz="4" w:space="0" w:color="auto"/>
              <w:bottom w:val="single" w:sz="4" w:space="0" w:color="auto"/>
              <w:right w:val="single" w:sz="4" w:space="0" w:color="auto"/>
            </w:tcBorders>
            <w:vAlign w:val="center"/>
          </w:tcPr>
          <w:p w:rsidR="0058378A" w:rsidRDefault="0058378A">
            <w:pPr>
              <w:jc w:val="center"/>
              <w:rPr>
                <w:szCs w:val="24"/>
              </w:rPr>
            </w:pPr>
          </w:p>
        </w:tc>
        <w:tc>
          <w:tcPr>
            <w:tcW w:w="985" w:type="dxa"/>
            <w:tcBorders>
              <w:top w:val="single" w:sz="4" w:space="0" w:color="auto"/>
              <w:left w:val="single" w:sz="4" w:space="0" w:color="auto"/>
              <w:bottom w:val="single" w:sz="4" w:space="0" w:color="auto"/>
              <w:right w:val="single" w:sz="4" w:space="0" w:color="auto"/>
            </w:tcBorders>
            <w:vAlign w:val="center"/>
          </w:tcPr>
          <w:p w:rsidR="0058378A" w:rsidRDefault="0058378A">
            <w:pPr>
              <w:jc w:val="center"/>
              <w:rPr>
                <w:szCs w:val="24"/>
              </w:rPr>
            </w:pPr>
          </w:p>
        </w:tc>
        <w:tc>
          <w:tcPr>
            <w:tcW w:w="1252" w:type="dxa"/>
            <w:tcBorders>
              <w:top w:val="single" w:sz="4" w:space="0" w:color="auto"/>
              <w:left w:val="single" w:sz="4" w:space="0" w:color="auto"/>
              <w:bottom w:val="single" w:sz="4" w:space="0" w:color="auto"/>
              <w:right w:val="single" w:sz="4" w:space="0" w:color="auto"/>
            </w:tcBorders>
            <w:vAlign w:val="center"/>
          </w:tcPr>
          <w:p w:rsidR="0058378A" w:rsidRDefault="0058378A">
            <w:pPr>
              <w:jc w:val="center"/>
              <w:rPr>
                <w:szCs w:val="24"/>
              </w:rPr>
            </w:pPr>
          </w:p>
        </w:tc>
        <w:tc>
          <w:tcPr>
            <w:tcW w:w="985" w:type="dxa"/>
            <w:tcBorders>
              <w:top w:val="single" w:sz="4" w:space="0" w:color="auto"/>
              <w:left w:val="single" w:sz="4" w:space="0" w:color="auto"/>
              <w:bottom w:val="single" w:sz="4" w:space="0" w:color="auto"/>
              <w:right w:val="single" w:sz="4" w:space="0" w:color="auto"/>
            </w:tcBorders>
            <w:vAlign w:val="center"/>
          </w:tcPr>
          <w:p w:rsidR="0058378A" w:rsidRDefault="0058378A" w:rsidP="00EA586F">
            <w:pPr>
              <w:rPr>
                <w:szCs w:val="24"/>
              </w:rPr>
            </w:pPr>
          </w:p>
        </w:tc>
        <w:tc>
          <w:tcPr>
            <w:tcW w:w="1252" w:type="dxa"/>
            <w:tcBorders>
              <w:top w:val="single" w:sz="4" w:space="0" w:color="auto"/>
              <w:left w:val="single" w:sz="4" w:space="0" w:color="auto"/>
              <w:bottom w:val="single" w:sz="4" w:space="0" w:color="auto"/>
              <w:right w:val="single" w:sz="4" w:space="0" w:color="auto"/>
            </w:tcBorders>
            <w:vAlign w:val="center"/>
          </w:tcPr>
          <w:p w:rsidR="0058378A" w:rsidRDefault="0058378A">
            <w:pPr>
              <w:jc w:val="center"/>
              <w:rPr>
                <w:szCs w:val="24"/>
              </w:rPr>
            </w:pPr>
          </w:p>
        </w:tc>
        <w:tc>
          <w:tcPr>
            <w:tcW w:w="985" w:type="dxa"/>
            <w:tcBorders>
              <w:top w:val="single" w:sz="4" w:space="0" w:color="auto"/>
              <w:left w:val="single" w:sz="4" w:space="0" w:color="auto"/>
              <w:bottom w:val="single" w:sz="4" w:space="0" w:color="auto"/>
              <w:right w:val="single" w:sz="4" w:space="0" w:color="auto"/>
            </w:tcBorders>
            <w:vAlign w:val="center"/>
          </w:tcPr>
          <w:p w:rsidR="0058378A" w:rsidRDefault="0058378A">
            <w:pPr>
              <w:jc w:val="center"/>
              <w:rPr>
                <w:szCs w:val="24"/>
              </w:rPr>
            </w:pPr>
          </w:p>
        </w:tc>
      </w:tr>
      <w:tr w:rsidR="0058378A" w:rsidTr="007F3153">
        <w:trPr>
          <w:trHeight w:val="715"/>
          <w:jc w:val="center"/>
        </w:trPr>
        <w:tc>
          <w:tcPr>
            <w:tcW w:w="750" w:type="dxa"/>
            <w:tcBorders>
              <w:top w:val="single" w:sz="4" w:space="0" w:color="auto"/>
              <w:left w:val="single" w:sz="4" w:space="0" w:color="auto"/>
              <w:bottom w:val="single" w:sz="4" w:space="0" w:color="auto"/>
              <w:right w:val="single" w:sz="4" w:space="0" w:color="auto"/>
            </w:tcBorders>
            <w:vAlign w:val="center"/>
          </w:tcPr>
          <w:p w:rsidR="0058378A" w:rsidRDefault="0058378A">
            <w:pPr>
              <w:jc w:val="center"/>
              <w:rPr>
                <w:szCs w:val="24"/>
              </w:rPr>
            </w:pPr>
            <w:r>
              <w:rPr>
                <w:szCs w:val="24"/>
              </w:rPr>
              <w:t>8</w:t>
            </w:r>
          </w:p>
        </w:tc>
        <w:tc>
          <w:tcPr>
            <w:tcW w:w="1252" w:type="dxa"/>
            <w:tcBorders>
              <w:top w:val="single" w:sz="4" w:space="0" w:color="auto"/>
              <w:left w:val="single" w:sz="4" w:space="0" w:color="auto"/>
              <w:bottom w:val="single" w:sz="4" w:space="0" w:color="auto"/>
              <w:right w:val="single" w:sz="4" w:space="0" w:color="auto"/>
            </w:tcBorders>
            <w:vAlign w:val="center"/>
          </w:tcPr>
          <w:p w:rsidR="0058378A" w:rsidRDefault="0058378A">
            <w:pPr>
              <w:jc w:val="center"/>
              <w:rPr>
                <w:szCs w:val="24"/>
              </w:rPr>
            </w:pPr>
          </w:p>
        </w:tc>
        <w:tc>
          <w:tcPr>
            <w:tcW w:w="985" w:type="dxa"/>
            <w:tcBorders>
              <w:top w:val="single" w:sz="4" w:space="0" w:color="auto"/>
              <w:left w:val="single" w:sz="4" w:space="0" w:color="auto"/>
              <w:bottom w:val="single" w:sz="4" w:space="0" w:color="auto"/>
              <w:right w:val="single" w:sz="4" w:space="0" w:color="auto"/>
            </w:tcBorders>
            <w:vAlign w:val="center"/>
          </w:tcPr>
          <w:p w:rsidR="0058378A" w:rsidRDefault="0058378A">
            <w:pPr>
              <w:jc w:val="center"/>
              <w:rPr>
                <w:szCs w:val="24"/>
              </w:rPr>
            </w:pPr>
          </w:p>
        </w:tc>
        <w:tc>
          <w:tcPr>
            <w:tcW w:w="1252" w:type="dxa"/>
            <w:tcBorders>
              <w:top w:val="single" w:sz="4" w:space="0" w:color="auto"/>
              <w:left w:val="single" w:sz="4" w:space="0" w:color="auto"/>
              <w:bottom w:val="single" w:sz="4" w:space="0" w:color="auto"/>
              <w:right w:val="single" w:sz="4" w:space="0" w:color="auto"/>
            </w:tcBorders>
            <w:vAlign w:val="center"/>
          </w:tcPr>
          <w:p w:rsidR="0058378A" w:rsidRDefault="0058378A" w:rsidP="00EA586F">
            <w:pPr>
              <w:rPr>
                <w:szCs w:val="24"/>
              </w:rPr>
            </w:pPr>
          </w:p>
        </w:tc>
        <w:tc>
          <w:tcPr>
            <w:tcW w:w="985" w:type="dxa"/>
            <w:tcBorders>
              <w:top w:val="single" w:sz="4" w:space="0" w:color="auto"/>
              <w:left w:val="single" w:sz="4" w:space="0" w:color="auto"/>
              <w:bottom w:val="single" w:sz="4" w:space="0" w:color="auto"/>
              <w:right w:val="single" w:sz="4" w:space="0" w:color="auto"/>
            </w:tcBorders>
            <w:vAlign w:val="center"/>
          </w:tcPr>
          <w:p w:rsidR="0058378A" w:rsidRDefault="0058378A" w:rsidP="00FA4EAC">
            <w:pPr>
              <w:jc w:val="center"/>
              <w:rPr>
                <w:szCs w:val="24"/>
              </w:rPr>
            </w:pPr>
          </w:p>
        </w:tc>
        <w:tc>
          <w:tcPr>
            <w:tcW w:w="1252" w:type="dxa"/>
            <w:tcBorders>
              <w:top w:val="single" w:sz="4" w:space="0" w:color="auto"/>
              <w:left w:val="single" w:sz="4" w:space="0" w:color="auto"/>
              <w:bottom w:val="single" w:sz="4" w:space="0" w:color="auto"/>
              <w:right w:val="single" w:sz="4" w:space="0" w:color="auto"/>
            </w:tcBorders>
            <w:vAlign w:val="center"/>
          </w:tcPr>
          <w:p w:rsidR="0058378A" w:rsidRDefault="0058378A">
            <w:pPr>
              <w:jc w:val="center"/>
              <w:rPr>
                <w:szCs w:val="24"/>
              </w:rPr>
            </w:pPr>
          </w:p>
        </w:tc>
        <w:tc>
          <w:tcPr>
            <w:tcW w:w="985" w:type="dxa"/>
            <w:tcBorders>
              <w:top w:val="single" w:sz="4" w:space="0" w:color="auto"/>
              <w:left w:val="single" w:sz="4" w:space="0" w:color="auto"/>
              <w:bottom w:val="single" w:sz="4" w:space="0" w:color="auto"/>
              <w:right w:val="single" w:sz="4" w:space="0" w:color="auto"/>
            </w:tcBorders>
            <w:vAlign w:val="center"/>
          </w:tcPr>
          <w:p w:rsidR="0058378A" w:rsidRDefault="0058378A">
            <w:pPr>
              <w:jc w:val="center"/>
              <w:rPr>
                <w:szCs w:val="24"/>
              </w:rPr>
            </w:pPr>
          </w:p>
        </w:tc>
      </w:tr>
      <w:tr w:rsidR="0058378A" w:rsidTr="007F3153">
        <w:trPr>
          <w:trHeight w:val="715"/>
          <w:jc w:val="center"/>
        </w:trPr>
        <w:tc>
          <w:tcPr>
            <w:tcW w:w="750" w:type="dxa"/>
            <w:tcBorders>
              <w:top w:val="single" w:sz="4" w:space="0" w:color="auto"/>
              <w:left w:val="single" w:sz="4" w:space="0" w:color="auto"/>
              <w:bottom w:val="single" w:sz="4" w:space="0" w:color="auto"/>
              <w:right w:val="single" w:sz="4" w:space="0" w:color="auto"/>
            </w:tcBorders>
            <w:vAlign w:val="center"/>
          </w:tcPr>
          <w:p w:rsidR="0058378A" w:rsidRDefault="0058378A">
            <w:pPr>
              <w:jc w:val="center"/>
              <w:rPr>
                <w:szCs w:val="24"/>
              </w:rPr>
            </w:pPr>
            <w:r>
              <w:rPr>
                <w:szCs w:val="24"/>
              </w:rPr>
              <w:t>9</w:t>
            </w:r>
          </w:p>
        </w:tc>
        <w:tc>
          <w:tcPr>
            <w:tcW w:w="1252" w:type="dxa"/>
            <w:tcBorders>
              <w:top w:val="single" w:sz="4" w:space="0" w:color="auto"/>
              <w:left w:val="single" w:sz="4" w:space="0" w:color="auto"/>
              <w:bottom w:val="single" w:sz="4" w:space="0" w:color="auto"/>
              <w:right w:val="single" w:sz="4" w:space="0" w:color="auto"/>
            </w:tcBorders>
            <w:vAlign w:val="center"/>
          </w:tcPr>
          <w:p w:rsidR="0058378A" w:rsidRDefault="0058378A">
            <w:pPr>
              <w:jc w:val="center"/>
              <w:rPr>
                <w:szCs w:val="24"/>
              </w:rPr>
            </w:pPr>
          </w:p>
        </w:tc>
        <w:tc>
          <w:tcPr>
            <w:tcW w:w="985" w:type="dxa"/>
            <w:tcBorders>
              <w:top w:val="single" w:sz="4" w:space="0" w:color="auto"/>
              <w:left w:val="single" w:sz="4" w:space="0" w:color="auto"/>
              <w:bottom w:val="single" w:sz="4" w:space="0" w:color="auto"/>
              <w:right w:val="single" w:sz="4" w:space="0" w:color="auto"/>
            </w:tcBorders>
            <w:vAlign w:val="center"/>
          </w:tcPr>
          <w:p w:rsidR="0058378A" w:rsidRDefault="0058378A">
            <w:pPr>
              <w:jc w:val="center"/>
              <w:rPr>
                <w:szCs w:val="24"/>
              </w:rPr>
            </w:pPr>
          </w:p>
        </w:tc>
        <w:tc>
          <w:tcPr>
            <w:tcW w:w="1252" w:type="dxa"/>
            <w:tcBorders>
              <w:top w:val="single" w:sz="4" w:space="0" w:color="auto"/>
              <w:left w:val="single" w:sz="4" w:space="0" w:color="auto"/>
              <w:bottom w:val="single" w:sz="4" w:space="0" w:color="auto"/>
              <w:right w:val="single" w:sz="4" w:space="0" w:color="auto"/>
            </w:tcBorders>
            <w:vAlign w:val="center"/>
          </w:tcPr>
          <w:p w:rsidR="0058378A" w:rsidRDefault="0058378A">
            <w:pPr>
              <w:jc w:val="center"/>
              <w:rPr>
                <w:szCs w:val="24"/>
              </w:rPr>
            </w:pPr>
          </w:p>
        </w:tc>
        <w:tc>
          <w:tcPr>
            <w:tcW w:w="985" w:type="dxa"/>
            <w:tcBorders>
              <w:top w:val="single" w:sz="4" w:space="0" w:color="auto"/>
              <w:left w:val="single" w:sz="4" w:space="0" w:color="auto"/>
              <w:bottom w:val="single" w:sz="4" w:space="0" w:color="auto"/>
              <w:right w:val="single" w:sz="4" w:space="0" w:color="auto"/>
            </w:tcBorders>
            <w:vAlign w:val="center"/>
          </w:tcPr>
          <w:p w:rsidR="0058378A" w:rsidRDefault="0058378A" w:rsidP="00FA4EAC">
            <w:pPr>
              <w:jc w:val="center"/>
              <w:rPr>
                <w:szCs w:val="24"/>
              </w:rPr>
            </w:pPr>
          </w:p>
        </w:tc>
        <w:tc>
          <w:tcPr>
            <w:tcW w:w="1252" w:type="dxa"/>
            <w:tcBorders>
              <w:top w:val="single" w:sz="4" w:space="0" w:color="auto"/>
              <w:left w:val="single" w:sz="4" w:space="0" w:color="auto"/>
              <w:bottom w:val="single" w:sz="4" w:space="0" w:color="auto"/>
              <w:right w:val="single" w:sz="4" w:space="0" w:color="auto"/>
            </w:tcBorders>
            <w:vAlign w:val="center"/>
          </w:tcPr>
          <w:p w:rsidR="0058378A" w:rsidRDefault="0058378A">
            <w:pPr>
              <w:jc w:val="center"/>
              <w:rPr>
                <w:szCs w:val="24"/>
              </w:rPr>
            </w:pPr>
          </w:p>
        </w:tc>
        <w:tc>
          <w:tcPr>
            <w:tcW w:w="985" w:type="dxa"/>
            <w:tcBorders>
              <w:top w:val="single" w:sz="4" w:space="0" w:color="auto"/>
              <w:left w:val="single" w:sz="4" w:space="0" w:color="auto"/>
              <w:bottom w:val="single" w:sz="4" w:space="0" w:color="auto"/>
              <w:right w:val="single" w:sz="4" w:space="0" w:color="auto"/>
            </w:tcBorders>
            <w:vAlign w:val="center"/>
          </w:tcPr>
          <w:p w:rsidR="0058378A" w:rsidRDefault="0058378A">
            <w:pPr>
              <w:jc w:val="center"/>
              <w:rPr>
                <w:szCs w:val="24"/>
              </w:rPr>
            </w:pPr>
          </w:p>
        </w:tc>
      </w:tr>
      <w:tr w:rsidR="0058378A" w:rsidTr="007F3153">
        <w:trPr>
          <w:trHeight w:val="715"/>
          <w:jc w:val="center"/>
        </w:trPr>
        <w:tc>
          <w:tcPr>
            <w:tcW w:w="750" w:type="dxa"/>
            <w:tcBorders>
              <w:top w:val="single" w:sz="4" w:space="0" w:color="auto"/>
              <w:left w:val="single" w:sz="4" w:space="0" w:color="auto"/>
              <w:bottom w:val="single" w:sz="4" w:space="0" w:color="auto"/>
              <w:right w:val="single" w:sz="4" w:space="0" w:color="auto"/>
            </w:tcBorders>
            <w:vAlign w:val="center"/>
          </w:tcPr>
          <w:p w:rsidR="0058378A" w:rsidRDefault="0058378A">
            <w:pPr>
              <w:jc w:val="center"/>
              <w:rPr>
                <w:szCs w:val="24"/>
              </w:rPr>
            </w:pPr>
            <w:r>
              <w:rPr>
                <w:szCs w:val="24"/>
              </w:rPr>
              <w:t>10</w:t>
            </w:r>
          </w:p>
        </w:tc>
        <w:tc>
          <w:tcPr>
            <w:tcW w:w="1252" w:type="dxa"/>
            <w:tcBorders>
              <w:top w:val="single" w:sz="4" w:space="0" w:color="auto"/>
              <w:left w:val="single" w:sz="4" w:space="0" w:color="auto"/>
              <w:bottom w:val="single" w:sz="4" w:space="0" w:color="auto"/>
              <w:right w:val="single" w:sz="4" w:space="0" w:color="auto"/>
            </w:tcBorders>
            <w:vAlign w:val="center"/>
          </w:tcPr>
          <w:p w:rsidR="0058378A" w:rsidRDefault="0058378A">
            <w:pPr>
              <w:jc w:val="center"/>
              <w:rPr>
                <w:szCs w:val="24"/>
              </w:rPr>
            </w:pPr>
          </w:p>
        </w:tc>
        <w:tc>
          <w:tcPr>
            <w:tcW w:w="985" w:type="dxa"/>
            <w:tcBorders>
              <w:top w:val="single" w:sz="4" w:space="0" w:color="auto"/>
              <w:left w:val="single" w:sz="4" w:space="0" w:color="auto"/>
              <w:bottom w:val="single" w:sz="4" w:space="0" w:color="auto"/>
              <w:right w:val="single" w:sz="4" w:space="0" w:color="auto"/>
            </w:tcBorders>
            <w:vAlign w:val="center"/>
          </w:tcPr>
          <w:p w:rsidR="0058378A" w:rsidRDefault="0058378A">
            <w:pPr>
              <w:jc w:val="center"/>
              <w:rPr>
                <w:szCs w:val="24"/>
              </w:rPr>
            </w:pPr>
          </w:p>
        </w:tc>
        <w:tc>
          <w:tcPr>
            <w:tcW w:w="1252" w:type="dxa"/>
            <w:tcBorders>
              <w:top w:val="single" w:sz="4" w:space="0" w:color="auto"/>
              <w:left w:val="single" w:sz="4" w:space="0" w:color="auto"/>
              <w:bottom w:val="single" w:sz="4" w:space="0" w:color="auto"/>
              <w:right w:val="single" w:sz="4" w:space="0" w:color="auto"/>
            </w:tcBorders>
            <w:vAlign w:val="center"/>
          </w:tcPr>
          <w:p w:rsidR="0058378A" w:rsidRDefault="0058378A">
            <w:pPr>
              <w:jc w:val="center"/>
              <w:rPr>
                <w:szCs w:val="24"/>
              </w:rPr>
            </w:pPr>
          </w:p>
        </w:tc>
        <w:tc>
          <w:tcPr>
            <w:tcW w:w="985" w:type="dxa"/>
            <w:tcBorders>
              <w:top w:val="single" w:sz="4" w:space="0" w:color="auto"/>
              <w:left w:val="single" w:sz="4" w:space="0" w:color="auto"/>
              <w:bottom w:val="single" w:sz="4" w:space="0" w:color="auto"/>
              <w:right w:val="single" w:sz="4" w:space="0" w:color="auto"/>
            </w:tcBorders>
            <w:vAlign w:val="center"/>
          </w:tcPr>
          <w:p w:rsidR="0058378A" w:rsidRDefault="0058378A" w:rsidP="00FA4EAC">
            <w:pPr>
              <w:jc w:val="center"/>
              <w:rPr>
                <w:szCs w:val="24"/>
              </w:rPr>
            </w:pPr>
          </w:p>
        </w:tc>
        <w:tc>
          <w:tcPr>
            <w:tcW w:w="1252" w:type="dxa"/>
            <w:tcBorders>
              <w:top w:val="single" w:sz="4" w:space="0" w:color="auto"/>
              <w:left w:val="single" w:sz="4" w:space="0" w:color="auto"/>
              <w:bottom w:val="single" w:sz="4" w:space="0" w:color="auto"/>
              <w:right w:val="single" w:sz="4" w:space="0" w:color="auto"/>
            </w:tcBorders>
            <w:vAlign w:val="center"/>
          </w:tcPr>
          <w:p w:rsidR="0058378A" w:rsidRDefault="0058378A">
            <w:pPr>
              <w:jc w:val="center"/>
              <w:rPr>
                <w:szCs w:val="24"/>
              </w:rPr>
            </w:pPr>
          </w:p>
        </w:tc>
        <w:tc>
          <w:tcPr>
            <w:tcW w:w="985" w:type="dxa"/>
            <w:tcBorders>
              <w:top w:val="single" w:sz="4" w:space="0" w:color="auto"/>
              <w:left w:val="single" w:sz="4" w:space="0" w:color="auto"/>
              <w:bottom w:val="single" w:sz="4" w:space="0" w:color="auto"/>
              <w:right w:val="single" w:sz="4" w:space="0" w:color="auto"/>
            </w:tcBorders>
            <w:vAlign w:val="center"/>
          </w:tcPr>
          <w:p w:rsidR="0058378A" w:rsidRDefault="0058378A">
            <w:pPr>
              <w:jc w:val="center"/>
              <w:rPr>
                <w:szCs w:val="24"/>
              </w:rPr>
            </w:pPr>
          </w:p>
        </w:tc>
      </w:tr>
    </w:tbl>
    <w:p w:rsidR="00FE7637" w:rsidRDefault="00FE7637" w:rsidP="007F3153">
      <w:pPr>
        <w:jc w:val="both"/>
        <w:rPr>
          <w:b/>
          <w:szCs w:val="24"/>
          <w:u w:val="single"/>
        </w:rPr>
      </w:pPr>
    </w:p>
    <w:p w:rsidR="007F3153" w:rsidRPr="00FE7637" w:rsidRDefault="00FE7637" w:rsidP="007F3153">
      <w:pPr>
        <w:jc w:val="both"/>
        <w:rPr>
          <w:b/>
          <w:szCs w:val="24"/>
          <w:u w:val="single"/>
        </w:rPr>
      </w:pPr>
      <w:r w:rsidRPr="00FE7637">
        <w:rPr>
          <w:b/>
          <w:szCs w:val="24"/>
          <w:u w:val="single"/>
        </w:rPr>
        <w:t>Calculation</w:t>
      </w:r>
    </w:p>
    <w:p w:rsidR="00FE7637" w:rsidRDefault="00FE7637" w:rsidP="00FE7637">
      <w:pPr>
        <w:tabs>
          <w:tab w:val="left" w:pos="1305"/>
        </w:tabs>
        <w:jc w:val="both"/>
        <w:rPr>
          <w:szCs w:val="24"/>
        </w:rPr>
      </w:pPr>
      <w:r>
        <w:rPr>
          <w:szCs w:val="24"/>
        </w:rPr>
        <w:tab/>
      </w:r>
      <w:r w:rsidR="00FD755B">
        <w:rPr>
          <w:szCs w:val="24"/>
        </w:rPr>
        <w:t>Output</w:t>
      </w:r>
      <w:r>
        <w:rPr>
          <w:szCs w:val="24"/>
        </w:rPr>
        <w:t xml:space="preserve"> Resistance </w:t>
      </w:r>
    </w:p>
    <w:p w:rsidR="00FE7637" w:rsidRDefault="00FE7637" w:rsidP="00FE7637">
      <w:pPr>
        <w:tabs>
          <w:tab w:val="left" w:pos="1305"/>
        </w:tabs>
        <w:jc w:val="both"/>
        <w:rPr>
          <w:szCs w:val="24"/>
        </w:rPr>
      </w:pPr>
    </w:p>
    <w:p w:rsidR="00FE7637" w:rsidRDefault="00FD755B" w:rsidP="00FE7637">
      <w:pPr>
        <w:tabs>
          <w:tab w:val="left" w:pos="1305"/>
        </w:tabs>
        <w:jc w:val="both"/>
        <w:rPr>
          <w:szCs w:val="24"/>
        </w:rPr>
      </w:pPr>
      <w:r>
        <w:rPr>
          <w:szCs w:val="24"/>
        </w:rPr>
        <w:tab/>
      </w:r>
      <w:r>
        <w:rPr>
          <w:szCs w:val="24"/>
        </w:rPr>
        <w:tab/>
      </w:r>
      <w:r>
        <w:rPr>
          <w:szCs w:val="24"/>
        </w:rPr>
        <w:tab/>
        <w:t>Ro</w:t>
      </w:r>
      <w:r w:rsidR="00FE7637">
        <w:rPr>
          <w:szCs w:val="24"/>
        </w:rPr>
        <w:t>=</w:t>
      </w:r>
      <m:oMath>
        <m:f>
          <m:fPr>
            <m:ctrlPr>
              <w:rPr>
                <w:rFonts w:ascii="Cambria Math" w:hAnsi="Cambria Math"/>
                <w:i/>
                <w:szCs w:val="24"/>
              </w:rPr>
            </m:ctrlPr>
          </m:fPr>
          <m:num>
            <m:r>
              <w:rPr>
                <w:rFonts w:ascii="Cambria Math" w:hAnsi="Cambria Math"/>
                <w:szCs w:val="24"/>
              </w:rPr>
              <m:t>Change in collector emitter voltage</m:t>
            </m:r>
          </m:num>
          <m:den>
            <m:r>
              <w:rPr>
                <w:rFonts w:ascii="Cambria Math" w:hAnsi="Cambria Math"/>
                <w:szCs w:val="24"/>
              </w:rPr>
              <m:t>Change in collector current</m:t>
            </m:r>
          </m:den>
        </m:f>
      </m:oMath>
      <w:r w:rsidR="000C543D">
        <w:rPr>
          <w:szCs w:val="24"/>
        </w:rPr>
        <w:t>=</w:t>
      </w:r>
      <m:oMath>
        <m:f>
          <m:fPr>
            <m:ctrlPr>
              <w:rPr>
                <w:rFonts w:ascii="Cambria Math" w:hAnsi="Cambria Math"/>
                <w:i/>
                <w:szCs w:val="24"/>
              </w:rPr>
            </m:ctrlPr>
          </m:fPr>
          <m:num>
            <m:r>
              <w:rPr>
                <w:rFonts w:ascii="Cambria Math" w:hAnsi="Cambria Math"/>
                <w:szCs w:val="24"/>
              </w:rPr>
              <m:t>∆</m:t>
            </m:r>
            <m:r>
              <m:rPr>
                <m:nor/>
              </m:rPr>
              <w:rPr>
                <w:rFonts w:ascii="Cambria Math" w:hAnsi="Cambria Math"/>
                <w:szCs w:val="24"/>
              </w:rPr>
              <m:t>Vc</m:t>
            </m:r>
            <m:r>
              <m:rPr>
                <m:nor/>
              </m:rPr>
              <w:rPr>
                <w:rFonts w:ascii="Cambria Math" w:hAnsi="Cambria Math"/>
                <w:szCs w:val="24"/>
                <w:vertAlign w:val="subscript"/>
              </w:rPr>
              <m:t>E</m:t>
            </m:r>
          </m:num>
          <m:den>
            <m:r>
              <w:rPr>
                <w:rFonts w:ascii="Cambria Math" w:hAnsi="Cambria Math"/>
                <w:szCs w:val="24"/>
              </w:rPr>
              <m:t>∆I</m:t>
            </m:r>
            <m:r>
              <m:rPr>
                <m:nor/>
              </m:rPr>
              <w:rPr>
                <w:rFonts w:ascii="Cambria Math" w:hAnsi="Cambria Math"/>
                <w:szCs w:val="24"/>
                <w:vertAlign w:val="subscript"/>
              </w:rPr>
              <m:t>c</m:t>
            </m:r>
          </m:den>
        </m:f>
      </m:oMath>
    </w:p>
    <w:p w:rsidR="00FE7637" w:rsidRDefault="00FE7637" w:rsidP="00FE7637">
      <w:pPr>
        <w:tabs>
          <w:tab w:val="left" w:pos="1305"/>
        </w:tabs>
        <w:jc w:val="both"/>
        <w:rPr>
          <w:szCs w:val="24"/>
        </w:rPr>
      </w:pPr>
      <w:r>
        <w:rPr>
          <w:szCs w:val="24"/>
        </w:rPr>
        <w:tab/>
      </w:r>
      <w:r>
        <w:rPr>
          <w:szCs w:val="24"/>
        </w:rPr>
        <w:tab/>
      </w:r>
      <w:r>
        <w:rPr>
          <w:szCs w:val="24"/>
        </w:rPr>
        <w:tab/>
      </w:r>
    </w:p>
    <w:p w:rsidR="00FE7637" w:rsidRDefault="00FE7637" w:rsidP="007F3153">
      <w:pPr>
        <w:jc w:val="both"/>
        <w:rPr>
          <w:szCs w:val="24"/>
        </w:rPr>
      </w:pPr>
    </w:p>
    <w:p w:rsidR="00FE7637" w:rsidRPr="00744942" w:rsidRDefault="00FE7637" w:rsidP="00AF1215">
      <w:pPr>
        <w:tabs>
          <w:tab w:val="left" w:pos="2880"/>
        </w:tabs>
        <w:spacing w:line="276" w:lineRule="auto"/>
        <w:ind w:right="-450"/>
        <w:rPr>
          <w:b/>
          <w:szCs w:val="24"/>
          <w:lang w:val="en-IN"/>
        </w:rPr>
      </w:pPr>
    </w:p>
    <w:p w:rsidR="00FE7637" w:rsidRDefault="00CA15D9" w:rsidP="00FE7637">
      <w:pPr>
        <w:tabs>
          <w:tab w:val="left" w:pos="6195"/>
        </w:tabs>
        <w:spacing w:line="276" w:lineRule="auto"/>
        <w:ind w:right="-450"/>
        <w:rPr>
          <w:b/>
          <w:szCs w:val="24"/>
        </w:rPr>
      </w:pPr>
      <w:r>
        <w:rPr>
          <w:szCs w:val="24"/>
        </w:rPr>
        <w:t>Ro</w:t>
      </w:r>
      <w:r w:rsidR="00FE7637">
        <w:rPr>
          <w:b/>
          <w:szCs w:val="24"/>
          <w:lang w:val="en-IN"/>
        </w:rPr>
        <w:t xml:space="preserve">= </w:t>
      </w:r>
    </w:p>
    <w:p w:rsidR="00FE7637" w:rsidRDefault="00FE7637" w:rsidP="007F3153">
      <w:pPr>
        <w:jc w:val="both"/>
        <w:rPr>
          <w:szCs w:val="24"/>
        </w:rPr>
      </w:pPr>
    </w:p>
    <w:p w:rsidR="007F3153" w:rsidRDefault="007F3153" w:rsidP="007F3153">
      <w:pPr>
        <w:jc w:val="both"/>
        <w:rPr>
          <w:szCs w:val="24"/>
        </w:rPr>
      </w:pPr>
      <w:r>
        <w:rPr>
          <w:szCs w:val="24"/>
        </w:rPr>
        <w:t xml:space="preserve"> From the output characteristics we can see that,</w:t>
      </w:r>
    </w:p>
    <w:p w:rsidR="007F3153" w:rsidRDefault="007F3153" w:rsidP="007F3153">
      <w:pPr>
        <w:pStyle w:val="ListParagraph"/>
        <w:numPr>
          <w:ilvl w:val="0"/>
          <w:numId w:val="24"/>
        </w:numPr>
        <w:spacing w:line="360" w:lineRule="auto"/>
        <w:jc w:val="both"/>
        <w:rPr>
          <w:rFonts w:ascii="Times New Roman" w:hAnsi="Times New Roman"/>
          <w:sz w:val="24"/>
          <w:szCs w:val="24"/>
        </w:rPr>
      </w:pPr>
      <w:r>
        <w:rPr>
          <w:rFonts w:ascii="Times New Roman" w:hAnsi="Times New Roman"/>
          <w:sz w:val="24"/>
          <w:szCs w:val="24"/>
        </w:rPr>
        <w:t>The change in collector-emitter voltage (∆V</w:t>
      </w:r>
      <w:r>
        <w:rPr>
          <w:rFonts w:ascii="Times New Roman" w:hAnsi="Times New Roman"/>
          <w:sz w:val="24"/>
          <w:szCs w:val="24"/>
          <w:vertAlign w:val="subscript"/>
        </w:rPr>
        <w:t>CE</w:t>
      </w:r>
      <w:r>
        <w:rPr>
          <w:rFonts w:ascii="Times New Roman" w:hAnsi="Times New Roman"/>
          <w:sz w:val="24"/>
          <w:szCs w:val="24"/>
        </w:rPr>
        <w:t xml:space="preserve">) causes the little change in the collector </w:t>
      </w:r>
      <w:r>
        <w:rPr>
          <w:rFonts w:ascii="Times New Roman" w:hAnsi="Times New Roman"/>
          <w:sz w:val="24"/>
          <w:szCs w:val="24"/>
        </w:rPr>
        <w:lastRenderedPageBreak/>
        <w:t>current (∆I</w:t>
      </w:r>
      <w:r>
        <w:rPr>
          <w:rFonts w:ascii="Times New Roman" w:hAnsi="Times New Roman"/>
          <w:sz w:val="24"/>
          <w:szCs w:val="24"/>
          <w:vertAlign w:val="subscript"/>
        </w:rPr>
        <w:t>C</w:t>
      </w:r>
      <w:r>
        <w:rPr>
          <w:rFonts w:ascii="Times New Roman" w:hAnsi="Times New Roman"/>
          <w:sz w:val="24"/>
          <w:szCs w:val="24"/>
        </w:rPr>
        <w:t>) for constant base current I</w:t>
      </w:r>
      <w:r>
        <w:rPr>
          <w:rFonts w:ascii="Times New Roman" w:hAnsi="Times New Roman"/>
          <w:sz w:val="24"/>
          <w:szCs w:val="24"/>
          <w:vertAlign w:val="subscript"/>
        </w:rPr>
        <w:t>B</w:t>
      </w:r>
      <w:r>
        <w:rPr>
          <w:rFonts w:ascii="Times New Roman" w:hAnsi="Times New Roman"/>
          <w:sz w:val="24"/>
          <w:szCs w:val="24"/>
        </w:rPr>
        <w:t>.</w:t>
      </w:r>
    </w:p>
    <w:p w:rsidR="007F3153" w:rsidRDefault="007F3153" w:rsidP="007F3153">
      <w:pPr>
        <w:pStyle w:val="ListParagraph"/>
        <w:numPr>
          <w:ilvl w:val="0"/>
          <w:numId w:val="24"/>
        </w:numPr>
        <w:spacing w:line="360" w:lineRule="auto"/>
        <w:jc w:val="both"/>
        <w:rPr>
          <w:rFonts w:ascii="Times New Roman" w:hAnsi="Times New Roman"/>
          <w:sz w:val="24"/>
          <w:szCs w:val="24"/>
        </w:rPr>
      </w:pPr>
      <w:r>
        <w:rPr>
          <w:rFonts w:ascii="Times New Roman" w:hAnsi="Times New Roman"/>
          <w:sz w:val="24"/>
          <w:szCs w:val="24"/>
        </w:rPr>
        <w:t>The output characteristic of common emitter configuration consists of three regions: Active, Saturation, and cut-off.</w:t>
      </w:r>
    </w:p>
    <w:p w:rsidR="007F3153" w:rsidRDefault="007F3153" w:rsidP="007F3153">
      <w:pPr>
        <w:pStyle w:val="ListParagraph"/>
        <w:numPr>
          <w:ilvl w:val="0"/>
          <w:numId w:val="24"/>
        </w:numPr>
        <w:spacing w:line="360" w:lineRule="auto"/>
        <w:jc w:val="both"/>
        <w:rPr>
          <w:rFonts w:ascii="Times New Roman" w:hAnsi="Times New Roman"/>
          <w:sz w:val="24"/>
          <w:szCs w:val="24"/>
        </w:rPr>
      </w:pPr>
      <w:r>
        <w:rPr>
          <w:rFonts w:ascii="Times New Roman" w:hAnsi="Times New Roman"/>
          <w:b/>
          <w:sz w:val="24"/>
          <w:szCs w:val="24"/>
        </w:rPr>
        <w:t>Active region</w:t>
      </w:r>
      <w:r>
        <w:rPr>
          <w:rFonts w:ascii="Times New Roman" w:hAnsi="Times New Roman"/>
          <w:sz w:val="24"/>
          <w:szCs w:val="24"/>
        </w:rPr>
        <w:t>: The region where the curves are approximately horizontal is the “active” region of the CE configuration. In the active region, the collector junction is reverse biased. As V</w:t>
      </w:r>
      <w:r>
        <w:rPr>
          <w:rFonts w:ascii="Times New Roman" w:hAnsi="Times New Roman"/>
          <w:sz w:val="24"/>
          <w:szCs w:val="24"/>
          <w:vertAlign w:val="subscript"/>
        </w:rPr>
        <w:t>CE</w:t>
      </w:r>
      <w:r>
        <w:rPr>
          <w:rFonts w:ascii="Times New Roman" w:hAnsi="Times New Roman"/>
          <w:sz w:val="24"/>
          <w:szCs w:val="24"/>
        </w:rPr>
        <w:t xml:space="preserve"> is increased, reverse bias increases. This causes depletion region to spread more in base than in collector, reducing the chances of recombination in the base. </w:t>
      </w:r>
    </w:p>
    <w:p w:rsidR="007F3153" w:rsidRDefault="007F3153" w:rsidP="007F3153">
      <w:pPr>
        <w:pStyle w:val="ListParagraph"/>
        <w:numPr>
          <w:ilvl w:val="0"/>
          <w:numId w:val="24"/>
        </w:numPr>
        <w:spacing w:line="360" w:lineRule="auto"/>
        <w:jc w:val="both"/>
        <w:rPr>
          <w:rFonts w:ascii="Times New Roman" w:hAnsi="Times New Roman"/>
          <w:sz w:val="24"/>
          <w:szCs w:val="24"/>
        </w:rPr>
      </w:pPr>
      <w:r>
        <w:rPr>
          <w:rFonts w:ascii="Times New Roman" w:hAnsi="Times New Roman"/>
          <w:b/>
          <w:sz w:val="24"/>
          <w:szCs w:val="24"/>
        </w:rPr>
        <w:t>Saturation region</w:t>
      </w:r>
      <w:r>
        <w:rPr>
          <w:rFonts w:ascii="Times New Roman" w:hAnsi="Times New Roman"/>
          <w:sz w:val="24"/>
          <w:szCs w:val="24"/>
        </w:rPr>
        <w:t xml:space="preserve"> : If V</w:t>
      </w:r>
      <w:r>
        <w:rPr>
          <w:rFonts w:ascii="Times New Roman" w:hAnsi="Times New Roman"/>
          <w:sz w:val="24"/>
          <w:szCs w:val="24"/>
          <w:vertAlign w:val="subscript"/>
        </w:rPr>
        <w:t>CE</w:t>
      </w:r>
      <w:r>
        <w:rPr>
          <w:rFonts w:ascii="Times New Roman" w:hAnsi="Times New Roman"/>
          <w:sz w:val="24"/>
          <w:szCs w:val="24"/>
        </w:rPr>
        <w:t xml:space="preserve"> is reduced to a small value such as 0.2 V, then collector-base junction becomes forward biased, since the emitter base junction is already forward biased by 0.7 V. The input junction in CE configuration is base to emitter junction, which is always forward biased to operate transistor in active region. Thus input characteristics of CE configuration are similar to forward characteristics of p-n junction diode. When both the junctions are forward biased, the transistor operates in the saturation region, which is indicated on the output characteristics. The saturation value of V</w:t>
      </w:r>
      <w:r>
        <w:rPr>
          <w:rFonts w:ascii="Times New Roman" w:hAnsi="Times New Roman"/>
          <w:sz w:val="24"/>
          <w:szCs w:val="24"/>
          <w:vertAlign w:val="subscript"/>
        </w:rPr>
        <w:t>CE</w:t>
      </w:r>
      <w:r>
        <w:rPr>
          <w:rFonts w:ascii="Times New Roman" w:hAnsi="Times New Roman"/>
          <w:sz w:val="24"/>
          <w:szCs w:val="24"/>
        </w:rPr>
        <w:t>, designated V</w:t>
      </w:r>
      <w:r>
        <w:rPr>
          <w:rFonts w:ascii="Times New Roman" w:hAnsi="Times New Roman"/>
          <w:sz w:val="24"/>
          <w:szCs w:val="24"/>
          <w:vertAlign w:val="subscript"/>
        </w:rPr>
        <w:t>CE</w:t>
      </w:r>
      <w:r>
        <w:rPr>
          <w:rFonts w:ascii="Times New Roman" w:hAnsi="Times New Roman"/>
          <w:sz w:val="24"/>
          <w:szCs w:val="24"/>
        </w:rPr>
        <w:t xml:space="preserve"> (sat) usually ranges between 0.1 V to 0.3 V.</w:t>
      </w:r>
    </w:p>
    <w:p w:rsidR="007F3153" w:rsidRDefault="007F3153" w:rsidP="007F3153">
      <w:pPr>
        <w:pStyle w:val="ListParagraph"/>
        <w:numPr>
          <w:ilvl w:val="0"/>
          <w:numId w:val="24"/>
        </w:numPr>
        <w:spacing w:line="360" w:lineRule="auto"/>
        <w:jc w:val="both"/>
        <w:rPr>
          <w:rFonts w:ascii="Times New Roman" w:hAnsi="Times New Roman"/>
          <w:b/>
          <w:sz w:val="24"/>
          <w:szCs w:val="24"/>
          <w:u w:val="single"/>
          <w:lang w:val="en-IN"/>
        </w:rPr>
      </w:pPr>
      <w:r>
        <w:rPr>
          <w:rFonts w:ascii="Times New Roman" w:hAnsi="Times New Roman"/>
          <w:b/>
          <w:sz w:val="24"/>
          <w:szCs w:val="24"/>
        </w:rPr>
        <w:t>Cut-off region</w:t>
      </w:r>
      <w:r>
        <w:rPr>
          <w:rFonts w:ascii="Times New Roman" w:hAnsi="Times New Roman"/>
          <w:sz w:val="24"/>
          <w:szCs w:val="24"/>
        </w:rPr>
        <w:t>: When the input base current is made equal to zero, the collector current is the reverse leakage current. Accordingly, in order to cut-off the transistor, it is not enough to reduce I</w:t>
      </w:r>
      <w:r>
        <w:rPr>
          <w:rFonts w:ascii="Times New Roman" w:hAnsi="Times New Roman"/>
          <w:sz w:val="24"/>
          <w:szCs w:val="24"/>
          <w:vertAlign w:val="subscript"/>
        </w:rPr>
        <w:t>B</w:t>
      </w:r>
      <w:r>
        <w:rPr>
          <w:rFonts w:ascii="Times New Roman" w:hAnsi="Times New Roman"/>
          <w:sz w:val="24"/>
          <w:szCs w:val="24"/>
        </w:rPr>
        <w:t xml:space="preserve"> = 0. Instead, it is necessary to reverse bias the emitter junction slightly. We shall define cut-off as the condition where the collector current is equal to reverse saturation current and the emitter current is zero.</w:t>
      </w:r>
    </w:p>
    <w:p w:rsidR="007F3153" w:rsidRDefault="007F3153" w:rsidP="007F3153">
      <w:pPr>
        <w:pStyle w:val="ListParagraph"/>
        <w:spacing w:line="360" w:lineRule="auto"/>
        <w:ind w:left="0"/>
        <w:jc w:val="both"/>
        <w:rPr>
          <w:rFonts w:ascii="Times New Roman" w:hAnsi="Times New Roman"/>
          <w:b/>
          <w:sz w:val="24"/>
          <w:szCs w:val="24"/>
          <w:u w:val="single"/>
          <w:lang w:val="en-IN"/>
        </w:rPr>
      </w:pPr>
      <w:r>
        <w:rPr>
          <w:rFonts w:ascii="Times New Roman" w:hAnsi="Times New Roman"/>
          <w:b/>
          <w:sz w:val="24"/>
          <w:szCs w:val="24"/>
          <w:u w:val="single"/>
          <w:lang w:val="en-IN"/>
        </w:rPr>
        <w:t>INFERENCE</w:t>
      </w:r>
    </w:p>
    <w:p w:rsidR="007F3153" w:rsidRDefault="007F3153" w:rsidP="007F3153">
      <w:pPr>
        <w:pStyle w:val="ListParagraph"/>
        <w:spacing w:line="360" w:lineRule="auto"/>
        <w:ind w:left="0"/>
        <w:jc w:val="both"/>
        <w:rPr>
          <w:rFonts w:ascii="Times New Roman" w:hAnsi="Times New Roman"/>
          <w:sz w:val="24"/>
          <w:szCs w:val="24"/>
        </w:rPr>
      </w:pPr>
      <w:r>
        <w:rPr>
          <w:rFonts w:ascii="Times New Roman" w:hAnsi="Times New Roman"/>
          <w:sz w:val="24"/>
          <w:szCs w:val="24"/>
        </w:rPr>
        <w:t>The input and output characteristics of transistor in CE mode is studied and plotted.</w:t>
      </w:r>
    </w:p>
    <w:p w:rsidR="00BF4788" w:rsidRDefault="007F3153" w:rsidP="00BF4788">
      <w:pPr>
        <w:tabs>
          <w:tab w:val="left" w:pos="6195"/>
        </w:tabs>
        <w:spacing w:line="276" w:lineRule="auto"/>
        <w:ind w:right="-450"/>
        <w:rPr>
          <w:b/>
          <w:szCs w:val="24"/>
        </w:rPr>
      </w:pPr>
      <w:r>
        <w:rPr>
          <w:szCs w:val="24"/>
        </w:rPr>
        <w:t xml:space="preserve">From graph, input </w:t>
      </w:r>
      <w:proofErr w:type="gramStart"/>
      <w:r>
        <w:rPr>
          <w:szCs w:val="24"/>
        </w:rPr>
        <w:t xml:space="preserve">resistance  </w:t>
      </w:r>
      <w:proofErr w:type="spellStart"/>
      <w:r>
        <w:rPr>
          <w:szCs w:val="24"/>
        </w:rPr>
        <w:t>R</w:t>
      </w:r>
      <w:r>
        <w:rPr>
          <w:szCs w:val="24"/>
          <w:vertAlign w:val="subscript"/>
        </w:rPr>
        <w:t>i</w:t>
      </w:r>
      <w:proofErr w:type="spellEnd"/>
      <w:proofErr w:type="gramEnd"/>
      <w:r w:rsidR="00BF4788">
        <w:rPr>
          <w:szCs w:val="24"/>
        </w:rPr>
        <w:t xml:space="preserve">=  </w:t>
      </w:r>
    </w:p>
    <w:p w:rsidR="00BF4788" w:rsidRDefault="00BF4788" w:rsidP="00BF4788">
      <w:pPr>
        <w:jc w:val="both"/>
        <w:rPr>
          <w:szCs w:val="24"/>
        </w:rPr>
      </w:pPr>
    </w:p>
    <w:p w:rsidR="007F3153" w:rsidRDefault="007F3153" w:rsidP="007F3153">
      <w:pPr>
        <w:pStyle w:val="ListParagraph"/>
        <w:spacing w:line="360" w:lineRule="auto"/>
        <w:ind w:left="0"/>
        <w:jc w:val="both"/>
        <w:rPr>
          <w:b/>
          <w:szCs w:val="24"/>
          <w:lang w:val="en-IN"/>
        </w:rPr>
      </w:pPr>
      <w:r>
        <w:rPr>
          <w:rFonts w:ascii="Times New Roman" w:hAnsi="Times New Roman"/>
          <w:sz w:val="24"/>
          <w:szCs w:val="24"/>
        </w:rPr>
        <w:t xml:space="preserve">                 Output resistance R</w:t>
      </w:r>
      <w:r>
        <w:rPr>
          <w:rFonts w:ascii="Times New Roman" w:hAnsi="Times New Roman"/>
          <w:sz w:val="24"/>
          <w:szCs w:val="24"/>
          <w:vertAlign w:val="subscript"/>
        </w:rPr>
        <w:t>o</w:t>
      </w:r>
      <w:r>
        <w:rPr>
          <w:rFonts w:ascii="Times New Roman" w:hAnsi="Times New Roman"/>
          <w:sz w:val="24"/>
          <w:szCs w:val="24"/>
        </w:rPr>
        <w:t xml:space="preserve"> = </w:t>
      </w:r>
    </w:p>
    <w:p w:rsidR="0038643B" w:rsidRDefault="0038643B" w:rsidP="007F3153">
      <w:pPr>
        <w:pStyle w:val="ListParagraph"/>
        <w:spacing w:line="360" w:lineRule="auto"/>
        <w:ind w:left="0"/>
        <w:jc w:val="both"/>
        <w:rPr>
          <w:b/>
          <w:szCs w:val="24"/>
          <w:lang w:val="en-IN"/>
        </w:rPr>
      </w:pPr>
    </w:p>
    <w:p w:rsidR="0038643B" w:rsidRDefault="0038643B" w:rsidP="007F3153">
      <w:pPr>
        <w:pStyle w:val="ListParagraph"/>
        <w:spacing w:line="360" w:lineRule="auto"/>
        <w:ind w:left="0"/>
        <w:jc w:val="both"/>
        <w:rPr>
          <w:b/>
          <w:szCs w:val="24"/>
          <w:lang w:val="en-IN"/>
        </w:rPr>
      </w:pPr>
    </w:p>
    <w:tbl>
      <w:tblPr>
        <w:tblW w:w="1029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818"/>
        <w:gridCol w:w="8478"/>
      </w:tblGrid>
      <w:tr w:rsidR="007F3153" w:rsidTr="00FA4EAC">
        <w:trPr>
          <w:trHeight w:val="20"/>
        </w:trPr>
        <w:tc>
          <w:tcPr>
            <w:tcW w:w="1818" w:type="dxa"/>
            <w:tcBorders>
              <w:top w:val="double" w:sz="4" w:space="0" w:color="auto"/>
              <w:left w:val="double" w:sz="4" w:space="0" w:color="auto"/>
              <w:bottom w:val="double" w:sz="4" w:space="0" w:color="auto"/>
              <w:right w:val="double" w:sz="4" w:space="0" w:color="auto"/>
            </w:tcBorders>
            <w:hideMark/>
          </w:tcPr>
          <w:p w:rsidR="007F3153" w:rsidRDefault="007F3153">
            <w:pPr>
              <w:spacing w:line="276" w:lineRule="auto"/>
              <w:rPr>
                <w:b/>
                <w:szCs w:val="24"/>
              </w:rPr>
            </w:pPr>
            <w:r>
              <w:rPr>
                <w:b/>
                <w:szCs w:val="24"/>
              </w:rPr>
              <w:lastRenderedPageBreak/>
              <w:t>EXP NO: 3</w:t>
            </w:r>
          </w:p>
        </w:tc>
        <w:tc>
          <w:tcPr>
            <w:tcW w:w="8478" w:type="dxa"/>
            <w:vMerge w:val="restart"/>
            <w:tcBorders>
              <w:top w:val="double" w:sz="4" w:space="0" w:color="auto"/>
              <w:left w:val="double" w:sz="4" w:space="0" w:color="auto"/>
              <w:bottom w:val="double" w:sz="4" w:space="0" w:color="auto"/>
              <w:right w:val="double" w:sz="4" w:space="0" w:color="auto"/>
            </w:tcBorders>
            <w:vAlign w:val="center"/>
            <w:hideMark/>
          </w:tcPr>
          <w:p w:rsidR="007F3153" w:rsidRDefault="007F3153">
            <w:pPr>
              <w:spacing w:line="276" w:lineRule="auto"/>
              <w:jc w:val="center"/>
              <w:rPr>
                <w:b/>
                <w:szCs w:val="24"/>
              </w:rPr>
            </w:pPr>
            <w:r>
              <w:rPr>
                <w:b/>
                <w:szCs w:val="24"/>
              </w:rPr>
              <w:t xml:space="preserve">CHARACTERISTICS OF TRANSISTOR IN COMMON BASE CONFIGURATION </w:t>
            </w:r>
          </w:p>
        </w:tc>
      </w:tr>
      <w:tr w:rsidR="007F3153" w:rsidTr="00FA4EAC">
        <w:trPr>
          <w:trHeight w:val="20"/>
        </w:trPr>
        <w:tc>
          <w:tcPr>
            <w:tcW w:w="1818" w:type="dxa"/>
            <w:tcBorders>
              <w:top w:val="double" w:sz="4" w:space="0" w:color="auto"/>
              <w:left w:val="double" w:sz="4" w:space="0" w:color="auto"/>
              <w:bottom w:val="double" w:sz="4" w:space="0" w:color="auto"/>
              <w:right w:val="double" w:sz="4" w:space="0" w:color="auto"/>
            </w:tcBorders>
            <w:hideMark/>
          </w:tcPr>
          <w:p w:rsidR="007F3153" w:rsidRDefault="007F3153">
            <w:pPr>
              <w:spacing w:line="276" w:lineRule="auto"/>
              <w:rPr>
                <w:b/>
                <w:szCs w:val="24"/>
              </w:rPr>
            </w:pPr>
            <w:r>
              <w:rPr>
                <w:b/>
                <w:szCs w:val="24"/>
              </w:rPr>
              <w:t>DATE:</w:t>
            </w:r>
          </w:p>
        </w:tc>
        <w:tc>
          <w:tcPr>
            <w:tcW w:w="8478" w:type="dxa"/>
            <w:vMerge/>
            <w:tcBorders>
              <w:top w:val="double" w:sz="4" w:space="0" w:color="auto"/>
              <w:left w:val="double" w:sz="4" w:space="0" w:color="auto"/>
              <w:bottom w:val="double" w:sz="4" w:space="0" w:color="auto"/>
              <w:right w:val="double" w:sz="4" w:space="0" w:color="auto"/>
            </w:tcBorders>
            <w:vAlign w:val="center"/>
            <w:hideMark/>
          </w:tcPr>
          <w:p w:rsidR="007F3153" w:rsidRDefault="007F3153">
            <w:pPr>
              <w:widowControl/>
              <w:rPr>
                <w:b/>
                <w:szCs w:val="24"/>
              </w:rPr>
            </w:pPr>
          </w:p>
        </w:tc>
      </w:tr>
    </w:tbl>
    <w:p w:rsidR="007F3153" w:rsidRDefault="007F3153" w:rsidP="007F3153">
      <w:pPr>
        <w:spacing w:line="276" w:lineRule="auto"/>
        <w:jc w:val="both"/>
        <w:rPr>
          <w:b/>
          <w:szCs w:val="24"/>
          <w:u w:val="single"/>
        </w:rPr>
      </w:pPr>
      <w:r>
        <w:rPr>
          <w:b/>
          <w:szCs w:val="24"/>
          <w:u w:val="single"/>
        </w:rPr>
        <w:t>AIM</w:t>
      </w:r>
    </w:p>
    <w:p w:rsidR="007F3153" w:rsidRDefault="007F3153" w:rsidP="007F3153">
      <w:pPr>
        <w:spacing w:line="276" w:lineRule="auto"/>
        <w:jc w:val="both"/>
        <w:rPr>
          <w:szCs w:val="24"/>
        </w:rPr>
      </w:pPr>
      <w:r>
        <w:rPr>
          <w:szCs w:val="24"/>
        </w:rPr>
        <w:t>To study the input and output characteristics of given transistor in common base mode.</w:t>
      </w:r>
    </w:p>
    <w:p w:rsidR="007F3153" w:rsidRDefault="007F3153" w:rsidP="007F3153">
      <w:pPr>
        <w:spacing w:line="276" w:lineRule="auto"/>
        <w:jc w:val="both"/>
        <w:rPr>
          <w:szCs w:val="24"/>
          <w:u w:val="single"/>
          <w:lang w:val="en-IN"/>
        </w:rPr>
      </w:pPr>
      <w:r>
        <w:rPr>
          <w:b/>
          <w:szCs w:val="24"/>
          <w:u w:val="single"/>
          <w:lang w:val="en-IN"/>
        </w:rPr>
        <w:t>COMPONENTS/EQUIPMENTS REQUIRED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8"/>
        <w:gridCol w:w="3837"/>
        <w:gridCol w:w="2269"/>
        <w:gridCol w:w="2692"/>
      </w:tblGrid>
      <w:tr w:rsidR="007F3153" w:rsidTr="007F3153">
        <w:trPr>
          <w:trHeight w:val="288"/>
          <w:jc w:val="center"/>
        </w:trPr>
        <w:tc>
          <w:tcPr>
            <w:tcW w:w="149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u w:val="single"/>
              </w:rPr>
            </w:pPr>
            <w:r>
              <w:rPr>
                <w:b/>
                <w:szCs w:val="24"/>
                <w:u w:val="single"/>
              </w:rPr>
              <w:t>S.NO</w:t>
            </w:r>
          </w:p>
        </w:tc>
        <w:tc>
          <w:tcPr>
            <w:tcW w:w="38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u w:val="single"/>
                <w:lang w:val="en-IN"/>
              </w:rPr>
            </w:pPr>
            <w:r>
              <w:rPr>
                <w:b/>
                <w:szCs w:val="24"/>
                <w:u w:val="single"/>
                <w:lang w:val="en-IN"/>
              </w:rPr>
              <w:t>COMPONENTS/EQUIPMENTS</w:t>
            </w:r>
          </w:p>
        </w:tc>
        <w:tc>
          <w:tcPr>
            <w:tcW w:w="226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u w:val="single"/>
              </w:rPr>
            </w:pPr>
            <w:r>
              <w:rPr>
                <w:b/>
                <w:szCs w:val="24"/>
                <w:u w:val="single"/>
              </w:rPr>
              <w:t>RANGE</w:t>
            </w:r>
          </w:p>
        </w:tc>
        <w:tc>
          <w:tcPr>
            <w:tcW w:w="269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u w:val="single"/>
              </w:rPr>
            </w:pPr>
            <w:r>
              <w:rPr>
                <w:b/>
                <w:szCs w:val="24"/>
                <w:u w:val="single"/>
              </w:rPr>
              <w:t>QUANTITY</w:t>
            </w:r>
          </w:p>
        </w:tc>
      </w:tr>
      <w:tr w:rsidR="007F3153" w:rsidTr="007F3153">
        <w:trPr>
          <w:trHeight w:val="288"/>
          <w:jc w:val="center"/>
        </w:trPr>
        <w:tc>
          <w:tcPr>
            <w:tcW w:w="149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c>
          <w:tcPr>
            <w:tcW w:w="38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lang w:val="en-IN"/>
              </w:rPr>
            </w:pPr>
            <w:r>
              <w:rPr>
                <w:szCs w:val="24"/>
                <w:lang w:val="en-IN"/>
              </w:rPr>
              <w:t>Regulated Power Supply</w:t>
            </w:r>
          </w:p>
        </w:tc>
        <w:tc>
          <w:tcPr>
            <w:tcW w:w="226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(0-30)V</w:t>
            </w:r>
          </w:p>
        </w:tc>
        <w:tc>
          <w:tcPr>
            <w:tcW w:w="269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2</w:t>
            </w:r>
          </w:p>
        </w:tc>
      </w:tr>
      <w:tr w:rsidR="007F3153" w:rsidTr="007F3153">
        <w:trPr>
          <w:trHeight w:val="288"/>
          <w:jc w:val="center"/>
        </w:trPr>
        <w:tc>
          <w:tcPr>
            <w:tcW w:w="149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2</w:t>
            </w:r>
          </w:p>
        </w:tc>
        <w:tc>
          <w:tcPr>
            <w:tcW w:w="38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Resistor</w:t>
            </w:r>
          </w:p>
        </w:tc>
        <w:tc>
          <w:tcPr>
            <w:tcW w:w="226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1KΩ</w:t>
            </w:r>
          </w:p>
        </w:tc>
        <w:tc>
          <w:tcPr>
            <w:tcW w:w="269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2</w:t>
            </w:r>
          </w:p>
        </w:tc>
      </w:tr>
      <w:tr w:rsidR="007F3153" w:rsidTr="007F3153">
        <w:trPr>
          <w:trHeight w:val="288"/>
          <w:jc w:val="center"/>
        </w:trPr>
        <w:tc>
          <w:tcPr>
            <w:tcW w:w="149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3</w:t>
            </w:r>
          </w:p>
        </w:tc>
        <w:tc>
          <w:tcPr>
            <w:tcW w:w="38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DC Voltmeter</w:t>
            </w:r>
          </w:p>
        </w:tc>
        <w:tc>
          <w:tcPr>
            <w:tcW w:w="226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(0-30)V</w:t>
            </w:r>
          </w:p>
        </w:tc>
        <w:tc>
          <w:tcPr>
            <w:tcW w:w="269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2</w:t>
            </w:r>
          </w:p>
        </w:tc>
      </w:tr>
      <w:tr w:rsidR="007F3153" w:rsidTr="007F3153">
        <w:trPr>
          <w:trHeight w:val="288"/>
          <w:jc w:val="center"/>
        </w:trPr>
        <w:tc>
          <w:tcPr>
            <w:tcW w:w="149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4</w:t>
            </w:r>
          </w:p>
        </w:tc>
        <w:tc>
          <w:tcPr>
            <w:tcW w:w="38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DC Ammeter</w:t>
            </w:r>
          </w:p>
        </w:tc>
        <w:tc>
          <w:tcPr>
            <w:tcW w:w="226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(0-10)mA</w:t>
            </w:r>
          </w:p>
        </w:tc>
        <w:tc>
          <w:tcPr>
            <w:tcW w:w="269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trHeight w:val="288"/>
          <w:jc w:val="center"/>
        </w:trPr>
        <w:tc>
          <w:tcPr>
            <w:tcW w:w="149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5</w:t>
            </w:r>
          </w:p>
        </w:tc>
        <w:tc>
          <w:tcPr>
            <w:tcW w:w="38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DC Ammeter</w:t>
            </w:r>
          </w:p>
        </w:tc>
        <w:tc>
          <w:tcPr>
            <w:tcW w:w="226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(0-30)mA</w:t>
            </w:r>
          </w:p>
        </w:tc>
        <w:tc>
          <w:tcPr>
            <w:tcW w:w="269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trHeight w:val="288"/>
          <w:jc w:val="center"/>
        </w:trPr>
        <w:tc>
          <w:tcPr>
            <w:tcW w:w="149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6</w:t>
            </w:r>
          </w:p>
        </w:tc>
        <w:tc>
          <w:tcPr>
            <w:tcW w:w="38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BJT</w:t>
            </w:r>
          </w:p>
        </w:tc>
        <w:tc>
          <w:tcPr>
            <w:tcW w:w="226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BC107</w:t>
            </w:r>
          </w:p>
        </w:tc>
        <w:tc>
          <w:tcPr>
            <w:tcW w:w="269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trHeight w:val="288"/>
          <w:jc w:val="center"/>
        </w:trPr>
        <w:tc>
          <w:tcPr>
            <w:tcW w:w="149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7</w:t>
            </w:r>
          </w:p>
        </w:tc>
        <w:tc>
          <w:tcPr>
            <w:tcW w:w="38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Bread board</w:t>
            </w:r>
          </w:p>
        </w:tc>
        <w:tc>
          <w:tcPr>
            <w:tcW w:w="226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w:t>
            </w:r>
          </w:p>
        </w:tc>
        <w:tc>
          <w:tcPr>
            <w:tcW w:w="269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trHeight w:val="288"/>
          <w:jc w:val="center"/>
        </w:trPr>
        <w:tc>
          <w:tcPr>
            <w:tcW w:w="149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8</w:t>
            </w:r>
          </w:p>
        </w:tc>
        <w:tc>
          <w:tcPr>
            <w:tcW w:w="38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Connecting wires</w:t>
            </w:r>
          </w:p>
        </w:tc>
        <w:tc>
          <w:tcPr>
            <w:tcW w:w="226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w:t>
            </w:r>
          </w:p>
        </w:tc>
        <w:tc>
          <w:tcPr>
            <w:tcW w:w="269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Few</w:t>
            </w:r>
          </w:p>
        </w:tc>
      </w:tr>
    </w:tbl>
    <w:p w:rsidR="007F3153" w:rsidRDefault="007F3153" w:rsidP="007F3153">
      <w:pPr>
        <w:rPr>
          <w:b/>
          <w:szCs w:val="24"/>
          <w:u w:val="single"/>
        </w:rPr>
      </w:pPr>
      <w:r>
        <w:rPr>
          <w:b/>
          <w:szCs w:val="24"/>
          <w:u w:val="single"/>
        </w:rPr>
        <w:t>THEORY:</w:t>
      </w:r>
    </w:p>
    <w:p w:rsidR="007F3153" w:rsidRDefault="007F3153" w:rsidP="007F3153">
      <w:pPr>
        <w:jc w:val="center"/>
        <w:rPr>
          <w:szCs w:val="24"/>
        </w:rPr>
      </w:pPr>
      <w:r>
        <w:rPr>
          <w:noProof/>
          <w:szCs w:val="24"/>
          <w:lang w:val="en-IN" w:eastAsia="en-IN"/>
        </w:rPr>
        <w:drawing>
          <wp:inline distT="0" distB="0" distL="0" distR="0">
            <wp:extent cx="2009775" cy="1533525"/>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srcRect/>
                    <a:stretch>
                      <a:fillRect/>
                    </a:stretch>
                  </pic:blipFill>
                  <pic:spPr bwMode="auto">
                    <a:xfrm>
                      <a:off x="0" y="0"/>
                      <a:ext cx="2009775" cy="1533525"/>
                    </a:xfrm>
                    <a:prstGeom prst="rect">
                      <a:avLst/>
                    </a:prstGeom>
                    <a:noFill/>
                    <a:ln w="9525">
                      <a:noFill/>
                      <a:miter lim="800000"/>
                      <a:headEnd/>
                      <a:tailEnd/>
                    </a:ln>
                  </pic:spPr>
                </pic:pic>
              </a:graphicData>
            </a:graphic>
          </wp:inline>
        </w:drawing>
      </w:r>
      <w:r>
        <w:rPr>
          <w:noProof/>
          <w:szCs w:val="24"/>
          <w:lang w:val="en-IN" w:eastAsia="en-IN"/>
        </w:rPr>
        <w:drawing>
          <wp:inline distT="0" distB="0" distL="0" distR="0">
            <wp:extent cx="1514475" cy="1552575"/>
            <wp:effectExtent l="19050" t="0" r="9525"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1514475" cy="1552575"/>
                    </a:xfrm>
                    <a:prstGeom prst="rect">
                      <a:avLst/>
                    </a:prstGeom>
                    <a:noFill/>
                    <a:ln w="9525">
                      <a:noFill/>
                      <a:miter lim="800000"/>
                      <a:headEnd/>
                      <a:tailEnd/>
                    </a:ln>
                  </pic:spPr>
                </pic:pic>
              </a:graphicData>
            </a:graphic>
          </wp:inline>
        </w:drawing>
      </w:r>
    </w:p>
    <w:p w:rsidR="007F3153" w:rsidRDefault="007F3153" w:rsidP="007F3153">
      <w:pPr>
        <w:rPr>
          <w:b/>
          <w:szCs w:val="24"/>
        </w:rPr>
      </w:pPr>
      <w:r>
        <w:rPr>
          <w:b/>
          <w:szCs w:val="24"/>
        </w:rPr>
        <w:tab/>
      </w:r>
      <w:r>
        <w:rPr>
          <w:b/>
          <w:szCs w:val="24"/>
        </w:rPr>
        <w:tab/>
      </w:r>
    </w:p>
    <w:p w:rsidR="007F3153" w:rsidRDefault="007F3153" w:rsidP="007F3153">
      <w:pPr>
        <w:ind w:left="720" w:firstLine="720"/>
        <w:rPr>
          <w:b/>
          <w:szCs w:val="24"/>
        </w:rPr>
      </w:pPr>
      <w:r>
        <w:rPr>
          <w:b/>
          <w:szCs w:val="24"/>
        </w:rPr>
        <w:t xml:space="preserve">      Pin Diagram of BJT</w:t>
      </w:r>
      <w:r>
        <w:rPr>
          <w:b/>
          <w:szCs w:val="24"/>
        </w:rPr>
        <w:tab/>
      </w:r>
      <w:r>
        <w:rPr>
          <w:b/>
          <w:szCs w:val="24"/>
        </w:rPr>
        <w:tab/>
      </w:r>
      <w:r>
        <w:rPr>
          <w:b/>
          <w:szCs w:val="24"/>
        </w:rPr>
        <w:tab/>
        <w:t>Symbol of BJT</w:t>
      </w:r>
    </w:p>
    <w:p w:rsidR="007F3153" w:rsidRDefault="007F3153" w:rsidP="007F3153">
      <w:pPr>
        <w:rPr>
          <w:szCs w:val="24"/>
        </w:rPr>
      </w:pPr>
    </w:p>
    <w:p w:rsidR="007F3153" w:rsidRDefault="007F3153" w:rsidP="007F3153">
      <w:pPr>
        <w:spacing w:line="360" w:lineRule="auto"/>
        <w:ind w:firstLine="720"/>
        <w:jc w:val="both"/>
        <w:rPr>
          <w:szCs w:val="24"/>
        </w:rPr>
      </w:pPr>
      <w:r>
        <w:rPr>
          <w:szCs w:val="24"/>
        </w:rPr>
        <w:t xml:space="preserve">The input is applied between emitter and base and output is taken from the collector and base. Here, base of the transistor is common to both input and output circuits and hence the name common base configuration. </w:t>
      </w:r>
    </w:p>
    <w:p w:rsidR="007F3153" w:rsidRDefault="007F3153" w:rsidP="007F3153">
      <w:pPr>
        <w:spacing w:line="360" w:lineRule="auto"/>
        <w:ind w:firstLine="720"/>
        <w:jc w:val="both"/>
        <w:rPr>
          <w:szCs w:val="24"/>
        </w:rPr>
      </w:pPr>
      <w:r>
        <w:rPr>
          <w:szCs w:val="24"/>
        </w:rPr>
        <w:t>Regardless of circuit configuration, the base emitter junction is always forward biased while the collector-base junction is always reverse biased, to operate transistor in active region.</w:t>
      </w:r>
    </w:p>
    <w:p w:rsidR="007F3153" w:rsidRDefault="007F3153" w:rsidP="007F3153">
      <w:pPr>
        <w:rPr>
          <w:szCs w:val="24"/>
        </w:rPr>
      </w:pPr>
      <w:r>
        <w:rPr>
          <w:noProof/>
          <w:szCs w:val="24"/>
          <w:lang w:val="en-IN" w:eastAsia="en-IN"/>
        </w:rPr>
        <w:lastRenderedPageBreak/>
        <w:drawing>
          <wp:inline distT="0" distB="0" distL="0" distR="0">
            <wp:extent cx="6400800" cy="240982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srcRect/>
                    <a:stretch>
                      <a:fillRect/>
                    </a:stretch>
                  </pic:blipFill>
                  <pic:spPr bwMode="auto">
                    <a:xfrm>
                      <a:off x="0" y="0"/>
                      <a:ext cx="6400800" cy="2409825"/>
                    </a:xfrm>
                    <a:prstGeom prst="rect">
                      <a:avLst/>
                    </a:prstGeom>
                    <a:noFill/>
                    <a:ln w="9525">
                      <a:noFill/>
                      <a:miter lim="800000"/>
                      <a:headEnd/>
                      <a:tailEnd/>
                    </a:ln>
                  </pic:spPr>
                </pic:pic>
              </a:graphicData>
            </a:graphic>
          </wp:inline>
        </w:drawing>
      </w:r>
    </w:p>
    <w:p w:rsidR="007F3153" w:rsidRDefault="007F3153" w:rsidP="007F3153">
      <w:pPr>
        <w:ind w:firstLine="720"/>
        <w:jc w:val="center"/>
        <w:rPr>
          <w:b/>
          <w:szCs w:val="24"/>
        </w:rPr>
      </w:pPr>
      <w:r>
        <w:rPr>
          <w:b/>
          <w:szCs w:val="24"/>
        </w:rPr>
        <w:t>Circuit Diagram for a BJT in CB Configuration</w:t>
      </w:r>
    </w:p>
    <w:p w:rsidR="007F3153" w:rsidRDefault="007F3153" w:rsidP="007F3153">
      <w:pPr>
        <w:ind w:firstLine="720"/>
        <w:jc w:val="center"/>
        <w:rPr>
          <w:b/>
          <w:szCs w:val="24"/>
        </w:rPr>
      </w:pPr>
    </w:p>
    <w:p w:rsidR="007F3153" w:rsidRDefault="007F3153" w:rsidP="007F3153">
      <w:pPr>
        <w:rPr>
          <w:b/>
          <w:szCs w:val="24"/>
          <w:u w:val="single"/>
        </w:rPr>
      </w:pPr>
      <w:r>
        <w:rPr>
          <w:b/>
          <w:szCs w:val="24"/>
          <w:u w:val="single"/>
        </w:rPr>
        <w:t>INPUT CHARACTERISTICS:</w:t>
      </w:r>
    </w:p>
    <w:p w:rsidR="007F3153" w:rsidRDefault="007F3153" w:rsidP="007F3153">
      <w:pPr>
        <w:rPr>
          <w:b/>
          <w:szCs w:val="24"/>
          <w:u w:val="single"/>
        </w:rPr>
      </w:pPr>
    </w:p>
    <w:p w:rsidR="007F3153" w:rsidRDefault="007F3153" w:rsidP="007F3153">
      <w:pPr>
        <w:rPr>
          <w:b/>
          <w:szCs w:val="24"/>
          <w:u w:val="single"/>
        </w:rPr>
      </w:pPr>
      <w:r>
        <w:rPr>
          <w:b/>
          <w:szCs w:val="24"/>
          <w:u w:val="single"/>
        </w:rPr>
        <w:t>PROCEDURE:</w:t>
      </w:r>
    </w:p>
    <w:p w:rsidR="007F3153" w:rsidRDefault="007F3153" w:rsidP="007F3153">
      <w:pPr>
        <w:ind w:firstLine="720"/>
        <w:rPr>
          <w:szCs w:val="24"/>
        </w:rPr>
      </w:pPr>
    </w:p>
    <w:p w:rsidR="007F3153" w:rsidRDefault="007F3153" w:rsidP="007F3153">
      <w:pPr>
        <w:pStyle w:val="ListParagraph"/>
        <w:numPr>
          <w:ilvl w:val="1"/>
          <w:numId w:val="21"/>
        </w:numPr>
        <w:spacing w:after="0" w:line="360" w:lineRule="auto"/>
        <w:rPr>
          <w:rFonts w:ascii="Times New Roman" w:hAnsi="Times New Roman"/>
          <w:sz w:val="24"/>
          <w:szCs w:val="24"/>
        </w:rPr>
      </w:pPr>
      <w:r>
        <w:rPr>
          <w:rFonts w:ascii="Times New Roman" w:hAnsi="Times New Roman"/>
          <w:sz w:val="24"/>
          <w:szCs w:val="24"/>
        </w:rPr>
        <w:t>Connections are given as per the circuit diagram.</w:t>
      </w:r>
    </w:p>
    <w:p w:rsidR="007F3153" w:rsidRDefault="007F3153" w:rsidP="007F3153">
      <w:pPr>
        <w:pStyle w:val="ListParagraph"/>
        <w:numPr>
          <w:ilvl w:val="1"/>
          <w:numId w:val="21"/>
        </w:numPr>
        <w:spacing w:after="0" w:line="360" w:lineRule="auto"/>
        <w:rPr>
          <w:rFonts w:ascii="Times New Roman" w:hAnsi="Times New Roman"/>
          <w:sz w:val="24"/>
          <w:szCs w:val="24"/>
        </w:rPr>
      </w:pPr>
      <w:r>
        <w:rPr>
          <w:rFonts w:ascii="Times New Roman" w:hAnsi="Times New Roman"/>
          <w:sz w:val="24"/>
          <w:szCs w:val="24"/>
        </w:rPr>
        <w:t>The supply is switched ON.</w:t>
      </w:r>
    </w:p>
    <w:p w:rsidR="007F3153" w:rsidRDefault="007F3153" w:rsidP="007F3153">
      <w:pPr>
        <w:pStyle w:val="ListParagraph"/>
        <w:numPr>
          <w:ilvl w:val="1"/>
          <w:numId w:val="21"/>
        </w:numPr>
        <w:spacing w:after="0" w:line="360" w:lineRule="auto"/>
        <w:rPr>
          <w:rFonts w:ascii="Times New Roman" w:hAnsi="Times New Roman"/>
          <w:sz w:val="24"/>
          <w:szCs w:val="24"/>
        </w:rPr>
      </w:pPr>
      <w:r>
        <w:rPr>
          <w:rFonts w:ascii="Times New Roman" w:hAnsi="Times New Roman"/>
          <w:sz w:val="24"/>
          <w:szCs w:val="24"/>
        </w:rPr>
        <w:t>The collector-base voltage V</w:t>
      </w:r>
      <w:r>
        <w:rPr>
          <w:rFonts w:ascii="Times New Roman" w:hAnsi="Times New Roman"/>
          <w:sz w:val="24"/>
          <w:szCs w:val="24"/>
          <w:vertAlign w:val="subscript"/>
        </w:rPr>
        <w:t xml:space="preserve">CB </w:t>
      </w:r>
      <w:r>
        <w:rPr>
          <w:rFonts w:ascii="Times New Roman" w:hAnsi="Times New Roman"/>
          <w:sz w:val="24"/>
          <w:szCs w:val="24"/>
        </w:rPr>
        <w:t>is kept constant.</w:t>
      </w:r>
    </w:p>
    <w:p w:rsidR="007F3153" w:rsidRDefault="007F3153" w:rsidP="007F3153">
      <w:pPr>
        <w:pStyle w:val="ListParagraph"/>
        <w:numPr>
          <w:ilvl w:val="1"/>
          <w:numId w:val="21"/>
        </w:numPr>
        <w:spacing w:after="0" w:line="360" w:lineRule="auto"/>
        <w:rPr>
          <w:rFonts w:ascii="Times New Roman" w:hAnsi="Times New Roman"/>
          <w:sz w:val="24"/>
          <w:szCs w:val="24"/>
        </w:rPr>
      </w:pPr>
      <w:r>
        <w:rPr>
          <w:rFonts w:ascii="Times New Roman" w:hAnsi="Times New Roman"/>
          <w:sz w:val="24"/>
          <w:szCs w:val="24"/>
        </w:rPr>
        <w:t>By varying the emitter-base voltage V</w:t>
      </w:r>
      <w:r>
        <w:rPr>
          <w:rFonts w:ascii="Times New Roman" w:hAnsi="Times New Roman"/>
          <w:sz w:val="24"/>
          <w:szCs w:val="24"/>
          <w:vertAlign w:val="subscript"/>
        </w:rPr>
        <w:t xml:space="preserve">EB, </w:t>
      </w:r>
      <w:r>
        <w:rPr>
          <w:rFonts w:ascii="Times New Roman" w:hAnsi="Times New Roman"/>
          <w:sz w:val="24"/>
          <w:szCs w:val="24"/>
        </w:rPr>
        <w:t xml:space="preserve">the various </w:t>
      </w:r>
      <w:proofErr w:type="gramStart"/>
      <w:r>
        <w:rPr>
          <w:rFonts w:ascii="Times New Roman" w:hAnsi="Times New Roman"/>
          <w:sz w:val="24"/>
          <w:szCs w:val="24"/>
        </w:rPr>
        <w:t>emitter</w:t>
      </w:r>
      <w:proofErr w:type="gramEnd"/>
      <w:r>
        <w:rPr>
          <w:rFonts w:ascii="Times New Roman" w:hAnsi="Times New Roman"/>
          <w:sz w:val="24"/>
          <w:szCs w:val="24"/>
        </w:rPr>
        <w:t xml:space="preserve"> current I</w:t>
      </w:r>
      <w:r>
        <w:rPr>
          <w:rFonts w:ascii="Times New Roman" w:hAnsi="Times New Roman"/>
          <w:sz w:val="24"/>
          <w:szCs w:val="24"/>
          <w:vertAlign w:val="subscript"/>
        </w:rPr>
        <w:t xml:space="preserve">E </w:t>
      </w:r>
      <w:r>
        <w:rPr>
          <w:rFonts w:ascii="Times New Roman" w:hAnsi="Times New Roman"/>
          <w:sz w:val="24"/>
          <w:szCs w:val="24"/>
        </w:rPr>
        <w:t>is noted.</w:t>
      </w:r>
    </w:p>
    <w:p w:rsidR="007F3153" w:rsidRDefault="007F3153" w:rsidP="007F3153">
      <w:pPr>
        <w:pStyle w:val="ListParagraph"/>
        <w:numPr>
          <w:ilvl w:val="1"/>
          <w:numId w:val="21"/>
        </w:numPr>
        <w:spacing w:after="0" w:line="360" w:lineRule="auto"/>
        <w:rPr>
          <w:rFonts w:ascii="Times New Roman" w:hAnsi="Times New Roman"/>
          <w:sz w:val="24"/>
          <w:szCs w:val="24"/>
        </w:rPr>
      </w:pPr>
      <w:r>
        <w:rPr>
          <w:rFonts w:ascii="Times New Roman" w:hAnsi="Times New Roman"/>
          <w:sz w:val="24"/>
          <w:szCs w:val="24"/>
        </w:rPr>
        <w:t>The same procedure is repeated for various collector-base voltages V</w:t>
      </w:r>
      <w:r>
        <w:rPr>
          <w:rFonts w:ascii="Times New Roman" w:hAnsi="Times New Roman"/>
          <w:sz w:val="24"/>
          <w:szCs w:val="24"/>
          <w:vertAlign w:val="subscript"/>
        </w:rPr>
        <w:t>CB</w:t>
      </w:r>
      <w:r>
        <w:rPr>
          <w:rFonts w:ascii="Times New Roman" w:hAnsi="Times New Roman"/>
          <w:sz w:val="24"/>
          <w:szCs w:val="24"/>
        </w:rPr>
        <w:t>.</w:t>
      </w:r>
    </w:p>
    <w:p w:rsidR="007F3153" w:rsidRDefault="007F3153" w:rsidP="007F3153">
      <w:pPr>
        <w:pStyle w:val="ListParagraph"/>
        <w:numPr>
          <w:ilvl w:val="1"/>
          <w:numId w:val="21"/>
        </w:numPr>
        <w:spacing w:after="0" w:line="360" w:lineRule="auto"/>
        <w:jc w:val="both"/>
        <w:rPr>
          <w:rFonts w:ascii="Times New Roman" w:hAnsi="Times New Roman"/>
          <w:sz w:val="24"/>
          <w:szCs w:val="24"/>
        </w:rPr>
      </w:pPr>
      <w:r>
        <w:rPr>
          <w:rFonts w:ascii="Times New Roman" w:hAnsi="Times New Roman"/>
          <w:sz w:val="24"/>
          <w:szCs w:val="24"/>
        </w:rPr>
        <w:t>The input characteristic is the curve between input current I</w:t>
      </w:r>
      <w:r>
        <w:rPr>
          <w:rFonts w:ascii="Times New Roman" w:hAnsi="Times New Roman"/>
          <w:sz w:val="24"/>
          <w:szCs w:val="24"/>
          <w:vertAlign w:val="subscript"/>
        </w:rPr>
        <w:t>E</w:t>
      </w:r>
      <w:r>
        <w:rPr>
          <w:rFonts w:ascii="Times New Roman" w:hAnsi="Times New Roman"/>
          <w:sz w:val="24"/>
          <w:szCs w:val="24"/>
        </w:rPr>
        <w:t xml:space="preserve"> and input voltage V</w:t>
      </w:r>
      <w:r>
        <w:rPr>
          <w:rFonts w:ascii="Times New Roman" w:hAnsi="Times New Roman"/>
          <w:sz w:val="24"/>
          <w:szCs w:val="24"/>
          <w:vertAlign w:val="subscript"/>
        </w:rPr>
        <w:t>EB</w:t>
      </w:r>
      <w:r>
        <w:rPr>
          <w:rFonts w:ascii="Times New Roman" w:hAnsi="Times New Roman"/>
          <w:sz w:val="24"/>
          <w:szCs w:val="24"/>
        </w:rPr>
        <w:t xml:space="preserve"> at constant collector-base voltage V</w:t>
      </w:r>
      <w:r>
        <w:rPr>
          <w:rFonts w:ascii="Times New Roman" w:hAnsi="Times New Roman"/>
          <w:sz w:val="24"/>
          <w:szCs w:val="24"/>
          <w:vertAlign w:val="subscript"/>
        </w:rPr>
        <w:t>CB</w:t>
      </w:r>
      <w:r>
        <w:rPr>
          <w:rFonts w:ascii="Times New Roman" w:hAnsi="Times New Roman"/>
          <w:sz w:val="24"/>
          <w:szCs w:val="24"/>
        </w:rPr>
        <w:t xml:space="preserve">. The emitter current is taken along Y-axis and emitter base voltage along X-axis. </w:t>
      </w:r>
    </w:p>
    <w:p w:rsidR="007F3153" w:rsidRDefault="007F3153" w:rsidP="007F3153">
      <w:pPr>
        <w:pStyle w:val="ListParagraph"/>
        <w:spacing w:after="0" w:line="360" w:lineRule="auto"/>
        <w:ind w:left="0"/>
        <w:jc w:val="center"/>
        <w:rPr>
          <w:rFonts w:ascii="Times New Roman" w:hAnsi="Times New Roman"/>
          <w:sz w:val="24"/>
          <w:szCs w:val="24"/>
        </w:rPr>
      </w:pPr>
      <w:r>
        <w:rPr>
          <w:rFonts w:ascii="Times New Roman" w:hAnsi="Times New Roman"/>
          <w:noProof/>
          <w:sz w:val="24"/>
          <w:szCs w:val="24"/>
          <w:lang w:val="en-IN" w:eastAsia="en-IN"/>
        </w:rPr>
        <w:drawing>
          <wp:inline distT="0" distB="0" distL="0" distR="0">
            <wp:extent cx="2895600" cy="2393209"/>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lum bright="16000" contrast="22000"/>
                    </a:blip>
                    <a:srcRect/>
                    <a:stretch>
                      <a:fillRect/>
                    </a:stretch>
                  </pic:blipFill>
                  <pic:spPr bwMode="auto">
                    <a:xfrm>
                      <a:off x="0" y="0"/>
                      <a:ext cx="2895600" cy="2393209"/>
                    </a:xfrm>
                    <a:prstGeom prst="rect">
                      <a:avLst/>
                    </a:prstGeom>
                    <a:noFill/>
                    <a:ln w="9525">
                      <a:noFill/>
                      <a:miter lim="800000"/>
                      <a:headEnd/>
                      <a:tailEnd/>
                    </a:ln>
                  </pic:spPr>
                </pic:pic>
              </a:graphicData>
            </a:graphic>
          </wp:inline>
        </w:drawing>
      </w:r>
    </w:p>
    <w:p w:rsidR="007F3153" w:rsidRDefault="007F3153" w:rsidP="007F3153">
      <w:pPr>
        <w:ind w:firstLine="720"/>
        <w:jc w:val="center"/>
        <w:rPr>
          <w:b/>
          <w:szCs w:val="24"/>
        </w:rPr>
      </w:pPr>
      <w:r>
        <w:rPr>
          <w:b/>
          <w:szCs w:val="24"/>
        </w:rPr>
        <w:t>Input Characteristics of a Transistor in CB Configuration</w:t>
      </w:r>
    </w:p>
    <w:p w:rsidR="007F3153" w:rsidRDefault="007F3153" w:rsidP="007F3153">
      <w:pPr>
        <w:ind w:firstLine="720"/>
        <w:jc w:val="center"/>
        <w:rPr>
          <w:b/>
          <w:szCs w:val="24"/>
        </w:rPr>
      </w:pPr>
    </w:p>
    <w:p w:rsidR="007F3153" w:rsidRDefault="007F3153" w:rsidP="007F3153">
      <w:pPr>
        <w:rPr>
          <w:b/>
          <w:szCs w:val="24"/>
          <w:u w:val="single"/>
        </w:rPr>
      </w:pPr>
    </w:p>
    <w:p w:rsidR="007F3153" w:rsidRDefault="007F3153" w:rsidP="007F3153">
      <w:pPr>
        <w:rPr>
          <w:b/>
          <w:szCs w:val="24"/>
          <w:u w:val="single"/>
        </w:rPr>
      </w:pPr>
    </w:p>
    <w:p w:rsidR="007F3153" w:rsidRDefault="007F3153" w:rsidP="007F3153">
      <w:pPr>
        <w:rPr>
          <w:b/>
          <w:szCs w:val="24"/>
          <w:u w:val="single"/>
        </w:rPr>
      </w:pPr>
      <w:r>
        <w:rPr>
          <w:b/>
          <w:szCs w:val="24"/>
          <w:u w:val="single"/>
        </w:rPr>
        <w:t>TABLE FOR INPUT CHARACTERISTICS:</w:t>
      </w:r>
    </w:p>
    <w:p w:rsidR="007F3153" w:rsidRDefault="007F3153" w:rsidP="007F3153">
      <w:pPr>
        <w:ind w:firstLine="720"/>
        <w:jc w:val="center"/>
        <w:rPr>
          <w:b/>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3"/>
        <w:gridCol w:w="1497"/>
        <w:gridCol w:w="1175"/>
        <w:gridCol w:w="1497"/>
        <w:gridCol w:w="1175"/>
      </w:tblGrid>
      <w:tr w:rsidR="007F3153" w:rsidTr="007F3153">
        <w:trPr>
          <w:trHeight w:val="722"/>
          <w:jc w:val="center"/>
        </w:trPr>
        <w:tc>
          <w:tcPr>
            <w:tcW w:w="903" w:type="dxa"/>
            <w:vMerge w:val="restart"/>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proofErr w:type="spellStart"/>
            <w:r>
              <w:rPr>
                <w:szCs w:val="24"/>
              </w:rPr>
              <w:t>S.No</w:t>
            </w:r>
            <w:proofErr w:type="spellEnd"/>
          </w:p>
        </w:tc>
        <w:tc>
          <w:tcPr>
            <w:tcW w:w="2672" w:type="dxa"/>
            <w:gridSpan w:val="2"/>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V</w:t>
            </w:r>
            <w:r>
              <w:rPr>
                <w:szCs w:val="24"/>
                <w:vertAlign w:val="subscript"/>
              </w:rPr>
              <w:t xml:space="preserve">CB </w:t>
            </w:r>
            <w:r>
              <w:rPr>
                <w:szCs w:val="24"/>
              </w:rPr>
              <w:t>= 5V</w:t>
            </w:r>
          </w:p>
        </w:tc>
        <w:tc>
          <w:tcPr>
            <w:tcW w:w="2672" w:type="dxa"/>
            <w:gridSpan w:val="2"/>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V</w:t>
            </w:r>
            <w:r>
              <w:rPr>
                <w:szCs w:val="24"/>
                <w:vertAlign w:val="subscript"/>
              </w:rPr>
              <w:t xml:space="preserve">CB </w:t>
            </w:r>
            <w:r>
              <w:rPr>
                <w:szCs w:val="24"/>
              </w:rPr>
              <w:t>= 10V</w:t>
            </w:r>
          </w:p>
        </w:tc>
      </w:tr>
      <w:tr w:rsidR="007F3153" w:rsidTr="007F3153">
        <w:trPr>
          <w:trHeight w:val="630"/>
          <w:jc w:val="center"/>
        </w:trPr>
        <w:tc>
          <w:tcPr>
            <w:tcW w:w="903" w:type="dxa"/>
            <w:vMerge/>
            <w:tcBorders>
              <w:top w:val="single" w:sz="4" w:space="0" w:color="auto"/>
              <w:left w:val="single" w:sz="4" w:space="0" w:color="auto"/>
              <w:bottom w:val="single" w:sz="4" w:space="0" w:color="auto"/>
              <w:right w:val="single" w:sz="4" w:space="0" w:color="auto"/>
            </w:tcBorders>
            <w:vAlign w:val="center"/>
            <w:hideMark/>
          </w:tcPr>
          <w:p w:rsidR="007F3153" w:rsidRDefault="007F3153">
            <w:pPr>
              <w:widowControl/>
              <w:rPr>
                <w:szCs w:val="24"/>
              </w:rPr>
            </w:pPr>
          </w:p>
        </w:tc>
        <w:tc>
          <w:tcPr>
            <w:tcW w:w="149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V</w:t>
            </w:r>
            <w:r>
              <w:rPr>
                <w:szCs w:val="24"/>
                <w:vertAlign w:val="subscript"/>
              </w:rPr>
              <w:t>EB</w:t>
            </w:r>
            <w:r>
              <w:rPr>
                <w:szCs w:val="24"/>
              </w:rPr>
              <w:t>(volts)</w:t>
            </w:r>
          </w:p>
        </w:tc>
        <w:tc>
          <w:tcPr>
            <w:tcW w:w="117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I</w:t>
            </w:r>
            <w:r>
              <w:rPr>
                <w:szCs w:val="24"/>
                <w:vertAlign w:val="subscript"/>
              </w:rPr>
              <w:t>E</w:t>
            </w:r>
            <w:r>
              <w:rPr>
                <w:szCs w:val="24"/>
              </w:rPr>
              <w:t xml:space="preserve"> (mA)</w:t>
            </w:r>
          </w:p>
        </w:tc>
        <w:tc>
          <w:tcPr>
            <w:tcW w:w="149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V</w:t>
            </w:r>
            <w:r>
              <w:rPr>
                <w:szCs w:val="24"/>
                <w:vertAlign w:val="subscript"/>
              </w:rPr>
              <w:t>EB</w:t>
            </w:r>
            <w:r>
              <w:rPr>
                <w:szCs w:val="24"/>
              </w:rPr>
              <w:t>(volts)</w:t>
            </w:r>
          </w:p>
        </w:tc>
        <w:tc>
          <w:tcPr>
            <w:tcW w:w="117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I</w:t>
            </w:r>
            <w:r>
              <w:rPr>
                <w:szCs w:val="24"/>
                <w:vertAlign w:val="subscript"/>
              </w:rPr>
              <w:t>E</w:t>
            </w:r>
            <w:r>
              <w:rPr>
                <w:szCs w:val="24"/>
              </w:rPr>
              <w:t xml:space="preserve"> (mA)</w:t>
            </w:r>
          </w:p>
        </w:tc>
      </w:tr>
      <w:tr w:rsidR="007F3153" w:rsidTr="007F3153">
        <w:trPr>
          <w:trHeight w:val="722"/>
          <w:jc w:val="center"/>
        </w:trPr>
        <w:tc>
          <w:tcPr>
            <w:tcW w:w="90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1</w:t>
            </w:r>
          </w:p>
        </w:tc>
        <w:tc>
          <w:tcPr>
            <w:tcW w:w="1497"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175"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497"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175"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722"/>
          <w:jc w:val="center"/>
        </w:trPr>
        <w:tc>
          <w:tcPr>
            <w:tcW w:w="90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2</w:t>
            </w:r>
          </w:p>
        </w:tc>
        <w:tc>
          <w:tcPr>
            <w:tcW w:w="1497"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175"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497"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175"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722"/>
          <w:jc w:val="center"/>
        </w:trPr>
        <w:tc>
          <w:tcPr>
            <w:tcW w:w="90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3</w:t>
            </w:r>
          </w:p>
        </w:tc>
        <w:tc>
          <w:tcPr>
            <w:tcW w:w="1497"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175"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497"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175"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722"/>
          <w:jc w:val="center"/>
        </w:trPr>
        <w:tc>
          <w:tcPr>
            <w:tcW w:w="90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4</w:t>
            </w:r>
          </w:p>
        </w:tc>
        <w:tc>
          <w:tcPr>
            <w:tcW w:w="1497"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175"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497"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175"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757"/>
          <w:jc w:val="center"/>
        </w:trPr>
        <w:tc>
          <w:tcPr>
            <w:tcW w:w="90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5</w:t>
            </w:r>
          </w:p>
        </w:tc>
        <w:tc>
          <w:tcPr>
            <w:tcW w:w="1497"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175"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497"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175"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8F3F8E" w:rsidTr="007F3153">
        <w:trPr>
          <w:trHeight w:val="757"/>
          <w:jc w:val="center"/>
        </w:trPr>
        <w:tc>
          <w:tcPr>
            <w:tcW w:w="903" w:type="dxa"/>
            <w:tcBorders>
              <w:top w:val="single" w:sz="4" w:space="0" w:color="auto"/>
              <w:left w:val="single" w:sz="4" w:space="0" w:color="auto"/>
              <w:bottom w:val="single" w:sz="4" w:space="0" w:color="auto"/>
              <w:right w:val="single" w:sz="4" w:space="0" w:color="auto"/>
            </w:tcBorders>
            <w:vAlign w:val="center"/>
          </w:tcPr>
          <w:p w:rsidR="008F3F8E" w:rsidRDefault="008F3F8E">
            <w:pPr>
              <w:jc w:val="center"/>
              <w:rPr>
                <w:szCs w:val="24"/>
              </w:rPr>
            </w:pPr>
            <w:r>
              <w:rPr>
                <w:szCs w:val="24"/>
              </w:rPr>
              <w:t>6</w:t>
            </w:r>
          </w:p>
        </w:tc>
        <w:tc>
          <w:tcPr>
            <w:tcW w:w="1497" w:type="dxa"/>
            <w:tcBorders>
              <w:top w:val="single" w:sz="4" w:space="0" w:color="auto"/>
              <w:left w:val="single" w:sz="4" w:space="0" w:color="auto"/>
              <w:bottom w:val="single" w:sz="4" w:space="0" w:color="auto"/>
              <w:right w:val="single" w:sz="4" w:space="0" w:color="auto"/>
            </w:tcBorders>
            <w:vAlign w:val="center"/>
          </w:tcPr>
          <w:p w:rsidR="008F3F8E" w:rsidRDefault="008F3F8E">
            <w:pPr>
              <w:jc w:val="center"/>
              <w:rPr>
                <w:szCs w:val="24"/>
              </w:rPr>
            </w:pPr>
          </w:p>
        </w:tc>
        <w:tc>
          <w:tcPr>
            <w:tcW w:w="1175" w:type="dxa"/>
            <w:tcBorders>
              <w:top w:val="single" w:sz="4" w:space="0" w:color="auto"/>
              <w:left w:val="single" w:sz="4" w:space="0" w:color="auto"/>
              <w:bottom w:val="single" w:sz="4" w:space="0" w:color="auto"/>
              <w:right w:val="single" w:sz="4" w:space="0" w:color="auto"/>
            </w:tcBorders>
            <w:vAlign w:val="center"/>
          </w:tcPr>
          <w:p w:rsidR="008F3F8E" w:rsidRDefault="008F3F8E">
            <w:pPr>
              <w:jc w:val="center"/>
              <w:rPr>
                <w:szCs w:val="24"/>
              </w:rPr>
            </w:pPr>
          </w:p>
        </w:tc>
        <w:tc>
          <w:tcPr>
            <w:tcW w:w="1497" w:type="dxa"/>
            <w:tcBorders>
              <w:top w:val="single" w:sz="4" w:space="0" w:color="auto"/>
              <w:left w:val="single" w:sz="4" w:space="0" w:color="auto"/>
              <w:bottom w:val="single" w:sz="4" w:space="0" w:color="auto"/>
              <w:right w:val="single" w:sz="4" w:space="0" w:color="auto"/>
            </w:tcBorders>
            <w:vAlign w:val="center"/>
          </w:tcPr>
          <w:p w:rsidR="008F3F8E" w:rsidRDefault="008F3F8E">
            <w:pPr>
              <w:jc w:val="center"/>
              <w:rPr>
                <w:szCs w:val="24"/>
              </w:rPr>
            </w:pPr>
          </w:p>
        </w:tc>
        <w:tc>
          <w:tcPr>
            <w:tcW w:w="1175" w:type="dxa"/>
            <w:tcBorders>
              <w:top w:val="single" w:sz="4" w:space="0" w:color="auto"/>
              <w:left w:val="single" w:sz="4" w:space="0" w:color="auto"/>
              <w:bottom w:val="single" w:sz="4" w:space="0" w:color="auto"/>
              <w:right w:val="single" w:sz="4" w:space="0" w:color="auto"/>
            </w:tcBorders>
            <w:vAlign w:val="center"/>
          </w:tcPr>
          <w:p w:rsidR="008F3F8E" w:rsidRDefault="008F3F8E">
            <w:pPr>
              <w:jc w:val="center"/>
              <w:rPr>
                <w:szCs w:val="24"/>
              </w:rPr>
            </w:pPr>
          </w:p>
        </w:tc>
      </w:tr>
      <w:tr w:rsidR="008F3F8E" w:rsidTr="007F3153">
        <w:trPr>
          <w:trHeight w:val="757"/>
          <w:jc w:val="center"/>
        </w:trPr>
        <w:tc>
          <w:tcPr>
            <w:tcW w:w="903" w:type="dxa"/>
            <w:tcBorders>
              <w:top w:val="single" w:sz="4" w:space="0" w:color="auto"/>
              <w:left w:val="single" w:sz="4" w:space="0" w:color="auto"/>
              <w:bottom w:val="single" w:sz="4" w:space="0" w:color="auto"/>
              <w:right w:val="single" w:sz="4" w:space="0" w:color="auto"/>
            </w:tcBorders>
            <w:vAlign w:val="center"/>
          </w:tcPr>
          <w:p w:rsidR="008F3F8E" w:rsidRDefault="008F3F8E">
            <w:pPr>
              <w:jc w:val="center"/>
              <w:rPr>
                <w:szCs w:val="24"/>
              </w:rPr>
            </w:pPr>
            <w:r>
              <w:rPr>
                <w:szCs w:val="24"/>
              </w:rPr>
              <w:t>7</w:t>
            </w:r>
          </w:p>
        </w:tc>
        <w:tc>
          <w:tcPr>
            <w:tcW w:w="1497" w:type="dxa"/>
            <w:tcBorders>
              <w:top w:val="single" w:sz="4" w:space="0" w:color="auto"/>
              <w:left w:val="single" w:sz="4" w:space="0" w:color="auto"/>
              <w:bottom w:val="single" w:sz="4" w:space="0" w:color="auto"/>
              <w:right w:val="single" w:sz="4" w:space="0" w:color="auto"/>
            </w:tcBorders>
            <w:vAlign w:val="center"/>
          </w:tcPr>
          <w:p w:rsidR="008F3F8E" w:rsidRDefault="008F3F8E">
            <w:pPr>
              <w:jc w:val="center"/>
              <w:rPr>
                <w:szCs w:val="24"/>
              </w:rPr>
            </w:pPr>
          </w:p>
        </w:tc>
        <w:tc>
          <w:tcPr>
            <w:tcW w:w="1175" w:type="dxa"/>
            <w:tcBorders>
              <w:top w:val="single" w:sz="4" w:space="0" w:color="auto"/>
              <w:left w:val="single" w:sz="4" w:space="0" w:color="auto"/>
              <w:bottom w:val="single" w:sz="4" w:space="0" w:color="auto"/>
              <w:right w:val="single" w:sz="4" w:space="0" w:color="auto"/>
            </w:tcBorders>
            <w:vAlign w:val="center"/>
          </w:tcPr>
          <w:p w:rsidR="008F3F8E" w:rsidRDefault="008F3F8E">
            <w:pPr>
              <w:jc w:val="center"/>
              <w:rPr>
                <w:szCs w:val="24"/>
              </w:rPr>
            </w:pPr>
          </w:p>
        </w:tc>
        <w:tc>
          <w:tcPr>
            <w:tcW w:w="1497" w:type="dxa"/>
            <w:tcBorders>
              <w:top w:val="single" w:sz="4" w:space="0" w:color="auto"/>
              <w:left w:val="single" w:sz="4" w:space="0" w:color="auto"/>
              <w:bottom w:val="single" w:sz="4" w:space="0" w:color="auto"/>
              <w:right w:val="single" w:sz="4" w:space="0" w:color="auto"/>
            </w:tcBorders>
            <w:vAlign w:val="center"/>
          </w:tcPr>
          <w:p w:rsidR="008F3F8E" w:rsidRDefault="008F3F8E">
            <w:pPr>
              <w:jc w:val="center"/>
              <w:rPr>
                <w:szCs w:val="24"/>
              </w:rPr>
            </w:pPr>
          </w:p>
        </w:tc>
        <w:tc>
          <w:tcPr>
            <w:tcW w:w="1175" w:type="dxa"/>
            <w:tcBorders>
              <w:top w:val="single" w:sz="4" w:space="0" w:color="auto"/>
              <w:left w:val="single" w:sz="4" w:space="0" w:color="auto"/>
              <w:bottom w:val="single" w:sz="4" w:space="0" w:color="auto"/>
              <w:right w:val="single" w:sz="4" w:space="0" w:color="auto"/>
            </w:tcBorders>
            <w:vAlign w:val="center"/>
          </w:tcPr>
          <w:p w:rsidR="008F3F8E" w:rsidRDefault="008F3F8E">
            <w:pPr>
              <w:jc w:val="center"/>
              <w:rPr>
                <w:szCs w:val="24"/>
              </w:rPr>
            </w:pPr>
          </w:p>
        </w:tc>
      </w:tr>
      <w:tr w:rsidR="008F3F8E" w:rsidTr="007F3153">
        <w:trPr>
          <w:trHeight w:val="757"/>
          <w:jc w:val="center"/>
        </w:trPr>
        <w:tc>
          <w:tcPr>
            <w:tcW w:w="903" w:type="dxa"/>
            <w:tcBorders>
              <w:top w:val="single" w:sz="4" w:space="0" w:color="auto"/>
              <w:left w:val="single" w:sz="4" w:space="0" w:color="auto"/>
              <w:bottom w:val="single" w:sz="4" w:space="0" w:color="auto"/>
              <w:right w:val="single" w:sz="4" w:space="0" w:color="auto"/>
            </w:tcBorders>
            <w:vAlign w:val="center"/>
          </w:tcPr>
          <w:p w:rsidR="008F3F8E" w:rsidRDefault="008F3F8E">
            <w:pPr>
              <w:jc w:val="center"/>
              <w:rPr>
                <w:szCs w:val="24"/>
              </w:rPr>
            </w:pPr>
            <w:r>
              <w:rPr>
                <w:szCs w:val="24"/>
              </w:rPr>
              <w:t>8</w:t>
            </w:r>
          </w:p>
        </w:tc>
        <w:tc>
          <w:tcPr>
            <w:tcW w:w="1497" w:type="dxa"/>
            <w:tcBorders>
              <w:top w:val="single" w:sz="4" w:space="0" w:color="auto"/>
              <w:left w:val="single" w:sz="4" w:space="0" w:color="auto"/>
              <w:bottom w:val="single" w:sz="4" w:space="0" w:color="auto"/>
              <w:right w:val="single" w:sz="4" w:space="0" w:color="auto"/>
            </w:tcBorders>
            <w:vAlign w:val="center"/>
          </w:tcPr>
          <w:p w:rsidR="008F3F8E" w:rsidRDefault="008F3F8E">
            <w:pPr>
              <w:jc w:val="center"/>
              <w:rPr>
                <w:szCs w:val="24"/>
              </w:rPr>
            </w:pPr>
          </w:p>
        </w:tc>
        <w:tc>
          <w:tcPr>
            <w:tcW w:w="1175" w:type="dxa"/>
            <w:tcBorders>
              <w:top w:val="single" w:sz="4" w:space="0" w:color="auto"/>
              <w:left w:val="single" w:sz="4" w:space="0" w:color="auto"/>
              <w:bottom w:val="single" w:sz="4" w:space="0" w:color="auto"/>
              <w:right w:val="single" w:sz="4" w:space="0" w:color="auto"/>
            </w:tcBorders>
            <w:vAlign w:val="center"/>
          </w:tcPr>
          <w:p w:rsidR="008F3F8E" w:rsidRDefault="008F3F8E">
            <w:pPr>
              <w:jc w:val="center"/>
              <w:rPr>
                <w:szCs w:val="24"/>
              </w:rPr>
            </w:pPr>
          </w:p>
        </w:tc>
        <w:tc>
          <w:tcPr>
            <w:tcW w:w="1497" w:type="dxa"/>
            <w:tcBorders>
              <w:top w:val="single" w:sz="4" w:space="0" w:color="auto"/>
              <w:left w:val="single" w:sz="4" w:space="0" w:color="auto"/>
              <w:bottom w:val="single" w:sz="4" w:space="0" w:color="auto"/>
              <w:right w:val="single" w:sz="4" w:space="0" w:color="auto"/>
            </w:tcBorders>
            <w:vAlign w:val="center"/>
          </w:tcPr>
          <w:p w:rsidR="008F3F8E" w:rsidRDefault="008F3F8E">
            <w:pPr>
              <w:jc w:val="center"/>
              <w:rPr>
                <w:szCs w:val="24"/>
              </w:rPr>
            </w:pPr>
          </w:p>
        </w:tc>
        <w:tc>
          <w:tcPr>
            <w:tcW w:w="1175" w:type="dxa"/>
            <w:tcBorders>
              <w:top w:val="single" w:sz="4" w:space="0" w:color="auto"/>
              <w:left w:val="single" w:sz="4" w:space="0" w:color="auto"/>
              <w:bottom w:val="single" w:sz="4" w:space="0" w:color="auto"/>
              <w:right w:val="single" w:sz="4" w:space="0" w:color="auto"/>
            </w:tcBorders>
            <w:vAlign w:val="center"/>
          </w:tcPr>
          <w:p w:rsidR="008F3F8E" w:rsidRDefault="008F3F8E">
            <w:pPr>
              <w:jc w:val="center"/>
              <w:rPr>
                <w:szCs w:val="24"/>
              </w:rPr>
            </w:pPr>
          </w:p>
        </w:tc>
      </w:tr>
      <w:tr w:rsidR="008F3F8E" w:rsidTr="007F3153">
        <w:trPr>
          <w:trHeight w:val="757"/>
          <w:jc w:val="center"/>
        </w:trPr>
        <w:tc>
          <w:tcPr>
            <w:tcW w:w="903" w:type="dxa"/>
            <w:tcBorders>
              <w:top w:val="single" w:sz="4" w:space="0" w:color="auto"/>
              <w:left w:val="single" w:sz="4" w:space="0" w:color="auto"/>
              <w:bottom w:val="single" w:sz="4" w:space="0" w:color="auto"/>
              <w:right w:val="single" w:sz="4" w:space="0" w:color="auto"/>
            </w:tcBorders>
            <w:vAlign w:val="center"/>
          </w:tcPr>
          <w:p w:rsidR="008F3F8E" w:rsidRDefault="008F3F8E">
            <w:pPr>
              <w:jc w:val="center"/>
              <w:rPr>
                <w:szCs w:val="24"/>
              </w:rPr>
            </w:pPr>
            <w:r>
              <w:rPr>
                <w:szCs w:val="24"/>
              </w:rPr>
              <w:t>9</w:t>
            </w:r>
          </w:p>
        </w:tc>
        <w:tc>
          <w:tcPr>
            <w:tcW w:w="1497" w:type="dxa"/>
            <w:tcBorders>
              <w:top w:val="single" w:sz="4" w:space="0" w:color="auto"/>
              <w:left w:val="single" w:sz="4" w:space="0" w:color="auto"/>
              <w:bottom w:val="single" w:sz="4" w:space="0" w:color="auto"/>
              <w:right w:val="single" w:sz="4" w:space="0" w:color="auto"/>
            </w:tcBorders>
            <w:vAlign w:val="center"/>
          </w:tcPr>
          <w:p w:rsidR="008F3F8E" w:rsidRDefault="008F3F8E">
            <w:pPr>
              <w:jc w:val="center"/>
              <w:rPr>
                <w:szCs w:val="24"/>
              </w:rPr>
            </w:pPr>
          </w:p>
        </w:tc>
        <w:tc>
          <w:tcPr>
            <w:tcW w:w="1175" w:type="dxa"/>
            <w:tcBorders>
              <w:top w:val="single" w:sz="4" w:space="0" w:color="auto"/>
              <w:left w:val="single" w:sz="4" w:space="0" w:color="auto"/>
              <w:bottom w:val="single" w:sz="4" w:space="0" w:color="auto"/>
              <w:right w:val="single" w:sz="4" w:space="0" w:color="auto"/>
            </w:tcBorders>
            <w:vAlign w:val="center"/>
          </w:tcPr>
          <w:p w:rsidR="008F3F8E" w:rsidRDefault="008F3F8E">
            <w:pPr>
              <w:jc w:val="center"/>
              <w:rPr>
                <w:szCs w:val="24"/>
              </w:rPr>
            </w:pPr>
          </w:p>
        </w:tc>
        <w:tc>
          <w:tcPr>
            <w:tcW w:w="1497" w:type="dxa"/>
            <w:tcBorders>
              <w:top w:val="single" w:sz="4" w:space="0" w:color="auto"/>
              <w:left w:val="single" w:sz="4" w:space="0" w:color="auto"/>
              <w:bottom w:val="single" w:sz="4" w:space="0" w:color="auto"/>
              <w:right w:val="single" w:sz="4" w:space="0" w:color="auto"/>
            </w:tcBorders>
            <w:vAlign w:val="center"/>
          </w:tcPr>
          <w:p w:rsidR="008F3F8E" w:rsidRDefault="008F3F8E">
            <w:pPr>
              <w:jc w:val="center"/>
              <w:rPr>
                <w:szCs w:val="24"/>
              </w:rPr>
            </w:pPr>
          </w:p>
        </w:tc>
        <w:tc>
          <w:tcPr>
            <w:tcW w:w="1175" w:type="dxa"/>
            <w:tcBorders>
              <w:top w:val="single" w:sz="4" w:space="0" w:color="auto"/>
              <w:left w:val="single" w:sz="4" w:space="0" w:color="auto"/>
              <w:bottom w:val="single" w:sz="4" w:space="0" w:color="auto"/>
              <w:right w:val="single" w:sz="4" w:space="0" w:color="auto"/>
            </w:tcBorders>
            <w:vAlign w:val="center"/>
          </w:tcPr>
          <w:p w:rsidR="008F3F8E" w:rsidRDefault="008F3F8E">
            <w:pPr>
              <w:jc w:val="center"/>
              <w:rPr>
                <w:szCs w:val="24"/>
              </w:rPr>
            </w:pPr>
          </w:p>
        </w:tc>
      </w:tr>
    </w:tbl>
    <w:p w:rsidR="007F3153" w:rsidRDefault="007F3153" w:rsidP="007F3153">
      <w:pPr>
        <w:ind w:firstLine="720"/>
        <w:rPr>
          <w:szCs w:val="24"/>
        </w:rPr>
      </w:pPr>
    </w:p>
    <w:p w:rsidR="003B634D" w:rsidRPr="00FE7637" w:rsidRDefault="003B634D" w:rsidP="003B634D">
      <w:pPr>
        <w:jc w:val="both"/>
        <w:rPr>
          <w:b/>
          <w:szCs w:val="24"/>
          <w:u w:val="single"/>
        </w:rPr>
      </w:pPr>
      <w:r w:rsidRPr="00FE7637">
        <w:rPr>
          <w:b/>
          <w:szCs w:val="24"/>
          <w:u w:val="single"/>
        </w:rPr>
        <w:t>Calculation</w:t>
      </w:r>
    </w:p>
    <w:p w:rsidR="003B634D" w:rsidRDefault="003B634D" w:rsidP="003B634D">
      <w:pPr>
        <w:tabs>
          <w:tab w:val="left" w:pos="1305"/>
        </w:tabs>
        <w:jc w:val="both"/>
        <w:rPr>
          <w:szCs w:val="24"/>
        </w:rPr>
      </w:pPr>
      <w:r>
        <w:rPr>
          <w:szCs w:val="24"/>
        </w:rPr>
        <w:tab/>
        <w:t xml:space="preserve">Input Resistance </w:t>
      </w:r>
    </w:p>
    <w:p w:rsidR="003B634D" w:rsidRDefault="003B634D" w:rsidP="003B634D">
      <w:pPr>
        <w:tabs>
          <w:tab w:val="left" w:pos="1305"/>
        </w:tabs>
        <w:jc w:val="both"/>
        <w:rPr>
          <w:szCs w:val="24"/>
        </w:rPr>
      </w:pPr>
    </w:p>
    <w:p w:rsidR="003B634D" w:rsidRDefault="003B634D" w:rsidP="003B634D">
      <w:pPr>
        <w:tabs>
          <w:tab w:val="left" w:pos="1305"/>
        </w:tabs>
        <w:jc w:val="both"/>
        <w:rPr>
          <w:szCs w:val="24"/>
        </w:rPr>
      </w:pPr>
      <w:r>
        <w:rPr>
          <w:szCs w:val="24"/>
        </w:rPr>
        <w:tab/>
      </w:r>
      <w:r>
        <w:rPr>
          <w:szCs w:val="24"/>
        </w:rPr>
        <w:tab/>
      </w:r>
      <w:r>
        <w:rPr>
          <w:szCs w:val="24"/>
        </w:rPr>
        <w:tab/>
      </w:r>
      <w:proofErr w:type="spellStart"/>
      <w:proofErr w:type="gramStart"/>
      <w:r>
        <w:rPr>
          <w:szCs w:val="24"/>
        </w:rPr>
        <w:t>Ri</w:t>
      </w:r>
      <w:proofErr w:type="spellEnd"/>
      <w:proofErr w:type="gramEnd"/>
      <w:r>
        <w:rPr>
          <w:szCs w:val="24"/>
        </w:rPr>
        <w:t>=</w:t>
      </w:r>
      <m:oMath>
        <m:f>
          <m:fPr>
            <m:ctrlPr>
              <w:rPr>
                <w:rFonts w:ascii="Cambria Math" w:hAnsi="Cambria Math"/>
                <w:i/>
                <w:szCs w:val="24"/>
              </w:rPr>
            </m:ctrlPr>
          </m:fPr>
          <m:num>
            <m:r>
              <w:rPr>
                <w:rFonts w:ascii="Cambria Math" w:hAnsi="Cambria Math"/>
                <w:szCs w:val="24"/>
              </w:rPr>
              <m:t>Change in base emitter voltage</m:t>
            </m:r>
          </m:num>
          <m:den>
            <m:r>
              <w:rPr>
                <w:rFonts w:ascii="Cambria Math" w:hAnsi="Cambria Math"/>
                <w:szCs w:val="24"/>
              </w:rPr>
              <m:t>Change in Emitter current</m:t>
            </m:r>
          </m:den>
        </m:f>
      </m:oMath>
      <w:r>
        <w:rPr>
          <w:szCs w:val="24"/>
        </w:rPr>
        <w:t>=</w:t>
      </w:r>
      <m:oMath>
        <m:f>
          <m:fPr>
            <m:ctrlPr>
              <w:rPr>
                <w:rFonts w:ascii="Cambria Math" w:hAnsi="Cambria Math"/>
                <w:i/>
                <w:szCs w:val="24"/>
              </w:rPr>
            </m:ctrlPr>
          </m:fPr>
          <m:num>
            <m:r>
              <w:rPr>
                <w:rFonts w:ascii="Cambria Math" w:hAnsi="Cambria Math"/>
                <w:szCs w:val="24"/>
              </w:rPr>
              <m:t>∆</m:t>
            </m:r>
            <m:r>
              <m:rPr>
                <m:nor/>
              </m:rPr>
              <w:rPr>
                <w:rFonts w:ascii="Cambria Math" w:hAnsi="Cambria Math"/>
                <w:szCs w:val="24"/>
              </w:rPr>
              <m:t>V</m:t>
            </m:r>
            <m:r>
              <m:rPr>
                <m:nor/>
              </m:rPr>
              <w:rPr>
                <w:rFonts w:ascii="Cambria Math" w:hAnsi="Cambria Math"/>
                <w:szCs w:val="24"/>
                <w:vertAlign w:val="subscript"/>
              </w:rPr>
              <m:t>BE</m:t>
            </m:r>
          </m:num>
          <m:den>
            <m:r>
              <w:rPr>
                <w:rFonts w:ascii="Cambria Math" w:hAnsi="Cambria Math"/>
                <w:szCs w:val="24"/>
              </w:rPr>
              <m:t>∆I</m:t>
            </m:r>
            <m:r>
              <m:rPr>
                <m:nor/>
              </m:rPr>
              <w:rPr>
                <w:rFonts w:ascii="Cambria Math" w:hAnsi="Cambria Math"/>
                <w:szCs w:val="24"/>
                <w:vertAlign w:val="subscript"/>
              </w:rPr>
              <m:t>E</m:t>
            </m:r>
          </m:den>
        </m:f>
      </m:oMath>
    </w:p>
    <w:p w:rsidR="003B634D" w:rsidRDefault="003B634D" w:rsidP="003B634D">
      <w:pPr>
        <w:tabs>
          <w:tab w:val="left" w:pos="1305"/>
        </w:tabs>
        <w:jc w:val="both"/>
        <w:rPr>
          <w:szCs w:val="24"/>
        </w:rPr>
      </w:pPr>
      <w:r>
        <w:rPr>
          <w:szCs w:val="24"/>
        </w:rPr>
        <w:tab/>
      </w:r>
      <w:r>
        <w:rPr>
          <w:szCs w:val="24"/>
        </w:rPr>
        <w:tab/>
      </w:r>
      <w:r>
        <w:rPr>
          <w:szCs w:val="24"/>
        </w:rPr>
        <w:tab/>
      </w:r>
    </w:p>
    <w:p w:rsidR="003B634D" w:rsidRDefault="003B634D" w:rsidP="00D638B0">
      <w:pPr>
        <w:jc w:val="right"/>
        <w:rPr>
          <w:szCs w:val="24"/>
        </w:rPr>
      </w:pPr>
    </w:p>
    <w:p w:rsidR="003B634D" w:rsidRPr="00744942" w:rsidRDefault="003B634D" w:rsidP="004A0FDE">
      <w:pPr>
        <w:tabs>
          <w:tab w:val="left" w:pos="2880"/>
        </w:tabs>
        <w:spacing w:line="276" w:lineRule="auto"/>
        <w:ind w:right="-450"/>
        <w:rPr>
          <w:b/>
          <w:szCs w:val="24"/>
          <w:lang w:val="en-IN"/>
        </w:rPr>
      </w:pPr>
    </w:p>
    <w:p w:rsidR="003B634D" w:rsidRDefault="00B90ED7" w:rsidP="003B634D">
      <w:pPr>
        <w:tabs>
          <w:tab w:val="left" w:pos="6195"/>
        </w:tabs>
        <w:spacing w:line="276" w:lineRule="auto"/>
        <w:ind w:right="-450"/>
        <w:rPr>
          <w:b/>
          <w:szCs w:val="24"/>
        </w:rPr>
      </w:pPr>
      <w:proofErr w:type="spellStart"/>
      <w:proofErr w:type="gramStart"/>
      <w:r>
        <w:rPr>
          <w:szCs w:val="24"/>
        </w:rPr>
        <w:t>Ri</w:t>
      </w:r>
      <w:proofErr w:type="spellEnd"/>
      <w:proofErr w:type="gramEnd"/>
      <w:r w:rsidR="003B634D">
        <w:rPr>
          <w:b/>
          <w:szCs w:val="24"/>
          <w:lang w:val="en-IN"/>
        </w:rPr>
        <w:t xml:space="preserve"> = </w:t>
      </w:r>
    </w:p>
    <w:p w:rsidR="003B634D" w:rsidRDefault="003B634D" w:rsidP="003B634D">
      <w:pPr>
        <w:jc w:val="both"/>
        <w:rPr>
          <w:szCs w:val="24"/>
        </w:rPr>
      </w:pPr>
    </w:p>
    <w:p w:rsidR="007F3153" w:rsidRDefault="007F3153" w:rsidP="007F3153">
      <w:pPr>
        <w:ind w:firstLine="720"/>
        <w:rPr>
          <w:szCs w:val="24"/>
        </w:rPr>
      </w:pPr>
      <w:r>
        <w:rPr>
          <w:szCs w:val="24"/>
        </w:rPr>
        <w:t>From this characteristic we can observe the following important points:</w:t>
      </w:r>
    </w:p>
    <w:p w:rsidR="007F3153" w:rsidRDefault="007F3153" w:rsidP="007F3153">
      <w:pPr>
        <w:ind w:firstLine="720"/>
        <w:rPr>
          <w:szCs w:val="24"/>
        </w:rPr>
      </w:pPr>
    </w:p>
    <w:p w:rsidR="007F3153" w:rsidRDefault="007F3153" w:rsidP="007F3153">
      <w:pPr>
        <w:spacing w:line="360" w:lineRule="auto"/>
        <w:ind w:firstLine="720"/>
        <w:jc w:val="both"/>
        <w:rPr>
          <w:szCs w:val="24"/>
        </w:rPr>
      </w:pPr>
      <w:r>
        <w:rPr>
          <w:szCs w:val="24"/>
        </w:rPr>
        <w:t xml:space="preserve">1. </w:t>
      </w:r>
      <w:proofErr w:type="gramStart"/>
      <w:r>
        <w:rPr>
          <w:szCs w:val="24"/>
        </w:rPr>
        <w:t>After</w:t>
      </w:r>
      <w:proofErr w:type="gramEnd"/>
      <w:r>
        <w:rPr>
          <w:szCs w:val="24"/>
        </w:rPr>
        <w:t xml:space="preserve"> the cut-in voltage (barrier potential, normally 0.7 V for silicon and 0.3 V for Germanium), the emitter current (I</w:t>
      </w:r>
      <w:r>
        <w:rPr>
          <w:szCs w:val="24"/>
          <w:vertAlign w:val="subscript"/>
        </w:rPr>
        <w:t>E</w:t>
      </w:r>
      <w:r>
        <w:rPr>
          <w:szCs w:val="24"/>
        </w:rPr>
        <w:t>) increases rapidly with small increase in emitter-base voltage (V</w:t>
      </w:r>
      <w:r>
        <w:rPr>
          <w:szCs w:val="24"/>
          <w:vertAlign w:val="subscript"/>
        </w:rPr>
        <w:t>EB</w:t>
      </w:r>
      <w:r>
        <w:rPr>
          <w:szCs w:val="24"/>
        </w:rPr>
        <w:t>). It means that input resistance is very small. Because input resistance is a ratio of change in emitter-base voltage (∆V</w:t>
      </w:r>
      <w:r>
        <w:rPr>
          <w:szCs w:val="24"/>
          <w:vertAlign w:val="subscript"/>
        </w:rPr>
        <w:t>EB</w:t>
      </w:r>
      <w:r>
        <w:rPr>
          <w:szCs w:val="24"/>
        </w:rPr>
        <w:t>) to the resulting changes in emitter current (∆I</w:t>
      </w:r>
      <w:r>
        <w:rPr>
          <w:szCs w:val="24"/>
          <w:vertAlign w:val="subscript"/>
        </w:rPr>
        <w:t>E</w:t>
      </w:r>
      <w:r>
        <w:rPr>
          <w:szCs w:val="24"/>
        </w:rPr>
        <w:t>) at constant collector-base voltage (V</w:t>
      </w:r>
      <w:r>
        <w:rPr>
          <w:szCs w:val="24"/>
          <w:vertAlign w:val="subscript"/>
        </w:rPr>
        <w:t>CB</w:t>
      </w:r>
      <w:r>
        <w:rPr>
          <w:szCs w:val="24"/>
        </w:rPr>
        <w:t>), this resistance is also known as the dynamic input resistance of the transistor in CB configuration.</w:t>
      </w:r>
    </w:p>
    <w:p w:rsidR="007F3153" w:rsidRDefault="007F3153" w:rsidP="007F3153">
      <w:pPr>
        <w:spacing w:line="360" w:lineRule="auto"/>
        <w:ind w:firstLine="720"/>
        <w:jc w:val="both"/>
        <w:rPr>
          <w:szCs w:val="24"/>
        </w:rPr>
      </w:pPr>
      <w:r>
        <w:rPr>
          <w:szCs w:val="24"/>
        </w:rPr>
        <w:t>2. It can be observed that there is slight increase in emitter current (I</w:t>
      </w:r>
      <w:r>
        <w:rPr>
          <w:szCs w:val="24"/>
          <w:vertAlign w:val="subscript"/>
        </w:rPr>
        <w:t>E</w:t>
      </w:r>
      <w:r>
        <w:rPr>
          <w:szCs w:val="24"/>
        </w:rPr>
        <w:t>) with increase in V</w:t>
      </w:r>
      <w:r>
        <w:rPr>
          <w:szCs w:val="24"/>
          <w:vertAlign w:val="subscript"/>
        </w:rPr>
        <w:t>CB</w:t>
      </w:r>
      <w:r>
        <w:rPr>
          <w:szCs w:val="24"/>
        </w:rPr>
        <w:t>. This is due to change in the width of the depletion region in the base region under the reverse biased condition.</w:t>
      </w:r>
    </w:p>
    <w:p w:rsidR="003B634D" w:rsidRDefault="003B634D" w:rsidP="007F3153">
      <w:pPr>
        <w:spacing w:line="360" w:lineRule="auto"/>
        <w:ind w:firstLine="720"/>
        <w:jc w:val="both"/>
        <w:rPr>
          <w:szCs w:val="24"/>
        </w:rPr>
      </w:pPr>
    </w:p>
    <w:p w:rsidR="007F3153" w:rsidRDefault="007F3153" w:rsidP="007F3153">
      <w:pPr>
        <w:spacing w:line="360" w:lineRule="auto"/>
        <w:rPr>
          <w:b/>
          <w:szCs w:val="24"/>
          <w:u w:val="single"/>
        </w:rPr>
      </w:pPr>
      <w:r>
        <w:rPr>
          <w:b/>
          <w:szCs w:val="24"/>
          <w:u w:val="single"/>
        </w:rPr>
        <w:t>OUTPUT CHARACTERISTICS:</w:t>
      </w:r>
    </w:p>
    <w:p w:rsidR="007F3153" w:rsidRDefault="007F3153" w:rsidP="007F3153">
      <w:pPr>
        <w:rPr>
          <w:b/>
          <w:szCs w:val="24"/>
          <w:u w:val="single"/>
        </w:rPr>
      </w:pPr>
      <w:r>
        <w:rPr>
          <w:b/>
          <w:szCs w:val="24"/>
          <w:u w:val="single"/>
        </w:rPr>
        <w:t>PROCEDURE:</w:t>
      </w:r>
    </w:p>
    <w:p w:rsidR="007F3153" w:rsidRDefault="007F3153" w:rsidP="007F3153">
      <w:pPr>
        <w:rPr>
          <w:b/>
          <w:szCs w:val="24"/>
          <w:u w:val="single"/>
        </w:rPr>
      </w:pPr>
    </w:p>
    <w:p w:rsidR="007F3153" w:rsidRDefault="007F3153" w:rsidP="007F3153">
      <w:pPr>
        <w:pStyle w:val="ListParagraph"/>
        <w:numPr>
          <w:ilvl w:val="1"/>
          <w:numId w:val="23"/>
        </w:numPr>
        <w:spacing w:after="0" w:line="360" w:lineRule="auto"/>
        <w:jc w:val="both"/>
        <w:rPr>
          <w:rFonts w:ascii="Times New Roman" w:hAnsi="Times New Roman"/>
          <w:sz w:val="24"/>
          <w:szCs w:val="24"/>
        </w:rPr>
      </w:pPr>
      <w:r>
        <w:rPr>
          <w:rFonts w:ascii="Times New Roman" w:hAnsi="Times New Roman"/>
          <w:sz w:val="24"/>
          <w:szCs w:val="24"/>
        </w:rPr>
        <w:t>Connections are given as per the circuit diagram.</w:t>
      </w:r>
    </w:p>
    <w:p w:rsidR="007F3153" w:rsidRDefault="007F3153" w:rsidP="007F3153">
      <w:pPr>
        <w:pStyle w:val="ListParagraph"/>
        <w:numPr>
          <w:ilvl w:val="1"/>
          <w:numId w:val="23"/>
        </w:numPr>
        <w:spacing w:after="0" w:line="360" w:lineRule="auto"/>
        <w:jc w:val="both"/>
        <w:rPr>
          <w:rFonts w:ascii="Times New Roman" w:hAnsi="Times New Roman"/>
          <w:sz w:val="24"/>
          <w:szCs w:val="24"/>
        </w:rPr>
      </w:pPr>
      <w:r>
        <w:rPr>
          <w:rFonts w:ascii="Times New Roman" w:hAnsi="Times New Roman"/>
          <w:sz w:val="24"/>
          <w:szCs w:val="24"/>
        </w:rPr>
        <w:t>The supply is switched ON.</w:t>
      </w:r>
    </w:p>
    <w:p w:rsidR="007F3153" w:rsidRDefault="007F3153" w:rsidP="007F3153">
      <w:pPr>
        <w:pStyle w:val="ListParagraph"/>
        <w:numPr>
          <w:ilvl w:val="1"/>
          <w:numId w:val="23"/>
        </w:numPr>
        <w:spacing w:after="0" w:line="360" w:lineRule="auto"/>
        <w:jc w:val="both"/>
        <w:rPr>
          <w:rFonts w:ascii="Times New Roman" w:hAnsi="Times New Roman"/>
          <w:sz w:val="24"/>
          <w:szCs w:val="24"/>
        </w:rPr>
      </w:pPr>
      <w:r>
        <w:rPr>
          <w:rFonts w:ascii="Times New Roman" w:hAnsi="Times New Roman"/>
          <w:sz w:val="24"/>
          <w:szCs w:val="24"/>
        </w:rPr>
        <w:t xml:space="preserve">The emitter current </w:t>
      </w:r>
      <w:proofErr w:type="spellStart"/>
      <w:r>
        <w:rPr>
          <w:rFonts w:ascii="Times New Roman" w:hAnsi="Times New Roman"/>
          <w:sz w:val="24"/>
          <w:szCs w:val="24"/>
        </w:rPr>
        <w:t>I</w:t>
      </w:r>
      <w:r>
        <w:rPr>
          <w:rFonts w:ascii="Times New Roman" w:hAnsi="Times New Roman"/>
          <w:sz w:val="24"/>
          <w:szCs w:val="24"/>
          <w:vertAlign w:val="subscript"/>
        </w:rPr>
        <w:t>E</w:t>
      </w:r>
      <w:r>
        <w:rPr>
          <w:rFonts w:ascii="Times New Roman" w:hAnsi="Times New Roman"/>
          <w:sz w:val="24"/>
          <w:szCs w:val="24"/>
        </w:rPr>
        <w:t>is</w:t>
      </w:r>
      <w:proofErr w:type="spellEnd"/>
      <w:r>
        <w:rPr>
          <w:rFonts w:ascii="Times New Roman" w:hAnsi="Times New Roman"/>
          <w:sz w:val="24"/>
          <w:szCs w:val="24"/>
        </w:rPr>
        <w:t xml:space="preserve"> kept constant.</w:t>
      </w:r>
    </w:p>
    <w:p w:rsidR="007F3153" w:rsidRDefault="007F3153" w:rsidP="007F3153">
      <w:pPr>
        <w:pStyle w:val="ListParagraph"/>
        <w:numPr>
          <w:ilvl w:val="1"/>
          <w:numId w:val="23"/>
        </w:numPr>
        <w:spacing w:after="0" w:line="360" w:lineRule="auto"/>
        <w:jc w:val="both"/>
        <w:rPr>
          <w:rFonts w:ascii="Times New Roman" w:hAnsi="Times New Roman"/>
          <w:sz w:val="24"/>
          <w:szCs w:val="24"/>
        </w:rPr>
      </w:pPr>
      <w:r>
        <w:rPr>
          <w:rFonts w:ascii="Times New Roman" w:hAnsi="Times New Roman"/>
          <w:sz w:val="24"/>
          <w:szCs w:val="24"/>
        </w:rPr>
        <w:t>By varying the collector-base voltage V</w:t>
      </w:r>
      <w:r>
        <w:rPr>
          <w:rFonts w:ascii="Times New Roman" w:hAnsi="Times New Roman"/>
          <w:sz w:val="24"/>
          <w:szCs w:val="24"/>
          <w:vertAlign w:val="subscript"/>
        </w:rPr>
        <w:t xml:space="preserve">CB, </w:t>
      </w:r>
      <w:r>
        <w:rPr>
          <w:rFonts w:ascii="Times New Roman" w:hAnsi="Times New Roman"/>
          <w:sz w:val="24"/>
          <w:szCs w:val="24"/>
        </w:rPr>
        <w:t xml:space="preserve">the various collector current </w:t>
      </w:r>
      <w:proofErr w:type="gramStart"/>
      <w:r>
        <w:rPr>
          <w:rFonts w:ascii="Times New Roman" w:hAnsi="Times New Roman"/>
          <w:sz w:val="24"/>
          <w:szCs w:val="24"/>
        </w:rPr>
        <w:t>I</w:t>
      </w:r>
      <w:r>
        <w:rPr>
          <w:rFonts w:ascii="Times New Roman" w:hAnsi="Times New Roman"/>
          <w:sz w:val="24"/>
          <w:szCs w:val="24"/>
          <w:vertAlign w:val="subscript"/>
        </w:rPr>
        <w:t xml:space="preserve">C  </w:t>
      </w:r>
      <w:r>
        <w:rPr>
          <w:rFonts w:ascii="Times New Roman" w:hAnsi="Times New Roman"/>
          <w:sz w:val="24"/>
          <w:szCs w:val="24"/>
        </w:rPr>
        <w:t>is</w:t>
      </w:r>
      <w:proofErr w:type="gramEnd"/>
      <w:r>
        <w:rPr>
          <w:rFonts w:ascii="Times New Roman" w:hAnsi="Times New Roman"/>
          <w:sz w:val="24"/>
          <w:szCs w:val="24"/>
        </w:rPr>
        <w:t xml:space="preserve"> noted.</w:t>
      </w:r>
    </w:p>
    <w:p w:rsidR="007F3153" w:rsidRDefault="007F3153" w:rsidP="007F3153">
      <w:pPr>
        <w:pStyle w:val="ListParagraph"/>
        <w:numPr>
          <w:ilvl w:val="1"/>
          <w:numId w:val="23"/>
        </w:numPr>
        <w:spacing w:after="0" w:line="360" w:lineRule="auto"/>
        <w:jc w:val="both"/>
        <w:rPr>
          <w:rFonts w:ascii="Times New Roman" w:hAnsi="Times New Roman"/>
          <w:sz w:val="24"/>
          <w:szCs w:val="24"/>
        </w:rPr>
      </w:pPr>
      <w:r>
        <w:rPr>
          <w:rFonts w:ascii="Times New Roman" w:hAnsi="Times New Roman"/>
          <w:sz w:val="24"/>
          <w:szCs w:val="24"/>
        </w:rPr>
        <w:t>The same procedure is repeated for various emitter current I</w:t>
      </w:r>
      <w:r>
        <w:rPr>
          <w:rFonts w:ascii="Times New Roman" w:hAnsi="Times New Roman"/>
          <w:sz w:val="24"/>
          <w:szCs w:val="24"/>
          <w:vertAlign w:val="subscript"/>
        </w:rPr>
        <w:t>E</w:t>
      </w:r>
      <w:r>
        <w:rPr>
          <w:rFonts w:ascii="Times New Roman" w:hAnsi="Times New Roman"/>
          <w:sz w:val="24"/>
          <w:szCs w:val="24"/>
        </w:rPr>
        <w:t>.</w:t>
      </w:r>
    </w:p>
    <w:p w:rsidR="007F3153" w:rsidRDefault="007F3153" w:rsidP="007F3153">
      <w:pPr>
        <w:pStyle w:val="ListParagraph"/>
        <w:numPr>
          <w:ilvl w:val="1"/>
          <w:numId w:val="23"/>
        </w:numPr>
        <w:spacing w:after="0" w:line="360" w:lineRule="auto"/>
        <w:jc w:val="both"/>
        <w:rPr>
          <w:rFonts w:ascii="Times New Roman" w:hAnsi="Times New Roman"/>
          <w:sz w:val="24"/>
          <w:szCs w:val="24"/>
        </w:rPr>
      </w:pPr>
      <w:r>
        <w:rPr>
          <w:rFonts w:ascii="Times New Roman" w:hAnsi="Times New Roman"/>
          <w:sz w:val="24"/>
          <w:szCs w:val="24"/>
        </w:rPr>
        <w:t>The output characteristic is the curve between collector current I</w:t>
      </w:r>
      <w:r>
        <w:rPr>
          <w:rFonts w:ascii="Times New Roman" w:hAnsi="Times New Roman"/>
          <w:sz w:val="24"/>
          <w:szCs w:val="24"/>
          <w:vertAlign w:val="subscript"/>
        </w:rPr>
        <w:t>C</w:t>
      </w:r>
      <w:r>
        <w:rPr>
          <w:rFonts w:ascii="Times New Roman" w:hAnsi="Times New Roman"/>
          <w:sz w:val="24"/>
          <w:szCs w:val="24"/>
        </w:rPr>
        <w:t xml:space="preserve"> and collector base voltage V</w:t>
      </w:r>
      <w:r>
        <w:rPr>
          <w:rFonts w:ascii="Times New Roman" w:hAnsi="Times New Roman"/>
          <w:sz w:val="24"/>
          <w:szCs w:val="24"/>
          <w:vertAlign w:val="subscript"/>
        </w:rPr>
        <w:t>CB</w:t>
      </w:r>
      <w:r>
        <w:rPr>
          <w:rFonts w:ascii="Times New Roman" w:hAnsi="Times New Roman"/>
          <w:sz w:val="24"/>
          <w:szCs w:val="24"/>
        </w:rPr>
        <w:t xml:space="preserve"> at constant emitter current I</w:t>
      </w:r>
      <w:r>
        <w:rPr>
          <w:rFonts w:ascii="Times New Roman" w:hAnsi="Times New Roman"/>
          <w:sz w:val="24"/>
          <w:szCs w:val="24"/>
          <w:vertAlign w:val="subscript"/>
        </w:rPr>
        <w:t>E</w:t>
      </w:r>
      <w:r>
        <w:rPr>
          <w:rFonts w:ascii="Times New Roman" w:hAnsi="Times New Roman"/>
          <w:sz w:val="24"/>
          <w:szCs w:val="24"/>
        </w:rPr>
        <w:t xml:space="preserve">. The collector current is taken along Y-axis and collector-base voltage magnitude along X-axis. </w:t>
      </w:r>
    </w:p>
    <w:p w:rsidR="007F3153" w:rsidRDefault="007F3153" w:rsidP="007F3153">
      <w:pPr>
        <w:spacing w:line="360" w:lineRule="auto"/>
        <w:ind w:firstLine="720"/>
        <w:jc w:val="center"/>
        <w:rPr>
          <w:szCs w:val="24"/>
        </w:rPr>
      </w:pPr>
      <w:r>
        <w:rPr>
          <w:noProof/>
          <w:szCs w:val="24"/>
          <w:lang w:val="en-IN" w:eastAsia="en-IN"/>
        </w:rPr>
        <w:lastRenderedPageBreak/>
        <w:drawing>
          <wp:inline distT="0" distB="0" distL="0" distR="0">
            <wp:extent cx="5133975" cy="3429000"/>
            <wp:effectExtent l="19050" t="0" r="9525" b="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5133975" cy="3429000"/>
                    </a:xfrm>
                    <a:prstGeom prst="rect">
                      <a:avLst/>
                    </a:prstGeom>
                    <a:noFill/>
                    <a:ln w="9525">
                      <a:noFill/>
                      <a:miter lim="800000"/>
                      <a:headEnd/>
                      <a:tailEnd/>
                    </a:ln>
                  </pic:spPr>
                </pic:pic>
              </a:graphicData>
            </a:graphic>
          </wp:inline>
        </w:drawing>
      </w:r>
    </w:p>
    <w:p w:rsidR="007F3153" w:rsidRDefault="007F3153" w:rsidP="007F3153">
      <w:pPr>
        <w:ind w:firstLine="720"/>
        <w:jc w:val="center"/>
        <w:rPr>
          <w:b/>
          <w:szCs w:val="24"/>
        </w:rPr>
      </w:pPr>
      <w:r>
        <w:rPr>
          <w:b/>
          <w:szCs w:val="24"/>
        </w:rPr>
        <w:t>Output Characteristics of a Transistor in CB Configuration</w:t>
      </w:r>
    </w:p>
    <w:p w:rsidR="007F3153" w:rsidRDefault="007F3153" w:rsidP="007F3153">
      <w:pPr>
        <w:ind w:firstLine="720"/>
        <w:jc w:val="center"/>
        <w:rPr>
          <w:b/>
          <w:szCs w:val="24"/>
        </w:rPr>
      </w:pPr>
    </w:p>
    <w:p w:rsidR="007F3153" w:rsidRDefault="007F3153" w:rsidP="007F3153">
      <w:pPr>
        <w:rPr>
          <w:b/>
          <w:szCs w:val="24"/>
          <w:u w:val="single"/>
        </w:rPr>
      </w:pPr>
      <w:r>
        <w:rPr>
          <w:b/>
          <w:szCs w:val="24"/>
          <w:u w:val="single"/>
        </w:rPr>
        <w:t>TABLE FOR OUTPUT CHARACTERISTICS:</w:t>
      </w:r>
    </w:p>
    <w:p w:rsidR="007F3153" w:rsidRDefault="007F3153" w:rsidP="007F3153">
      <w:pPr>
        <w:ind w:firstLine="720"/>
        <w:rPr>
          <w:b/>
          <w:szCs w:val="24"/>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50"/>
        <w:gridCol w:w="1252"/>
        <w:gridCol w:w="801"/>
        <w:gridCol w:w="1252"/>
        <w:gridCol w:w="801"/>
        <w:gridCol w:w="1252"/>
        <w:gridCol w:w="801"/>
      </w:tblGrid>
      <w:tr w:rsidR="007F3153" w:rsidTr="007F3153">
        <w:trPr>
          <w:trHeight w:val="532"/>
          <w:jc w:val="center"/>
        </w:trPr>
        <w:tc>
          <w:tcPr>
            <w:tcW w:w="750" w:type="dxa"/>
            <w:vMerge w:val="restart"/>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proofErr w:type="spellStart"/>
            <w:r>
              <w:rPr>
                <w:szCs w:val="24"/>
              </w:rPr>
              <w:t>S.No</w:t>
            </w:r>
            <w:proofErr w:type="spellEnd"/>
          </w:p>
        </w:tc>
        <w:tc>
          <w:tcPr>
            <w:tcW w:w="2053" w:type="dxa"/>
            <w:gridSpan w:val="2"/>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I</w:t>
            </w:r>
            <w:r>
              <w:rPr>
                <w:szCs w:val="24"/>
                <w:vertAlign w:val="subscript"/>
              </w:rPr>
              <w:t xml:space="preserve">E </w:t>
            </w:r>
            <w:r>
              <w:rPr>
                <w:szCs w:val="24"/>
              </w:rPr>
              <w:t>= 0 mA</w:t>
            </w:r>
          </w:p>
        </w:tc>
        <w:tc>
          <w:tcPr>
            <w:tcW w:w="2053" w:type="dxa"/>
            <w:gridSpan w:val="2"/>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I</w:t>
            </w:r>
            <w:r>
              <w:rPr>
                <w:szCs w:val="24"/>
                <w:vertAlign w:val="subscript"/>
              </w:rPr>
              <w:t xml:space="preserve">E </w:t>
            </w:r>
            <w:r>
              <w:rPr>
                <w:szCs w:val="24"/>
              </w:rPr>
              <w:t>= 2 mA</w:t>
            </w:r>
          </w:p>
        </w:tc>
        <w:tc>
          <w:tcPr>
            <w:tcW w:w="2053" w:type="dxa"/>
            <w:gridSpan w:val="2"/>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I</w:t>
            </w:r>
            <w:r>
              <w:rPr>
                <w:szCs w:val="24"/>
                <w:vertAlign w:val="subscript"/>
              </w:rPr>
              <w:t xml:space="preserve">E </w:t>
            </w:r>
            <w:r>
              <w:rPr>
                <w:szCs w:val="24"/>
              </w:rPr>
              <w:t>= 4 mA</w:t>
            </w:r>
          </w:p>
        </w:tc>
      </w:tr>
      <w:tr w:rsidR="007F3153" w:rsidTr="007F3153">
        <w:trPr>
          <w:trHeight w:val="413"/>
          <w:jc w:val="center"/>
        </w:trPr>
        <w:tc>
          <w:tcPr>
            <w:tcW w:w="750" w:type="dxa"/>
            <w:vMerge/>
            <w:tcBorders>
              <w:top w:val="single" w:sz="4" w:space="0" w:color="auto"/>
              <w:left w:val="single" w:sz="4" w:space="0" w:color="auto"/>
              <w:bottom w:val="single" w:sz="4" w:space="0" w:color="auto"/>
              <w:right w:val="single" w:sz="4" w:space="0" w:color="auto"/>
            </w:tcBorders>
            <w:vAlign w:val="center"/>
            <w:hideMark/>
          </w:tcPr>
          <w:p w:rsidR="007F3153" w:rsidRDefault="007F3153">
            <w:pPr>
              <w:widowControl/>
              <w:rPr>
                <w:szCs w:val="24"/>
              </w:rPr>
            </w:pPr>
          </w:p>
        </w:tc>
        <w:tc>
          <w:tcPr>
            <w:tcW w:w="125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V</w:t>
            </w:r>
            <w:r>
              <w:rPr>
                <w:szCs w:val="24"/>
                <w:vertAlign w:val="subscript"/>
              </w:rPr>
              <w:t>BC</w:t>
            </w:r>
            <w:r>
              <w:rPr>
                <w:szCs w:val="24"/>
              </w:rPr>
              <w:t>(volts)</w:t>
            </w:r>
          </w:p>
        </w:tc>
        <w:tc>
          <w:tcPr>
            <w:tcW w:w="80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I</w:t>
            </w:r>
            <w:r>
              <w:rPr>
                <w:szCs w:val="24"/>
                <w:vertAlign w:val="subscript"/>
              </w:rPr>
              <w:t>C</w:t>
            </w:r>
            <w:r>
              <w:rPr>
                <w:szCs w:val="24"/>
              </w:rPr>
              <w:t xml:space="preserve"> (mA)</w:t>
            </w:r>
          </w:p>
        </w:tc>
        <w:tc>
          <w:tcPr>
            <w:tcW w:w="125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V</w:t>
            </w:r>
            <w:r>
              <w:rPr>
                <w:szCs w:val="24"/>
                <w:vertAlign w:val="subscript"/>
              </w:rPr>
              <w:t>BC</w:t>
            </w:r>
            <w:r>
              <w:rPr>
                <w:szCs w:val="24"/>
              </w:rPr>
              <w:t>(volts)</w:t>
            </w:r>
          </w:p>
        </w:tc>
        <w:tc>
          <w:tcPr>
            <w:tcW w:w="80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I</w:t>
            </w:r>
            <w:r>
              <w:rPr>
                <w:szCs w:val="24"/>
                <w:vertAlign w:val="subscript"/>
              </w:rPr>
              <w:t>C</w:t>
            </w:r>
            <w:r>
              <w:rPr>
                <w:szCs w:val="24"/>
              </w:rPr>
              <w:t xml:space="preserve"> (mA)</w:t>
            </w:r>
          </w:p>
        </w:tc>
        <w:tc>
          <w:tcPr>
            <w:tcW w:w="125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V</w:t>
            </w:r>
            <w:r>
              <w:rPr>
                <w:szCs w:val="24"/>
                <w:vertAlign w:val="subscript"/>
              </w:rPr>
              <w:t>BC</w:t>
            </w:r>
            <w:r>
              <w:rPr>
                <w:szCs w:val="24"/>
              </w:rPr>
              <w:t>(volts)</w:t>
            </w:r>
          </w:p>
        </w:tc>
        <w:tc>
          <w:tcPr>
            <w:tcW w:w="80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I</w:t>
            </w:r>
            <w:r>
              <w:rPr>
                <w:szCs w:val="24"/>
                <w:vertAlign w:val="subscript"/>
              </w:rPr>
              <w:t>C</w:t>
            </w:r>
            <w:r>
              <w:rPr>
                <w:szCs w:val="24"/>
              </w:rPr>
              <w:t xml:space="preserve"> (mA)</w:t>
            </w:r>
          </w:p>
        </w:tc>
      </w:tr>
      <w:tr w:rsidR="00B90ED7" w:rsidTr="007F3153">
        <w:trPr>
          <w:trHeight w:val="508"/>
          <w:jc w:val="center"/>
        </w:trPr>
        <w:tc>
          <w:tcPr>
            <w:tcW w:w="750" w:type="dxa"/>
            <w:tcBorders>
              <w:top w:val="single" w:sz="4" w:space="0" w:color="auto"/>
              <w:left w:val="single" w:sz="4" w:space="0" w:color="auto"/>
              <w:bottom w:val="single" w:sz="4" w:space="0" w:color="auto"/>
              <w:right w:val="single" w:sz="4" w:space="0" w:color="auto"/>
            </w:tcBorders>
            <w:vAlign w:val="center"/>
            <w:hideMark/>
          </w:tcPr>
          <w:p w:rsidR="00B90ED7" w:rsidRDefault="00B90ED7">
            <w:pPr>
              <w:jc w:val="center"/>
              <w:rPr>
                <w:szCs w:val="24"/>
              </w:rPr>
            </w:pPr>
            <w:r>
              <w:rPr>
                <w:szCs w:val="24"/>
              </w:rPr>
              <w:t>1</w:t>
            </w:r>
          </w:p>
        </w:tc>
        <w:tc>
          <w:tcPr>
            <w:tcW w:w="1252" w:type="dxa"/>
            <w:tcBorders>
              <w:top w:val="single" w:sz="4" w:space="0" w:color="auto"/>
              <w:left w:val="single" w:sz="4" w:space="0" w:color="auto"/>
              <w:bottom w:val="single" w:sz="4" w:space="0" w:color="auto"/>
              <w:right w:val="single" w:sz="4" w:space="0" w:color="auto"/>
            </w:tcBorders>
            <w:vAlign w:val="center"/>
          </w:tcPr>
          <w:p w:rsidR="00B90ED7" w:rsidRDefault="00B90ED7">
            <w:pPr>
              <w:jc w:val="center"/>
              <w:rPr>
                <w:szCs w:val="24"/>
              </w:rPr>
            </w:pPr>
          </w:p>
        </w:tc>
        <w:tc>
          <w:tcPr>
            <w:tcW w:w="801" w:type="dxa"/>
            <w:tcBorders>
              <w:top w:val="single" w:sz="4" w:space="0" w:color="auto"/>
              <w:left w:val="single" w:sz="4" w:space="0" w:color="auto"/>
              <w:bottom w:val="single" w:sz="4" w:space="0" w:color="auto"/>
              <w:right w:val="single" w:sz="4" w:space="0" w:color="auto"/>
            </w:tcBorders>
            <w:vAlign w:val="center"/>
          </w:tcPr>
          <w:p w:rsidR="00B90ED7" w:rsidRDefault="00B90ED7">
            <w:pPr>
              <w:jc w:val="center"/>
              <w:rPr>
                <w:szCs w:val="24"/>
              </w:rPr>
            </w:pPr>
          </w:p>
        </w:tc>
        <w:tc>
          <w:tcPr>
            <w:tcW w:w="1252" w:type="dxa"/>
            <w:tcBorders>
              <w:top w:val="single" w:sz="4" w:space="0" w:color="auto"/>
              <w:left w:val="single" w:sz="4" w:space="0" w:color="auto"/>
              <w:bottom w:val="single" w:sz="4" w:space="0" w:color="auto"/>
              <w:right w:val="single" w:sz="4" w:space="0" w:color="auto"/>
            </w:tcBorders>
            <w:vAlign w:val="center"/>
          </w:tcPr>
          <w:p w:rsidR="00B90ED7" w:rsidRDefault="00B90ED7" w:rsidP="00FA4EAC">
            <w:pPr>
              <w:jc w:val="center"/>
              <w:rPr>
                <w:szCs w:val="24"/>
              </w:rPr>
            </w:pPr>
          </w:p>
        </w:tc>
        <w:tc>
          <w:tcPr>
            <w:tcW w:w="801" w:type="dxa"/>
            <w:tcBorders>
              <w:top w:val="single" w:sz="4" w:space="0" w:color="auto"/>
              <w:left w:val="single" w:sz="4" w:space="0" w:color="auto"/>
              <w:bottom w:val="single" w:sz="4" w:space="0" w:color="auto"/>
              <w:right w:val="single" w:sz="4" w:space="0" w:color="auto"/>
            </w:tcBorders>
            <w:vAlign w:val="center"/>
          </w:tcPr>
          <w:p w:rsidR="00B90ED7" w:rsidRDefault="00B90ED7">
            <w:pPr>
              <w:jc w:val="center"/>
              <w:rPr>
                <w:szCs w:val="24"/>
              </w:rPr>
            </w:pPr>
          </w:p>
        </w:tc>
        <w:tc>
          <w:tcPr>
            <w:tcW w:w="1252" w:type="dxa"/>
            <w:tcBorders>
              <w:top w:val="single" w:sz="4" w:space="0" w:color="auto"/>
              <w:left w:val="single" w:sz="4" w:space="0" w:color="auto"/>
              <w:bottom w:val="single" w:sz="4" w:space="0" w:color="auto"/>
              <w:right w:val="single" w:sz="4" w:space="0" w:color="auto"/>
            </w:tcBorders>
            <w:vAlign w:val="center"/>
          </w:tcPr>
          <w:p w:rsidR="00B90ED7" w:rsidRDefault="00B90ED7" w:rsidP="00FA4EAC">
            <w:pPr>
              <w:jc w:val="center"/>
              <w:rPr>
                <w:szCs w:val="24"/>
              </w:rPr>
            </w:pPr>
          </w:p>
          <w:p w:rsidR="00397142" w:rsidRDefault="00397142" w:rsidP="00397142">
            <w:pPr>
              <w:rPr>
                <w:szCs w:val="24"/>
              </w:rPr>
            </w:pPr>
          </w:p>
        </w:tc>
        <w:tc>
          <w:tcPr>
            <w:tcW w:w="801" w:type="dxa"/>
            <w:tcBorders>
              <w:top w:val="single" w:sz="4" w:space="0" w:color="auto"/>
              <w:left w:val="single" w:sz="4" w:space="0" w:color="auto"/>
              <w:bottom w:val="single" w:sz="4" w:space="0" w:color="auto"/>
              <w:right w:val="single" w:sz="4" w:space="0" w:color="auto"/>
            </w:tcBorders>
            <w:vAlign w:val="center"/>
          </w:tcPr>
          <w:p w:rsidR="00B90ED7" w:rsidRDefault="00B90ED7">
            <w:pPr>
              <w:jc w:val="center"/>
              <w:rPr>
                <w:szCs w:val="24"/>
              </w:rPr>
            </w:pPr>
          </w:p>
        </w:tc>
      </w:tr>
      <w:tr w:rsidR="00B90ED7" w:rsidTr="007F3153">
        <w:trPr>
          <w:trHeight w:val="508"/>
          <w:jc w:val="center"/>
        </w:trPr>
        <w:tc>
          <w:tcPr>
            <w:tcW w:w="750" w:type="dxa"/>
            <w:tcBorders>
              <w:top w:val="single" w:sz="4" w:space="0" w:color="auto"/>
              <w:left w:val="single" w:sz="4" w:space="0" w:color="auto"/>
              <w:bottom w:val="single" w:sz="4" w:space="0" w:color="auto"/>
              <w:right w:val="single" w:sz="4" w:space="0" w:color="auto"/>
            </w:tcBorders>
            <w:vAlign w:val="center"/>
            <w:hideMark/>
          </w:tcPr>
          <w:p w:rsidR="00B90ED7" w:rsidRDefault="00B90ED7">
            <w:pPr>
              <w:jc w:val="center"/>
              <w:rPr>
                <w:szCs w:val="24"/>
              </w:rPr>
            </w:pPr>
            <w:r>
              <w:rPr>
                <w:szCs w:val="24"/>
              </w:rPr>
              <w:t>2</w:t>
            </w:r>
          </w:p>
        </w:tc>
        <w:tc>
          <w:tcPr>
            <w:tcW w:w="1252" w:type="dxa"/>
            <w:tcBorders>
              <w:top w:val="single" w:sz="4" w:space="0" w:color="auto"/>
              <w:left w:val="single" w:sz="4" w:space="0" w:color="auto"/>
              <w:bottom w:val="single" w:sz="4" w:space="0" w:color="auto"/>
              <w:right w:val="single" w:sz="4" w:space="0" w:color="auto"/>
            </w:tcBorders>
            <w:vAlign w:val="center"/>
          </w:tcPr>
          <w:p w:rsidR="00B90ED7" w:rsidRDefault="00B90ED7">
            <w:pPr>
              <w:jc w:val="center"/>
              <w:rPr>
                <w:szCs w:val="24"/>
              </w:rPr>
            </w:pPr>
          </w:p>
        </w:tc>
        <w:tc>
          <w:tcPr>
            <w:tcW w:w="801" w:type="dxa"/>
            <w:tcBorders>
              <w:top w:val="single" w:sz="4" w:space="0" w:color="auto"/>
              <w:left w:val="single" w:sz="4" w:space="0" w:color="auto"/>
              <w:bottom w:val="single" w:sz="4" w:space="0" w:color="auto"/>
              <w:right w:val="single" w:sz="4" w:space="0" w:color="auto"/>
            </w:tcBorders>
            <w:vAlign w:val="center"/>
          </w:tcPr>
          <w:p w:rsidR="00B90ED7" w:rsidRDefault="00B90ED7">
            <w:pPr>
              <w:jc w:val="center"/>
              <w:rPr>
                <w:szCs w:val="24"/>
              </w:rPr>
            </w:pPr>
          </w:p>
        </w:tc>
        <w:tc>
          <w:tcPr>
            <w:tcW w:w="1252" w:type="dxa"/>
            <w:tcBorders>
              <w:top w:val="single" w:sz="4" w:space="0" w:color="auto"/>
              <w:left w:val="single" w:sz="4" w:space="0" w:color="auto"/>
              <w:bottom w:val="single" w:sz="4" w:space="0" w:color="auto"/>
              <w:right w:val="single" w:sz="4" w:space="0" w:color="auto"/>
            </w:tcBorders>
            <w:vAlign w:val="center"/>
          </w:tcPr>
          <w:p w:rsidR="00B90ED7" w:rsidRDefault="00B90ED7" w:rsidP="00FA4EAC">
            <w:pPr>
              <w:jc w:val="center"/>
              <w:rPr>
                <w:szCs w:val="24"/>
              </w:rPr>
            </w:pPr>
          </w:p>
        </w:tc>
        <w:tc>
          <w:tcPr>
            <w:tcW w:w="801" w:type="dxa"/>
            <w:tcBorders>
              <w:top w:val="single" w:sz="4" w:space="0" w:color="auto"/>
              <w:left w:val="single" w:sz="4" w:space="0" w:color="auto"/>
              <w:bottom w:val="single" w:sz="4" w:space="0" w:color="auto"/>
              <w:right w:val="single" w:sz="4" w:space="0" w:color="auto"/>
            </w:tcBorders>
            <w:vAlign w:val="center"/>
          </w:tcPr>
          <w:p w:rsidR="00B90ED7" w:rsidRDefault="00B90ED7">
            <w:pPr>
              <w:jc w:val="center"/>
              <w:rPr>
                <w:szCs w:val="24"/>
              </w:rPr>
            </w:pPr>
          </w:p>
        </w:tc>
        <w:tc>
          <w:tcPr>
            <w:tcW w:w="1252" w:type="dxa"/>
            <w:tcBorders>
              <w:top w:val="single" w:sz="4" w:space="0" w:color="auto"/>
              <w:left w:val="single" w:sz="4" w:space="0" w:color="auto"/>
              <w:bottom w:val="single" w:sz="4" w:space="0" w:color="auto"/>
              <w:right w:val="single" w:sz="4" w:space="0" w:color="auto"/>
            </w:tcBorders>
            <w:vAlign w:val="center"/>
          </w:tcPr>
          <w:p w:rsidR="00B90ED7" w:rsidRDefault="00B90ED7" w:rsidP="00FA4EAC">
            <w:pPr>
              <w:jc w:val="center"/>
              <w:rPr>
                <w:szCs w:val="24"/>
              </w:rPr>
            </w:pPr>
          </w:p>
        </w:tc>
        <w:tc>
          <w:tcPr>
            <w:tcW w:w="801" w:type="dxa"/>
            <w:tcBorders>
              <w:top w:val="single" w:sz="4" w:space="0" w:color="auto"/>
              <w:left w:val="single" w:sz="4" w:space="0" w:color="auto"/>
              <w:bottom w:val="single" w:sz="4" w:space="0" w:color="auto"/>
              <w:right w:val="single" w:sz="4" w:space="0" w:color="auto"/>
            </w:tcBorders>
            <w:vAlign w:val="center"/>
          </w:tcPr>
          <w:p w:rsidR="00B90ED7" w:rsidRDefault="00B90ED7">
            <w:pPr>
              <w:jc w:val="center"/>
              <w:rPr>
                <w:szCs w:val="24"/>
              </w:rPr>
            </w:pPr>
          </w:p>
        </w:tc>
      </w:tr>
      <w:tr w:rsidR="00B90ED7" w:rsidTr="007F3153">
        <w:trPr>
          <w:trHeight w:val="508"/>
          <w:jc w:val="center"/>
        </w:trPr>
        <w:tc>
          <w:tcPr>
            <w:tcW w:w="750" w:type="dxa"/>
            <w:tcBorders>
              <w:top w:val="single" w:sz="4" w:space="0" w:color="auto"/>
              <w:left w:val="single" w:sz="4" w:space="0" w:color="auto"/>
              <w:bottom w:val="single" w:sz="4" w:space="0" w:color="auto"/>
              <w:right w:val="single" w:sz="4" w:space="0" w:color="auto"/>
            </w:tcBorders>
            <w:vAlign w:val="center"/>
            <w:hideMark/>
          </w:tcPr>
          <w:p w:rsidR="00B90ED7" w:rsidRDefault="00B90ED7">
            <w:pPr>
              <w:jc w:val="center"/>
              <w:rPr>
                <w:szCs w:val="24"/>
              </w:rPr>
            </w:pPr>
            <w:r>
              <w:rPr>
                <w:szCs w:val="24"/>
              </w:rPr>
              <w:t>3</w:t>
            </w:r>
          </w:p>
        </w:tc>
        <w:tc>
          <w:tcPr>
            <w:tcW w:w="1252" w:type="dxa"/>
            <w:tcBorders>
              <w:top w:val="single" w:sz="4" w:space="0" w:color="auto"/>
              <w:left w:val="single" w:sz="4" w:space="0" w:color="auto"/>
              <w:bottom w:val="single" w:sz="4" w:space="0" w:color="auto"/>
              <w:right w:val="single" w:sz="4" w:space="0" w:color="auto"/>
            </w:tcBorders>
            <w:vAlign w:val="center"/>
          </w:tcPr>
          <w:p w:rsidR="00B90ED7" w:rsidRDefault="00B90ED7">
            <w:pPr>
              <w:jc w:val="center"/>
              <w:rPr>
                <w:szCs w:val="24"/>
              </w:rPr>
            </w:pPr>
          </w:p>
        </w:tc>
        <w:tc>
          <w:tcPr>
            <w:tcW w:w="801" w:type="dxa"/>
            <w:tcBorders>
              <w:top w:val="single" w:sz="4" w:space="0" w:color="auto"/>
              <w:left w:val="single" w:sz="4" w:space="0" w:color="auto"/>
              <w:bottom w:val="single" w:sz="4" w:space="0" w:color="auto"/>
              <w:right w:val="single" w:sz="4" w:space="0" w:color="auto"/>
            </w:tcBorders>
            <w:vAlign w:val="center"/>
          </w:tcPr>
          <w:p w:rsidR="00B90ED7" w:rsidRDefault="00B90ED7">
            <w:pPr>
              <w:jc w:val="center"/>
              <w:rPr>
                <w:szCs w:val="24"/>
              </w:rPr>
            </w:pPr>
          </w:p>
        </w:tc>
        <w:tc>
          <w:tcPr>
            <w:tcW w:w="1252" w:type="dxa"/>
            <w:tcBorders>
              <w:top w:val="single" w:sz="4" w:space="0" w:color="auto"/>
              <w:left w:val="single" w:sz="4" w:space="0" w:color="auto"/>
              <w:bottom w:val="single" w:sz="4" w:space="0" w:color="auto"/>
              <w:right w:val="single" w:sz="4" w:space="0" w:color="auto"/>
            </w:tcBorders>
            <w:vAlign w:val="center"/>
          </w:tcPr>
          <w:p w:rsidR="00B90ED7" w:rsidRDefault="00B90ED7" w:rsidP="00FA4EAC">
            <w:pPr>
              <w:jc w:val="center"/>
              <w:rPr>
                <w:szCs w:val="24"/>
              </w:rPr>
            </w:pPr>
          </w:p>
        </w:tc>
        <w:tc>
          <w:tcPr>
            <w:tcW w:w="801" w:type="dxa"/>
            <w:tcBorders>
              <w:top w:val="single" w:sz="4" w:space="0" w:color="auto"/>
              <w:left w:val="single" w:sz="4" w:space="0" w:color="auto"/>
              <w:bottom w:val="single" w:sz="4" w:space="0" w:color="auto"/>
              <w:right w:val="single" w:sz="4" w:space="0" w:color="auto"/>
            </w:tcBorders>
            <w:vAlign w:val="center"/>
          </w:tcPr>
          <w:p w:rsidR="00B90ED7" w:rsidRDefault="00B90ED7">
            <w:pPr>
              <w:jc w:val="center"/>
              <w:rPr>
                <w:szCs w:val="24"/>
              </w:rPr>
            </w:pPr>
          </w:p>
        </w:tc>
        <w:tc>
          <w:tcPr>
            <w:tcW w:w="1252" w:type="dxa"/>
            <w:tcBorders>
              <w:top w:val="single" w:sz="4" w:space="0" w:color="auto"/>
              <w:left w:val="single" w:sz="4" w:space="0" w:color="auto"/>
              <w:bottom w:val="single" w:sz="4" w:space="0" w:color="auto"/>
              <w:right w:val="single" w:sz="4" w:space="0" w:color="auto"/>
            </w:tcBorders>
            <w:vAlign w:val="center"/>
          </w:tcPr>
          <w:p w:rsidR="00B90ED7" w:rsidRDefault="00B90ED7" w:rsidP="00FA4EAC">
            <w:pPr>
              <w:jc w:val="center"/>
              <w:rPr>
                <w:szCs w:val="24"/>
              </w:rPr>
            </w:pPr>
          </w:p>
        </w:tc>
        <w:tc>
          <w:tcPr>
            <w:tcW w:w="801" w:type="dxa"/>
            <w:tcBorders>
              <w:top w:val="single" w:sz="4" w:space="0" w:color="auto"/>
              <w:left w:val="single" w:sz="4" w:space="0" w:color="auto"/>
              <w:bottom w:val="single" w:sz="4" w:space="0" w:color="auto"/>
              <w:right w:val="single" w:sz="4" w:space="0" w:color="auto"/>
            </w:tcBorders>
            <w:vAlign w:val="center"/>
          </w:tcPr>
          <w:p w:rsidR="00B90ED7" w:rsidRDefault="00B90ED7">
            <w:pPr>
              <w:jc w:val="center"/>
              <w:rPr>
                <w:szCs w:val="24"/>
              </w:rPr>
            </w:pPr>
          </w:p>
        </w:tc>
      </w:tr>
      <w:tr w:rsidR="00B90ED7" w:rsidTr="007F3153">
        <w:trPr>
          <w:trHeight w:val="508"/>
          <w:jc w:val="center"/>
        </w:trPr>
        <w:tc>
          <w:tcPr>
            <w:tcW w:w="750" w:type="dxa"/>
            <w:tcBorders>
              <w:top w:val="single" w:sz="4" w:space="0" w:color="auto"/>
              <w:left w:val="single" w:sz="4" w:space="0" w:color="auto"/>
              <w:bottom w:val="single" w:sz="4" w:space="0" w:color="auto"/>
              <w:right w:val="single" w:sz="4" w:space="0" w:color="auto"/>
            </w:tcBorders>
            <w:vAlign w:val="center"/>
            <w:hideMark/>
          </w:tcPr>
          <w:p w:rsidR="00B90ED7" w:rsidRDefault="00B90ED7">
            <w:pPr>
              <w:jc w:val="center"/>
              <w:rPr>
                <w:szCs w:val="24"/>
              </w:rPr>
            </w:pPr>
            <w:r>
              <w:rPr>
                <w:szCs w:val="24"/>
              </w:rPr>
              <w:t>4</w:t>
            </w:r>
          </w:p>
        </w:tc>
        <w:tc>
          <w:tcPr>
            <w:tcW w:w="1252" w:type="dxa"/>
            <w:tcBorders>
              <w:top w:val="single" w:sz="4" w:space="0" w:color="auto"/>
              <w:left w:val="single" w:sz="4" w:space="0" w:color="auto"/>
              <w:bottom w:val="single" w:sz="4" w:space="0" w:color="auto"/>
              <w:right w:val="single" w:sz="4" w:space="0" w:color="auto"/>
            </w:tcBorders>
            <w:vAlign w:val="center"/>
          </w:tcPr>
          <w:p w:rsidR="00B90ED7" w:rsidRDefault="00B90ED7">
            <w:pPr>
              <w:jc w:val="center"/>
              <w:rPr>
                <w:szCs w:val="24"/>
              </w:rPr>
            </w:pPr>
          </w:p>
        </w:tc>
        <w:tc>
          <w:tcPr>
            <w:tcW w:w="801" w:type="dxa"/>
            <w:tcBorders>
              <w:top w:val="single" w:sz="4" w:space="0" w:color="auto"/>
              <w:left w:val="single" w:sz="4" w:space="0" w:color="auto"/>
              <w:bottom w:val="single" w:sz="4" w:space="0" w:color="auto"/>
              <w:right w:val="single" w:sz="4" w:space="0" w:color="auto"/>
            </w:tcBorders>
            <w:vAlign w:val="center"/>
          </w:tcPr>
          <w:p w:rsidR="00B90ED7" w:rsidRDefault="00B90ED7">
            <w:pPr>
              <w:jc w:val="center"/>
              <w:rPr>
                <w:szCs w:val="24"/>
              </w:rPr>
            </w:pPr>
          </w:p>
        </w:tc>
        <w:tc>
          <w:tcPr>
            <w:tcW w:w="1252" w:type="dxa"/>
            <w:tcBorders>
              <w:top w:val="single" w:sz="4" w:space="0" w:color="auto"/>
              <w:left w:val="single" w:sz="4" w:space="0" w:color="auto"/>
              <w:bottom w:val="single" w:sz="4" w:space="0" w:color="auto"/>
              <w:right w:val="single" w:sz="4" w:space="0" w:color="auto"/>
            </w:tcBorders>
            <w:vAlign w:val="center"/>
          </w:tcPr>
          <w:p w:rsidR="00B90ED7" w:rsidRDefault="00B90ED7" w:rsidP="00FA4EAC">
            <w:pPr>
              <w:jc w:val="center"/>
              <w:rPr>
                <w:szCs w:val="24"/>
              </w:rPr>
            </w:pPr>
          </w:p>
        </w:tc>
        <w:tc>
          <w:tcPr>
            <w:tcW w:w="801" w:type="dxa"/>
            <w:tcBorders>
              <w:top w:val="single" w:sz="4" w:space="0" w:color="auto"/>
              <w:left w:val="single" w:sz="4" w:space="0" w:color="auto"/>
              <w:bottom w:val="single" w:sz="4" w:space="0" w:color="auto"/>
              <w:right w:val="single" w:sz="4" w:space="0" w:color="auto"/>
            </w:tcBorders>
            <w:vAlign w:val="center"/>
          </w:tcPr>
          <w:p w:rsidR="00B90ED7" w:rsidRDefault="00B90ED7">
            <w:pPr>
              <w:jc w:val="center"/>
              <w:rPr>
                <w:szCs w:val="24"/>
              </w:rPr>
            </w:pPr>
          </w:p>
        </w:tc>
        <w:tc>
          <w:tcPr>
            <w:tcW w:w="1252" w:type="dxa"/>
            <w:tcBorders>
              <w:top w:val="single" w:sz="4" w:space="0" w:color="auto"/>
              <w:left w:val="single" w:sz="4" w:space="0" w:color="auto"/>
              <w:bottom w:val="single" w:sz="4" w:space="0" w:color="auto"/>
              <w:right w:val="single" w:sz="4" w:space="0" w:color="auto"/>
            </w:tcBorders>
            <w:vAlign w:val="center"/>
          </w:tcPr>
          <w:p w:rsidR="00B90ED7" w:rsidRDefault="00B90ED7" w:rsidP="00FA4EAC">
            <w:pPr>
              <w:jc w:val="center"/>
              <w:rPr>
                <w:szCs w:val="24"/>
              </w:rPr>
            </w:pPr>
          </w:p>
        </w:tc>
        <w:tc>
          <w:tcPr>
            <w:tcW w:w="801" w:type="dxa"/>
            <w:tcBorders>
              <w:top w:val="single" w:sz="4" w:space="0" w:color="auto"/>
              <w:left w:val="single" w:sz="4" w:space="0" w:color="auto"/>
              <w:bottom w:val="single" w:sz="4" w:space="0" w:color="auto"/>
              <w:right w:val="single" w:sz="4" w:space="0" w:color="auto"/>
            </w:tcBorders>
            <w:vAlign w:val="center"/>
          </w:tcPr>
          <w:p w:rsidR="00B90ED7" w:rsidRDefault="00B90ED7">
            <w:pPr>
              <w:jc w:val="center"/>
              <w:rPr>
                <w:szCs w:val="24"/>
              </w:rPr>
            </w:pPr>
          </w:p>
        </w:tc>
      </w:tr>
      <w:tr w:rsidR="00B90ED7" w:rsidTr="007F3153">
        <w:trPr>
          <w:trHeight w:val="532"/>
          <w:jc w:val="center"/>
        </w:trPr>
        <w:tc>
          <w:tcPr>
            <w:tcW w:w="750" w:type="dxa"/>
            <w:tcBorders>
              <w:top w:val="single" w:sz="4" w:space="0" w:color="auto"/>
              <w:left w:val="single" w:sz="4" w:space="0" w:color="auto"/>
              <w:bottom w:val="single" w:sz="4" w:space="0" w:color="auto"/>
              <w:right w:val="single" w:sz="4" w:space="0" w:color="auto"/>
            </w:tcBorders>
            <w:vAlign w:val="center"/>
            <w:hideMark/>
          </w:tcPr>
          <w:p w:rsidR="00B90ED7" w:rsidRDefault="00B90ED7">
            <w:pPr>
              <w:jc w:val="center"/>
              <w:rPr>
                <w:szCs w:val="24"/>
              </w:rPr>
            </w:pPr>
            <w:r>
              <w:rPr>
                <w:szCs w:val="24"/>
              </w:rPr>
              <w:t>5</w:t>
            </w:r>
          </w:p>
        </w:tc>
        <w:tc>
          <w:tcPr>
            <w:tcW w:w="1252" w:type="dxa"/>
            <w:tcBorders>
              <w:top w:val="single" w:sz="4" w:space="0" w:color="auto"/>
              <w:left w:val="single" w:sz="4" w:space="0" w:color="auto"/>
              <w:bottom w:val="single" w:sz="4" w:space="0" w:color="auto"/>
              <w:right w:val="single" w:sz="4" w:space="0" w:color="auto"/>
            </w:tcBorders>
            <w:vAlign w:val="center"/>
          </w:tcPr>
          <w:p w:rsidR="00B90ED7" w:rsidRDefault="00B90ED7">
            <w:pPr>
              <w:jc w:val="center"/>
              <w:rPr>
                <w:szCs w:val="24"/>
              </w:rPr>
            </w:pPr>
          </w:p>
        </w:tc>
        <w:tc>
          <w:tcPr>
            <w:tcW w:w="801" w:type="dxa"/>
            <w:tcBorders>
              <w:top w:val="single" w:sz="4" w:space="0" w:color="auto"/>
              <w:left w:val="single" w:sz="4" w:space="0" w:color="auto"/>
              <w:bottom w:val="single" w:sz="4" w:space="0" w:color="auto"/>
              <w:right w:val="single" w:sz="4" w:space="0" w:color="auto"/>
            </w:tcBorders>
            <w:vAlign w:val="center"/>
          </w:tcPr>
          <w:p w:rsidR="00B90ED7" w:rsidRDefault="00B90ED7">
            <w:pPr>
              <w:jc w:val="center"/>
              <w:rPr>
                <w:szCs w:val="24"/>
              </w:rPr>
            </w:pPr>
          </w:p>
        </w:tc>
        <w:tc>
          <w:tcPr>
            <w:tcW w:w="1252" w:type="dxa"/>
            <w:tcBorders>
              <w:top w:val="single" w:sz="4" w:space="0" w:color="auto"/>
              <w:left w:val="single" w:sz="4" w:space="0" w:color="auto"/>
              <w:bottom w:val="single" w:sz="4" w:space="0" w:color="auto"/>
              <w:right w:val="single" w:sz="4" w:space="0" w:color="auto"/>
            </w:tcBorders>
            <w:vAlign w:val="center"/>
          </w:tcPr>
          <w:p w:rsidR="00B90ED7" w:rsidRDefault="00B90ED7" w:rsidP="00FA4EAC">
            <w:pPr>
              <w:jc w:val="center"/>
              <w:rPr>
                <w:szCs w:val="24"/>
              </w:rPr>
            </w:pPr>
          </w:p>
        </w:tc>
        <w:tc>
          <w:tcPr>
            <w:tcW w:w="801" w:type="dxa"/>
            <w:tcBorders>
              <w:top w:val="single" w:sz="4" w:space="0" w:color="auto"/>
              <w:left w:val="single" w:sz="4" w:space="0" w:color="auto"/>
              <w:bottom w:val="single" w:sz="4" w:space="0" w:color="auto"/>
              <w:right w:val="single" w:sz="4" w:space="0" w:color="auto"/>
            </w:tcBorders>
            <w:vAlign w:val="center"/>
          </w:tcPr>
          <w:p w:rsidR="00B90ED7" w:rsidRDefault="00B90ED7">
            <w:pPr>
              <w:jc w:val="center"/>
              <w:rPr>
                <w:szCs w:val="24"/>
              </w:rPr>
            </w:pPr>
          </w:p>
        </w:tc>
        <w:tc>
          <w:tcPr>
            <w:tcW w:w="1252" w:type="dxa"/>
            <w:tcBorders>
              <w:top w:val="single" w:sz="4" w:space="0" w:color="auto"/>
              <w:left w:val="single" w:sz="4" w:space="0" w:color="auto"/>
              <w:bottom w:val="single" w:sz="4" w:space="0" w:color="auto"/>
              <w:right w:val="single" w:sz="4" w:space="0" w:color="auto"/>
            </w:tcBorders>
            <w:vAlign w:val="center"/>
          </w:tcPr>
          <w:p w:rsidR="00B90ED7" w:rsidRDefault="00B90ED7" w:rsidP="00FA4EAC">
            <w:pPr>
              <w:jc w:val="center"/>
              <w:rPr>
                <w:szCs w:val="24"/>
              </w:rPr>
            </w:pPr>
          </w:p>
        </w:tc>
        <w:tc>
          <w:tcPr>
            <w:tcW w:w="801" w:type="dxa"/>
            <w:tcBorders>
              <w:top w:val="single" w:sz="4" w:space="0" w:color="auto"/>
              <w:left w:val="single" w:sz="4" w:space="0" w:color="auto"/>
              <w:bottom w:val="single" w:sz="4" w:space="0" w:color="auto"/>
              <w:right w:val="single" w:sz="4" w:space="0" w:color="auto"/>
            </w:tcBorders>
            <w:vAlign w:val="center"/>
          </w:tcPr>
          <w:p w:rsidR="00B90ED7" w:rsidRDefault="00B90ED7">
            <w:pPr>
              <w:jc w:val="center"/>
              <w:rPr>
                <w:szCs w:val="24"/>
              </w:rPr>
            </w:pPr>
          </w:p>
        </w:tc>
      </w:tr>
      <w:tr w:rsidR="00B90ED7" w:rsidTr="007F3153">
        <w:trPr>
          <w:trHeight w:val="532"/>
          <w:jc w:val="center"/>
        </w:trPr>
        <w:tc>
          <w:tcPr>
            <w:tcW w:w="750" w:type="dxa"/>
            <w:tcBorders>
              <w:top w:val="single" w:sz="4" w:space="0" w:color="auto"/>
              <w:left w:val="single" w:sz="4" w:space="0" w:color="auto"/>
              <w:bottom w:val="single" w:sz="4" w:space="0" w:color="auto"/>
              <w:right w:val="single" w:sz="4" w:space="0" w:color="auto"/>
            </w:tcBorders>
            <w:vAlign w:val="center"/>
          </w:tcPr>
          <w:p w:rsidR="00B90ED7" w:rsidRDefault="00B90ED7">
            <w:pPr>
              <w:jc w:val="center"/>
              <w:rPr>
                <w:szCs w:val="24"/>
              </w:rPr>
            </w:pPr>
            <w:r>
              <w:rPr>
                <w:szCs w:val="24"/>
              </w:rPr>
              <w:t>6</w:t>
            </w:r>
          </w:p>
        </w:tc>
        <w:tc>
          <w:tcPr>
            <w:tcW w:w="1252" w:type="dxa"/>
            <w:tcBorders>
              <w:top w:val="single" w:sz="4" w:space="0" w:color="auto"/>
              <w:left w:val="single" w:sz="4" w:space="0" w:color="auto"/>
              <w:bottom w:val="single" w:sz="4" w:space="0" w:color="auto"/>
              <w:right w:val="single" w:sz="4" w:space="0" w:color="auto"/>
            </w:tcBorders>
            <w:vAlign w:val="center"/>
          </w:tcPr>
          <w:p w:rsidR="00B90ED7" w:rsidRDefault="00B90ED7">
            <w:pPr>
              <w:jc w:val="center"/>
              <w:rPr>
                <w:szCs w:val="24"/>
              </w:rPr>
            </w:pPr>
          </w:p>
        </w:tc>
        <w:tc>
          <w:tcPr>
            <w:tcW w:w="801" w:type="dxa"/>
            <w:tcBorders>
              <w:top w:val="single" w:sz="4" w:space="0" w:color="auto"/>
              <w:left w:val="single" w:sz="4" w:space="0" w:color="auto"/>
              <w:bottom w:val="single" w:sz="4" w:space="0" w:color="auto"/>
              <w:right w:val="single" w:sz="4" w:space="0" w:color="auto"/>
            </w:tcBorders>
            <w:vAlign w:val="center"/>
          </w:tcPr>
          <w:p w:rsidR="00B90ED7" w:rsidRDefault="00B90ED7">
            <w:pPr>
              <w:jc w:val="center"/>
              <w:rPr>
                <w:szCs w:val="24"/>
              </w:rPr>
            </w:pPr>
          </w:p>
        </w:tc>
        <w:tc>
          <w:tcPr>
            <w:tcW w:w="1252" w:type="dxa"/>
            <w:tcBorders>
              <w:top w:val="single" w:sz="4" w:space="0" w:color="auto"/>
              <w:left w:val="single" w:sz="4" w:space="0" w:color="auto"/>
              <w:bottom w:val="single" w:sz="4" w:space="0" w:color="auto"/>
              <w:right w:val="single" w:sz="4" w:space="0" w:color="auto"/>
            </w:tcBorders>
            <w:vAlign w:val="center"/>
          </w:tcPr>
          <w:p w:rsidR="00B90ED7" w:rsidRDefault="00B90ED7" w:rsidP="00FA4EAC">
            <w:pPr>
              <w:jc w:val="center"/>
              <w:rPr>
                <w:szCs w:val="24"/>
              </w:rPr>
            </w:pPr>
          </w:p>
        </w:tc>
        <w:tc>
          <w:tcPr>
            <w:tcW w:w="801" w:type="dxa"/>
            <w:tcBorders>
              <w:top w:val="single" w:sz="4" w:space="0" w:color="auto"/>
              <w:left w:val="single" w:sz="4" w:space="0" w:color="auto"/>
              <w:bottom w:val="single" w:sz="4" w:space="0" w:color="auto"/>
              <w:right w:val="single" w:sz="4" w:space="0" w:color="auto"/>
            </w:tcBorders>
            <w:vAlign w:val="center"/>
          </w:tcPr>
          <w:p w:rsidR="00B90ED7" w:rsidRDefault="00B90ED7">
            <w:pPr>
              <w:jc w:val="center"/>
              <w:rPr>
                <w:szCs w:val="24"/>
              </w:rPr>
            </w:pPr>
          </w:p>
        </w:tc>
        <w:tc>
          <w:tcPr>
            <w:tcW w:w="1252" w:type="dxa"/>
            <w:tcBorders>
              <w:top w:val="single" w:sz="4" w:space="0" w:color="auto"/>
              <w:left w:val="single" w:sz="4" w:space="0" w:color="auto"/>
              <w:bottom w:val="single" w:sz="4" w:space="0" w:color="auto"/>
              <w:right w:val="single" w:sz="4" w:space="0" w:color="auto"/>
            </w:tcBorders>
            <w:vAlign w:val="center"/>
          </w:tcPr>
          <w:p w:rsidR="00B90ED7" w:rsidRDefault="00B90ED7" w:rsidP="00FA4EAC">
            <w:pPr>
              <w:jc w:val="center"/>
              <w:rPr>
                <w:szCs w:val="24"/>
              </w:rPr>
            </w:pPr>
          </w:p>
        </w:tc>
        <w:tc>
          <w:tcPr>
            <w:tcW w:w="801" w:type="dxa"/>
            <w:tcBorders>
              <w:top w:val="single" w:sz="4" w:space="0" w:color="auto"/>
              <w:left w:val="single" w:sz="4" w:space="0" w:color="auto"/>
              <w:bottom w:val="single" w:sz="4" w:space="0" w:color="auto"/>
              <w:right w:val="single" w:sz="4" w:space="0" w:color="auto"/>
            </w:tcBorders>
            <w:vAlign w:val="center"/>
          </w:tcPr>
          <w:p w:rsidR="00B90ED7" w:rsidRDefault="00B90ED7">
            <w:pPr>
              <w:jc w:val="center"/>
              <w:rPr>
                <w:szCs w:val="24"/>
              </w:rPr>
            </w:pPr>
          </w:p>
        </w:tc>
      </w:tr>
      <w:tr w:rsidR="00B90ED7" w:rsidTr="007F3153">
        <w:trPr>
          <w:trHeight w:val="532"/>
          <w:jc w:val="center"/>
        </w:trPr>
        <w:tc>
          <w:tcPr>
            <w:tcW w:w="750" w:type="dxa"/>
            <w:tcBorders>
              <w:top w:val="single" w:sz="4" w:space="0" w:color="auto"/>
              <w:left w:val="single" w:sz="4" w:space="0" w:color="auto"/>
              <w:bottom w:val="single" w:sz="4" w:space="0" w:color="auto"/>
              <w:right w:val="single" w:sz="4" w:space="0" w:color="auto"/>
            </w:tcBorders>
            <w:vAlign w:val="center"/>
          </w:tcPr>
          <w:p w:rsidR="00B90ED7" w:rsidRDefault="00B90ED7">
            <w:pPr>
              <w:jc w:val="center"/>
              <w:rPr>
                <w:szCs w:val="24"/>
              </w:rPr>
            </w:pPr>
            <w:r>
              <w:rPr>
                <w:szCs w:val="24"/>
              </w:rPr>
              <w:t>7</w:t>
            </w:r>
          </w:p>
        </w:tc>
        <w:tc>
          <w:tcPr>
            <w:tcW w:w="1252" w:type="dxa"/>
            <w:tcBorders>
              <w:top w:val="single" w:sz="4" w:space="0" w:color="auto"/>
              <w:left w:val="single" w:sz="4" w:space="0" w:color="auto"/>
              <w:bottom w:val="single" w:sz="4" w:space="0" w:color="auto"/>
              <w:right w:val="single" w:sz="4" w:space="0" w:color="auto"/>
            </w:tcBorders>
            <w:vAlign w:val="center"/>
          </w:tcPr>
          <w:p w:rsidR="00B90ED7" w:rsidRDefault="00B90ED7">
            <w:pPr>
              <w:jc w:val="center"/>
              <w:rPr>
                <w:szCs w:val="24"/>
              </w:rPr>
            </w:pPr>
          </w:p>
        </w:tc>
        <w:tc>
          <w:tcPr>
            <w:tcW w:w="801" w:type="dxa"/>
            <w:tcBorders>
              <w:top w:val="single" w:sz="4" w:space="0" w:color="auto"/>
              <w:left w:val="single" w:sz="4" w:space="0" w:color="auto"/>
              <w:bottom w:val="single" w:sz="4" w:space="0" w:color="auto"/>
              <w:right w:val="single" w:sz="4" w:space="0" w:color="auto"/>
            </w:tcBorders>
            <w:vAlign w:val="center"/>
          </w:tcPr>
          <w:p w:rsidR="00B90ED7" w:rsidRDefault="00B90ED7">
            <w:pPr>
              <w:jc w:val="center"/>
              <w:rPr>
                <w:szCs w:val="24"/>
              </w:rPr>
            </w:pPr>
          </w:p>
        </w:tc>
        <w:tc>
          <w:tcPr>
            <w:tcW w:w="1252" w:type="dxa"/>
            <w:tcBorders>
              <w:top w:val="single" w:sz="4" w:space="0" w:color="auto"/>
              <w:left w:val="single" w:sz="4" w:space="0" w:color="auto"/>
              <w:bottom w:val="single" w:sz="4" w:space="0" w:color="auto"/>
              <w:right w:val="single" w:sz="4" w:space="0" w:color="auto"/>
            </w:tcBorders>
            <w:vAlign w:val="center"/>
          </w:tcPr>
          <w:p w:rsidR="00B90ED7" w:rsidRDefault="00B90ED7" w:rsidP="00FA4EAC">
            <w:pPr>
              <w:jc w:val="center"/>
              <w:rPr>
                <w:szCs w:val="24"/>
              </w:rPr>
            </w:pPr>
          </w:p>
        </w:tc>
        <w:tc>
          <w:tcPr>
            <w:tcW w:w="801" w:type="dxa"/>
            <w:tcBorders>
              <w:top w:val="single" w:sz="4" w:space="0" w:color="auto"/>
              <w:left w:val="single" w:sz="4" w:space="0" w:color="auto"/>
              <w:bottom w:val="single" w:sz="4" w:space="0" w:color="auto"/>
              <w:right w:val="single" w:sz="4" w:space="0" w:color="auto"/>
            </w:tcBorders>
            <w:vAlign w:val="center"/>
          </w:tcPr>
          <w:p w:rsidR="00B90ED7" w:rsidRDefault="00B90ED7">
            <w:pPr>
              <w:jc w:val="center"/>
              <w:rPr>
                <w:szCs w:val="24"/>
              </w:rPr>
            </w:pPr>
          </w:p>
        </w:tc>
        <w:tc>
          <w:tcPr>
            <w:tcW w:w="1252" w:type="dxa"/>
            <w:tcBorders>
              <w:top w:val="single" w:sz="4" w:space="0" w:color="auto"/>
              <w:left w:val="single" w:sz="4" w:space="0" w:color="auto"/>
              <w:bottom w:val="single" w:sz="4" w:space="0" w:color="auto"/>
              <w:right w:val="single" w:sz="4" w:space="0" w:color="auto"/>
            </w:tcBorders>
            <w:vAlign w:val="center"/>
          </w:tcPr>
          <w:p w:rsidR="00B90ED7" w:rsidRDefault="00B90ED7" w:rsidP="00FA4EAC">
            <w:pPr>
              <w:jc w:val="center"/>
              <w:rPr>
                <w:szCs w:val="24"/>
              </w:rPr>
            </w:pPr>
          </w:p>
        </w:tc>
        <w:tc>
          <w:tcPr>
            <w:tcW w:w="801" w:type="dxa"/>
            <w:tcBorders>
              <w:top w:val="single" w:sz="4" w:space="0" w:color="auto"/>
              <w:left w:val="single" w:sz="4" w:space="0" w:color="auto"/>
              <w:bottom w:val="single" w:sz="4" w:space="0" w:color="auto"/>
              <w:right w:val="single" w:sz="4" w:space="0" w:color="auto"/>
            </w:tcBorders>
            <w:vAlign w:val="center"/>
          </w:tcPr>
          <w:p w:rsidR="00B90ED7" w:rsidRDefault="00B90ED7">
            <w:pPr>
              <w:jc w:val="center"/>
              <w:rPr>
                <w:szCs w:val="24"/>
              </w:rPr>
            </w:pPr>
          </w:p>
        </w:tc>
      </w:tr>
    </w:tbl>
    <w:p w:rsidR="00B90ED7" w:rsidRPr="00FE7637" w:rsidRDefault="00B90ED7" w:rsidP="00B90ED7">
      <w:pPr>
        <w:jc w:val="both"/>
        <w:rPr>
          <w:b/>
          <w:szCs w:val="24"/>
          <w:u w:val="single"/>
        </w:rPr>
      </w:pPr>
      <w:r w:rsidRPr="00FE7637">
        <w:rPr>
          <w:b/>
          <w:szCs w:val="24"/>
          <w:u w:val="single"/>
        </w:rPr>
        <w:t>Calculation</w:t>
      </w:r>
    </w:p>
    <w:p w:rsidR="00B90ED7" w:rsidRDefault="00B90ED7" w:rsidP="00B90ED7">
      <w:pPr>
        <w:tabs>
          <w:tab w:val="left" w:pos="1305"/>
        </w:tabs>
        <w:jc w:val="both"/>
        <w:rPr>
          <w:szCs w:val="24"/>
        </w:rPr>
      </w:pPr>
      <w:r>
        <w:rPr>
          <w:szCs w:val="24"/>
        </w:rPr>
        <w:tab/>
        <w:t xml:space="preserve">Output Resistance </w:t>
      </w:r>
    </w:p>
    <w:p w:rsidR="00B90ED7" w:rsidRDefault="00B90ED7" w:rsidP="00B90ED7">
      <w:pPr>
        <w:tabs>
          <w:tab w:val="left" w:pos="1305"/>
        </w:tabs>
        <w:jc w:val="both"/>
        <w:rPr>
          <w:szCs w:val="24"/>
        </w:rPr>
      </w:pPr>
    </w:p>
    <w:p w:rsidR="00B90ED7" w:rsidRDefault="00B90ED7" w:rsidP="00B90ED7">
      <w:pPr>
        <w:tabs>
          <w:tab w:val="left" w:pos="1305"/>
        </w:tabs>
        <w:jc w:val="both"/>
        <w:rPr>
          <w:szCs w:val="24"/>
        </w:rPr>
      </w:pPr>
      <w:r>
        <w:rPr>
          <w:szCs w:val="24"/>
        </w:rPr>
        <w:tab/>
      </w:r>
      <w:r>
        <w:rPr>
          <w:szCs w:val="24"/>
        </w:rPr>
        <w:tab/>
      </w:r>
      <w:r>
        <w:rPr>
          <w:szCs w:val="24"/>
        </w:rPr>
        <w:tab/>
        <w:t>Ro=</w:t>
      </w:r>
      <m:oMath>
        <m:f>
          <m:fPr>
            <m:ctrlPr>
              <w:rPr>
                <w:rFonts w:ascii="Cambria Math" w:hAnsi="Cambria Math"/>
                <w:i/>
                <w:szCs w:val="24"/>
              </w:rPr>
            </m:ctrlPr>
          </m:fPr>
          <m:num>
            <m:r>
              <w:rPr>
                <w:rFonts w:ascii="Cambria Math" w:hAnsi="Cambria Math"/>
                <w:szCs w:val="24"/>
              </w:rPr>
              <m:t>Change in base collector voltage</m:t>
            </m:r>
          </m:num>
          <m:den>
            <m:r>
              <w:rPr>
                <w:rFonts w:ascii="Cambria Math" w:hAnsi="Cambria Math"/>
                <w:szCs w:val="24"/>
              </w:rPr>
              <m:t>Change in collector current</m:t>
            </m:r>
          </m:den>
        </m:f>
      </m:oMath>
      <w:r>
        <w:rPr>
          <w:szCs w:val="24"/>
        </w:rPr>
        <w:t>=</w:t>
      </w:r>
      <m:oMath>
        <m:f>
          <m:fPr>
            <m:ctrlPr>
              <w:rPr>
                <w:rFonts w:ascii="Cambria Math" w:hAnsi="Cambria Math"/>
                <w:i/>
                <w:szCs w:val="24"/>
              </w:rPr>
            </m:ctrlPr>
          </m:fPr>
          <m:num>
            <m:r>
              <w:rPr>
                <w:rFonts w:ascii="Cambria Math" w:hAnsi="Cambria Math"/>
                <w:szCs w:val="24"/>
              </w:rPr>
              <m:t>∆</m:t>
            </m:r>
            <m:r>
              <m:rPr>
                <m:nor/>
              </m:rPr>
              <w:rPr>
                <w:rFonts w:ascii="Cambria Math" w:hAnsi="Cambria Math"/>
                <w:szCs w:val="24"/>
              </w:rPr>
              <m:t>V</m:t>
            </m:r>
            <m:r>
              <m:rPr>
                <m:nor/>
              </m:rPr>
              <w:rPr>
                <w:rFonts w:ascii="Cambria Math" w:hAnsi="Cambria Math"/>
                <w:szCs w:val="24"/>
                <w:vertAlign w:val="subscript"/>
              </w:rPr>
              <m:t>B</m:t>
            </m:r>
            <m:r>
              <m:rPr>
                <m:nor/>
              </m:rPr>
              <w:rPr>
                <w:rFonts w:ascii="Cambria Math" w:hAnsi="Cambria Math"/>
                <w:szCs w:val="24"/>
              </w:rPr>
              <m:t>c</m:t>
            </m:r>
          </m:num>
          <m:den>
            <m:r>
              <w:rPr>
                <w:rFonts w:ascii="Cambria Math" w:hAnsi="Cambria Math"/>
                <w:szCs w:val="24"/>
              </w:rPr>
              <m:t>∆I</m:t>
            </m:r>
            <m:r>
              <m:rPr>
                <m:nor/>
              </m:rPr>
              <w:rPr>
                <w:rFonts w:ascii="Cambria Math" w:hAnsi="Cambria Math"/>
                <w:szCs w:val="24"/>
                <w:vertAlign w:val="subscript"/>
              </w:rPr>
              <m:t>c</m:t>
            </m:r>
          </m:den>
        </m:f>
      </m:oMath>
    </w:p>
    <w:p w:rsidR="00B90ED7" w:rsidRDefault="00B90ED7" w:rsidP="00B90ED7">
      <w:pPr>
        <w:tabs>
          <w:tab w:val="left" w:pos="1305"/>
        </w:tabs>
        <w:jc w:val="both"/>
        <w:rPr>
          <w:szCs w:val="24"/>
        </w:rPr>
      </w:pPr>
      <w:r>
        <w:rPr>
          <w:szCs w:val="24"/>
        </w:rPr>
        <w:lastRenderedPageBreak/>
        <w:tab/>
      </w:r>
      <w:r>
        <w:rPr>
          <w:szCs w:val="24"/>
        </w:rPr>
        <w:tab/>
      </w:r>
      <w:r>
        <w:rPr>
          <w:szCs w:val="24"/>
        </w:rPr>
        <w:tab/>
      </w:r>
    </w:p>
    <w:p w:rsidR="00B90ED7" w:rsidRDefault="00B90ED7" w:rsidP="00B90ED7">
      <w:pPr>
        <w:jc w:val="both"/>
        <w:rPr>
          <w:szCs w:val="24"/>
        </w:rPr>
      </w:pPr>
    </w:p>
    <w:p w:rsidR="00B90ED7" w:rsidRPr="00744942" w:rsidRDefault="00B90ED7" w:rsidP="00397142">
      <w:pPr>
        <w:tabs>
          <w:tab w:val="left" w:pos="2880"/>
        </w:tabs>
        <w:spacing w:line="276" w:lineRule="auto"/>
        <w:ind w:right="-450"/>
        <w:rPr>
          <w:b/>
          <w:szCs w:val="24"/>
          <w:lang w:val="en-IN"/>
        </w:rPr>
      </w:pPr>
    </w:p>
    <w:p w:rsidR="00B90ED7" w:rsidRDefault="00B90ED7" w:rsidP="00B90ED7">
      <w:pPr>
        <w:tabs>
          <w:tab w:val="left" w:pos="6195"/>
        </w:tabs>
        <w:spacing w:line="276" w:lineRule="auto"/>
        <w:ind w:right="-450"/>
        <w:rPr>
          <w:b/>
          <w:szCs w:val="24"/>
        </w:rPr>
      </w:pPr>
      <w:r>
        <w:rPr>
          <w:szCs w:val="24"/>
        </w:rPr>
        <w:t>Ro</w:t>
      </w:r>
      <w:r>
        <w:rPr>
          <w:b/>
          <w:szCs w:val="24"/>
          <w:lang w:val="en-IN"/>
        </w:rPr>
        <w:t xml:space="preserve"> = </w:t>
      </w:r>
    </w:p>
    <w:p w:rsidR="00B90ED7" w:rsidRDefault="00B90ED7" w:rsidP="00B90ED7">
      <w:pPr>
        <w:jc w:val="both"/>
        <w:rPr>
          <w:szCs w:val="24"/>
        </w:rPr>
      </w:pPr>
    </w:p>
    <w:p w:rsidR="00B90ED7" w:rsidRDefault="00B90ED7" w:rsidP="007F3153">
      <w:pPr>
        <w:spacing w:line="360" w:lineRule="auto"/>
        <w:rPr>
          <w:szCs w:val="24"/>
        </w:rPr>
      </w:pPr>
    </w:p>
    <w:p w:rsidR="007F3153" w:rsidRDefault="007F3153" w:rsidP="007F3153">
      <w:pPr>
        <w:spacing w:line="360" w:lineRule="auto"/>
        <w:rPr>
          <w:szCs w:val="24"/>
        </w:rPr>
      </w:pPr>
      <w:r>
        <w:rPr>
          <w:szCs w:val="24"/>
        </w:rPr>
        <w:t>From this characteristics we observe following points</w:t>
      </w:r>
    </w:p>
    <w:p w:rsidR="007F3153" w:rsidRDefault="007F3153" w:rsidP="007F3153">
      <w:pPr>
        <w:numPr>
          <w:ilvl w:val="0"/>
          <w:numId w:val="25"/>
        </w:numPr>
        <w:spacing w:line="360" w:lineRule="auto"/>
        <w:rPr>
          <w:szCs w:val="24"/>
        </w:rPr>
      </w:pPr>
      <w:r>
        <w:rPr>
          <w:szCs w:val="24"/>
        </w:rPr>
        <w:t>The output characteristic has three basic regions: Active, cut-off and saturation.</w:t>
      </w:r>
    </w:p>
    <w:p w:rsidR="007F3153" w:rsidRDefault="007F3153" w:rsidP="007F3153">
      <w:pPr>
        <w:spacing w:line="360" w:lineRule="auto"/>
        <w:ind w:left="720"/>
        <w:rPr>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1"/>
        <w:gridCol w:w="2551"/>
        <w:gridCol w:w="2738"/>
      </w:tblGrid>
      <w:tr w:rsidR="007F3153" w:rsidTr="007F3153">
        <w:trPr>
          <w:jc w:val="center"/>
        </w:trPr>
        <w:tc>
          <w:tcPr>
            <w:tcW w:w="131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State</w:t>
            </w:r>
          </w:p>
        </w:tc>
        <w:tc>
          <w:tcPr>
            <w:tcW w:w="255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Emitter Base Junction</w:t>
            </w:r>
          </w:p>
        </w:tc>
        <w:tc>
          <w:tcPr>
            <w:tcW w:w="273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Collector Base Junction</w:t>
            </w:r>
          </w:p>
        </w:tc>
      </w:tr>
      <w:tr w:rsidR="007F3153" w:rsidTr="007F3153">
        <w:trPr>
          <w:jc w:val="center"/>
        </w:trPr>
        <w:tc>
          <w:tcPr>
            <w:tcW w:w="131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Active</w:t>
            </w:r>
          </w:p>
        </w:tc>
        <w:tc>
          <w:tcPr>
            <w:tcW w:w="255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Forward Biased</w:t>
            </w:r>
          </w:p>
        </w:tc>
        <w:tc>
          <w:tcPr>
            <w:tcW w:w="273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Reverse Biased</w:t>
            </w:r>
          </w:p>
        </w:tc>
      </w:tr>
      <w:tr w:rsidR="007F3153" w:rsidTr="007F3153">
        <w:trPr>
          <w:jc w:val="center"/>
        </w:trPr>
        <w:tc>
          <w:tcPr>
            <w:tcW w:w="131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Cut-off</w:t>
            </w:r>
          </w:p>
        </w:tc>
        <w:tc>
          <w:tcPr>
            <w:tcW w:w="255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Reverse Biased</w:t>
            </w:r>
          </w:p>
        </w:tc>
        <w:tc>
          <w:tcPr>
            <w:tcW w:w="273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Reverse Biased</w:t>
            </w:r>
          </w:p>
        </w:tc>
      </w:tr>
      <w:tr w:rsidR="007F3153" w:rsidTr="007F3153">
        <w:trPr>
          <w:jc w:val="center"/>
        </w:trPr>
        <w:tc>
          <w:tcPr>
            <w:tcW w:w="131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Saturation</w:t>
            </w:r>
          </w:p>
        </w:tc>
        <w:tc>
          <w:tcPr>
            <w:tcW w:w="255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Forward Biased</w:t>
            </w:r>
          </w:p>
        </w:tc>
        <w:tc>
          <w:tcPr>
            <w:tcW w:w="273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Forward Biased</w:t>
            </w:r>
          </w:p>
        </w:tc>
      </w:tr>
    </w:tbl>
    <w:p w:rsidR="007F3153" w:rsidRDefault="007F3153" w:rsidP="007F3153">
      <w:pPr>
        <w:spacing w:line="360" w:lineRule="auto"/>
        <w:ind w:left="720"/>
        <w:rPr>
          <w:szCs w:val="24"/>
        </w:rPr>
      </w:pPr>
    </w:p>
    <w:p w:rsidR="007F3153" w:rsidRDefault="007F3153" w:rsidP="007F3153">
      <w:pPr>
        <w:numPr>
          <w:ilvl w:val="0"/>
          <w:numId w:val="25"/>
        </w:numPr>
        <w:spacing w:line="360" w:lineRule="auto"/>
        <w:jc w:val="both"/>
        <w:rPr>
          <w:szCs w:val="24"/>
        </w:rPr>
      </w:pPr>
      <w:r>
        <w:rPr>
          <w:szCs w:val="24"/>
        </w:rPr>
        <w:t>In active region, I</w:t>
      </w:r>
      <w:r>
        <w:rPr>
          <w:szCs w:val="24"/>
          <w:vertAlign w:val="subscript"/>
        </w:rPr>
        <w:t>C</w:t>
      </w:r>
      <w:r>
        <w:rPr>
          <w:szCs w:val="24"/>
        </w:rPr>
        <w:t xml:space="preserve"> is approximately equal to I</w:t>
      </w:r>
      <w:r>
        <w:rPr>
          <w:szCs w:val="24"/>
          <w:vertAlign w:val="subscript"/>
        </w:rPr>
        <w:t>E</w:t>
      </w:r>
      <w:r>
        <w:rPr>
          <w:szCs w:val="24"/>
        </w:rPr>
        <w:t xml:space="preserve"> and transistor works as an amplifier.</w:t>
      </w:r>
    </w:p>
    <w:p w:rsidR="007F3153" w:rsidRDefault="007F3153" w:rsidP="007F3153">
      <w:pPr>
        <w:numPr>
          <w:ilvl w:val="0"/>
          <w:numId w:val="25"/>
        </w:numPr>
        <w:spacing w:line="360" w:lineRule="auto"/>
        <w:jc w:val="both"/>
        <w:rPr>
          <w:szCs w:val="24"/>
        </w:rPr>
      </w:pPr>
      <w:r>
        <w:rPr>
          <w:szCs w:val="24"/>
        </w:rPr>
        <w:t>The region below the curve I</w:t>
      </w:r>
      <w:r>
        <w:rPr>
          <w:szCs w:val="24"/>
          <w:vertAlign w:val="subscript"/>
        </w:rPr>
        <w:t>E</w:t>
      </w:r>
      <w:r>
        <w:rPr>
          <w:szCs w:val="24"/>
        </w:rPr>
        <w:t xml:space="preserve"> = 0 is called as cut-off region.</w:t>
      </w:r>
    </w:p>
    <w:p w:rsidR="007F3153" w:rsidRDefault="007F3153" w:rsidP="007F3153">
      <w:pPr>
        <w:numPr>
          <w:ilvl w:val="0"/>
          <w:numId w:val="25"/>
        </w:numPr>
        <w:spacing w:line="360" w:lineRule="auto"/>
        <w:jc w:val="both"/>
        <w:rPr>
          <w:szCs w:val="24"/>
        </w:rPr>
      </w:pPr>
      <w:r>
        <w:rPr>
          <w:szCs w:val="24"/>
        </w:rPr>
        <w:t>The saturation region is that region of the characteristics which is to the left of V</w:t>
      </w:r>
      <w:r>
        <w:rPr>
          <w:szCs w:val="24"/>
          <w:vertAlign w:val="subscript"/>
        </w:rPr>
        <w:t>CB</w:t>
      </w:r>
      <w:r>
        <w:rPr>
          <w:szCs w:val="24"/>
        </w:rPr>
        <w:t xml:space="preserve"> =0 V. The exponential increase in collector current as the voltage V</w:t>
      </w:r>
      <w:r>
        <w:rPr>
          <w:szCs w:val="24"/>
          <w:vertAlign w:val="subscript"/>
        </w:rPr>
        <w:t>CB</w:t>
      </w:r>
      <w:r>
        <w:rPr>
          <w:szCs w:val="24"/>
        </w:rPr>
        <w:t xml:space="preserve"> increases towards 0 V.</w:t>
      </w:r>
    </w:p>
    <w:p w:rsidR="007F3153" w:rsidRDefault="007F3153" w:rsidP="007F3153">
      <w:pPr>
        <w:numPr>
          <w:ilvl w:val="0"/>
          <w:numId w:val="25"/>
        </w:numPr>
        <w:spacing w:line="360" w:lineRule="auto"/>
        <w:jc w:val="both"/>
        <w:rPr>
          <w:szCs w:val="24"/>
        </w:rPr>
      </w:pPr>
      <w:r>
        <w:rPr>
          <w:szCs w:val="24"/>
        </w:rPr>
        <w:t xml:space="preserve"> As I</w:t>
      </w:r>
      <w:r>
        <w:rPr>
          <w:szCs w:val="24"/>
          <w:vertAlign w:val="subscript"/>
        </w:rPr>
        <w:t>E</w:t>
      </w:r>
      <w:r>
        <w:rPr>
          <w:szCs w:val="24"/>
        </w:rPr>
        <w:t xml:space="preserve"> increases I</w:t>
      </w:r>
      <w:r>
        <w:rPr>
          <w:szCs w:val="24"/>
          <w:vertAlign w:val="subscript"/>
        </w:rPr>
        <w:t>C</w:t>
      </w:r>
      <w:r>
        <w:rPr>
          <w:szCs w:val="24"/>
        </w:rPr>
        <w:t xml:space="preserve"> also increases. Thus, I</w:t>
      </w:r>
      <w:r>
        <w:rPr>
          <w:szCs w:val="24"/>
          <w:vertAlign w:val="subscript"/>
        </w:rPr>
        <w:t>C</w:t>
      </w:r>
      <w:r>
        <w:rPr>
          <w:szCs w:val="24"/>
        </w:rPr>
        <w:t xml:space="preserve"> depends upon input current I</w:t>
      </w:r>
      <w:r>
        <w:rPr>
          <w:szCs w:val="24"/>
          <w:vertAlign w:val="subscript"/>
        </w:rPr>
        <w:t>E</w:t>
      </w:r>
      <w:r>
        <w:rPr>
          <w:szCs w:val="24"/>
        </w:rPr>
        <w:t xml:space="preserve"> but not on collector voltage. Hence, input current controls output current. Since transistor requires some current to drive it, it is called current operating device.</w:t>
      </w:r>
    </w:p>
    <w:p w:rsidR="007F3153" w:rsidRDefault="007F3153" w:rsidP="007F3153">
      <w:pPr>
        <w:spacing w:line="276" w:lineRule="auto"/>
        <w:rPr>
          <w:b/>
          <w:szCs w:val="24"/>
          <w:lang w:val="en-IN"/>
        </w:rPr>
      </w:pPr>
    </w:p>
    <w:p w:rsidR="007F3153" w:rsidRDefault="007F3153" w:rsidP="007F3153">
      <w:pPr>
        <w:spacing w:line="276" w:lineRule="auto"/>
        <w:rPr>
          <w:b/>
          <w:szCs w:val="24"/>
          <w:lang w:val="en-IN"/>
        </w:rPr>
      </w:pPr>
    </w:p>
    <w:p w:rsidR="007F3153" w:rsidRDefault="007F3153" w:rsidP="007F3153">
      <w:pPr>
        <w:spacing w:line="276" w:lineRule="auto"/>
        <w:rPr>
          <w:szCs w:val="24"/>
          <w:u w:val="single"/>
        </w:rPr>
      </w:pPr>
      <w:r>
        <w:rPr>
          <w:b/>
          <w:szCs w:val="24"/>
          <w:u w:val="single"/>
          <w:lang w:val="en-IN"/>
        </w:rPr>
        <w:t>INFERENCE</w:t>
      </w:r>
    </w:p>
    <w:p w:rsidR="007F3153" w:rsidRDefault="007F3153" w:rsidP="007F3153">
      <w:pPr>
        <w:spacing w:line="276" w:lineRule="auto"/>
        <w:jc w:val="both"/>
        <w:rPr>
          <w:szCs w:val="24"/>
        </w:rPr>
      </w:pPr>
      <w:r>
        <w:rPr>
          <w:szCs w:val="24"/>
        </w:rPr>
        <w:t>The input and output characteristics of transistor in C</w:t>
      </w:r>
      <w:r>
        <w:rPr>
          <w:szCs w:val="24"/>
          <w:lang w:val="en-IN"/>
        </w:rPr>
        <w:t>B</w:t>
      </w:r>
      <w:r>
        <w:rPr>
          <w:szCs w:val="24"/>
        </w:rPr>
        <w:t xml:space="preserve"> mode is studied and graph is plotted.</w:t>
      </w:r>
    </w:p>
    <w:p w:rsidR="009505D2" w:rsidRDefault="007F3153" w:rsidP="009505D2">
      <w:pPr>
        <w:tabs>
          <w:tab w:val="left" w:pos="6195"/>
        </w:tabs>
        <w:spacing w:line="276" w:lineRule="auto"/>
        <w:ind w:right="-450"/>
        <w:rPr>
          <w:b/>
          <w:szCs w:val="24"/>
        </w:rPr>
      </w:pPr>
      <w:r>
        <w:rPr>
          <w:szCs w:val="24"/>
        </w:rPr>
        <w:t xml:space="preserve">From the graph, Input resistance </w:t>
      </w:r>
      <w:proofErr w:type="spellStart"/>
      <w:proofErr w:type="gramStart"/>
      <w:r>
        <w:rPr>
          <w:szCs w:val="24"/>
        </w:rPr>
        <w:t>R</w:t>
      </w:r>
      <w:r>
        <w:rPr>
          <w:szCs w:val="24"/>
          <w:vertAlign w:val="subscript"/>
        </w:rPr>
        <w:t>i</w:t>
      </w:r>
      <w:proofErr w:type="spellEnd"/>
      <w:proofErr w:type="gramEnd"/>
      <w:r w:rsidR="009505D2">
        <w:rPr>
          <w:szCs w:val="24"/>
        </w:rPr>
        <w:t xml:space="preserve"> = </w:t>
      </w:r>
      <w:r>
        <w:rPr>
          <w:szCs w:val="24"/>
        </w:rPr>
        <w:t xml:space="preserve">        Output resistance R</w:t>
      </w:r>
      <w:r>
        <w:rPr>
          <w:szCs w:val="24"/>
          <w:vertAlign w:val="subscript"/>
        </w:rPr>
        <w:t>0</w:t>
      </w:r>
      <w:r>
        <w:rPr>
          <w:szCs w:val="24"/>
        </w:rPr>
        <w:t xml:space="preserve"> = </w:t>
      </w:r>
    </w:p>
    <w:p w:rsidR="007F3153" w:rsidRDefault="007F3153" w:rsidP="007F3153">
      <w:pPr>
        <w:spacing w:line="276" w:lineRule="auto"/>
        <w:jc w:val="both"/>
        <w:rPr>
          <w:szCs w:val="24"/>
        </w:rPr>
      </w:pPr>
    </w:p>
    <w:p w:rsidR="007F3153" w:rsidRDefault="007F3153" w:rsidP="007F3153">
      <w:pPr>
        <w:spacing w:line="276" w:lineRule="auto"/>
        <w:jc w:val="both"/>
        <w:rPr>
          <w:b/>
          <w:szCs w:val="24"/>
          <w:u w:val="single"/>
        </w:rPr>
      </w:pPr>
      <w:r>
        <w:rPr>
          <w:b/>
          <w:szCs w:val="24"/>
          <w:u w:val="single"/>
        </w:rPr>
        <w:t>REVIEW QUESTIONS</w:t>
      </w:r>
    </w:p>
    <w:p w:rsidR="007F3153" w:rsidRDefault="007F3153" w:rsidP="007F3153">
      <w:pPr>
        <w:numPr>
          <w:ilvl w:val="0"/>
          <w:numId w:val="26"/>
        </w:numPr>
        <w:spacing w:line="276" w:lineRule="auto"/>
        <w:jc w:val="both"/>
        <w:rPr>
          <w:szCs w:val="24"/>
        </w:rPr>
      </w:pPr>
      <w:r>
        <w:rPr>
          <w:szCs w:val="24"/>
        </w:rPr>
        <w:t>What is a transistor?</w:t>
      </w:r>
    </w:p>
    <w:p w:rsidR="007F3153" w:rsidRDefault="007F3153" w:rsidP="007F3153">
      <w:pPr>
        <w:numPr>
          <w:ilvl w:val="0"/>
          <w:numId w:val="26"/>
        </w:numPr>
        <w:spacing w:line="276" w:lineRule="auto"/>
        <w:jc w:val="both"/>
        <w:rPr>
          <w:szCs w:val="24"/>
        </w:rPr>
      </w:pPr>
      <w:r>
        <w:rPr>
          <w:szCs w:val="24"/>
        </w:rPr>
        <w:t>What are the different configurations?</w:t>
      </w:r>
    </w:p>
    <w:p w:rsidR="007F3153" w:rsidRDefault="007F3153" w:rsidP="007F3153">
      <w:pPr>
        <w:numPr>
          <w:ilvl w:val="0"/>
          <w:numId w:val="26"/>
        </w:numPr>
        <w:spacing w:line="276" w:lineRule="auto"/>
        <w:jc w:val="both"/>
        <w:rPr>
          <w:szCs w:val="24"/>
        </w:rPr>
      </w:pPr>
      <w:r>
        <w:rPr>
          <w:szCs w:val="24"/>
        </w:rPr>
        <w:t>What are the parameters of transistor?</w:t>
      </w:r>
    </w:p>
    <w:p w:rsidR="007F3153" w:rsidRDefault="007F3153" w:rsidP="007F3153">
      <w:pPr>
        <w:numPr>
          <w:ilvl w:val="0"/>
          <w:numId w:val="26"/>
        </w:numPr>
        <w:spacing w:line="276" w:lineRule="auto"/>
        <w:jc w:val="both"/>
        <w:rPr>
          <w:szCs w:val="24"/>
        </w:rPr>
      </w:pPr>
      <w:r>
        <w:rPr>
          <w:szCs w:val="24"/>
        </w:rPr>
        <w:t xml:space="preserve">Is there any phase change between </w:t>
      </w:r>
      <w:proofErr w:type="gramStart"/>
      <w:r>
        <w:rPr>
          <w:szCs w:val="24"/>
        </w:rPr>
        <w:t>I/P</w:t>
      </w:r>
      <w:proofErr w:type="gramEnd"/>
      <w:r>
        <w:rPr>
          <w:szCs w:val="24"/>
        </w:rPr>
        <w:t xml:space="preserve"> and O/P voltages?</w:t>
      </w:r>
    </w:p>
    <w:p w:rsidR="007F3153" w:rsidRDefault="007F3153" w:rsidP="007F3153">
      <w:pPr>
        <w:numPr>
          <w:ilvl w:val="0"/>
          <w:numId w:val="26"/>
        </w:numPr>
        <w:spacing w:line="276" w:lineRule="auto"/>
        <w:jc w:val="both"/>
        <w:rPr>
          <w:szCs w:val="24"/>
        </w:rPr>
      </w:pPr>
      <w:r>
        <w:rPr>
          <w:szCs w:val="24"/>
        </w:rPr>
        <w:t>What are the hybrid parameters of a transistor?</w:t>
      </w:r>
    </w:p>
    <w:p w:rsidR="007F3153" w:rsidRDefault="007F3153" w:rsidP="007F3153">
      <w:pPr>
        <w:spacing w:line="276" w:lineRule="auto"/>
        <w:jc w:val="both"/>
        <w:rPr>
          <w:szCs w:val="24"/>
        </w:rPr>
      </w:pPr>
    </w:p>
    <w:p w:rsidR="00E9579A" w:rsidRDefault="00E9579A" w:rsidP="007F3153">
      <w:pPr>
        <w:spacing w:line="276" w:lineRule="auto"/>
        <w:jc w:val="both"/>
        <w:rPr>
          <w:szCs w:val="24"/>
        </w:rPr>
      </w:pPr>
    </w:p>
    <w:p w:rsidR="00E9579A" w:rsidRDefault="00E9579A" w:rsidP="007F3153">
      <w:pPr>
        <w:spacing w:line="276" w:lineRule="auto"/>
        <w:jc w:val="both"/>
        <w:rPr>
          <w:szCs w:val="24"/>
        </w:rPr>
      </w:pP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818"/>
        <w:gridCol w:w="8478"/>
      </w:tblGrid>
      <w:tr w:rsidR="007F3153" w:rsidTr="007F3153">
        <w:trPr>
          <w:trHeight w:val="20"/>
        </w:trPr>
        <w:tc>
          <w:tcPr>
            <w:tcW w:w="1818" w:type="dxa"/>
            <w:tcBorders>
              <w:top w:val="double" w:sz="4" w:space="0" w:color="auto"/>
              <w:left w:val="double" w:sz="4" w:space="0" w:color="auto"/>
              <w:bottom w:val="double" w:sz="4" w:space="0" w:color="auto"/>
              <w:right w:val="double" w:sz="4" w:space="0" w:color="auto"/>
            </w:tcBorders>
            <w:hideMark/>
          </w:tcPr>
          <w:p w:rsidR="007F3153" w:rsidRDefault="007F3153">
            <w:pPr>
              <w:spacing w:line="276" w:lineRule="auto"/>
              <w:rPr>
                <w:b/>
                <w:szCs w:val="24"/>
              </w:rPr>
            </w:pPr>
            <w:r>
              <w:rPr>
                <w:b/>
                <w:szCs w:val="24"/>
              </w:rPr>
              <w:lastRenderedPageBreak/>
              <w:t>EXP NO: 4</w:t>
            </w:r>
          </w:p>
        </w:tc>
        <w:tc>
          <w:tcPr>
            <w:tcW w:w="8478" w:type="dxa"/>
            <w:vMerge w:val="restart"/>
            <w:tcBorders>
              <w:top w:val="double" w:sz="4" w:space="0" w:color="auto"/>
              <w:left w:val="double" w:sz="4" w:space="0" w:color="auto"/>
              <w:bottom w:val="double" w:sz="4" w:space="0" w:color="auto"/>
              <w:right w:val="double" w:sz="4" w:space="0" w:color="auto"/>
            </w:tcBorders>
            <w:vAlign w:val="center"/>
            <w:hideMark/>
          </w:tcPr>
          <w:p w:rsidR="007F3153" w:rsidRDefault="007F3153">
            <w:pPr>
              <w:spacing w:line="276" w:lineRule="auto"/>
              <w:jc w:val="center"/>
              <w:rPr>
                <w:b/>
                <w:szCs w:val="24"/>
              </w:rPr>
            </w:pPr>
            <w:r>
              <w:rPr>
                <w:b/>
                <w:szCs w:val="24"/>
              </w:rPr>
              <w:t>CHARACTERISTICS OF FIELD EFFECT TRANSISTOR</w:t>
            </w:r>
          </w:p>
        </w:tc>
      </w:tr>
      <w:tr w:rsidR="007F3153" w:rsidTr="007F3153">
        <w:trPr>
          <w:trHeight w:val="20"/>
        </w:trPr>
        <w:tc>
          <w:tcPr>
            <w:tcW w:w="1818" w:type="dxa"/>
            <w:tcBorders>
              <w:top w:val="double" w:sz="4" w:space="0" w:color="auto"/>
              <w:left w:val="double" w:sz="4" w:space="0" w:color="auto"/>
              <w:bottom w:val="double" w:sz="4" w:space="0" w:color="auto"/>
              <w:right w:val="double" w:sz="4" w:space="0" w:color="auto"/>
            </w:tcBorders>
            <w:hideMark/>
          </w:tcPr>
          <w:p w:rsidR="007F3153" w:rsidRDefault="007F3153">
            <w:pPr>
              <w:spacing w:line="276" w:lineRule="auto"/>
              <w:rPr>
                <w:b/>
                <w:szCs w:val="24"/>
              </w:rPr>
            </w:pPr>
            <w:r>
              <w:rPr>
                <w:b/>
                <w:szCs w:val="24"/>
              </w:rPr>
              <w:t>DATE:</w:t>
            </w:r>
          </w:p>
        </w:tc>
        <w:tc>
          <w:tcPr>
            <w:tcW w:w="8478" w:type="dxa"/>
            <w:vMerge/>
            <w:tcBorders>
              <w:top w:val="double" w:sz="4" w:space="0" w:color="auto"/>
              <w:left w:val="double" w:sz="4" w:space="0" w:color="auto"/>
              <w:bottom w:val="double" w:sz="4" w:space="0" w:color="auto"/>
              <w:right w:val="double" w:sz="4" w:space="0" w:color="auto"/>
            </w:tcBorders>
            <w:vAlign w:val="center"/>
            <w:hideMark/>
          </w:tcPr>
          <w:p w:rsidR="007F3153" w:rsidRDefault="007F3153">
            <w:pPr>
              <w:widowControl/>
              <w:rPr>
                <w:b/>
                <w:szCs w:val="24"/>
              </w:rPr>
            </w:pPr>
          </w:p>
        </w:tc>
      </w:tr>
    </w:tbl>
    <w:p w:rsidR="007F3153" w:rsidRDefault="007F3153" w:rsidP="007F3153">
      <w:pPr>
        <w:pStyle w:val="BodyText"/>
        <w:spacing w:after="0" w:line="276" w:lineRule="auto"/>
        <w:jc w:val="center"/>
        <w:rPr>
          <w:b/>
          <w:szCs w:val="24"/>
          <w:u w:val="single"/>
        </w:rPr>
      </w:pPr>
      <w:r>
        <w:rPr>
          <w:b/>
          <w:szCs w:val="24"/>
        </w:rPr>
        <w:t>(a)CHARACTERISTICS OF JUNCTION FIELD EFFECT TRANSISTOR</w:t>
      </w:r>
    </w:p>
    <w:p w:rsidR="007F3153" w:rsidRDefault="007F3153" w:rsidP="007F3153">
      <w:pPr>
        <w:pStyle w:val="BodyText"/>
        <w:spacing w:after="0" w:line="276" w:lineRule="auto"/>
        <w:rPr>
          <w:b/>
          <w:szCs w:val="24"/>
          <w:u w:val="single"/>
        </w:rPr>
      </w:pPr>
      <w:r>
        <w:rPr>
          <w:b/>
          <w:szCs w:val="24"/>
          <w:u w:val="single"/>
        </w:rPr>
        <w:t>AIM</w:t>
      </w:r>
    </w:p>
    <w:p w:rsidR="007F3153" w:rsidRDefault="007F3153" w:rsidP="007F3153">
      <w:pPr>
        <w:spacing w:line="360" w:lineRule="auto"/>
        <w:ind w:firstLine="420"/>
        <w:rPr>
          <w:szCs w:val="24"/>
        </w:rPr>
      </w:pPr>
      <w:r>
        <w:rPr>
          <w:szCs w:val="24"/>
        </w:rPr>
        <w:t xml:space="preserve">To plot the drain and transfer characteristics of a Junction Field Effect Transistor (JFET) and to calculate the </w:t>
      </w:r>
      <w:proofErr w:type="spellStart"/>
      <w:r>
        <w:rPr>
          <w:szCs w:val="24"/>
        </w:rPr>
        <w:t>transconductance</w:t>
      </w:r>
      <w:proofErr w:type="spellEnd"/>
      <w:r>
        <w:rPr>
          <w:szCs w:val="24"/>
        </w:rPr>
        <w:t xml:space="preserve"> (</w:t>
      </w:r>
      <w:proofErr w:type="spellStart"/>
      <w:r>
        <w:rPr>
          <w:szCs w:val="24"/>
        </w:rPr>
        <w:t>g</w:t>
      </w:r>
      <w:r>
        <w:rPr>
          <w:szCs w:val="24"/>
          <w:vertAlign w:val="subscript"/>
        </w:rPr>
        <w:t>m</w:t>
      </w:r>
      <w:proofErr w:type="spellEnd"/>
      <w:r>
        <w:rPr>
          <w:szCs w:val="24"/>
        </w:rPr>
        <w:t>), drain to source resistance (</w:t>
      </w:r>
      <w:proofErr w:type="spellStart"/>
      <w:r>
        <w:rPr>
          <w:szCs w:val="24"/>
        </w:rPr>
        <w:t>r</w:t>
      </w:r>
      <w:r>
        <w:rPr>
          <w:szCs w:val="24"/>
          <w:vertAlign w:val="subscript"/>
        </w:rPr>
        <w:t>d</w:t>
      </w:r>
      <w:proofErr w:type="spellEnd"/>
      <w:r>
        <w:rPr>
          <w:szCs w:val="24"/>
        </w:rPr>
        <w:t>), amplification factor (µ).</w:t>
      </w:r>
    </w:p>
    <w:p w:rsidR="007F3153" w:rsidRDefault="007F3153" w:rsidP="007F3153">
      <w:pPr>
        <w:pStyle w:val="BodyText"/>
        <w:spacing w:after="0" w:line="276" w:lineRule="auto"/>
        <w:rPr>
          <w:szCs w:val="24"/>
          <w:u w:val="single"/>
          <w:lang w:val="en-IN"/>
        </w:rPr>
      </w:pPr>
      <w:r>
        <w:rPr>
          <w:b/>
          <w:szCs w:val="24"/>
          <w:u w:val="single"/>
          <w:lang w:val="en-IN"/>
        </w:rPr>
        <w:t>COMPONENTS /EQUIPMENTS REQUIRED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8"/>
        <w:gridCol w:w="3837"/>
        <w:gridCol w:w="2269"/>
        <w:gridCol w:w="2692"/>
      </w:tblGrid>
      <w:tr w:rsidR="007F3153" w:rsidTr="007F3153">
        <w:trPr>
          <w:jc w:val="center"/>
        </w:trPr>
        <w:tc>
          <w:tcPr>
            <w:tcW w:w="149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u w:val="single"/>
              </w:rPr>
            </w:pPr>
            <w:r>
              <w:rPr>
                <w:b/>
                <w:szCs w:val="24"/>
                <w:u w:val="single"/>
              </w:rPr>
              <w:t>S.NO</w:t>
            </w:r>
          </w:p>
        </w:tc>
        <w:tc>
          <w:tcPr>
            <w:tcW w:w="38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u w:val="single"/>
                <w:lang w:val="en-IN"/>
              </w:rPr>
            </w:pPr>
            <w:r>
              <w:rPr>
                <w:b/>
                <w:szCs w:val="24"/>
                <w:u w:val="single"/>
                <w:lang w:val="en-IN"/>
              </w:rPr>
              <w:t>COMPONENTS/EQUIPMENTS</w:t>
            </w:r>
          </w:p>
        </w:tc>
        <w:tc>
          <w:tcPr>
            <w:tcW w:w="226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u w:val="single"/>
              </w:rPr>
            </w:pPr>
            <w:r>
              <w:rPr>
                <w:b/>
                <w:szCs w:val="24"/>
                <w:u w:val="single"/>
              </w:rPr>
              <w:t>RANGE</w:t>
            </w:r>
          </w:p>
        </w:tc>
        <w:tc>
          <w:tcPr>
            <w:tcW w:w="269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u w:val="single"/>
              </w:rPr>
            </w:pPr>
            <w:r>
              <w:rPr>
                <w:b/>
                <w:szCs w:val="24"/>
                <w:u w:val="single"/>
              </w:rPr>
              <w:t>QUANTITY</w:t>
            </w:r>
          </w:p>
        </w:tc>
      </w:tr>
      <w:tr w:rsidR="007F3153" w:rsidTr="007F3153">
        <w:trPr>
          <w:jc w:val="center"/>
        </w:trPr>
        <w:tc>
          <w:tcPr>
            <w:tcW w:w="149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c>
          <w:tcPr>
            <w:tcW w:w="38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lang w:val="en-IN"/>
              </w:rPr>
            </w:pPr>
            <w:r>
              <w:rPr>
                <w:szCs w:val="24"/>
                <w:lang w:val="en-IN"/>
              </w:rPr>
              <w:t>Regulated Power Supply</w:t>
            </w:r>
          </w:p>
        </w:tc>
        <w:tc>
          <w:tcPr>
            <w:tcW w:w="226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(0-30)V</w:t>
            </w:r>
          </w:p>
        </w:tc>
        <w:tc>
          <w:tcPr>
            <w:tcW w:w="269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2</w:t>
            </w:r>
          </w:p>
        </w:tc>
      </w:tr>
      <w:tr w:rsidR="007F3153" w:rsidTr="007F3153">
        <w:trPr>
          <w:jc w:val="center"/>
        </w:trPr>
        <w:tc>
          <w:tcPr>
            <w:tcW w:w="149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2</w:t>
            </w:r>
          </w:p>
        </w:tc>
        <w:tc>
          <w:tcPr>
            <w:tcW w:w="38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Resistor</w:t>
            </w:r>
          </w:p>
        </w:tc>
        <w:tc>
          <w:tcPr>
            <w:tcW w:w="226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220Ω</w:t>
            </w:r>
          </w:p>
        </w:tc>
        <w:tc>
          <w:tcPr>
            <w:tcW w:w="269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2</w:t>
            </w:r>
          </w:p>
        </w:tc>
      </w:tr>
      <w:tr w:rsidR="007F3153" w:rsidTr="007F3153">
        <w:trPr>
          <w:jc w:val="center"/>
        </w:trPr>
        <w:tc>
          <w:tcPr>
            <w:tcW w:w="149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3</w:t>
            </w:r>
          </w:p>
        </w:tc>
        <w:tc>
          <w:tcPr>
            <w:tcW w:w="38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DC Voltmeter</w:t>
            </w:r>
          </w:p>
        </w:tc>
        <w:tc>
          <w:tcPr>
            <w:tcW w:w="226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(0-10)V</w:t>
            </w:r>
          </w:p>
        </w:tc>
        <w:tc>
          <w:tcPr>
            <w:tcW w:w="269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jc w:val="center"/>
        </w:trPr>
        <w:tc>
          <w:tcPr>
            <w:tcW w:w="149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4</w:t>
            </w:r>
          </w:p>
        </w:tc>
        <w:tc>
          <w:tcPr>
            <w:tcW w:w="38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DC Voltmeter</w:t>
            </w:r>
          </w:p>
        </w:tc>
        <w:tc>
          <w:tcPr>
            <w:tcW w:w="226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(0-30)V</w:t>
            </w:r>
          </w:p>
        </w:tc>
        <w:tc>
          <w:tcPr>
            <w:tcW w:w="269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jc w:val="center"/>
        </w:trPr>
        <w:tc>
          <w:tcPr>
            <w:tcW w:w="149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5</w:t>
            </w:r>
          </w:p>
        </w:tc>
        <w:tc>
          <w:tcPr>
            <w:tcW w:w="38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DC Ammeter</w:t>
            </w:r>
          </w:p>
        </w:tc>
        <w:tc>
          <w:tcPr>
            <w:tcW w:w="226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(0-30)mA</w:t>
            </w:r>
          </w:p>
        </w:tc>
        <w:tc>
          <w:tcPr>
            <w:tcW w:w="269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jc w:val="center"/>
        </w:trPr>
        <w:tc>
          <w:tcPr>
            <w:tcW w:w="149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6</w:t>
            </w:r>
          </w:p>
        </w:tc>
        <w:tc>
          <w:tcPr>
            <w:tcW w:w="38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JFET</w:t>
            </w:r>
          </w:p>
        </w:tc>
        <w:tc>
          <w:tcPr>
            <w:tcW w:w="226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BFW11</w:t>
            </w:r>
          </w:p>
        </w:tc>
        <w:tc>
          <w:tcPr>
            <w:tcW w:w="269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jc w:val="center"/>
        </w:trPr>
        <w:tc>
          <w:tcPr>
            <w:tcW w:w="149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7</w:t>
            </w:r>
          </w:p>
        </w:tc>
        <w:tc>
          <w:tcPr>
            <w:tcW w:w="38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Bread board</w:t>
            </w:r>
          </w:p>
        </w:tc>
        <w:tc>
          <w:tcPr>
            <w:tcW w:w="226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w:t>
            </w:r>
          </w:p>
        </w:tc>
        <w:tc>
          <w:tcPr>
            <w:tcW w:w="269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jc w:val="center"/>
        </w:trPr>
        <w:tc>
          <w:tcPr>
            <w:tcW w:w="149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8</w:t>
            </w:r>
          </w:p>
        </w:tc>
        <w:tc>
          <w:tcPr>
            <w:tcW w:w="38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Connecting wires</w:t>
            </w:r>
          </w:p>
        </w:tc>
        <w:tc>
          <w:tcPr>
            <w:tcW w:w="226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w:t>
            </w:r>
          </w:p>
        </w:tc>
        <w:tc>
          <w:tcPr>
            <w:tcW w:w="269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Few</w:t>
            </w:r>
          </w:p>
        </w:tc>
      </w:tr>
    </w:tbl>
    <w:p w:rsidR="007F3153" w:rsidRDefault="007F3153" w:rsidP="007F3153">
      <w:pPr>
        <w:rPr>
          <w:b/>
          <w:szCs w:val="24"/>
          <w:u w:val="single"/>
        </w:rPr>
      </w:pPr>
      <w:r>
        <w:rPr>
          <w:b/>
          <w:szCs w:val="24"/>
          <w:u w:val="single"/>
        </w:rPr>
        <w:t>THEORY:</w:t>
      </w:r>
    </w:p>
    <w:p w:rsidR="007F3153" w:rsidRDefault="007F3153" w:rsidP="007F3153">
      <w:pPr>
        <w:rPr>
          <w:szCs w:val="24"/>
        </w:rPr>
      </w:pPr>
      <w:r>
        <w:rPr>
          <w:noProof/>
          <w:szCs w:val="24"/>
          <w:lang w:val="en-IN" w:eastAsia="en-IN"/>
        </w:rPr>
        <w:drawing>
          <wp:inline distT="0" distB="0" distL="0" distR="0">
            <wp:extent cx="1266825" cy="129540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srcRect/>
                    <a:stretch>
                      <a:fillRect/>
                    </a:stretch>
                  </pic:blipFill>
                  <pic:spPr bwMode="auto">
                    <a:xfrm>
                      <a:off x="0" y="0"/>
                      <a:ext cx="1266825" cy="1295400"/>
                    </a:xfrm>
                    <a:prstGeom prst="rect">
                      <a:avLst/>
                    </a:prstGeom>
                    <a:noFill/>
                    <a:ln w="9525">
                      <a:noFill/>
                      <a:miter lim="800000"/>
                      <a:headEnd/>
                      <a:tailEnd/>
                    </a:ln>
                  </pic:spPr>
                </pic:pic>
              </a:graphicData>
            </a:graphic>
          </wp:inline>
        </w:drawing>
      </w:r>
      <w:r>
        <w:rPr>
          <w:szCs w:val="24"/>
        </w:rPr>
        <w:tab/>
      </w:r>
      <w:r>
        <w:rPr>
          <w:szCs w:val="24"/>
        </w:rPr>
        <w:tab/>
      </w:r>
      <w:r>
        <w:rPr>
          <w:szCs w:val="24"/>
        </w:rPr>
        <w:tab/>
      </w:r>
      <w:r>
        <w:rPr>
          <w:noProof/>
          <w:szCs w:val="24"/>
          <w:lang w:val="en-IN" w:eastAsia="en-IN"/>
        </w:rPr>
        <w:drawing>
          <wp:inline distT="0" distB="0" distL="0" distR="0">
            <wp:extent cx="1009650" cy="838200"/>
            <wp:effectExtent l="19050" t="0" r="0" b="0"/>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srcRect/>
                    <a:stretch>
                      <a:fillRect/>
                    </a:stretch>
                  </pic:blipFill>
                  <pic:spPr bwMode="auto">
                    <a:xfrm>
                      <a:off x="0" y="0"/>
                      <a:ext cx="1009650" cy="838200"/>
                    </a:xfrm>
                    <a:prstGeom prst="rect">
                      <a:avLst/>
                    </a:prstGeom>
                    <a:noFill/>
                    <a:ln w="9525">
                      <a:noFill/>
                      <a:miter lim="800000"/>
                      <a:headEnd/>
                      <a:tailEnd/>
                    </a:ln>
                  </pic:spPr>
                </pic:pic>
              </a:graphicData>
            </a:graphic>
          </wp:inline>
        </w:drawing>
      </w:r>
    </w:p>
    <w:p w:rsidR="007F3153" w:rsidRDefault="007F3153" w:rsidP="007F3153">
      <w:pPr>
        <w:rPr>
          <w:b/>
          <w:szCs w:val="24"/>
        </w:rPr>
      </w:pPr>
      <w:r>
        <w:rPr>
          <w:b/>
          <w:szCs w:val="24"/>
        </w:rPr>
        <w:t xml:space="preserve">       N-channel JFET</w:t>
      </w:r>
      <w:r>
        <w:rPr>
          <w:b/>
          <w:szCs w:val="24"/>
        </w:rPr>
        <w:tab/>
      </w:r>
      <w:r>
        <w:rPr>
          <w:b/>
          <w:szCs w:val="24"/>
        </w:rPr>
        <w:tab/>
      </w:r>
      <w:r>
        <w:rPr>
          <w:b/>
          <w:szCs w:val="24"/>
        </w:rPr>
        <w:tab/>
      </w:r>
      <w:r>
        <w:rPr>
          <w:b/>
          <w:szCs w:val="24"/>
        </w:rPr>
        <w:tab/>
      </w:r>
      <w:r>
        <w:rPr>
          <w:b/>
          <w:szCs w:val="24"/>
        </w:rPr>
        <w:tab/>
        <w:t xml:space="preserve">        Pin Diagram</w:t>
      </w:r>
    </w:p>
    <w:p w:rsidR="007F3153" w:rsidRDefault="007F3153" w:rsidP="007F3153">
      <w:pPr>
        <w:pStyle w:val="NormalWeb"/>
        <w:shd w:val="clear" w:color="auto" w:fill="F8FCFF"/>
        <w:spacing w:line="360" w:lineRule="auto"/>
        <w:ind w:firstLine="720"/>
        <w:jc w:val="both"/>
        <w:rPr>
          <w:szCs w:val="24"/>
        </w:rPr>
      </w:pPr>
      <w:r>
        <w:rPr>
          <w:szCs w:val="24"/>
        </w:rPr>
        <w:t>The JFET is a long channel of semiconductor material, doped to contain abundance of positive charge carriers (</w:t>
      </w:r>
      <w:r>
        <w:rPr>
          <w:i/>
          <w:iCs/>
          <w:szCs w:val="24"/>
        </w:rPr>
        <w:t>p-type</w:t>
      </w:r>
      <w:r>
        <w:rPr>
          <w:szCs w:val="24"/>
        </w:rPr>
        <w:t>), or of negative carriers (</w:t>
      </w:r>
      <w:r>
        <w:rPr>
          <w:i/>
          <w:iCs/>
          <w:szCs w:val="24"/>
        </w:rPr>
        <w:t>n-type</w:t>
      </w:r>
      <w:r>
        <w:rPr>
          <w:szCs w:val="24"/>
        </w:rPr>
        <w:t xml:space="preserve">). Contacts at each end form the source and drain. The gate (control) terminal has doping opposite to that of the channel, which it surrounds, so that there is a P-N junction at the interface. Terminals to connect with the outside are usually made </w:t>
      </w:r>
      <w:proofErr w:type="spellStart"/>
      <w:proofErr w:type="gramStart"/>
      <w:r>
        <w:rPr>
          <w:szCs w:val="24"/>
        </w:rPr>
        <w:t>Ohmic</w:t>
      </w:r>
      <w:proofErr w:type="spellEnd"/>
      <w:r>
        <w:rPr>
          <w:szCs w:val="24"/>
        </w:rPr>
        <w:t xml:space="preserve"> .</w:t>
      </w:r>
      <w:proofErr w:type="gramEnd"/>
    </w:p>
    <w:p w:rsidR="007F3153" w:rsidRDefault="007F3153" w:rsidP="007F3153">
      <w:pPr>
        <w:spacing w:line="360" w:lineRule="auto"/>
        <w:ind w:firstLine="720"/>
        <w:jc w:val="both"/>
        <w:rPr>
          <w:b/>
          <w:szCs w:val="24"/>
        </w:rPr>
      </w:pPr>
      <w:r>
        <w:rPr>
          <w:szCs w:val="24"/>
        </w:rPr>
        <w:t>The flow of electric charge through a JFET is controlled by constricting the current-carrying channel. The current depends also on the electric field between source and drain.</w:t>
      </w:r>
    </w:p>
    <w:p w:rsidR="007F3153" w:rsidRDefault="00CC791C" w:rsidP="007F3153">
      <w:pPr>
        <w:jc w:val="center"/>
        <w:rPr>
          <w:b/>
          <w:szCs w:val="24"/>
          <w:u w:val="single"/>
        </w:rPr>
      </w:pPr>
      <w:r>
        <w:rPr>
          <w:noProof/>
          <w:szCs w:val="24"/>
          <w:lang w:val="en-IN" w:eastAsia="en-IN"/>
        </w:rPr>
        <w:lastRenderedPageBreak/>
        <w:drawing>
          <wp:inline distT="0" distB="0" distL="0" distR="0">
            <wp:extent cx="5286375" cy="2638425"/>
            <wp:effectExtent l="19050" t="0" r="9525" b="0"/>
            <wp:docPr id="67795" name="Picture 67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95"/>
                    <pic:cNvPicPr>
                      <a:picLocks noChangeAspect="1" noChangeArrowheads="1"/>
                    </pic:cNvPicPr>
                  </pic:nvPicPr>
                  <pic:blipFill>
                    <a:blip r:embed="rId36" cstate="print"/>
                    <a:srcRect/>
                    <a:stretch>
                      <a:fillRect/>
                    </a:stretch>
                  </pic:blipFill>
                  <pic:spPr bwMode="auto">
                    <a:xfrm>
                      <a:off x="0" y="0"/>
                      <a:ext cx="5286375" cy="2638425"/>
                    </a:xfrm>
                    <a:prstGeom prst="rect">
                      <a:avLst/>
                    </a:prstGeom>
                    <a:noFill/>
                    <a:ln w="9525">
                      <a:noFill/>
                      <a:miter lim="800000"/>
                      <a:headEnd/>
                      <a:tailEnd/>
                    </a:ln>
                  </pic:spPr>
                </pic:pic>
              </a:graphicData>
            </a:graphic>
          </wp:inline>
        </w:drawing>
      </w:r>
    </w:p>
    <w:p w:rsidR="007F3153" w:rsidRDefault="007F3153" w:rsidP="007F3153">
      <w:pPr>
        <w:jc w:val="center"/>
        <w:rPr>
          <w:b/>
          <w:szCs w:val="24"/>
        </w:rPr>
      </w:pPr>
      <w:r>
        <w:rPr>
          <w:b/>
          <w:szCs w:val="24"/>
        </w:rPr>
        <w:t>Circuit Diagram for JFET</w:t>
      </w:r>
    </w:p>
    <w:p w:rsidR="007F3153" w:rsidRDefault="007F3153" w:rsidP="007F3153">
      <w:pPr>
        <w:rPr>
          <w:b/>
          <w:szCs w:val="24"/>
          <w:u w:val="single"/>
        </w:rPr>
      </w:pPr>
      <w:r>
        <w:rPr>
          <w:b/>
          <w:szCs w:val="24"/>
          <w:u w:val="single"/>
        </w:rPr>
        <w:t>DRAIN CHARACTERICTICS:</w:t>
      </w:r>
    </w:p>
    <w:p w:rsidR="007F3153" w:rsidRDefault="007F3153" w:rsidP="007F3153">
      <w:pPr>
        <w:rPr>
          <w:b/>
          <w:szCs w:val="24"/>
          <w:u w:val="single"/>
        </w:rPr>
      </w:pPr>
      <w:r>
        <w:rPr>
          <w:b/>
          <w:szCs w:val="24"/>
          <w:u w:val="single"/>
        </w:rPr>
        <w:t>PROCEDURE:</w:t>
      </w:r>
    </w:p>
    <w:p w:rsidR="007F3153" w:rsidRDefault="007F3153" w:rsidP="007F3153">
      <w:pPr>
        <w:rPr>
          <w:b/>
          <w:szCs w:val="24"/>
          <w:u w:val="single"/>
        </w:rPr>
      </w:pPr>
      <w:r>
        <w:rPr>
          <w:szCs w:val="24"/>
        </w:rPr>
        <w:t xml:space="preserve">                1. Connections are given as per the circuit diagram.</w:t>
      </w:r>
    </w:p>
    <w:p w:rsidR="007F3153" w:rsidRDefault="007F3153" w:rsidP="007F3153">
      <w:pPr>
        <w:spacing w:line="360" w:lineRule="auto"/>
        <w:ind w:left="1080"/>
        <w:rPr>
          <w:szCs w:val="24"/>
        </w:rPr>
      </w:pPr>
      <w:r>
        <w:rPr>
          <w:szCs w:val="24"/>
        </w:rPr>
        <w:t>2. The supply is switched ON.</w:t>
      </w:r>
    </w:p>
    <w:p w:rsidR="007F3153" w:rsidRDefault="007F3153" w:rsidP="007F3153">
      <w:pPr>
        <w:spacing w:line="360" w:lineRule="auto"/>
        <w:ind w:left="1080"/>
        <w:rPr>
          <w:szCs w:val="24"/>
        </w:rPr>
      </w:pPr>
      <w:r>
        <w:rPr>
          <w:szCs w:val="24"/>
        </w:rPr>
        <w:t>3. The gate-source voltage V</w:t>
      </w:r>
      <w:r>
        <w:rPr>
          <w:szCs w:val="24"/>
          <w:vertAlign w:val="subscript"/>
        </w:rPr>
        <w:t xml:space="preserve">GS </w:t>
      </w:r>
      <w:r>
        <w:rPr>
          <w:szCs w:val="24"/>
        </w:rPr>
        <w:t>is kept constant.</w:t>
      </w:r>
    </w:p>
    <w:p w:rsidR="007F3153" w:rsidRDefault="007F3153" w:rsidP="007F3153">
      <w:pPr>
        <w:spacing w:line="360" w:lineRule="auto"/>
        <w:ind w:left="1080"/>
        <w:rPr>
          <w:szCs w:val="24"/>
        </w:rPr>
      </w:pPr>
      <w:r>
        <w:rPr>
          <w:szCs w:val="24"/>
        </w:rPr>
        <w:t>4. By varying the drain-source voltage V</w:t>
      </w:r>
      <w:r>
        <w:rPr>
          <w:szCs w:val="24"/>
          <w:vertAlign w:val="subscript"/>
        </w:rPr>
        <w:t xml:space="preserve">DS, </w:t>
      </w:r>
      <w:r>
        <w:rPr>
          <w:szCs w:val="24"/>
        </w:rPr>
        <w:t>the various drain current I</w:t>
      </w:r>
      <w:r>
        <w:rPr>
          <w:szCs w:val="24"/>
          <w:vertAlign w:val="subscript"/>
        </w:rPr>
        <w:t xml:space="preserve">D </w:t>
      </w:r>
      <w:r>
        <w:rPr>
          <w:szCs w:val="24"/>
        </w:rPr>
        <w:t>is noted.</w:t>
      </w:r>
    </w:p>
    <w:p w:rsidR="007F3153" w:rsidRDefault="007F3153" w:rsidP="007F3153">
      <w:pPr>
        <w:spacing w:line="360" w:lineRule="auto"/>
        <w:ind w:left="1080"/>
        <w:rPr>
          <w:szCs w:val="24"/>
        </w:rPr>
      </w:pPr>
      <w:r>
        <w:rPr>
          <w:szCs w:val="24"/>
        </w:rPr>
        <w:t>5. The same procedure is repeated for various gate-source voltages (V</w:t>
      </w:r>
      <w:r>
        <w:rPr>
          <w:szCs w:val="24"/>
          <w:vertAlign w:val="subscript"/>
        </w:rPr>
        <w:t>GS</w:t>
      </w:r>
      <w:r>
        <w:rPr>
          <w:szCs w:val="24"/>
        </w:rPr>
        <w:t xml:space="preserve">) </w:t>
      </w:r>
    </w:p>
    <w:p w:rsidR="007F3153" w:rsidRDefault="007F3153" w:rsidP="007F3153">
      <w:pPr>
        <w:spacing w:line="360" w:lineRule="auto"/>
        <w:ind w:left="1080"/>
        <w:jc w:val="center"/>
        <w:rPr>
          <w:szCs w:val="24"/>
        </w:rPr>
      </w:pPr>
      <w:r>
        <w:rPr>
          <w:noProof/>
          <w:szCs w:val="24"/>
          <w:lang w:val="en-IN" w:eastAsia="en-IN"/>
        </w:rPr>
        <w:drawing>
          <wp:inline distT="0" distB="0" distL="0" distR="0">
            <wp:extent cx="4086225" cy="239077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srcRect/>
                    <a:stretch>
                      <a:fillRect/>
                    </a:stretch>
                  </pic:blipFill>
                  <pic:spPr bwMode="auto">
                    <a:xfrm>
                      <a:off x="0" y="0"/>
                      <a:ext cx="4086225" cy="2390775"/>
                    </a:xfrm>
                    <a:prstGeom prst="rect">
                      <a:avLst/>
                    </a:prstGeom>
                    <a:noFill/>
                    <a:ln w="9525">
                      <a:noFill/>
                      <a:miter lim="800000"/>
                      <a:headEnd/>
                      <a:tailEnd/>
                    </a:ln>
                  </pic:spPr>
                </pic:pic>
              </a:graphicData>
            </a:graphic>
          </wp:inline>
        </w:drawing>
      </w:r>
    </w:p>
    <w:p w:rsidR="007F3153" w:rsidRDefault="007F3153" w:rsidP="007F3153">
      <w:pPr>
        <w:jc w:val="center"/>
        <w:rPr>
          <w:szCs w:val="24"/>
        </w:rPr>
      </w:pPr>
    </w:p>
    <w:p w:rsidR="007F3153" w:rsidRDefault="007F3153" w:rsidP="007F3153">
      <w:pPr>
        <w:spacing w:line="360" w:lineRule="auto"/>
        <w:ind w:firstLine="720"/>
        <w:jc w:val="both"/>
        <w:rPr>
          <w:color w:val="000000"/>
          <w:szCs w:val="24"/>
        </w:rPr>
      </w:pPr>
      <w:r>
        <w:rPr>
          <w:color w:val="000000"/>
          <w:szCs w:val="24"/>
        </w:rPr>
        <w:t xml:space="preserve">In the </w:t>
      </w:r>
      <w:proofErr w:type="spellStart"/>
      <w:r>
        <w:rPr>
          <w:color w:val="000000"/>
          <w:szCs w:val="24"/>
        </w:rPr>
        <w:t>Ohmic</w:t>
      </w:r>
      <w:proofErr w:type="spellEnd"/>
      <w:r>
        <w:rPr>
          <w:color w:val="000000"/>
          <w:szCs w:val="24"/>
        </w:rPr>
        <w:t xml:space="preserve"> region, the drain-source voltage is small and the channel behaves like a fairly ordinary conductor. In this region the current varies roughly in proportion to the drain-source voltage as if the JFET obeys </w:t>
      </w:r>
      <w:hyperlink r:id="rId38" w:history="1">
        <w:r>
          <w:rPr>
            <w:rStyle w:val="Hyperlink"/>
            <w:i/>
            <w:color w:val="auto"/>
            <w:szCs w:val="24"/>
            <w:u w:val="none"/>
          </w:rPr>
          <w:t>Ohm's law</w:t>
        </w:r>
      </w:hyperlink>
      <w:r>
        <w:rPr>
          <w:color w:val="000000"/>
          <w:szCs w:val="24"/>
        </w:rPr>
        <w:t xml:space="preserve">. However, as we increase the drain-source voltage and move into the region with a light background we increase the drain-channel voltage </w:t>
      </w:r>
      <w:r>
        <w:rPr>
          <w:color w:val="000000"/>
          <w:szCs w:val="24"/>
        </w:rPr>
        <w:lastRenderedPageBreak/>
        <w:t xml:space="preserve">so much that we start to ‘squeeze down’ the channel. </w:t>
      </w:r>
    </w:p>
    <w:p w:rsidR="007F3153" w:rsidRDefault="007F3153" w:rsidP="007F3153">
      <w:pPr>
        <w:pStyle w:val="ListParagraph"/>
        <w:ind w:left="0"/>
        <w:rPr>
          <w:rFonts w:ascii="Times New Roman" w:hAnsi="Times New Roman"/>
          <w:b/>
          <w:sz w:val="24"/>
          <w:szCs w:val="24"/>
          <w:u w:val="single"/>
        </w:rPr>
      </w:pPr>
      <w:r>
        <w:rPr>
          <w:rFonts w:ascii="Times New Roman" w:hAnsi="Times New Roman"/>
          <w:b/>
          <w:sz w:val="24"/>
          <w:szCs w:val="24"/>
          <w:u w:val="single"/>
        </w:rPr>
        <w:t>TABLE FOR DRAIN CHARACTERISTICS: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803"/>
        <w:gridCol w:w="1319"/>
        <w:gridCol w:w="803"/>
        <w:gridCol w:w="1319"/>
      </w:tblGrid>
      <w:tr w:rsidR="007F3153" w:rsidTr="007F3153">
        <w:trPr>
          <w:trHeight w:val="287"/>
          <w:jc w:val="center"/>
        </w:trPr>
        <w:tc>
          <w:tcPr>
            <w:tcW w:w="763" w:type="dxa"/>
            <w:vMerge w:val="restart"/>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proofErr w:type="spellStart"/>
            <w:r>
              <w:rPr>
                <w:b/>
                <w:szCs w:val="24"/>
              </w:rPr>
              <w:t>S.No</w:t>
            </w:r>
            <w:proofErr w:type="spellEnd"/>
          </w:p>
        </w:tc>
        <w:tc>
          <w:tcPr>
            <w:tcW w:w="2122" w:type="dxa"/>
            <w:gridSpan w:val="2"/>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V</w:t>
            </w:r>
            <w:r>
              <w:rPr>
                <w:b/>
                <w:szCs w:val="24"/>
                <w:vertAlign w:val="subscript"/>
              </w:rPr>
              <w:t xml:space="preserve">GS </w:t>
            </w:r>
            <w:r>
              <w:rPr>
                <w:b/>
                <w:szCs w:val="24"/>
              </w:rPr>
              <w:t>= 0.5V</w:t>
            </w:r>
          </w:p>
        </w:tc>
        <w:tc>
          <w:tcPr>
            <w:tcW w:w="2122" w:type="dxa"/>
            <w:gridSpan w:val="2"/>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V</w:t>
            </w:r>
            <w:r>
              <w:rPr>
                <w:b/>
                <w:szCs w:val="24"/>
                <w:vertAlign w:val="subscript"/>
              </w:rPr>
              <w:t xml:space="preserve">GS </w:t>
            </w:r>
            <w:r>
              <w:rPr>
                <w:b/>
                <w:szCs w:val="24"/>
              </w:rPr>
              <w:t>= 1V</w:t>
            </w:r>
          </w:p>
        </w:tc>
      </w:tr>
      <w:tr w:rsidR="007F3153" w:rsidTr="007F3153">
        <w:trPr>
          <w:trHeight w:val="359"/>
          <w:jc w:val="center"/>
        </w:trPr>
        <w:tc>
          <w:tcPr>
            <w:tcW w:w="763" w:type="dxa"/>
            <w:vMerge/>
            <w:tcBorders>
              <w:top w:val="single" w:sz="4" w:space="0" w:color="auto"/>
              <w:left w:val="single" w:sz="4" w:space="0" w:color="auto"/>
              <w:bottom w:val="single" w:sz="4" w:space="0" w:color="auto"/>
              <w:right w:val="single" w:sz="4" w:space="0" w:color="auto"/>
            </w:tcBorders>
            <w:vAlign w:val="center"/>
            <w:hideMark/>
          </w:tcPr>
          <w:p w:rsidR="007F3153" w:rsidRDefault="007F3153">
            <w:pPr>
              <w:widowControl/>
              <w:rPr>
                <w:b/>
                <w:szCs w:val="24"/>
              </w:rPr>
            </w:pPr>
          </w:p>
        </w:tc>
        <w:tc>
          <w:tcPr>
            <w:tcW w:w="80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I</w:t>
            </w:r>
            <w:r>
              <w:rPr>
                <w:b/>
                <w:szCs w:val="24"/>
                <w:vertAlign w:val="subscript"/>
              </w:rPr>
              <w:t>D</w:t>
            </w:r>
            <w:r>
              <w:rPr>
                <w:b/>
                <w:szCs w:val="24"/>
              </w:rPr>
              <w:t xml:space="preserve"> (mA)</w:t>
            </w:r>
          </w:p>
        </w:tc>
        <w:tc>
          <w:tcPr>
            <w:tcW w:w="131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V</w:t>
            </w:r>
            <w:r>
              <w:rPr>
                <w:b/>
                <w:szCs w:val="24"/>
                <w:vertAlign w:val="subscript"/>
              </w:rPr>
              <w:t>DS</w:t>
            </w:r>
            <w:r>
              <w:rPr>
                <w:b/>
                <w:szCs w:val="24"/>
              </w:rPr>
              <w:t>(volts)</w:t>
            </w:r>
          </w:p>
        </w:tc>
        <w:tc>
          <w:tcPr>
            <w:tcW w:w="80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I</w:t>
            </w:r>
            <w:r>
              <w:rPr>
                <w:b/>
                <w:szCs w:val="24"/>
                <w:vertAlign w:val="subscript"/>
              </w:rPr>
              <w:t>D</w:t>
            </w:r>
            <w:r>
              <w:rPr>
                <w:b/>
                <w:szCs w:val="24"/>
              </w:rPr>
              <w:t xml:space="preserve"> (mA)</w:t>
            </w:r>
          </w:p>
        </w:tc>
        <w:tc>
          <w:tcPr>
            <w:tcW w:w="131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V</w:t>
            </w:r>
            <w:r>
              <w:rPr>
                <w:b/>
                <w:szCs w:val="24"/>
                <w:vertAlign w:val="subscript"/>
              </w:rPr>
              <w:t>DS</w:t>
            </w:r>
            <w:r>
              <w:rPr>
                <w:b/>
                <w:szCs w:val="24"/>
              </w:rPr>
              <w:t>(volts)</w:t>
            </w:r>
          </w:p>
        </w:tc>
      </w:tr>
      <w:tr w:rsidR="007F3153" w:rsidTr="007F3153">
        <w:trPr>
          <w:trHeight w:val="412"/>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1</w:t>
            </w:r>
          </w:p>
        </w:tc>
        <w:tc>
          <w:tcPr>
            <w:tcW w:w="8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319"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8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319"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412"/>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2</w:t>
            </w:r>
          </w:p>
        </w:tc>
        <w:tc>
          <w:tcPr>
            <w:tcW w:w="8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319"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8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319"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412"/>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3</w:t>
            </w:r>
          </w:p>
        </w:tc>
        <w:tc>
          <w:tcPr>
            <w:tcW w:w="8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319"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8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319"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412"/>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4</w:t>
            </w:r>
          </w:p>
        </w:tc>
        <w:tc>
          <w:tcPr>
            <w:tcW w:w="8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319"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8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319"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432"/>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5</w:t>
            </w:r>
          </w:p>
        </w:tc>
        <w:tc>
          <w:tcPr>
            <w:tcW w:w="8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319" w:type="dxa"/>
            <w:tcBorders>
              <w:top w:val="single" w:sz="4" w:space="0" w:color="auto"/>
              <w:left w:val="single" w:sz="4" w:space="0" w:color="auto"/>
              <w:bottom w:val="single" w:sz="4" w:space="0" w:color="auto"/>
              <w:right w:val="single" w:sz="4" w:space="0" w:color="auto"/>
            </w:tcBorders>
            <w:vAlign w:val="center"/>
          </w:tcPr>
          <w:p w:rsidR="007F3153" w:rsidRDefault="007F3153" w:rsidP="007B545D">
            <w:pPr>
              <w:rPr>
                <w:szCs w:val="24"/>
              </w:rPr>
            </w:pPr>
          </w:p>
        </w:tc>
        <w:tc>
          <w:tcPr>
            <w:tcW w:w="8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319"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CB5E0F" w:rsidTr="00FA4EAC">
        <w:trPr>
          <w:trHeight w:val="432"/>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CB5E0F" w:rsidRDefault="00CB5E0F">
            <w:pPr>
              <w:jc w:val="center"/>
              <w:rPr>
                <w:b/>
                <w:szCs w:val="24"/>
              </w:rPr>
            </w:pPr>
            <w:r>
              <w:rPr>
                <w:b/>
                <w:szCs w:val="24"/>
              </w:rPr>
              <w:t>6</w:t>
            </w:r>
          </w:p>
        </w:tc>
        <w:tc>
          <w:tcPr>
            <w:tcW w:w="803" w:type="dxa"/>
            <w:tcBorders>
              <w:top w:val="single" w:sz="4" w:space="0" w:color="auto"/>
              <w:left w:val="single" w:sz="4" w:space="0" w:color="auto"/>
              <w:bottom w:val="single" w:sz="4" w:space="0" w:color="auto"/>
              <w:right w:val="single" w:sz="4" w:space="0" w:color="auto"/>
            </w:tcBorders>
            <w:vAlign w:val="center"/>
          </w:tcPr>
          <w:p w:rsidR="00CB5E0F" w:rsidRDefault="00CB5E0F">
            <w:pPr>
              <w:jc w:val="center"/>
              <w:rPr>
                <w:szCs w:val="24"/>
              </w:rPr>
            </w:pPr>
          </w:p>
        </w:tc>
        <w:tc>
          <w:tcPr>
            <w:tcW w:w="1319" w:type="dxa"/>
            <w:tcBorders>
              <w:top w:val="single" w:sz="4" w:space="0" w:color="auto"/>
              <w:left w:val="single" w:sz="4" w:space="0" w:color="auto"/>
              <w:bottom w:val="single" w:sz="4" w:space="0" w:color="auto"/>
              <w:right w:val="single" w:sz="4" w:space="0" w:color="auto"/>
            </w:tcBorders>
            <w:vAlign w:val="center"/>
          </w:tcPr>
          <w:p w:rsidR="00CB5E0F" w:rsidRDefault="00CB5E0F">
            <w:pPr>
              <w:jc w:val="center"/>
              <w:rPr>
                <w:szCs w:val="24"/>
              </w:rPr>
            </w:pPr>
          </w:p>
        </w:tc>
        <w:tc>
          <w:tcPr>
            <w:tcW w:w="803" w:type="dxa"/>
            <w:tcBorders>
              <w:top w:val="single" w:sz="4" w:space="0" w:color="auto"/>
              <w:left w:val="single" w:sz="4" w:space="0" w:color="auto"/>
              <w:bottom w:val="single" w:sz="4" w:space="0" w:color="auto"/>
              <w:right w:val="single" w:sz="4" w:space="0" w:color="auto"/>
            </w:tcBorders>
          </w:tcPr>
          <w:p w:rsidR="00CB5E0F" w:rsidRDefault="00CB5E0F"/>
        </w:tc>
        <w:tc>
          <w:tcPr>
            <w:tcW w:w="1319" w:type="dxa"/>
            <w:tcBorders>
              <w:top w:val="single" w:sz="4" w:space="0" w:color="auto"/>
              <w:left w:val="single" w:sz="4" w:space="0" w:color="auto"/>
              <w:bottom w:val="single" w:sz="4" w:space="0" w:color="auto"/>
              <w:right w:val="single" w:sz="4" w:space="0" w:color="auto"/>
            </w:tcBorders>
            <w:vAlign w:val="center"/>
          </w:tcPr>
          <w:p w:rsidR="00CB5E0F" w:rsidRDefault="00CB5E0F">
            <w:pPr>
              <w:jc w:val="center"/>
              <w:rPr>
                <w:szCs w:val="24"/>
              </w:rPr>
            </w:pPr>
          </w:p>
        </w:tc>
      </w:tr>
      <w:tr w:rsidR="00CB5E0F" w:rsidTr="00FA4EAC">
        <w:trPr>
          <w:trHeight w:val="432"/>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CB5E0F" w:rsidRDefault="00CB5E0F">
            <w:pPr>
              <w:jc w:val="center"/>
              <w:rPr>
                <w:b/>
                <w:szCs w:val="24"/>
              </w:rPr>
            </w:pPr>
            <w:r>
              <w:rPr>
                <w:b/>
                <w:szCs w:val="24"/>
              </w:rPr>
              <w:t>7</w:t>
            </w:r>
          </w:p>
        </w:tc>
        <w:tc>
          <w:tcPr>
            <w:tcW w:w="803" w:type="dxa"/>
            <w:tcBorders>
              <w:top w:val="single" w:sz="4" w:space="0" w:color="auto"/>
              <w:left w:val="single" w:sz="4" w:space="0" w:color="auto"/>
              <w:bottom w:val="single" w:sz="4" w:space="0" w:color="auto"/>
              <w:right w:val="single" w:sz="4" w:space="0" w:color="auto"/>
            </w:tcBorders>
            <w:vAlign w:val="center"/>
          </w:tcPr>
          <w:p w:rsidR="00CB5E0F" w:rsidRDefault="00CB5E0F">
            <w:pPr>
              <w:jc w:val="center"/>
              <w:rPr>
                <w:szCs w:val="24"/>
              </w:rPr>
            </w:pPr>
          </w:p>
        </w:tc>
        <w:tc>
          <w:tcPr>
            <w:tcW w:w="1319" w:type="dxa"/>
            <w:tcBorders>
              <w:top w:val="single" w:sz="4" w:space="0" w:color="auto"/>
              <w:left w:val="single" w:sz="4" w:space="0" w:color="auto"/>
              <w:bottom w:val="single" w:sz="4" w:space="0" w:color="auto"/>
              <w:right w:val="single" w:sz="4" w:space="0" w:color="auto"/>
            </w:tcBorders>
            <w:vAlign w:val="center"/>
          </w:tcPr>
          <w:p w:rsidR="00CB5E0F" w:rsidRDefault="00CB5E0F">
            <w:pPr>
              <w:jc w:val="center"/>
              <w:rPr>
                <w:szCs w:val="24"/>
              </w:rPr>
            </w:pPr>
          </w:p>
        </w:tc>
        <w:tc>
          <w:tcPr>
            <w:tcW w:w="803" w:type="dxa"/>
            <w:tcBorders>
              <w:top w:val="single" w:sz="4" w:space="0" w:color="auto"/>
              <w:left w:val="single" w:sz="4" w:space="0" w:color="auto"/>
              <w:bottom w:val="single" w:sz="4" w:space="0" w:color="auto"/>
              <w:right w:val="single" w:sz="4" w:space="0" w:color="auto"/>
            </w:tcBorders>
          </w:tcPr>
          <w:p w:rsidR="00CB5E0F" w:rsidRDefault="00CB5E0F"/>
        </w:tc>
        <w:tc>
          <w:tcPr>
            <w:tcW w:w="1319" w:type="dxa"/>
            <w:tcBorders>
              <w:top w:val="single" w:sz="4" w:space="0" w:color="auto"/>
              <w:left w:val="single" w:sz="4" w:space="0" w:color="auto"/>
              <w:bottom w:val="single" w:sz="4" w:space="0" w:color="auto"/>
              <w:right w:val="single" w:sz="4" w:space="0" w:color="auto"/>
            </w:tcBorders>
            <w:vAlign w:val="center"/>
          </w:tcPr>
          <w:p w:rsidR="00CB5E0F" w:rsidRDefault="00CB5E0F">
            <w:pPr>
              <w:jc w:val="center"/>
              <w:rPr>
                <w:szCs w:val="24"/>
              </w:rPr>
            </w:pPr>
          </w:p>
        </w:tc>
      </w:tr>
      <w:tr w:rsidR="00CB5E0F" w:rsidTr="00FA4EAC">
        <w:trPr>
          <w:trHeight w:val="432"/>
          <w:jc w:val="center"/>
        </w:trPr>
        <w:tc>
          <w:tcPr>
            <w:tcW w:w="763" w:type="dxa"/>
            <w:tcBorders>
              <w:top w:val="single" w:sz="4" w:space="0" w:color="auto"/>
              <w:left w:val="single" w:sz="4" w:space="0" w:color="auto"/>
              <w:bottom w:val="single" w:sz="4" w:space="0" w:color="auto"/>
              <w:right w:val="single" w:sz="4" w:space="0" w:color="auto"/>
            </w:tcBorders>
            <w:vAlign w:val="center"/>
          </w:tcPr>
          <w:p w:rsidR="00CB5E0F" w:rsidRDefault="00CB5E0F">
            <w:pPr>
              <w:jc w:val="center"/>
              <w:rPr>
                <w:b/>
                <w:szCs w:val="24"/>
              </w:rPr>
            </w:pPr>
            <w:r>
              <w:rPr>
                <w:b/>
                <w:szCs w:val="24"/>
              </w:rPr>
              <w:t>8</w:t>
            </w:r>
          </w:p>
        </w:tc>
        <w:tc>
          <w:tcPr>
            <w:tcW w:w="803" w:type="dxa"/>
            <w:tcBorders>
              <w:top w:val="single" w:sz="4" w:space="0" w:color="auto"/>
              <w:left w:val="single" w:sz="4" w:space="0" w:color="auto"/>
              <w:bottom w:val="single" w:sz="4" w:space="0" w:color="auto"/>
              <w:right w:val="single" w:sz="4" w:space="0" w:color="auto"/>
            </w:tcBorders>
            <w:vAlign w:val="center"/>
          </w:tcPr>
          <w:p w:rsidR="00CB5E0F" w:rsidRDefault="00CB5E0F">
            <w:pPr>
              <w:jc w:val="center"/>
              <w:rPr>
                <w:szCs w:val="24"/>
              </w:rPr>
            </w:pPr>
          </w:p>
        </w:tc>
        <w:tc>
          <w:tcPr>
            <w:tcW w:w="1319" w:type="dxa"/>
            <w:tcBorders>
              <w:top w:val="single" w:sz="4" w:space="0" w:color="auto"/>
              <w:left w:val="single" w:sz="4" w:space="0" w:color="auto"/>
              <w:bottom w:val="single" w:sz="4" w:space="0" w:color="auto"/>
              <w:right w:val="single" w:sz="4" w:space="0" w:color="auto"/>
            </w:tcBorders>
            <w:vAlign w:val="center"/>
          </w:tcPr>
          <w:p w:rsidR="00CB5E0F" w:rsidRDefault="00CB5E0F">
            <w:pPr>
              <w:jc w:val="center"/>
              <w:rPr>
                <w:szCs w:val="24"/>
              </w:rPr>
            </w:pPr>
          </w:p>
        </w:tc>
        <w:tc>
          <w:tcPr>
            <w:tcW w:w="803" w:type="dxa"/>
            <w:tcBorders>
              <w:top w:val="single" w:sz="4" w:space="0" w:color="auto"/>
              <w:left w:val="single" w:sz="4" w:space="0" w:color="auto"/>
              <w:bottom w:val="single" w:sz="4" w:space="0" w:color="auto"/>
              <w:right w:val="single" w:sz="4" w:space="0" w:color="auto"/>
            </w:tcBorders>
          </w:tcPr>
          <w:p w:rsidR="00CB5E0F" w:rsidRDefault="00CB5E0F"/>
        </w:tc>
        <w:tc>
          <w:tcPr>
            <w:tcW w:w="1319" w:type="dxa"/>
            <w:tcBorders>
              <w:top w:val="single" w:sz="4" w:space="0" w:color="auto"/>
              <w:left w:val="single" w:sz="4" w:space="0" w:color="auto"/>
              <w:bottom w:val="single" w:sz="4" w:space="0" w:color="auto"/>
              <w:right w:val="single" w:sz="4" w:space="0" w:color="auto"/>
            </w:tcBorders>
            <w:vAlign w:val="center"/>
          </w:tcPr>
          <w:p w:rsidR="00CB5E0F" w:rsidRDefault="00CB5E0F">
            <w:pPr>
              <w:jc w:val="center"/>
              <w:rPr>
                <w:szCs w:val="24"/>
              </w:rPr>
            </w:pPr>
          </w:p>
        </w:tc>
      </w:tr>
      <w:tr w:rsidR="00CB5E0F" w:rsidTr="00FA4EAC">
        <w:trPr>
          <w:trHeight w:val="432"/>
          <w:jc w:val="center"/>
        </w:trPr>
        <w:tc>
          <w:tcPr>
            <w:tcW w:w="763" w:type="dxa"/>
            <w:tcBorders>
              <w:top w:val="single" w:sz="4" w:space="0" w:color="auto"/>
              <w:left w:val="single" w:sz="4" w:space="0" w:color="auto"/>
              <w:bottom w:val="single" w:sz="4" w:space="0" w:color="auto"/>
              <w:right w:val="single" w:sz="4" w:space="0" w:color="auto"/>
            </w:tcBorders>
            <w:vAlign w:val="center"/>
          </w:tcPr>
          <w:p w:rsidR="00CB5E0F" w:rsidRDefault="00CB5E0F">
            <w:pPr>
              <w:jc w:val="center"/>
              <w:rPr>
                <w:b/>
                <w:szCs w:val="24"/>
              </w:rPr>
            </w:pPr>
            <w:r>
              <w:rPr>
                <w:b/>
                <w:szCs w:val="24"/>
              </w:rPr>
              <w:t>9</w:t>
            </w:r>
          </w:p>
        </w:tc>
        <w:tc>
          <w:tcPr>
            <w:tcW w:w="803" w:type="dxa"/>
            <w:tcBorders>
              <w:top w:val="single" w:sz="4" w:space="0" w:color="auto"/>
              <w:left w:val="single" w:sz="4" w:space="0" w:color="auto"/>
              <w:bottom w:val="single" w:sz="4" w:space="0" w:color="auto"/>
              <w:right w:val="single" w:sz="4" w:space="0" w:color="auto"/>
            </w:tcBorders>
            <w:vAlign w:val="center"/>
          </w:tcPr>
          <w:p w:rsidR="00CB5E0F" w:rsidRDefault="00CB5E0F">
            <w:pPr>
              <w:jc w:val="center"/>
              <w:rPr>
                <w:szCs w:val="24"/>
              </w:rPr>
            </w:pPr>
          </w:p>
        </w:tc>
        <w:tc>
          <w:tcPr>
            <w:tcW w:w="1319" w:type="dxa"/>
            <w:tcBorders>
              <w:top w:val="single" w:sz="4" w:space="0" w:color="auto"/>
              <w:left w:val="single" w:sz="4" w:space="0" w:color="auto"/>
              <w:bottom w:val="single" w:sz="4" w:space="0" w:color="auto"/>
              <w:right w:val="single" w:sz="4" w:space="0" w:color="auto"/>
            </w:tcBorders>
            <w:vAlign w:val="center"/>
          </w:tcPr>
          <w:p w:rsidR="00CB5E0F" w:rsidRDefault="00CB5E0F">
            <w:pPr>
              <w:jc w:val="center"/>
              <w:rPr>
                <w:szCs w:val="24"/>
              </w:rPr>
            </w:pPr>
          </w:p>
        </w:tc>
        <w:tc>
          <w:tcPr>
            <w:tcW w:w="803" w:type="dxa"/>
            <w:tcBorders>
              <w:top w:val="single" w:sz="4" w:space="0" w:color="auto"/>
              <w:left w:val="single" w:sz="4" w:space="0" w:color="auto"/>
              <w:bottom w:val="single" w:sz="4" w:space="0" w:color="auto"/>
              <w:right w:val="single" w:sz="4" w:space="0" w:color="auto"/>
            </w:tcBorders>
          </w:tcPr>
          <w:p w:rsidR="00CB5E0F" w:rsidRDefault="00CB5E0F"/>
        </w:tc>
        <w:tc>
          <w:tcPr>
            <w:tcW w:w="1319" w:type="dxa"/>
            <w:tcBorders>
              <w:top w:val="single" w:sz="4" w:space="0" w:color="auto"/>
              <w:left w:val="single" w:sz="4" w:space="0" w:color="auto"/>
              <w:bottom w:val="single" w:sz="4" w:space="0" w:color="auto"/>
              <w:right w:val="single" w:sz="4" w:space="0" w:color="auto"/>
            </w:tcBorders>
            <w:vAlign w:val="center"/>
          </w:tcPr>
          <w:p w:rsidR="00CB5E0F" w:rsidRDefault="00CB5E0F" w:rsidP="007B545D">
            <w:pPr>
              <w:rPr>
                <w:szCs w:val="24"/>
              </w:rPr>
            </w:pPr>
          </w:p>
        </w:tc>
      </w:tr>
      <w:tr w:rsidR="00CB5E0F" w:rsidTr="00FA4EAC">
        <w:trPr>
          <w:trHeight w:val="432"/>
          <w:jc w:val="center"/>
        </w:trPr>
        <w:tc>
          <w:tcPr>
            <w:tcW w:w="763" w:type="dxa"/>
            <w:tcBorders>
              <w:top w:val="single" w:sz="4" w:space="0" w:color="auto"/>
              <w:left w:val="single" w:sz="4" w:space="0" w:color="auto"/>
              <w:bottom w:val="single" w:sz="4" w:space="0" w:color="auto"/>
              <w:right w:val="single" w:sz="4" w:space="0" w:color="auto"/>
            </w:tcBorders>
            <w:vAlign w:val="center"/>
          </w:tcPr>
          <w:p w:rsidR="00CB5E0F" w:rsidRDefault="00CB5E0F">
            <w:pPr>
              <w:jc w:val="center"/>
              <w:rPr>
                <w:b/>
                <w:szCs w:val="24"/>
              </w:rPr>
            </w:pPr>
            <w:r>
              <w:rPr>
                <w:b/>
                <w:szCs w:val="24"/>
              </w:rPr>
              <w:t>10</w:t>
            </w:r>
          </w:p>
        </w:tc>
        <w:tc>
          <w:tcPr>
            <w:tcW w:w="803" w:type="dxa"/>
            <w:tcBorders>
              <w:top w:val="single" w:sz="4" w:space="0" w:color="auto"/>
              <w:left w:val="single" w:sz="4" w:space="0" w:color="auto"/>
              <w:bottom w:val="single" w:sz="4" w:space="0" w:color="auto"/>
              <w:right w:val="single" w:sz="4" w:space="0" w:color="auto"/>
            </w:tcBorders>
            <w:vAlign w:val="center"/>
          </w:tcPr>
          <w:p w:rsidR="00CB5E0F" w:rsidRDefault="00CB5E0F">
            <w:pPr>
              <w:jc w:val="center"/>
              <w:rPr>
                <w:szCs w:val="24"/>
              </w:rPr>
            </w:pPr>
          </w:p>
        </w:tc>
        <w:tc>
          <w:tcPr>
            <w:tcW w:w="1319" w:type="dxa"/>
            <w:tcBorders>
              <w:top w:val="single" w:sz="4" w:space="0" w:color="auto"/>
              <w:left w:val="single" w:sz="4" w:space="0" w:color="auto"/>
              <w:bottom w:val="single" w:sz="4" w:space="0" w:color="auto"/>
              <w:right w:val="single" w:sz="4" w:space="0" w:color="auto"/>
            </w:tcBorders>
            <w:vAlign w:val="center"/>
          </w:tcPr>
          <w:p w:rsidR="00CB5E0F" w:rsidRDefault="00CB5E0F">
            <w:pPr>
              <w:jc w:val="center"/>
              <w:rPr>
                <w:szCs w:val="24"/>
              </w:rPr>
            </w:pPr>
          </w:p>
        </w:tc>
        <w:tc>
          <w:tcPr>
            <w:tcW w:w="803" w:type="dxa"/>
            <w:tcBorders>
              <w:top w:val="single" w:sz="4" w:space="0" w:color="auto"/>
              <w:left w:val="single" w:sz="4" w:space="0" w:color="auto"/>
              <w:bottom w:val="single" w:sz="4" w:space="0" w:color="auto"/>
              <w:right w:val="single" w:sz="4" w:space="0" w:color="auto"/>
            </w:tcBorders>
          </w:tcPr>
          <w:p w:rsidR="00CB5E0F" w:rsidRDefault="00CB5E0F"/>
        </w:tc>
        <w:tc>
          <w:tcPr>
            <w:tcW w:w="1319" w:type="dxa"/>
            <w:tcBorders>
              <w:top w:val="single" w:sz="4" w:space="0" w:color="auto"/>
              <w:left w:val="single" w:sz="4" w:space="0" w:color="auto"/>
              <w:bottom w:val="single" w:sz="4" w:space="0" w:color="auto"/>
              <w:right w:val="single" w:sz="4" w:space="0" w:color="auto"/>
            </w:tcBorders>
            <w:vAlign w:val="center"/>
          </w:tcPr>
          <w:p w:rsidR="00CB5E0F" w:rsidRDefault="00CB5E0F">
            <w:pPr>
              <w:jc w:val="center"/>
              <w:rPr>
                <w:szCs w:val="24"/>
              </w:rPr>
            </w:pPr>
          </w:p>
        </w:tc>
      </w:tr>
    </w:tbl>
    <w:p w:rsidR="00CB5E0F" w:rsidRDefault="00CB5E0F" w:rsidP="007F3153">
      <w:pPr>
        <w:jc w:val="both"/>
        <w:rPr>
          <w:b/>
          <w:szCs w:val="24"/>
          <w:u w:val="single"/>
        </w:rPr>
      </w:pPr>
    </w:p>
    <w:p w:rsidR="00CB5E0F" w:rsidRDefault="00CB5E0F" w:rsidP="007F3153">
      <w:pPr>
        <w:jc w:val="both"/>
        <w:rPr>
          <w:b/>
          <w:szCs w:val="24"/>
          <w:u w:val="single"/>
        </w:rPr>
      </w:pPr>
    </w:p>
    <w:p w:rsidR="00CB5E0F" w:rsidRDefault="00CB5E0F" w:rsidP="007F3153">
      <w:pPr>
        <w:jc w:val="both"/>
        <w:rPr>
          <w:b/>
          <w:szCs w:val="24"/>
          <w:u w:val="single"/>
        </w:rPr>
      </w:pPr>
      <w:r>
        <w:rPr>
          <w:b/>
          <w:szCs w:val="24"/>
          <w:u w:val="single"/>
        </w:rPr>
        <w:t>Calculation</w:t>
      </w:r>
    </w:p>
    <w:p w:rsidR="00CB5E0F" w:rsidRDefault="00CB5E0F" w:rsidP="007F3153">
      <w:pPr>
        <w:jc w:val="both"/>
        <w:rPr>
          <w:b/>
          <w:szCs w:val="24"/>
          <w:u w:val="single"/>
        </w:rPr>
      </w:pPr>
    </w:p>
    <w:p w:rsidR="00CB5E0F" w:rsidRPr="00CB5E0F" w:rsidRDefault="00CB5E0F" w:rsidP="007F3153">
      <w:pPr>
        <w:jc w:val="both"/>
        <w:rPr>
          <w:szCs w:val="24"/>
        </w:rPr>
      </w:pPr>
      <w:r w:rsidRPr="00CB5E0F">
        <w:rPr>
          <w:szCs w:val="24"/>
        </w:rPr>
        <w:t>Drain Resistance</w:t>
      </w:r>
    </w:p>
    <w:p w:rsidR="00CB5E0F" w:rsidRDefault="00CB5E0F" w:rsidP="00CB5E0F">
      <w:pPr>
        <w:tabs>
          <w:tab w:val="left" w:pos="1305"/>
        </w:tabs>
        <w:jc w:val="both"/>
        <w:rPr>
          <w:szCs w:val="24"/>
        </w:rPr>
      </w:pPr>
      <w:r>
        <w:rPr>
          <w:szCs w:val="24"/>
        </w:rPr>
        <w:tab/>
        <w:t>Rd=</w:t>
      </w:r>
      <m:oMath>
        <m:f>
          <m:fPr>
            <m:ctrlPr>
              <w:rPr>
                <w:rFonts w:ascii="Cambria Math" w:hAnsi="Cambria Math"/>
                <w:i/>
                <w:szCs w:val="24"/>
              </w:rPr>
            </m:ctrlPr>
          </m:fPr>
          <m:num>
            <m:r>
              <w:rPr>
                <w:rFonts w:ascii="Cambria Math" w:hAnsi="Cambria Math"/>
                <w:szCs w:val="24"/>
              </w:rPr>
              <m:t>Change in drain source voltage</m:t>
            </m:r>
          </m:num>
          <m:den>
            <m:r>
              <w:rPr>
                <w:rFonts w:ascii="Cambria Math" w:hAnsi="Cambria Math"/>
                <w:szCs w:val="24"/>
              </w:rPr>
              <m:t>Change in drain current</m:t>
            </m:r>
          </m:den>
        </m:f>
      </m:oMath>
      <w:r>
        <w:rPr>
          <w:szCs w:val="24"/>
        </w:rPr>
        <w:t>=</w:t>
      </w:r>
      <m:oMath>
        <m:f>
          <m:fPr>
            <m:ctrlPr>
              <w:rPr>
                <w:rFonts w:ascii="Cambria Math" w:hAnsi="Cambria Math"/>
                <w:i/>
                <w:szCs w:val="24"/>
              </w:rPr>
            </m:ctrlPr>
          </m:fPr>
          <m:num>
            <m:r>
              <w:rPr>
                <w:rFonts w:ascii="Cambria Math" w:hAnsi="Cambria Math"/>
                <w:szCs w:val="24"/>
              </w:rPr>
              <m:t>∆</m:t>
            </m:r>
            <m:r>
              <m:rPr>
                <m:nor/>
              </m:rPr>
              <w:rPr>
                <w:rFonts w:ascii="Cambria Math" w:hAnsi="Cambria Math"/>
                <w:szCs w:val="24"/>
              </w:rPr>
              <m:t>V</m:t>
            </m:r>
            <m:r>
              <m:rPr>
                <m:nor/>
              </m:rPr>
              <w:rPr>
                <w:rFonts w:ascii="Cambria Math" w:hAnsi="Cambria Math"/>
                <w:szCs w:val="24"/>
                <w:vertAlign w:val="subscript"/>
              </w:rPr>
              <m:t>DS</m:t>
            </m:r>
          </m:num>
          <m:den>
            <m:r>
              <w:rPr>
                <w:rFonts w:ascii="Cambria Math" w:hAnsi="Cambria Math"/>
                <w:szCs w:val="24"/>
              </w:rPr>
              <m:t>∆I</m:t>
            </m:r>
            <m:r>
              <m:rPr>
                <m:nor/>
              </m:rPr>
              <w:rPr>
                <w:rFonts w:ascii="Cambria Math" w:hAnsi="Cambria Math"/>
                <w:szCs w:val="24"/>
                <w:vertAlign w:val="subscript"/>
              </w:rPr>
              <m:t>D</m:t>
            </m:r>
          </m:den>
        </m:f>
      </m:oMath>
    </w:p>
    <w:p w:rsidR="00CB5E0F" w:rsidRDefault="00CB5E0F" w:rsidP="00CB5E0F">
      <w:pPr>
        <w:tabs>
          <w:tab w:val="left" w:pos="1305"/>
        </w:tabs>
        <w:jc w:val="both"/>
        <w:rPr>
          <w:szCs w:val="24"/>
        </w:rPr>
      </w:pPr>
      <w:r>
        <w:rPr>
          <w:szCs w:val="24"/>
        </w:rPr>
        <w:tab/>
      </w:r>
      <w:r>
        <w:rPr>
          <w:szCs w:val="24"/>
        </w:rPr>
        <w:tab/>
      </w:r>
      <w:r>
        <w:rPr>
          <w:szCs w:val="24"/>
        </w:rPr>
        <w:tab/>
      </w:r>
    </w:p>
    <w:p w:rsidR="00CB5E0F" w:rsidRDefault="00CB5E0F" w:rsidP="00CB5E0F">
      <w:pPr>
        <w:jc w:val="right"/>
        <w:rPr>
          <w:szCs w:val="24"/>
        </w:rPr>
      </w:pPr>
    </w:p>
    <w:p w:rsidR="00CB5E0F" w:rsidRPr="00744942" w:rsidRDefault="00CB5E0F" w:rsidP="00D206BF">
      <w:pPr>
        <w:tabs>
          <w:tab w:val="left" w:pos="2880"/>
        </w:tabs>
        <w:spacing w:line="276" w:lineRule="auto"/>
        <w:ind w:right="-450"/>
        <w:rPr>
          <w:b/>
          <w:szCs w:val="24"/>
          <w:lang w:val="en-IN"/>
        </w:rPr>
      </w:pPr>
    </w:p>
    <w:p w:rsidR="00CB5E0F" w:rsidRDefault="00CB5E0F" w:rsidP="00CB5E0F">
      <w:pPr>
        <w:tabs>
          <w:tab w:val="left" w:pos="6195"/>
        </w:tabs>
        <w:spacing w:line="276" w:lineRule="auto"/>
        <w:ind w:right="-450"/>
        <w:rPr>
          <w:b/>
          <w:szCs w:val="24"/>
        </w:rPr>
      </w:pPr>
      <w:r>
        <w:rPr>
          <w:szCs w:val="24"/>
        </w:rPr>
        <w:t>R</w:t>
      </w:r>
      <w:r w:rsidR="00A00092" w:rsidRPr="00A00092">
        <w:rPr>
          <w:szCs w:val="24"/>
          <w:vertAlign w:val="subscript"/>
        </w:rPr>
        <w:t>D</w:t>
      </w:r>
      <w:r>
        <w:rPr>
          <w:b/>
          <w:szCs w:val="24"/>
          <w:lang w:val="en-IN"/>
        </w:rPr>
        <w:t xml:space="preserve"> = </w:t>
      </w:r>
    </w:p>
    <w:p w:rsidR="00CB5E0F" w:rsidRDefault="00CB5E0F" w:rsidP="007F3153">
      <w:pPr>
        <w:jc w:val="both"/>
        <w:rPr>
          <w:b/>
          <w:szCs w:val="24"/>
          <w:u w:val="single"/>
        </w:rPr>
      </w:pPr>
    </w:p>
    <w:p w:rsidR="00CB5E0F" w:rsidRDefault="00CB5E0F" w:rsidP="007F3153">
      <w:pPr>
        <w:jc w:val="both"/>
        <w:rPr>
          <w:b/>
          <w:szCs w:val="24"/>
          <w:u w:val="single"/>
        </w:rPr>
      </w:pPr>
    </w:p>
    <w:p w:rsidR="007F3153" w:rsidRDefault="007F3153" w:rsidP="007F3153">
      <w:pPr>
        <w:jc w:val="both"/>
        <w:rPr>
          <w:b/>
          <w:szCs w:val="24"/>
          <w:u w:val="single"/>
        </w:rPr>
      </w:pPr>
      <w:r>
        <w:rPr>
          <w:b/>
          <w:szCs w:val="24"/>
          <w:u w:val="single"/>
        </w:rPr>
        <w:t>TRANSFER CHARACTERISTICS:</w:t>
      </w:r>
    </w:p>
    <w:p w:rsidR="007F3153" w:rsidRDefault="007F3153" w:rsidP="007F3153">
      <w:pPr>
        <w:rPr>
          <w:b/>
          <w:szCs w:val="24"/>
          <w:u w:val="single"/>
        </w:rPr>
      </w:pPr>
      <w:r>
        <w:rPr>
          <w:b/>
          <w:szCs w:val="24"/>
          <w:u w:val="single"/>
        </w:rPr>
        <w:t>PROCEDURE:</w:t>
      </w:r>
    </w:p>
    <w:p w:rsidR="007F3153" w:rsidRDefault="007F3153" w:rsidP="007F3153">
      <w:pPr>
        <w:ind w:firstLine="720"/>
        <w:rPr>
          <w:szCs w:val="24"/>
        </w:rPr>
      </w:pPr>
    </w:p>
    <w:p w:rsidR="007F3153" w:rsidRDefault="007F3153" w:rsidP="007F3153">
      <w:pPr>
        <w:numPr>
          <w:ilvl w:val="0"/>
          <w:numId w:val="27"/>
        </w:numPr>
        <w:spacing w:line="360" w:lineRule="auto"/>
        <w:rPr>
          <w:szCs w:val="24"/>
        </w:rPr>
      </w:pPr>
      <w:r>
        <w:rPr>
          <w:szCs w:val="24"/>
        </w:rPr>
        <w:t>Connections are given as per the circuit diagram.</w:t>
      </w:r>
    </w:p>
    <w:p w:rsidR="007F3153" w:rsidRDefault="007F3153" w:rsidP="007F3153">
      <w:pPr>
        <w:numPr>
          <w:ilvl w:val="0"/>
          <w:numId w:val="27"/>
        </w:numPr>
        <w:spacing w:line="360" w:lineRule="auto"/>
        <w:rPr>
          <w:szCs w:val="24"/>
        </w:rPr>
      </w:pPr>
      <w:r>
        <w:rPr>
          <w:szCs w:val="24"/>
        </w:rPr>
        <w:t>The supply is switched ON.</w:t>
      </w:r>
    </w:p>
    <w:p w:rsidR="007F3153" w:rsidRDefault="007F3153" w:rsidP="007F3153">
      <w:pPr>
        <w:numPr>
          <w:ilvl w:val="0"/>
          <w:numId w:val="27"/>
        </w:numPr>
        <w:spacing w:line="360" w:lineRule="auto"/>
        <w:rPr>
          <w:szCs w:val="24"/>
        </w:rPr>
      </w:pPr>
      <w:r>
        <w:rPr>
          <w:szCs w:val="24"/>
        </w:rPr>
        <w:t>The drain-source voltage V</w:t>
      </w:r>
      <w:r>
        <w:rPr>
          <w:szCs w:val="24"/>
          <w:vertAlign w:val="subscript"/>
        </w:rPr>
        <w:t xml:space="preserve">DS </w:t>
      </w:r>
      <w:r>
        <w:rPr>
          <w:szCs w:val="24"/>
        </w:rPr>
        <w:t>is kept constant.</w:t>
      </w:r>
    </w:p>
    <w:p w:rsidR="007F3153" w:rsidRDefault="007F3153" w:rsidP="007F3153">
      <w:pPr>
        <w:numPr>
          <w:ilvl w:val="0"/>
          <w:numId w:val="27"/>
        </w:numPr>
        <w:spacing w:line="360" w:lineRule="auto"/>
        <w:rPr>
          <w:szCs w:val="24"/>
        </w:rPr>
      </w:pPr>
      <w:r>
        <w:rPr>
          <w:szCs w:val="24"/>
        </w:rPr>
        <w:t>By varying the gate-source voltage V</w:t>
      </w:r>
      <w:r>
        <w:rPr>
          <w:szCs w:val="24"/>
          <w:vertAlign w:val="subscript"/>
        </w:rPr>
        <w:t xml:space="preserve">GS, </w:t>
      </w:r>
      <w:r>
        <w:rPr>
          <w:szCs w:val="24"/>
        </w:rPr>
        <w:t>the various drain current I</w:t>
      </w:r>
      <w:r>
        <w:rPr>
          <w:szCs w:val="24"/>
          <w:vertAlign w:val="subscript"/>
        </w:rPr>
        <w:t xml:space="preserve">D </w:t>
      </w:r>
      <w:r>
        <w:rPr>
          <w:szCs w:val="24"/>
        </w:rPr>
        <w:t>is noted.</w:t>
      </w:r>
    </w:p>
    <w:p w:rsidR="007F3153" w:rsidRDefault="007F3153" w:rsidP="007F3153">
      <w:pPr>
        <w:numPr>
          <w:ilvl w:val="0"/>
          <w:numId w:val="27"/>
        </w:numPr>
        <w:spacing w:line="360" w:lineRule="auto"/>
        <w:rPr>
          <w:szCs w:val="24"/>
        </w:rPr>
      </w:pPr>
      <w:r>
        <w:rPr>
          <w:szCs w:val="24"/>
        </w:rPr>
        <w:t>The same procedure is repeated for various drain-source voltage V</w:t>
      </w:r>
      <w:r>
        <w:rPr>
          <w:szCs w:val="24"/>
          <w:vertAlign w:val="subscript"/>
        </w:rPr>
        <w:t>DS</w:t>
      </w:r>
      <w:r>
        <w:rPr>
          <w:szCs w:val="24"/>
        </w:rPr>
        <w:t>.</w:t>
      </w:r>
    </w:p>
    <w:p w:rsidR="007F3153" w:rsidRDefault="007F3153" w:rsidP="007F3153">
      <w:pPr>
        <w:ind w:left="720"/>
        <w:jc w:val="center"/>
        <w:rPr>
          <w:szCs w:val="24"/>
        </w:rPr>
      </w:pPr>
    </w:p>
    <w:p w:rsidR="00CC3852" w:rsidRDefault="00CC3852" w:rsidP="007F3153">
      <w:pPr>
        <w:ind w:left="720"/>
        <w:jc w:val="center"/>
        <w:rPr>
          <w:szCs w:val="24"/>
        </w:rPr>
      </w:pPr>
    </w:p>
    <w:p w:rsidR="007F3153" w:rsidRDefault="007F3153" w:rsidP="007F3153">
      <w:pPr>
        <w:ind w:left="720"/>
        <w:jc w:val="center"/>
        <w:rPr>
          <w:szCs w:val="24"/>
        </w:rPr>
      </w:pPr>
      <w:r>
        <w:rPr>
          <w:noProof/>
          <w:szCs w:val="24"/>
          <w:lang w:val="en-IN" w:eastAsia="en-IN"/>
        </w:rPr>
        <w:drawing>
          <wp:inline distT="0" distB="0" distL="0" distR="0">
            <wp:extent cx="2886075" cy="2114550"/>
            <wp:effectExtent l="19050" t="0" r="9525" b="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srcRect/>
                    <a:stretch>
                      <a:fillRect/>
                    </a:stretch>
                  </pic:blipFill>
                  <pic:spPr bwMode="auto">
                    <a:xfrm>
                      <a:off x="0" y="0"/>
                      <a:ext cx="2886075" cy="2114550"/>
                    </a:xfrm>
                    <a:prstGeom prst="rect">
                      <a:avLst/>
                    </a:prstGeom>
                    <a:noFill/>
                    <a:ln w="9525">
                      <a:noFill/>
                      <a:miter lim="800000"/>
                      <a:headEnd/>
                      <a:tailEnd/>
                    </a:ln>
                  </pic:spPr>
                </pic:pic>
              </a:graphicData>
            </a:graphic>
          </wp:inline>
        </w:drawing>
      </w:r>
    </w:p>
    <w:p w:rsidR="007F3153" w:rsidRDefault="007F3153" w:rsidP="007F3153">
      <w:pPr>
        <w:spacing w:line="360" w:lineRule="auto"/>
        <w:ind w:left="720" w:firstLine="720"/>
        <w:jc w:val="both"/>
        <w:rPr>
          <w:szCs w:val="24"/>
        </w:rPr>
      </w:pPr>
      <w:r>
        <w:rPr>
          <w:szCs w:val="24"/>
        </w:rPr>
        <w:t>By looking at these curves we can see that the JFET has two areas of operation. At low (a few volts) drain-source voltages it behaves like a variable resistance whose value is controlled by the applied gate-source voltage. At higher drain-source voltages it passes a current whose value depends on the applied gate-source voltage. In most circuits it is used in this ‘high voltage’ region and acts as a voltage controlled current source.</w:t>
      </w:r>
    </w:p>
    <w:p w:rsidR="007F3153" w:rsidRDefault="007F3153" w:rsidP="007F3153">
      <w:pPr>
        <w:autoSpaceDE w:val="0"/>
        <w:autoSpaceDN w:val="0"/>
        <w:adjustRightInd w:val="0"/>
        <w:spacing w:line="360" w:lineRule="auto"/>
        <w:ind w:left="720" w:firstLine="720"/>
        <w:jc w:val="both"/>
        <w:rPr>
          <w:b/>
          <w:szCs w:val="24"/>
        </w:rPr>
      </w:pPr>
      <w:r>
        <w:rPr>
          <w:szCs w:val="24"/>
        </w:rPr>
        <w:t xml:space="preserve">JFET can be treated as a two port nonlinear network. The transfer characteristics wherein the input parameter is the voltage across gate and source, and the output parameter is the drain current are called the trans-conductance characteristics. </w:t>
      </w:r>
    </w:p>
    <w:p w:rsidR="007F3153" w:rsidRDefault="007F3153" w:rsidP="007F3153">
      <w:pPr>
        <w:pStyle w:val="ListParagraph"/>
        <w:ind w:left="0"/>
        <w:rPr>
          <w:rFonts w:ascii="Times New Roman" w:hAnsi="Times New Roman"/>
          <w:b/>
          <w:sz w:val="24"/>
          <w:szCs w:val="24"/>
          <w:u w:val="single"/>
        </w:rPr>
      </w:pPr>
      <w:r>
        <w:rPr>
          <w:rFonts w:ascii="Times New Roman" w:hAnsi="Times New Roman"/>
          <w:b/>
          <w:sz w:val="24"/>
          <w:szCs w:val="24"/>
          <w:u w:val="single"/>
        </w:rPr>
        <w:t>TABLE FOR TRANSFER CHARACTERISTICS: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0"/>
        <w:gridCol w:w="1443"/>
        <w:gridCol w:w="1100"/>
        <w:gridCol w:w="1443"/>
        <w:gridCol w:w="1100"/>
      </w:tblGrid>
      <w:tr w:rsidR="007F3153" w:rsidTr="007F3153">
        <w:trPr>
          <w:trHeight w:val="364"/>
          <w:jc w:val="center"/>
        </w:trPr>
        <w:tc>
          <w:tcPr>
            <w:tcW w:w="830" w:type="dxa"/>
            <w:vMerge w:val="restart"/>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proofErr w:type="spellStart"/>
            <w:r>
              <w:rPr>
                <w:b/>
                <w:szCs w:val="24"/>
              </w:rPr>
              <w:t>S.No</w:t>
            </w:r>
            <w:proofErr w:type="spellEnd"/>
          </w:p>
        </w:tc>
        <w:tc>
          <w:tcPr>
            <w:tcW w:w="2543" w:type="dxa"/>
            <w:gridSpan w:val="2"/>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V</w:t>
            </w:r>
            <w:r>
              <w:rPr>
                <w:b/>
                <w:szCs w:val="24"/>
                <w:vertAlign w:val="subscript"/>
              </w:rPr>
              <w:t xml:space="preserve">DS </w:t>
            </w:r>
            <w:r>
              <w:rPr>
                <w:b/>
                <w:szCs w:val="24"/>
              </w:rPr>
              <w:t>= 2V</w:t>
            </w:r>
          </w:p>
        </w:tc>
        <w:tc>
          <w:tcPr>
            <w:tcW w:w="2543" w:type="dxa"/>
            <w:gridSpan w:val="2"/>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V</w:t>
            </w:r>
            <w:r>
              <w:rPr>
                <w:b/>
                <w:szCs w:val="24"/>
                <w:vertAlign w:val="subscript"/>
              </w:rPr>
              <w:t xml:space="preserve">DS </w:t>
            </w:r>
            <w:r>
              <w:rPr>
                <w:b/>
                <w:szCs w:val="24"/>
              </w:rPr>
              <w:t>= 4V</w:t>
            </w:r>
          </w:p>
        </w:tc>
      </w:tr>
      <w:tr w:rsidR="007F3153" w:rsidTr="007F3153">
        <w:trPr>
          <w:trHeight w:val="455"/>
          <w:jc w:val="center"/>
        </w:trPr>
        <w:tc>
          <w:tcPr>
            <w:tcW w:w="830" w:type="dxa"/>
            <w:vMerge/>
            <w:tcBorders>
              <w:top w:val="single" w:sz="4" w:space="0" w:color="auto"/>
              <w:left w:val="single" w:sz="4" w:space="0" w:color="auto"/>
              <w:bottom w:val="single" w:sz="4" w:space="0" w:color="auto"/>
              <w:right w:val="single" w:sz="4" w:space="0" w:color="auto"/>
            </w:tcBorders>
            <w:vAlign w:val="center"/>
            <w:hideMark/>
          </w:tcPr>
          <w:p w:rsidR="007F3153" w:rsidRDefault="007F3153">
            <w:pPr>
              <w:widowControl/>
              <w:rPr>
                <w:b/>
                <w:szCs w:val="24"/>
              </w:rPr>
            </w:pPr>
          </w:p>
        </w:tc>
        <w:tc>
          <w:tcPr>
            <w:tcW w:w="144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V</w:t>
            </w:r>
            <w:r>
              <w:rPr>
                <w:b/>
                <w:szCs w:val="24"/>
                <w:vertAlign w:val="subscript"/>
              </w:rPr>
              <w:t>GS</w:t>
            </w:r>
            <w:r>
              <w:rPr>
                <w:b/>
                <w:szCs w:val="24"/>
              </w:rPr>
              <w:t>(volts)</w:t>
            </w:r>
          </w:p>
        </w:tc>
        <w:tc>
          <w:tcPr>
            <w:tcW w:w="110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I</w:t>
            </w:r>
            <w:r>
              <w:rPr>
                <w:b/>
                <w:szCs w:val="24"/>
                <w:vertAlign w:val="subscript"/>
              </w:rPr>
              <w:t>D</w:t>
            </w:r>
            <w:r>
              <w:rPr>
                <w:b/>
                <w:szCs w:val="24"/>
              </w:rPr>
              <w:t xml:space="preserve"> (mA)</w:t>
            </w:r>
          </w:p>
        </w:tc>
        <w:tc>
          <w:tcPr>
            <w:tcW w:w="144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V</w:t>
            </w:r>
            <w:r>
              <w:rPr>
                <w:b/>
                <w:szCs w:val="24"/>
                <w:vertAlign w:val="subscript"/>
              </w:rPr>
              <w:t>GS</w:t>
            </w:r>
            <w:r>
              <w:rPr>
                <w:b/>
                <w:szCs w:val="24"/>
              </w:rPr>
              <w:t>(volts)</w:t>
            </w:r>
          </w:p>
        </w:tc>
        <w:tc>
          <w:tcPr>
            <w:tcW w:w="110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I</w:t>
            </w:r>
            <w:r>
              <w:rPr>
                <w:b/>
                <w:szCs w:val="24"/>
                <w:vertAlign w:val="subscript"/>
              </w:rPr>
              <w:t>D</w:t>
            </w:r>
            <w:r>
              <w:rPr>
                <w:b/>
                <w:szCs w:val="24"/>
              </w:rPr>
              <w:t xml:space="preserve"> (mA)</w:t>
            </w:r>
          </w:p>
        </w:tc>
      </w:tr>
      <w:tr w:rsidR="00A064CB" w:rsidTr="007F3153">
        <w:trPr>
          <w:trHeight w:val="521"/>
          <w:jc w:val="center"/>
        </w:trPr>
        <w:tc>
          <w:tcPr>
            <w:tcW w:w="830" w:type="dxa"/>
            <w:tcBorders>
              <w:top w:val="single" w:sz="4" w:space="0" w:color="auto"/>
              <w:left w:val="single" w:sz="4" w:space="0" w:color="auto"/>
              <w:bottom w:val="single" w:sz="4" w:space="0" w:color="auto"/>
              <w:right w:val="single" w:sz="4" w:space="0" w:color="auto"/>
            </w:tcBorders>
            <w:vAlign w:val="center"/>
            <w:hideMark/>
          </w:tcPr>
          <w:p w:rsidR="00A064CB" w:rsidRDefault="00A064CB">
            <w:pPr>
              <w:jc w:val="center"/>
              <w:rPr>
                <w:szCs w:val="24"/>
              </w:rPr>
            </w:pPr>
            <w:r>
              <w:rPr>
                <w:szCs w:val="24"/>
              </w:rPr>
              <w:t>1</w:t>
            </w:r>
          </w:p>
        </w:tc>
        <w:tc>
          <w:tcPr>
            <w:tcW w:w="1443" w:type="dxa"/>
            <w:tcBorders>
              <w:top w:val="single" w:sz="4" w:space="0" w:color="auto"/>
              <w:left w:val="single" w:sz="4" w:space="0" w:color="auto"/>
              <w:bottom w:val="single" w:sz="4" w:space="0" w:color="auto"/>
              <w:right w:val="single" w:sz="4" w:space="0" w:color="auto"/>
            </w:tcBorders>
            <w:vAlign w:val="center"/>
          </w:tcPr>
          <w:p w:rsidR="00A064CB" w:rsidRDefault="00A064CB">
            <w:pPr>
              <w:jc w:val="center"/>
              <w:rPr>
                <w:szCs w:val="24"/>
              </w:rPr>
            </w:pPr>
          </w:p>
        </w:tc>
        <w:tc>
          <w:tcPr>
            <w:tcW w:w="1100" w:type="dxa"/>
            <w:tcBorders>
              <w:top w:val="single" w:sz="4" w:space="0" w:color="auto"/>
              <w:left w:val="single" w:sz="4" w:space="0" w:color="auto"/>
              <w:bottom w:val="single" w:sz="4" w:space="0" w:color="auto"/>
              <w:right w:val="single" w:sz="4" w:space="0" w:color="auto"/>
            </w:tcBorders>
            <w:vAlign w:val="center"/>
          </w:tcPr>
          <w:p w:rsidR="00A064CB" w:rsidRDefault="00A064CB">
            <w:pPr>
              <w:jc w:val="center"/>
              <w:rPr>
                <w:szCs w:val="24"/>
              </w:rPr>
            </w:pPr>
          </w:p>
        </w:tc>
        <w:tc>
          <w:tcPr>
            <w:tcW w:w="1443" w:type="dxa"/>
            <w:tcBorders>
              <w:top w:val="single" w:sz="4" w:space="0" w:color="auto"/>
              <w:left w:val="single" w:sz="4" w:space="0" w:color="auto"/>
              <w:bottom w:val="single" w:sz="4" w:space="0" w:color="auto"/>
              <w:right w:val="single" w:sz="4" w:space="0" w:color="auto"/>
            </w:tcBorders>
            <w:vAlign w:val="center"/>
          </w:tcPr>
          <w:p w:rsidR="00A064CB" w:rsidRDefault="00A064CB" w:rsidP="00FA4EAC">
            <w:pPr>
              <w:jc w:val="center"/>
              <w:rPr>
                <w:szCs w:val="24"/>
              </w:rPr>
            </w:pPr>
          </w:p>
        </w:tc>
        <w:tc>
          <w:tcPr>
            <w:tcW w:w="1100" w:type="dxa"/>
            <w:tcBorders>
              <w:top w:val="single" w:sz="4" w:space="0" w:color="auto"/>
              <w:left w:val="single" w:sz="4" w:space="0" w:color="auto"/>
              <w:bottom w:val="single" w:sz="4" w:space="0" w:color="auto"/>
              <w:right w:val="single" w:sz="4" w:space="0" w:color="auto"/>
            </w:tcBorders>
            <w:vAlign w:val="center"/>
          </w:tcPr>
          <w:p w:rsidR="00A064CB" w:rsidRDefault="00A064CB">
            <w:pPr>
              <w:jc w:val="center"/>
              <w:rPr>
                <w:szCs w:val="24"/>
              </w:rPr>
            </w:pPr>
          </w:p>
        </w:tc>
      </w:tr>
      <w:tr w:rsidR="00A064CB" w:rsidTr="007F3153">
        <w:trPr>
          <w:trHeight w:val="521"/>
          <w:jc w:val="center"/>
        </w:trPr>
        <w:tc>
          <w:tcPr>
            <w:tcW w:w="830" w:type="dxa"/>
            <w:tcBorders>
              <w:top w:val="single" w:sz="4" w:space="0" w:color="auto"/>
              <w:left w:val="single" w:sz="4" w:space="0" w:color="auto"/>
              <w:bottom w:val="single" w:sz="4" w:space="0" w:color="auto"/>
              <w:right w:val="single" w:sz="4" w:space="0" w:color="auto"/>
            </w:tcBorders>
            <w:vAlign w:val="center"/>
            <w:hideMark/>
          </w:tcPr>
          <w:p w:rsidR="00A064CB" w:rsidRDefault="00A064CB">
            <w:pPr>
              <w:jc w:val="center"/>
              <w:rPr>
                <w:szCs w:val="24"/>
              </w:rPr>
            </w:pPr>
            <w:r>
              <w:rPr>
                <w:szCs w:val="24"/>
              </w:rPr>
              <w:t>2</w:t>
            </w:r>
          </w:p>
        </w:tc>
        <w:tc>
          <w:tcPr>
            <w:tcW w:w="1443" w:type="dxa"/>
            <w:tcBorders>
              <w:top w:val="single" w:sz="4" w:space="0" w:color="auto"/>
              <w:left w:val="single" w:sz="4" w:space="0" w:color="auto"/>
              <w:bottom w:val="single" w:sz="4" w:space="0" w:color="auto"/>
              <w:right w:val="single" w:sz="4" w:space="0" w:color="auto"/>
            </w:tcBorders>
            <w:vAlign w:val="center"/>
          </w:tcPr>
          <w:p w:rsidR="00A064CB" w:rsidRDefault="00A064CB">
            <w:pPr>
              <w:jc w:val="center"/>
              <w:rPr>
                <w:szCs w:val="24"/>
              </w:rPr>
            </w:pPr>
          </w:p>
        </w:tc>
        <w:tc>
          <w:tcPr>
            <w:tcW w:w="1100" w:type="dxa"/>
            <w:tcBorders>
              <w:top w:val="single" w:sz="4" w:space="0" w:color="auto"/>
              <w:left w:val="single" w:sz="4" w:space="0" w:color="auto"/>
              <w:bottom w:val="single" w:sz="4" w:space="0" w:color="auto"/>
              <w:right w:val="single" w:sz="4" w:space="0" w:color="auto"/>
            </w:tcBorders>
            <w:vAlign w:val="center"/>
          </w:tcPr>
          <w:p w:rsidR="00A064CB" w:rsidRDefault="00A064CB">
            <w:pPr>
              <w:jc w:val="center"/>
              <w:rPr>
                <w:szCs w:val="24"/>
              </w:rPr>
            </w:pPr>
          </w:p>
        </w:tc>
        <w:tc>
          <w:tcPr>
            <w:tcW w:w="1443" w:type="dxa"/>
            <w:tcBorders>
              <w:top w:val="single" w:sz="4" w:space="0" w:color="auto"/>
              <w:left w:val="single" w:sz="4" w:space="0" w:color="auto"/>
              <w:bottom w:val="single" w:sz="4" w:space="0" w:color="auto"/>
              <w:right w:val="single" w:sz="4" w:space="0" w:color="auto"/>
            </w:tcBorders>
            <w:vAlign w:val="center"/>
          </w:tcPr>
          <w:p w:rsidR="00A064CB" w:rsidRDefault="00A064CB" w:rsidP="00FA4EAC">
            <w:pPr>
              <w:jc w:val="center"/>
              <w:rPr>
                <w:szCs w:val="24"/>
              </w:rPr>
            </w:pPr>
          </w:p>
        </w:tc>
        <w:tc>
          <w:tcPr>
            <w:tcW w:w="1100" w:type="dxa"/>
            <w:tcBorders>
              <w:top w:val="single" w:sz="4" w:space="0" w:color="auto"/>
              <w:left w:val="single" w:sz="4" w:space="0" w:color="auto"/>
              <w:bottom w:val="single" w:sz="4" w:space="0" w:color="auto"/>
              <w:right w:val="single" w:sz="4" w:space="0" w:color="auto"/>
            </w:tcBorders>
            <w:vAlign w:val="center"/>
          </w:tcPr>
          <w:p w:rsidR="00A064CB" w:rsidRDefault="00A064CB">
            <w:pPr>
              <w:jc w:val="center"/>
              <w:rPr>
                <w:szCs w:val="24"/>
              </w:rPr>
            </w:pPr>
          </w:p>
        </w:tc>
      </w:tr>
      <w:tr w:rsidR="00A064CB" w:rsidTr="007F3153">
        <w:trPr>
          <w:trHeight w:val="521"/>
          <w:jc w:val="center"/>
        </w:trPr>
        <w:tc>
          <w:tcPr>
            <w:tcW w:w="830" w:type="dxa"/>
            <w:tcBorders>
              <w:top w:val="single" w:sz="4" w:space="0" w:color="auto"/>
              <w:left w:val="single" w:sz="4" w:space="0" w:color="auto"/>
              <w:bottom w:val="single" w:sz="4" w:space="0" w:color="auto"/>
              <w:right w:val="single" w:sz="4" w:space="0" w:color="auto"/>
            </w:tcBorders>
            <w:vAlign w:val="center"/>
            <w:hideMark/>
          </w:tcPr>
          <w:p w:rsidR="00A064CB" w:rsidRDefault="00A064CB">
            <w:pPr>
              <w:jc w:val="center"/>
              <w:rPr>
                <w:szCs w:val="24"/>
              </w:rPr>
            </w:pPr>
            <w:r>
              <w:rPr>
                <w:szCs w:val="24"/>
              </w:rPr>
              <w:t>3</w:t>
            </w:r>
          </w:p>
        </w:tc>
        <w:tc>
          <w:tcPr>
            <w:tcW w:w="1443" w:type="dxa"/>
            <w:tcBorders>
              <w:top w:val="single" w:sz="4" w:space="0" w:color="auto"/>
              <w:left w:val="single" w:sz="4" w:space="0" w:color="auto"/>
              <w:bottom w:val="single" w:sz="4" w:space="0" w:color="auto"/>
              <w:right w:val="single" w:sz="4" w:space="0" w:color="auto"/>
            </w:tcBorders>
            <w:vAlign w:val="center"/>
          </w:tcPr>
          <w:p w:rsidR="00A064CB" w:rsidRDefault="00A064CB">
            <w:pPr>
              <w:jc w:val="center"/>
              <w:rPr>
                <w:szCs w:val="24"/>
              </w:rPr>
            </w:pPr>
          </w:p>
        </w:tc>
        <w:tc>
          <w:tcPr>
            <w:tcW w:w="1100" w:type="dxa"/>
            <w:tcBorders>
              <w:top w:val="single" w:sz="4" w:space="0" w:color="auto"/>
              <w:left w:val="single" w:sz="4" w:space="0" w:color="auto"/>
              <w:bottom w:val="single" w:sz="4" w:space="0" w:color="auto"/>
              <w:right w:val="single" w:sz="4" w:space="0" w:color="auto"/>
            </w:tcBorders>
            <w:vAlign w:val="center"/>
          </w:tcPr>
          <w:p w:rsidR="00A064CB" w:rsidRDefault="00A064CB">
            <w:pPr>
              <w:jc w:val="center"/>
              <w:rPr>
                <w:szCs w:val="24"/>
              </w:rPr>
            </w:pPr>
          </w:p>
        </w:tc>
        <w:tc>
          <w:tcPr>
            <w:tcW w:w="1443" w:type="dxa"/>
            <w:tcBorders>
              <w:top w:val="single" w:sz="4" w:space="0" w:color="auto"/>
              <w:left w:val="single" w:sz="4" w:space="0" w:color="auto"/>
              <w:bottom w:val="single" w:sz="4" w:space="0" w:color="auto"/>
              <w:right w:val="single" w:sz="4" w:space="0" w:color="auto"/>
            </w:tcBorders>
            <w:vAlign w:val="center"/>
          </w:tcPr>
          <w:p w:rsidR="00A064CB" w:rsidRDefault="00A064CB" w:rsidP="00FA4EAC">
            <w:pPr>
              <w:jc w:val="center"/>
              <w:rPr>
                <w:szCs w:val="24"/>
              </w:rPr>
            </w:pPr>
          </w:p>
        </w:tc>
        <w:tc>
          <w:tcPr>
            <w:tcW w:w="1100" w:type="dxa"/>
            <w:tcBorders>
              <w:top w:val="single" w:sz="4" w:space="0" w:color="auto"/>
              <w:left w:val="single" w:sz="4" w:space="0" w:color="auto"/>
              <w:bottom w:val="single" w:sz="4" w:space="0" w:color="auto"/>
              <w:right w:val="single" w:sz="4" w:space="0" w:color="auto"/>
            </w:tcBorders>
            <w:vAlign w:val="center"/>
          </w:tcPr>
          <w:p w:rsidR="00A064CB" w:rsidRDefault="00A064CB">
            <w:pPr>
              <w:jc w:val="center"/>
              <w:rPr>
                <w:szCs w:val="24"/>
              </w:rPr>
            </w:pPr>
          </w:p>
        </w:tc>
      </w:tr>
      <w:tr w:rsidR="00A064CB" w:rsidTr="007F3153">
        <w:trPr>
          <w:trHeight w:val="521"/>
          <w:jc w:val="center"/>
        </w:trPr>
        <w:tc>
          <w:tcPr>
            <w:tcW w:w="830" w:type="dxa"/>
            <w:tcBorders>
              <w:top w:val="single" w:sz="4" w:space="0" w:color="auto"/>
              <w:left w:val="single" w:sz="4" w:space="0" w:color="auto"/>
              <w:bottom w:val="single" w:sz="4" w:space="0" w:color="auto"/>
              <w:right w:val="single" w:sz="4" w:space="0" w:color="auto"/>
            </w:tcBorders>
            <w:vAlign w:val="center"/>
            <w:hideMark/>
          </w:tcPr>
          <w:p w:rsidR="00A064CB" w:rsidRDefault="00A064CB">
            <w:pPr>
              <w:jc w:val="center"/>
              <w:rPr>
                <w:szCs w:val="24"/>
              </w:rPr>
            </w:pPr>
            <w:r>
              <w:rPr>
                <w:szCs w:val="24"/>
              </w:rPr>
              <w:t>4</w:t>
            </w:r>
          </w:p>
        </w:tc>
        <w:tc>
          <w:tcPr>
            <w:tcW w:w="1443" w:type="dxa"/>
            <w:tcBorders>
              <w:top w:val="single" w:sz="4" w:space="0" w:color="auto"/>
              <w:left w:val="single" w:sz="4" w:space="0" w:color="auto"/>
              <w:bottom w:val="single" w:sz="4" w:space="0" w:color="auto"/>
              <w:right w:val="single" w:sz="4" w:space="0" w:color="auto"/>
            </w:tcBorders>
            <w:vAlign w:val="center"/>
          </w:tcPr>
          <w:p w:rsidR="00A064CB" w:rsidRDefault="00A064CB">
            <w:pPr>
              <w:jc w:val="center"/>
              <w:rPr>
                <w:szCs w:val="24"/>
              </w:rPr>
            </w:pPr>
          </w:p>
        </w:tc>
        <w:tc>
          <w:tcPr>
            <w:tcW w:w="1100" w:type="dxa"/>
            <w:tcBorders>
              <w:top w:val="single" w:sz="4" w:space="0" w:color="auto"/>
              <w:left w:val="single" w:sz="4" w:space="0" w:color="auto"/>
              <w:bottom w:val="single" w:sz="4" w:space="0" w:color="auto"/>
              <w:right w:val="single" w:sz="4" w:space="0" w:color="auto"/>
            </w:tcBorders>
            <w:vAlign w:val="center"/>
          </w:tcPr>
          <w:p w:rsidR="00A064CB" w:rsidRDefault="00A064CB" w:rsidP="00972676">
            <w:pPr>
              <w:rPr>
                <w:szCs w:val="24"/>
              </w:rPr>
            </w:pPr>
          </w:p>
        </w:tc>
        <w:tc>
          <w:tcPr>
            <w:tcW w:w="1443" w:type="dxa"/>
            <w:tcBorders>
              <w:top w:val="single" w:sz="4" w:space="0" w:color="auto"/>
              <w:left w:val="single" w:sz="4" w:space="0" w:color="auto"/>
              <w:bottom w:val="single" w:sz="4" w:space="0" w:color="auto"/>
              <w:right w:val="single" w:sz="4" w:space="0" w:color="auto"/>
            </w:tcBorders>
            <w:vAlign w:val="center"/>
          </w:tcPr>
          <w:p w:rsidR="00A064CB" w:rsidRDefault="00A064CB" w:rsidP="00FA4EAC">
            <w:pPr>
              <w:jc w:val="center"/>
              <w:rPr>
                <w:szCs w:val="24"/>
              </w:rPr>
            </w:pPr>
          </w:p>
        </w:tc>
        <w:tc>
          <w:tcPr>
            <w:tcW w:w="1100" w:type="dxa"/>
            <w:tcBorders>
              <w:top w:val="single" w:sz="4" w:space="0" w:color="auto"/>
              <w:left w:val="single" w:sz="4" w:space="0" w:color="auto"/>
              <w:bottom w:val="single" w:sz="4" w:space="0" w:color="auto"/>
              <w:right w:val="single" w:sz="4" w:space="0" w:color="auto"/>
            </w:tcBorders>
            <w:vAlign w:val="center"/>
          </w:tcPr>
          <w:p w:rsidR="00A064CB" w:rsidRDefault="00A064CB" w:rsidP="00972676">
            <w:pPr>
              <w:rPr>
                <w:szCs w:val="24"/>
              </w:rPr>
            </w:pPr>
          </w:p>
        </w:tc>
      </w:tr>
      <w:tr w:rsidR="00A064CB" w:rsidTr="007F3153">
        <w:trPr>
          <w:trHeight w:val="546"/>
          <w:jc w:val="center"/>
        </w:trPr>
        <w:tc>
          <w:tcPr>
            <w:tcW w:w="830" w:type="dxa"/>
            <w:tcBorders>
              <w:top w:val="single" w:sz="4" w:space="0" w:color="auto"/>
              <w:left w:val="single" w:sz="4" w:space="0" w:color="auto"/>
              <w:bottom w:val="single" w:sz="4" w:space="0" w:color="auto"/>
              <w:right w:val="single" w:sz="4" w:space="0" w:color="auto"/>
            </w:tcBorders>
            <w:vAlign w:val="center"/>
            <w:hideMark/>
          </w:tcPr>
          <w:p w:rsidR="00A064CB" w:rsidRDefault="00A064CB">
            <w:pPr>
              <w:jc w:val="center"/>
              <w:rPr>
                <w:szCs w:val="24"/>
              </w:rPr>
            </w:pPr>
            <w:r>
              <w:rPr>
                <w:szCs w:val="24"/>
              </w:rPr>
              <w:t>5</w:t>
            </w:r>
          </w:p>
        </w:tc>
        <w:tc>
          <w:tcPr>
            <w:tcW w:w="1443" w:type="dxa"/>
            <w:tcBorders>
              <w:top w:val="single" w:sz="4" w:space="0" w:color="auto"/>
              <w:left w:val="single" w:sz="4" w:space="0" w:color="auto"/>
              <w:bottom w:val="single" w:sz="4" w:space="0" w:color="auto"/>
              <w:right w:val="single" w:sz="4" w:space="0" w:color="auto"/>
            </w:tcBorders>
            <w:vAlign w:val="center"/>
          </w:tcPr>
          <w:p w:rsidR="00A064CB" w:rsidRDefault="00A064CB">
            <w:pPr>
              <w:jc w:val="center"/>
              <w:rPr>
                <w:szCs w:val="24"/>
              </w:rPr>
            </w:pPr>
          </w:p>
        </w:tc>
        <w:tc>
          <w:tcPr>
            <w:tcW w:w="1100" w:type="dxa"/>
            <w:tcBorders>
              <w:top w:val="single" w:sz="4" w:space="0" w:color="auto"/>
              <w:left w:val="single" w:sz="4" w:space="0" w:color="auto"/>
              <w:bottom w:val="single" w:sz="4" w:space="0" w:color="auto"/>
              <w:right w:val="single" w:sz="4" w:space="0" w:color="auto"/>
            </w:tcBorders>
            <w:vAlign w:val="center"/>
          </w:tcPr>
          <w:p w:rsidR="00A064CB" w:rsidRDefault="00A064CB">
            <w:pPr>
              <w:jc w:val="center"/>
              <w:rPr>
                <w:szCs w:val="24"/>
              </w:rPr>
            </w:pPr>
          </w:p>
        </w:tc>
        <w:tc>
          <w:tcPr>
            <w:tcW w:w="1443" w:type="dxa"/>
            <w:tcBorders>
              <w:top w:val="single" w:sz="4" w:space="0" w:color="auto"/>
              <w:left w:val="single" w:sz="4" w:space="0" w:color="auto"/>
              <w:bottom w:val="single" w:sz="4" w:space="0" w:color="auto"/>
              <w:right w:val="single" w:sz="4" w:space="0" w:color="auto"/>
            </w:tcBorders>
            <w:vAlign w:val="center"/>
          </w:tcPr>
          <w:p w:rsidR="00A064CB" w:rsidRDefault="00A064CB" w:rsidP="00FA4EAC">
            <w:pPr>
              <w:jc w:val="center"/>
              <w:rPr>
                <w:szCs w:val="24"/>
              </w:rPr>
            </w:pPr>
          </w:p>
        </w:tc>
        <w:tc>
          <w:tcPr>
            <w:tcW w:w="1100" w:type="dxa"/>
            <w:tcBorders>
              <w:top w:val="single" w:sz="4" w:space="0" w:color="auto"/>
              <w:left w:val="single" w:sz="4" w:space="0" w:color="auto"/>
              <w:bottom w:val="single" w:sz="4" w:space="0" w:color="auto"/>
              <w:right w:val="single" w:sz="4" w:space="0" w:color="auto"/>
            </w:tcBorders>
            <w:vAlign w:val="center"/>
          </w:tcPr>
          <w:p w:rsidR="00A064CB" w:rsidRDefault="00A064CB">
            <w:pPr>
              <w:jc w:val="center"/>
              <w:rPr>
                <w:szCs w:val="24"/>
              </w:rPr>
            </w:pPr>
          </w:p>
        </w:tc>
      </w:tr>
      <w:tr w:rsidR="00A064CB" w:rsidTr="007F3153">
        <w:trPr>
          <w:trHeight w:val="546"/>
          <w:jc w:val="center"/>
        </w:trPr>
        <w:tc>
          <w:tcPr>
            <w:tcW w:w="830" w:type="dxa"/>
            <w:tcBorders>
              <w:top w:val="single" w:sz="4" w:space="0" w:color="auto"/>
              <w:left w:val="single" w:sz="4" w:space="0" w:color="auto"/>
              <w:bottom w:val="single" w:sz="4" w:space="0" w:color="auto"/>
              <w:right w:val="single" w:sz="4" w:space="0" w:color="auto"/>
            </w:tcBorders>
            <w:vAlign w:val="center"/>
            <w:hideMark/>
          </w:tcPr>
          <w:p w:rsidR="00A064CB" w:rsidRDefault="00A064CB">
            <w:pPr>
              <w:jc w:val="center"/>
              <w:rPr>
                <w:szCs w:val="24"/>
              </w:rPr>
            </w:pPr>
            <w:r>
              <w:rPr>
                <w:szCs w:val="24"/>
              </w:rPr>
              <w:t>6</w:t>
            </w:r>
          </w:p>
        </w:tc>
        <w:tc>
          <w:tcPr>
            <w:tcW w:w="1443" w:type="dxa"/>
            <w:tcBorders>
              <w:top w:val="single" w:sz="4" w:space="0" w:color="auto"/>
              <w:left w:val="single" w:sz="4" w:space="0" w:color="auto"/>
              <w:bottom w:val="single" w:sz="4" w:space="0" w:color="auto"/>
              <w:right w:val="single" w:sz="4" w:space="0" w:color="auto"/>
            </w:tcBorders>
            <w:vAlign w:val="center"/>
          </w:tcPr>
          <w:p w:rsidR="00A064CB" w:rsidRDefault="00A064CB">
            <w:pPr>
              <w:jc w:val="center"/>
              <w:rPr>
                <w:szCs w:val="24"/>
              </w:rPr>
            </w:pPr>
          </w:p>
        </w:tc>
        <w:tc>
          <w:tcPr>
            <w:tcW w:w="1100" w:type="dxa"/>
            <w:tcBorders>
              <w:top w:val="single" w:sz="4" w:space="0" w:color="auto"/>
              <w:left w:val="single" w:sz="4" w:space="0" w:color="auto"/>
              <w:bottom w:val="single" w:sz="4" w:space="0" w:color="auto"/>
              <w:right w:val="single" w:sz="4" w:space="0" w:color="auto"/>
            </w:tcBorders>
            <w:vAlign w:val="center"/>
          </w:tcPr>
          <w:p w:rsidR="00A064CB" w:rsidRDefault="00A064CB">
            <w:pPr>
              <w:jc w:val="center"/>
              <w:rPr>
                <w:szCs w:val="24"/>
              </w:rPr>
            </w:pPr>
          </w:p>
        </w:tc>
        <w:tc>
          <w:tcPr>
            <w:tcW w:w="1443" w:type="dxa"/>
            <w:tcBorders>
              <w:top w:val="single" w:sz="4" w:space="0" w:color="auto"/>
              <w:left w:val="single" w:sz="4" w:space="0" w:color="auto"/>
              <w:bottom w:val="single" w:sz="4" w:space="0" w:color="auto"/>
              <w:right w:val="single" w:sz="4" w:space="0" w:color="auto"/>
            </w:tcBorders>
            <w:vAlign w:val="center"/>
          </w:tcPr>
          <w:p w:rsidR="00A064CB" w:rsidRDefault="00A064CB" w:rsidP="00FA4EAC">
            <w:pPr>
              <w:jc w:val="center"/>
              <w:rPr>
                <w:szCs w:val="24"/>
              </w:rPr>
            </w:pPr>
          </w:p>
        </w:tc>
        <w:tc>
          <w:tcPr>
            <w:tcW w:w="1100" w:type="dxa"/>
            <w:tcBorders>
              <w:top w:val="single" w:sz="4" w:space="0" w:color="auto"/>
              <w:left w:val="single" w:sz="4" w:space="0" w:color="auto"/>
              <w:bottom w:val="single" w:sz="4" w:space="0" w:color="auto"/>
              <w:right w:val="single" w:sz="4" w:space="0" w:color="auto"/>
            </w:tcBorders>
            <w:vAlign w:val="center"/>
          </w:tcPr>
          <w:p w:rsidR="00A064CB" w:rsidRDefault="00A064CB">
            <w:pPr>
              <w:jc w:val="center"/>
              <w:rPr>
                <w:szCs w:val="24"/>
              </w:rPr>
            </w:pPr>
          </w:p>
        </w:tc>
      </w:tr>
      <w:tr w:rsidR="00A064CB" w:rsidTr="007F3153">
        <w:trPr>
          <w:trHeight w:val="546"/>
          <w:jc w:val="center"/>
        </w:trPr>
        <w:tc>
          <w:tcPr>
            <w:tcW w:w="830" w:type="dxa"/>
            <w:tcBorders>
              <w:top w:val="single" w:sz="4" w:space="0" w:color="auto"/>
              <w:left w:val="single" w:sz="4" w:space="0" w:color="auto"/>
              <w:bottom w:val="single" w:sz="4" w:space="0" w:color="auto"/>
              <w:right w:val="single" w:sz="4" w:space="0" w:color="auto"/>
            </w:tcBorders>
            <w:vAlign w:val="center"/>
            <w:hideMark/>
          </w:tcPr>
          <w:p w:rsidR="00A064CB" w:rsidRDefault="00A064CB">
            <w:pPr>
              <w:jc w:val="center"/>
              <w:rPr>
                <w:szCs w:val="24"/>
              </w:rPr>
            </w:pPr>
            <w:r>
              <w:rPr>
                <w:szCs w:val="24"/>
              </w:rPr>
              <w:t>7</w:t>
            </w:r>
          </w:p>
        </w:tc>
        <w:tc>
          <w:tcPr>
            <w:tcW w:w="1443" w:type="dxa"/>
            <w:tcBorders>
              <w:top w:val="single" w:sz="4" w:space="0" w:color="auto"/>
              <w:left w:val="single" w:sz="4" w:space="0" w:color="auto"/>
              <w:bottom w:val="single" w:sz="4" w:space="0" w:color="auto"/>
              <w:right w:val="single" w:sz="4" w:space="0" w:color="auto"/>
            </w:tcBorders>
            <w:vAlign w:val="center"/>
          </w:tcPr>
          <w:p w:rsidR="00A064CB" w:rsidRDefault="00A064CB">
            <w:pPr>
              <w:jc w:val="center"/>
              <w:rPr>
                <w:szCs w:val="24"/>
              </w:rPr>
            </w:pPr>
          </w:p>
        </w:tc>
        <w:tc>
          <w:tcPr>
            <w:tcW w:w="1100" w:type="dxa"/>
            <w:tcBorders>
              <w:top w:val="single" w:sz="4" w:space="0" w:color="auto"/>
              <w:left w:val="single" w:sz="4" w:space="0" w:color="auto"/>
              <w:bottom w:val="single" w:sz="4" w:space="0" w:color="auto"/>
              <w:right w:val="single" w:sz="4" w:space="0" w:color="auto"/>
            </w:tcBorders>
            <w:vAlign w:val="center"/>
          </w:tcPr>
          <w:p w:rsidR="00A064CB" w:rsidRDefault="00A064CB">
            <w:pPr>
              <w:jc w:val="center"/>
              <w:rPr>
                <w:szCs w:val="24"/>
              </w:rPr>
            </w:pPr>
          </w:p>
        </w:tc>
        <w:tc>
          <w:tcPr>
            <w:tcW w:w="1443" w:type="dxa"/>
            <w:tcBorders>
              <w:top w:val="single" w:sz="4" w:space="0" w:color="auto"/>
              <w:left w:val="single" w:sz="4" w:space="0" w:color="auto"/>
              <w:bottom w:val="single" w:sz="4" w:space="0" w:color="auto"/>
              <w:right w:val="single" w:sz="4" w:space="0" w:color="auto"/>
            </w:tcBorders>
            <w:vAlign w:val="center"/>
          </w:tcPr>
          <w:p w:rsidR="00A064CB" w:rsidRDefault="00A064CB" w:rsidP="00FA4EAC">
            <w:pPr>
              <w:jc w:val="center"/>
              <w:rPr>
                <w:szCs w:val="24"/>
              </w:rPr>
            </w:pPr>
          </w:p>
        </w:tc>
        <w:tc>
          <w:tcPr>
            <w:tcW w:w="1100" w:type="dxa"/>
            <w:tcBorders>
              <w:top w:val="single" w:sz="4" w:space="0" w:color="auto"/>
              <w:left w:val="single" w:sz="4" w:space="0" w:color="auto"/>
              <w:bottom w:val="single" w:sz="4" w:space="0" w:color="auto"/>
              <w:right w:val="single" w:sz="4" w:space="0" w:color="auto"/>
            </w:tcBorders>
            <w:vAlign w:val="center"/>
          </w:tcPr>
          <w:p w:rsidR="00A064CB" w:rsidRDefault="00A064CB">
            <w:pPr>
              <w:jc w:val="center"/>
              <w:rPr>
                <w:szCs w:val="24"/>
              </w:rPr>
            </w:pPr>
          </w:p>
        </w:tc>
      </w:tr>
      <w:tr w:rsidR="00A064CB" w:rsidTr="007F3153">
        <w:trPr>
          <w:trHeight w:val="546"/>
          <w:jc w:val="center"/>
        </w:trPr>
        <w:tc>
          <w:tcPr>
            <w:tcW w:w="830" w:type="dxa"/>
            <w:tcBorders>
              <w:top w:val="single" w:sz="4" w:space="0" w:color="auto"/>
              <w:left w:val="single" w:sz="4" w:space="0" w:color="auto"/>
              <w:bottom w:val="single" w:sz="4" w:space="0" w:color="auto"/>
              <w:right w:val="single" w:sz="4" w:space="0" w:color="auto"/>
            </w:tcBorders>
            <w:vAlign w:val="center"/>
          </w:tcPr>
          <w:p w:rsidR="00A064CB" w:rsidRDefault="00A064CB">
            <w:pPr>
              <w:jc w:val="center"/>
              <w:rPr>
                <w:szCs w:val="24"/>
              </w:rPr>
            </w:pPr>
            <w:r>
              <w:rPr>
                <w:szCs w:val="24"/>
              </w:rPr>
              <w:t>8</w:t>
            </w:r>
          </w:p>
        </w:tc>
        <w:tc>
          <w:tcPr>
            <w:tcW w:w="1443" w:type="dxa"/>
            <w:tcBorders>
              <w:top w:val="single" w:sz="4" w:space="0" w:color="auto"/>
              <w:left w:val="single" w:sz="4" w:space="0" w:color="auto"/>
              <w:bottom w:val="single" w:sz="4" w:space="0" w:color="auto"/>
              <w:right w:val="single" w:sz="4" w:space="0" w:color="auto"/>
            </w:tcBorders>
            <w:vAlign w:val="center"/>
          </w:tcPr>
          <w:p w:rsidR="00A064CB" w:rsidRDefault="00A064CB">
            <w:pPr>
              <w:jc w:val="center"/>
              <w:rPr>
                <w:szCs w:val="24"/>
              </w:rPr>
            </w:pPr>
          </w:p>
        </w:tc>
        <w:tc>
          <w:tcPr>
            <w:tcW w:w="1100" w:type="dxa"/>
            <w:tcBorders>
              <w:top w:val="single" w:sz="4" w:space="0" w:color="auto"/>
              <w:left w:val="single" w:sz="4" w:space="0" w:color="auto"/>
              <w:bottom w:val="single" w:sz="4" w:space="0" w:color="auto"/>
              <w:right w:val="single" w:sz="4" w:space="0" w:color="auto"/>
            </w:tcBorders>
            <w:vAlign w:val="center"/>
          </w:tcPr>
          <w:p w:rsidR="00A064CB" w:rsidRDefault="00A064CB">
            <w:pPr>
              <w:jc w:val="center"/>
              <w:rPr>
                <w:szCs w:val="24"/>
              </w:rPr>
            </w:pPr>
          </w:p>
        </w:tc>
        <w:tc>
          <w:tcPr>
            <w:tcW w:w="1443" w:type="dxa"/>
            <w:tcBorders>
              <w:top w:val="single" w:sz="4" w:space="0" w:color="auto"/>
              <w:left w:val="single" w:sz="4" w:space="0" w:color="auto"/>
              <w:bottom w:val="single" w:sz="4" w:space="0" w:color="auto"/>
              <w:right w:val="single" w:sz="4" w:space="0" w:color="auto"/>
            </w:tcBorders>
            <w:vAlign w:val="center"/>
          </w:tcPr>
          <w:p w:rsidR="00A064CB" w:rsidRDefault="00A064CB" w:rsidP="00FA4EAC">
            <w:pPr>
              <w:jc w:val="center"/>
              <w:rPr>
                <w:szCs w:val="24"/>
              </w:rPr>
            </w:pPr>
          </w:p>
        </w:tc>
        <w:tc>
          <w:tcPr>
            <w:tcW w:w="1100" w:type="dxa"/>
            <w:tcBorders>
              <w:top w:val="single" w:sz="4" w:space="0" w:color="auto"/>
              <w:left w:val="single" w:sz="4" w:space="0" w:color="auto"/>
              <w:bottom w:val="single" w:sz="4" w:space="0" w:color="auto"/>
              <w:right w:val="single" w:sz="4" w:space="0" w:color="auto"/>
            </w:tcBorders>
            <w:vAlign w:val="center"/>
          </w:tcPr>
          <w:p w:rsidR="00A064CB" w:rsidRDefault="00A064CB">
            <w:pPr>
              <w:jc w:val="center"/>
              <w:rPr>
                <w:szCs w:val="24"/>
              </w:rPr>
            </w:pPr>
          </w:p>
        </w:tc>
      </w:tr>
    </w:tbl>
    <w:p w:rsidR="00CC3852" w:rsidRDefault="00CC3852" w:rsidP="007F3153">
      <w:pPr>
        <w:rPr>
          <w:b/>
          <w:szCs w:val="24"/>
        </w:rPr>
      </w:pPr>
    </w:p>
    <w:p w:rsidR="00CC3852" w:rsidRPr="00CB5E0F" w:rsidRDefault="00CC3852" w:rsidP="00CC3852">
      <w:pPr>
        <w:jc w:val="both"/>
        <w:rPr>
          <w:szCs w:val="24"/>
        </w:rPr>
      </w:pPr>
      <w:proofErr w:type="spellStart"/>
      <w:r>
        <w:rPr>
          <w:szCs w:val="24"/>
        </w:rPr>
        <w:lastRenderedPageBreak/>
        <w:t>Transconductance</w:t>
      </w:r>
      <w:proofErr w:type="spellEnd"/>
    </w:p>
    <w:p w:rsidR="00CC3852" w:rsidRDefault="00CC3852" w:rsidP="00CC3852">
      <w:pPr>
        <w:tabs>
          <w:tab w:val="left" w:pos="1305"/>
        </w:tabs>
        <w:jc w:val="both"/>
        <w:rPr>
          <w:szCs w:val="24"/>
        </w:rPr>
      </w:pPr>
      <w:r>
        <w:rPr>
          <w:szCs w:val="24"/>
        </w:rPr>
        <w:tab/>
      </w:r>
      <w:proofErr w:type="spellStart"/>
      <w:proofErr w:type="gramStart"/>
      <w:r>
        <w:rPr>
          <w:szCs w:val="24"/>
        </w:rPr>
        <w:t>g</w:t>
      </w:r>
      <w:r w:rsidRPr="00CC3852">
        <w:rPr>
          <w:szCs w:val="24"/>
          <w:vertAlign w:val="subscript"/>
        </w:rPr>
        <w:t>m</w:t>
      </w:r>
      <w:proofErr w:type="spellEnd"/>
      <w:proofErr w:type="gramEnd"/>
      <w:r>
        <w:rPr>
          <w:szCs w:val="24"/>
        </w:rPr>
        <w:t>=</w:t>
      </w:r>
      <m:oMath>
        <m:f>
          <m:fPr>
            <m:ctrlPr>
              <w:rPr>
                <w:rFonts w:ascii="Cambria Math" w:hAnsi="Cambria Math"/>
                <w:i/>
                <w:szCs w:val="24"/>
              </w:rPr>
            </m:ctrlPr>
          </m:fPr>
          <m:num>
            <m:r>
              <w:rPr>
                <w:rFonts w:ascii="Cambria Math" w:hAnsi="Cambria Math"/>
                <w:szCs w:val="24"/>
              </w:rPr>
              <m:t>Change in drain current</m:t>
            </m:r>
          </m:num>
          <m:den>
            <m:r>
              <w:rPr>
                <w:rFonts w:ascii="Cambria Math" w:hAnsi="Cambria Math"/>
                <w:szCs w:val="24"/>
              </w:rPr>
              <m:t xml:space="preserve">Change in gate source voltage </m:t>
            </m:r>
          </m:den>
        </m:f>
      </m:oMath>
      <w:r>
        <w:rPr>
          <w:szCs w:val="24"/>
        </w:rPr>
        <w:t>=</w:t>
      </w:r>
      <m:oMath>
        <m:f>
          <m:fPr>
            <m:ctrlPr>
              <w:rPr>
                <w:rFonts w:ascii="Cambria Math" w:hAnsi="Cambria Math"/>
                <w:i/>
                <w:szCs w:val="24"/>
              </w:rPr>
            </m:ctrlPr>
          </m:fPr>
          <m:num>
            <m:r>
              <w:rPr>
                <w:rFonts w:ascii="Cambria Math" w:hAnsi="Cambria Math"/>
                <w:szCs w:val="24"/>
              </w:rPr>
              <m:t>∆I</m:t>
            </m:r>
            <m:r>
              <m:rPr>
                <m:nor/>
              </m:rPr>
              <w:rPr>
                <w:rFonts w:ascii="Cambria Math" w:hAnsi="Cambria Math"/>
                <w:szCs w:val="24"/>
                <w:vertAlign w:val="subscript"/>
              </w:rPr>
              <m:t>D</m:t>
            </m:r>
          </m:num>
          <m:den>
            <m:r>
              <w:rPr>
                <w:rFonts w:ascii="Cambria Math" w:hAnsi="Cambria Math"/>
                <w:szCs w:val="24"/>
              </w:rPr>
              <m:t>∆</m:t>
            </m:r>
            <m:r>
              <m:rPr>
                <m:nor/>
              </m:rPr>
              <w:rPr>
                <w:rFonts w:ascii="Cambria Math" w:hAnsi="Cambria Math"/>
                <w:szCs w:val="24"/>
              </w:rPr>
              <m:t>V</m:t>
            </m:r>
            <m:r>
              <m:rPr>
                <m:nor/>
              </m:rPr>
              <w:rPr>
                <w:rFonts w:ascii="Cambria Math" w:hAnsi="Cambria Math"/>
                <w:szCs w:val="24"/>
                <w:vertAlign w:val="subscript"/>
              </w:rPr>
              <m:t>DS</m:t>
            </m:r>
          </m:den>
        </m:f>
      </m:oMath>
    </w:p>
    <w:p w:rsidR="00CC3852" w:rsidRDefault="00CC3852" w:rsidP="00CC3852">
      <w:pPr>
        <w:tabs>
          <w:tab w:val="left" w:pos="1305"/>
        </w:tabs>
        <w:jc w:val="both"/>
        <w:rPr>
          <w:szCs w:val="24"/>
        </w:rPr>
      </w:pPr>
      <w:r>
        <w:rPr>
          <w:szCs w:val="24"/>
        </w:rPr>
        <w:tab/>
      </w:r>
      <w:r>
        <w:rPr>
          <w:szCs w:val="24"/>
        </w:rPr>
        <w:tab/>
      </w:r>
      <w:r>
        <w:rPr>
          <w:szCs w:val="24"/>
        </w:rPr>
        <w:tab/>
      </w:r>
    </w:p>
    <w:p w:rsidR="00CC3852" w:rsidRDefault="00CC3852" w:rsidP="00CC3852">
      <w:pPr>
        <w:jc w:val="right"/>
        <w:rPr>
          <w:szCs w:val="24"/>
        </w:rPr>
      </w:pPr>
    </w:p>
    <w:p w:rsidR="00CC3852" w:rsidRDefault="00CC3852" w:rsidP="00CC3852">
      <w:pPr>
        <w:tabs>
          <w:tab w:val="left" w:pos="2880"/>
        </w:tabs>
        <w:spacing w:line="276" w:lineRule="auto"/>
        <w:ind w:right="-450"/>
        <w:rPr>
          <w:b/>
          <w:szCs w:val="24"/>
          <w:lang w:val="en-IN"/>
        </w:rPr>
      </w:pPr>
      <w:r>
        <w:rPr>
          <w:b/>
          <w:szCs w:val="24"/>
          <w:lang w:val="en-IN"/>
        </w:rPr>
        <w:t xml:space="preserve"> =</w:t>
      </w:r>
    </w:p>
    <w:p w:rsidR="00CC3852" w:rsidRPr="00744942" w:rsidRDefault="00CC3852" w:rsidP="00CC3852">
      <w:pPr>
        <w:tabs>
          <w:tab w:val="left" w:pos="2880"/>
        </w:tabs>
        <w:spacing w:line="276" w:lineRule="auto"/>
        <w:ind w:right="-450"/>
        <w:rPr>
          <w:b/>
          <w:szCs w:val="24"/>
          <w:lang w:val="en-IN"/>
        </w:rPr>
      </w:pPr>
      <w:r>
        <w:rPr>
          <w:b/>
          <w:szCs w:val="24"/>
          <w:lang w:val="en-IN"/>
        </w:rPr>
        <w:tab/>
        <w:t xml:space="preserve">     = </w:t>
      </w:r>
    </w:p>
    <w:p w:rsidR="00CC3852" w:rsidRDefault="00DE47F6" w:rsidP="00CC3852">
      <w:pPr>
        <w:tabs>
          <w:tab w:val="left" w:pos="6195"/>
        </w:tabs>
        <w:spacing w:line="276" w:lineRule="auto"/>
        <w:ind w:right="-450"/>
        <w:rPr>
          <w:b/>
          <w:szCs w:val="24"/>
        </w:rPr>
      </w:pPr>
      <w:proofErr w:type="spellStart"/>
      <w:proofErr w:type="gramStart"/>
      <w:r>
        <w:rPr>
          <w:szCs w:val="24"/>
        </w:rPr>
        <w:t>g</w:t>
      </w:r>
      <w:r w:rsidRPr="00CC3852">
        <w:rPr>
          <w:szCs w:val="24"/>
          <w:vertAlign w:val="subscript"/>
        </w:rPr>
        <w:t>m</w:t>
      </w:r>
      <w:proofErr w:type="spellEnd"/>
      <w:proofErr w:type="gramEnd"/>
      <w:r w:rsidR="00CC3852">
        <w:rPr>
          <w:b/>
          <w:szCs w:val="24"/>
          <w:lang w:val="en-IN"/>
        </w:rPr>
        <w:t xml:space="preserve">= </w:t>
      </w:r>
    </w:p>
    <w:p w:rsidR="00CC3852" w:rsidRDefault="00CC3852" w:rsidP="007F3153">
      <w:pPr>
        <w:rPr>
          <w:b/>
          <w:szCs w:val="24"/>
        </w:rPr>
      </w:pPr>
    </w:p>
    <w:p w:rsidR="00CC3852" w:rsidRDefault="00CC3852" w:rsidP="007F3153">
      <w:pPr>
        <w:rPr>
          <w:b/>
          <w:szCs w:val="24"/>
        </w:rPr>
      </w:pPr>
    </w:p>
    <w:p w:rsidR="00CC3852" w:rsidRDefault="00CC3852" w:rsidP="007F3153">
      <w:pPr>
        <w:rPr>
          <w:b/>
          <w:szCs w:val="24"/>
        </w:rPr>
      </w:pPr>
    </w:p>
    <w:p w:rsidR="007F3153" w:rsidRDefault="007F3153" w:rsidP="007F3153">
      <w:pPr>
        <w:rPr>
          <w:b/>
          <w:szCs w:val="24"/>
        </w:rPr>
      </w:pPr>
      <w:r>
        <w:rPr>
          <w:b/>
          <w:szCs w:val="24"/>
        </w:rPr>
        <w:t xml:space="preserve">The </w:t>
      </w:r>
      <w:proofErr w:type="spellStart"/>
      <w:r>
        <w:rPr>
          <w:b/>
          <w:szCs w:val="24"/>
        </w:rPr>
        <w:t>transconductance</w:t>
      </w:r>
      <w:proofErr w:type="spellEnd"/>
      <w:r>
        <w:rPr>
          <w:b/>
          <w:szCs w:val="24"/>
        </w:rPr>
        <w:t xml:space="preserve"> is,</w:t>
      </w:r>
    </w:p>
    <w:p w:rsidR="007F3153" w:rsidRDefault="009B5B9E" w:rsidP="007F3153">
      <w:pPr>
        <w:rPr>
          <w:b/>
          <w:szCs w:val="24"/>
        </w:rPr>
      </w:pPr>
      <w:r>
        <w:rPr>
          <w:b/>
          <w:szCs w:val="24"/>
        </w:rPr>
        <w:fldChar w:fldCharType="begin"/>
      </w:r>
      <w:r w:rsidR="007F3153">
        <w:rPr>
          <w:b/>
          <w:szCs w:val="24"/>
        </w:rPr>
        <w:instrText xml:space="preserve"> QUOTE </w:instrText>
      </w:r>
      <w:r w:rsidR="007F3153">
        <w:rPr>
          <w:noProof/>
          <w:position w:val="-20"/>
          <w:szCs w:val="24"/>
          <w:lang w:val="en-IN" w:eastAsia="en-IN"/>
        </w:rPr>
        <w:drawing>
          <wp:inline distT="0" distB="0" distL="0" distR="0">
            <wp:extent cx="2019300" cy="3333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cstate="print">
                      <a:clrChange>
                        <a:clrFrom>
                          <a:srgbClr val="FFFFFF"/>
                        </a:clrFrom>
                        <a:clrTo>
                          <a:srgbClr val="FFFFFF">
                            <a:alpha val="0"/>
                          </a:srgbClr>
                        </a:clrTo>
                      </a:clrChange>
                    </a:blip>
                    <a:srcRect/>
                    <a:stretch>
                      <a:fillRect/>
                    </a:stretch>
                  </pic:blipFill>
                  <pic:spPr bwMode="auto">
                    <a:xfrm>
                      <a:off x="0" y="0"/>
                      <a:ext cx="2019300" cy="333375"/>
                    </a:xfrm>
                    <a:prstGeom prst="rect">
                      <a:avLst/>
                    </a:prstGeom>
                    <a:noFill/>
                    <a:ln w="9525">
                      <a:noFill/>
                      <a:miter lim="800000"/>
                      <a:headEnd/>
                      <a:tailEnd/>
                    </a:ln>
                  </pic:spPr>
                </pic:pic>
              </a:graphicData>
            </a:graphic>
          </wp:inline>
        </w:drawing>
      </w:r>
      <w:r w:rsidR="007F3153">
        <w:rPr>
          <w:b/>
          <w:szCs w:val="24"/>
        </w:rPr>
        <w:instrText xml:space="preserve">  \* MERGEFORMAT </w:instrText>
      </w:r>
      <w:r>
        <w:rPr>
          <w:b/>
          <w:szCs w:val="24"/>
        </w:rPr>
        <w:fldChar w:fldCharType="separate"/>
      </w:r>
      <w:r w:rsidR="007F3153">
        <w:rPr>
          <w:noProof/>
          <w:position w:val="-20"/>
          <w:szCs w:val="24"/>
          <w:lang w:val="en-IN" w:eastAsia="en-IN"/>
        </w:rPr>
        <w:drawing>
          <wp:inline distT="0" distB="0" distL="0" distR="0">
            <wp:extent cx="2019300" cy="3333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clrChange>
                        <a:clrFrom>
                          <a:srgbClr val="FFFFFF"/>
                        </a:clrFrom>
                        <a:clrTo>
                          <a:srgbClr val="FFFFFF">
                            <a:alpha val="0"/>
                          </a:srgbClr>
                        </a:clrTo>
                      </a:clrChange>
                    </a:blip>
                    <a:srcRect/>
                    <a:stretch>
                      <a:fillRect/>
                    </a:stretch>
                  </pic:blipFill>
                  <pic:spPr bwMode="auto">
                    <a:xfrm>
                      <a:off x="0" y="0"/>
                      <a:ext cx="2019300" cy="333375"/>
                    </a:xfrm>
                    <a:prstGeom prst="rect">
                      <a:avLst/>
                    </a:prstGeom>
                    <a:noFill/>
                    <a:ln w="9525">
                      <a:noFill/>
                      <a:miter lim="800000"/>
                      <a:headEnd/>
                      <a:tailEnd/>
                    </a:ln>
                  </pic:spPr>
                </pic:pic>
              </a:graphicData>
            </a:graphic>
          </wp:inline>
        </w:drawing>
      </w:r>
      <w:r>
        <w:rPr>
          <w:b/>
          <w:szCs w:val="24"/>
        </w:rPr>
        <w:fldChar w:fldCharType="end"/>
      </w:r>
    </w:p>
    <w:p w:rsidR="007F3153" w:rsidRDefault="007F3153" w:rsidP="007F3153">
      <w:pPr>
        <w:spacing w:line="360" w:lineRule="auto"/>
        <w:rPr>
          <w:b/>
          <w:szCs w:val="24"/>
        </w:rPr>
      </w:pPr>
      <w:r>
        <w:rPr>
          <w:b/>
          <w:szCs w:val="24"/>
        </w:rPr>
        <w:t xml:space="preserve"> The drain to source resistance is,</w:t>
      </w:r>
    </w:p>
    <w:p w:rsidR="007F3153" w:rsidRDefault="007F3153" w:rsidP="007F3153">
      <w:pPr>
        <w:spacing w:line="360" w:lineRule="auto"/>
        <w:rPr>
          <w:caps/>
          <w:szCs w:val="24"/>
          <w:vertAlign w:val="subscript"/>
        </w:rPr>
      </w:pPr>
      <w:r>
        <w:rPr>
          <w:noProof/>
          <w:szCs w:val="24"/>
          <w:lang w:val="en-IN" w:eastAsia="en-IN"/>
        </w:rPr>
        <w:drawing>
          <wp:inline distT="0" distB="0" distL="0" distR="0">
            <wp:extent cx="2657475" cy="4381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cstate="print">
                      <a:clrChange>
                        <a:clrFrom>
                          <a:srgbClr val="FFFFFF"/>
                        </a:clrFrom>
                        <a:clrTo>
                          <a:srgbClr val="FFFFFF">
                            <a:alpha val="0"/>
                          </a:srgbClr>
                        </a:clrTo>
                      </a:clrChange>
                    </a:blip>
                    <a:srcRect/>
                    <a:stretch>
                      <a:fillRect/>
                    </a:stretch>
                  </pic:blipFill>
                  <pic:spPr bwMode="auto">
                    <a:xfrm>
                      <a:off x="0" y="0"/>
                      <a:ext cx="2657475" cy="438150"/>
                    </a:xfrm>
                    <a:prstGeom prst="rect">
                      <a:avLst/>
                    </a:prstGeom>
                    <a:noFill/>
                    <a:ln w="9525">
                      <a:noFill/>
                      <a:miter lim="800000"/>
                      <a:headEnd/>
                      <a:tailEnd/>
                    </a:ln>
                  </pic:spPr>
                </pic:pic>
              </a:graphicData>
            </a:graphic>
          </wp:inline>
        </w:drawing>
      </w:r>
    </w:p>
    <w:p w:rsidR="007F3153" w:rsidRDefault="007F3153" w:rsidP="007F3153">
      <w:pPr>
        <w:rPr>
          <w:b/>
          <w:szCs w:val="24"/>
        </w:rPr>
      </w:pPr>
      <w:r>
        <w:rPr>
          <w:b/>
          <w:szCs w:val="24"/>
        </w:rPr>
        <w:t>The Amplification factor is,</w:t>
      </w:r>
    </w:p>
    <w:p w:rsidR="007F3153" w:rsidRPr="00093CA9" w:rsidRDefault="007F3153" w:rsidP="007F3153">
      <w:pPr>
        <w:rPr>
          <w:b/>
          <w:szCs w:val="24"/>
          <w:u w:val="single"/>
        </w:rPr>
      </w:pPr>
      <w:r w:rsidRPr="00093CA9">
        <w:rPr>
          <w:b/>
          <w:noProof/>
          <w:position w:val="-20"/>
          <w:szCs w:val="24"/>
          <w:lang w:val="en-IN" w:eastAsia="en-IN"/>
        </w:rPr>
        <w:drawing>
          <wp:inline distT="0" distB="0" distL="0" distR="0">
            <wp:extent cx="3076575" cy="333375"/>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cstate="print">
                      <a:clrChange>
                        <a:clrFrom>
                          <a:srgbClr val="FFFFFF"/>
                        </a:clrFrom>
                        <a:clrTo>
                          <a:srgbClr val="FFFFFF">
                            <a:alpha val="0"/>
                          </a:srgbClr>
                        </a:clrTo>
                      </a:clrChange>
                    </a:blip>
                    <a:srcRect/>
                    <a:stretch>
                      <a:fillRect/>
                    </a:stretch>
                  </pic:blipFill>
                  <pic:spPr bwMode="auto">
                    <a:xfrm>
                      <a:off x="0" y="0"/>
                      <a:ext cx="3076575" cy="333375"/>
                    </a:xfrm>
                    <a:prstGeom prst="rect">
                      <a:avLst/>
                    </a:prstGeom>
                    <a:noFill/>
                    <a:ln w="9525">
                      <a:noFill/>
                      <a:miter lim="800000"/>
                      <a:headEnd/>
                      <a:tailEnd/>
                    </a:ln>
                  </pic:spPr>
                </pic:pic>
              </a:graphicData>
            </a:graphic>
          </wp:inline>
        </w:drawing>
      </w:r>
      <w:r w:rsidRPr="00093CA9">
        <w:rPr>
          <w:b/>
          <w:szCs w:val="24"/>
        </w:rPr>
        <w:t xml:space="preserve"> = </w:t>
      </w:r>
    </w:p>
    <w:p w:rsidR="007F3153" w:rsidRDefault="007F3153" w:rsidP="007F3153">
      <w:pPr>
        <w:pStyle w:val="BodyText"/>
        <w:spacing w:after="0" w:line="276" w:lineRule="auto"/>
        <w:rPr>
          <w:b/>
          <w:szCs w:val="24"/>
          <w:u w:val="single"/>
        </w:rPr>
      </w:pPr>
      <w:r>
        <w:rPr>
          <w:b/>
          <w:szCs w:val="24"/>
          <w:u w:val="single"/>
          <w:lang w:val="en-IN"/>
        </w:rPr>
        <w:t>INFERENCE</w:t>
      </w:r>
    </w:p>
    <w:p w:rsidR="007F3153" w:rsidRDefault="007F3153" w:rsidP="007F3153">
      <w:pPr>
        <w:pStyle w:val="BodyText"/>
        <w:spacing w:line="276" w:lineRule="auto"/>
        <w:rPr>
          <w:szCs w:val="24"/>
        </w:rPr>
      </w:pPr>
      <w:r>
        <w:rPr>
          <w:szCs w:val="24"/>
        </w:rPr>
        <w:t xml:space="preserve">The drain and transfer characteristics of the given JFET are determined and the parameters are calculated. </w:t>
      </w:r>
    </w:p>
    <w:p w:rsidR="00952912" w:rsidRDefault="00952912" w:rsidP="00952912">
      <w:pPr>
        <w:spacing w:line="360" w:lineRule="auto"/>
        <w:rPr>
          <w:caps/>
          <w:szCs w:val="24"/>
          <w:vertAlign w:val="subscript"/>
        </w:rPr>
      </w:pPr>
      <w:r>
        <w:rPr>
          <w:szCs w:val="24"/>
        </w:rPr>
        <w:t xml:space="preserve">1. Drain Resistance     </w:t>
      </w:r>
      <w:r>
        <w:rPr>
          <w:szCs w:val="24"/>
        </w:rPr>
        <w:tab/>
        <w:t xml:space="preserve">= </w:t>
      </w:r>
    </w:p>
    <w:p w:rsidR="007F3153" w:rsidRDefault="007F3153" w:rsidP="007F3153">
      <w:pPr>
        <w:pStyle w:val="BodyText"/>
        <w:spacing w:line="276" w:lineRule="auto"/>
        <w:rPr>
          <w:szCs w:val="24"/>
        </w:rPr>
      </w:pPr>
      <w:r>
        <w:rPr>
          <w:szCs w:val="24"/>
        </w:rPr>
        <w:tab/>
      </w:r>
    </w:p>
    <w:p w:rsidR="00952912" w:rsidRDefault="00952912" w:rsidP="00952912">
      <w:pPr>
        <w:rPr>
          <w:b/>
          <w:szCs w:val="24"/>
        </w:rPr>
      </w:pPr>
      <w:r>
        <w:rPr>
          <w:szCs w:val="24"/>
        </w:rPr>
        <w:t xml:space="preserve">2. </w:t>
      </w:r>
      <w:proofErr w:type="spellStart"/>
      <w:r>
        <w:rPr>
          <w:szCs w:val="24"/>
        </w:rPr>
        <w:t>Trans</w:t>
      </w:r>
      <w:r w:rsidR="007F3153">
        <w:rPr>
          <w:szCs w:val="24"/>
        </w:rPr>
        <w:t>conductance</w:t>
      </w:r>
      <w:proofErr w:type="spellEnd"/>
      <w:r>
        <w:rPr>
          <w:szCs w:val="24"/>
        </w:rPr>
        <w:tab/>
      </w:r>
      <w:r>
        <w:rPr>
          <w:szCs w:val="24"/>
        </w:rPr>
        <w:tab/>
        <w:t xml:space="preserve"> = </w:t>
      </w:r>
    </w:p>
    <w:p w:rsidR="007F3153" w:rsidRDefault="007F3153" w:rsidP="007F3153">
      <w:pPr>
        <w:pStyle w:val="BodyText"/>
        <w:spacing w:line="276" w:lineRule="auto"/>
        <w:rPr>
          <w:szCs w:val="24"/>
        </w:rPr>
      </w:pPr>
      <w:r>
        <w:rPr>
          <w:szCs w:val="24"/>
        </w:rPr>
        <w:tab/>
      </w:r>
    </w:p>
    <w:p w:rsidR="007F3153" w:rsidRDefault="00952912" w:rsidP="007F3153">
      <w:pPr>
        <w:pStyle w:val="BodyText"/>
        <w:spacing w:line="276" w:lineRule="auto"/>
        <w:rPr>
          <w:szCs w:val="24"/>
        </w:rPr>
      </w:pPr>
      <w:r>
        <w:rPr>
          <w:szCs w:val="24"/>
        </w:rPr>
        <w:t xml:space="preserve">3. Amplification factor </w:t>
      </w:r>
      <w:r>
        <w:rPr>
          <w:szCs w:val="24"/>
        </w:rPr>
        <w:tab/>
        <w:t>=</w:t>
      </w:r>
      <w:r w:rsidR="007F3153">
        <w:rPr>
          <w:szCs w:val="24"/>
        </w:rPr>
        <w:tab/>
      </w:r>
      <w:r w:rsidR="007F3153">
        <w:rPr>
          <w:szCs w:val="24"/>
        </w:rPr>
        <w:tab/>
      </w:r>
    </w:p>
    <w:p w:rsidR="007F3153" w:rsidRDefault="007F3153" w:rsidP="007F3153">
      <w:pPr>
        <w:pStyle w:val="BodyText"/>
        <w:spacing w:line="276" w:lineRule="auto"/>
        <w:rPr>
          <w:b/>
          <w:szCs w:val="24"/>
          <w:u w:val="single"/>
        </w:rPr>
      </w:pPr>
      <w:r>
        <w:rPr>
          <w:b/>
          <w:szCs w:val="24"/>
          <w:u w:val="single"/>
        </w:rPr>
        <w:t>REVIEW QUESTIONS</w:t>
      </w:r>
    </w:p>
    <w:p w:rsidR="007F3153" w:rsidRDefault="007F3153" w:rsidP="007F3153">
      <w:pPr>
        <w:pStyle w:val="BodyText"/>
        <w:numPr>
          <w:ilvl w:val="0"/>
          <w:numId w:val="28"/>
        </w:numPr>
        <w:spacing w:after="0" w:line="276" w:lineRule="auto"/>
        <w:jc w:val="both"/>
        <w:rPr>
          <w:szCs w:val="24"/>
        </w:rPr>
      </w:pPr>
      <w:r>
        <w:rPr>
          <w:szCs w:val="24"/>
        </w:rPr>
        <w:t>Compare BJT and JFET</w:t>
      </w:r>
    </w:p>
    <w:p w:rsidR="007F3153" w:rsidRDefault="007F3153" w:rsidP="007F3153">
      <w:pPr>
        <w:pStyle w:val="BodyText"/>
        <w:numPr>
          <w:ilvl w:val="0"/>
          <w:numId w:val="28"/>
        </w:numPr>
        <w:spacing w:after="0" w:line="276" w:lineRule="auto"/>
        <w:jc w:val="both"/>
        <w:rPr>
          <w:szCs w:val="24"/>
        </w:rPr>
      </w:pPr>
      <w:r>
        <w:rPr>
          <w:szCs w:val="24"/>
        </w:rPr>
        <w:t>How is FET used as VVR?</w:t>
      </w:r>
    </w:p>
    <w:p w:rsidR="007F3153" w:rsidRDefault="007F3153" w:rsidP="007F3153">
      <w:pPr>
        <w:pStyle w:val="BodyText"/>
        <w:numPr>
          <w:ilvl w:val="0"/>
          <w:numId w:val="28"/>
        </w:numPr>
        <w:spacing w:line="276" w:lineRule="auto"/>
        <w:rPr>
          <w:szCs w:val="24"/>
        </w:rPr>
      </w:pPr>
      <w:r>
        <w:rPr>
          <w:szCs w:val="24"/>
        </w:rPr>
        <w:t>What are the applications of FET?</w:t>
      </w:r>
    </w:p>
    <w:p w:rsidR="007F3153" w:rsidRDefault="007F3153" w:rsidP="007F3153">
      <w:pPr>
        <w:pStyle w:val="BodyText"/>
        <w:numPr>
          <w:ilvl w:val="0"/>
          <w:numId w:val="28"/>
        </w:numPr>
        <w:spacing w:line="276" w:lineRule="auto"/>
        <w:rPr>
          <w:szCs w:val="24"/>
        </w:rPr>
      </w:pPr>
      <w:r>
        <w:rPr>
          <w:szCs w:val="24"/>
        </w:rPr>
        <w:t>What is meant by Gate -Source threshold voltage and pinch off voltage of JFET?</w:t>
      </w:r>
    </w:p>
    <w:p w:rsidR="007F3153" w:rsidRDefault="007F3153" w:rsidP="007F3153">
      <w:pPr>
        <w:pStyle w:val="BodyText"/>
        <w:numPr>
          <w:ilvl w:val="0"/>
          <w:numId w:val="28"/>
        </w:numPr>
        <w:spacing w:after="0" w:line="276" w:lineRule="auto"/>
        <w:rPr>
          <w:szCs w:val="24"/>
        </w:rPr>
      </w:pPr>
      <w:r>
        <w:rPr>
          <w:szCs w:val="24"/>
        </w:rPr>
        <w:t>Differentiate JFET and MOSFET?</w:t>
      </w:r>
    </w:p>
    <w:p w:rsidR="00FA4EAC" w:rsidRDefault="00FA4EAC" w:rsidP="00FA4EAC">
      <w:pPr>
        <w:pStyle w:val="BodyText"/>
        <w:spacing w:after="0" w:line="276" w:lineRule="auto"/>
        <w:rPr>
          <w:szCs w:val="24"/>
        </w:rPr>
      </w:pPr>
    </w:p>
    <w:p w:rsidR="00FA4EAC" w:rsidRDefault="00FA4EAC" w:rsidP="00FA4EAC">
      <w:pPr>
        <w:pStyle w:val="BodyText"/>
        <w:spacing w:after="0" w:line="276" w:lineRule="auto"/>
        <w:rPr>
          <w:szCs w:val="24"/>
        </w:rPr>
      </w:pPr>
    </w:p>
    <w:p w:rsidR="00FA4EAC" w:rsidRDefault="00FA4EAC" w:rsidP="00FA4EAC">
      <w:pPr>
        <w:pStyle w:val="BodyText"/>
        <w:spacing w:after="0" w:line="276" w:lineRule="auto"/>
        <w:rPr>
          <w:szCs w:val="24"/>
        </w:rPr>
      </w:pPr>
    </w:p>
    <w:p w:rsidR="00E9579A" w:rsidRDefault="00E9579A" w:rsidP="007F3153">
      <w:pPr>
        <w:spacing w:line="360" w:lineRule="auto"/>
        <w:jc w:val="center"/>
        <w:rPr>
          <w:b/>
          <w:szCs w:val="24"/>
        </w:rPr>
      </w:pPr>
    </w:p>
    <w:p w:rsidR="00E9579A" w:rsidRDefault="00E9579A" w:rsidP="007F3153">
      <w:pPr>
        <w:spacing w:line="360" w:lineRule="auto"/>
        <w:jc w:val="center"/>
        <w:rPr>
          <w:b/>
          <w:szCs w:val="24"/>
        </w:rPr>
      </w:pPr>
    </w:p>
    <w:p w:rsidR="007F3153" w:rsidRDefault="007F3153" w:rsidP="007F3153">
      <w:pPr>
        <w:spacing w:line="360" w:lineRule="auto"/>
        <w:jc w:val="center"/>
        <w:rPr>
          <w:b/>
          <w:szCs w:val="24"/>
        </w:rPr>
      </w:pPr>
      <w:r>
        <w:rPr>
          <w:b/>
          <w:szCs w:val="24"/>
        </w:rPr>
        <w:lastRenderedPageBreak/>
        <w:t>(b)CHARACTERISTICS OF METAL OXIDE SEMICONDUCTOR FIELD EFFECT TRANSISTOR (MOSFET)</w:t>
      </w:r>
    </w:p>
    <w:p w:rsidR="007F3153" w:rsidRDefault="007F3153" w:rsidP="007F3153">
      <w:pPr>
        <w:spacing w:line="360" w:lineRule="auto"/>
        <w:rPr>
          <w:b/>
          <w:szCs w:val="24"/>
          <w:u w:val="single"/>
        </w:rPr>
      </w:pPr>
      <w:r>
        <w:rPr>
          <w:b/>
          <w:szCs w:val="24"/>
          <w:u w:val="single"/>
        </w:rPr>
        <w:t>AIM</w:t>
      </w:r>
    </w:p>
    <w:p w:rsidR="007F3153" w:rsidRDefault="007F3153" w:rsidP="007F3153">
      <w:pPr>
        <w:spacing w:line="360" w:lineRule="auto"/>
        <w:jc w:val="both"/>
        <w:rPr>
          <w:szCs w:val="24"/>
        </w:rPr>
      </w:pPr>
      <w:r>
        <w:rPr>
          <w:szCs w:val="24"/>
        </w:rPr>
        <w:tab/>
        <w:t xml:space="preserve">To plot the drain and transfer characteristics of </w:t>
      </w:r>
      <w:proofErr w:type="gramStart"/>
      <w:r>
        <w:rPr>
          <w:szCs w:val="24"/>
        </w:rPr>
        <w:t>a</w:t>
      </w:r>
      <w:proofErr w:type="gramEnd"/>
      <w:r>
        <w:rPr>
          <w:szCs w:val="24"/>
        </w:rPr>
        <w:t xml:space="preserve"> n-channel depletion type Metal Oxide Semiconductor Junction Field Effect Transistor (MOSFET). </w:t>
      </w:r>
    </w:p>
    <w:p w:rsidR="007F3153" w:rsidRDefault="007F3153" w:rsidP="007F3153">
      <w:pPr>
        <w:spacing w:line="360" w:lineRule="auto"/>
        <w:rPr>
          <w:b/>
          <w:szCs w:val="24"/>
          <w:u w:val="single"/>
        </w:rPr>
      </w:pPr>
      <w:r>
        <w:rPr>
          <w:b/>
          <w:szCs w:val="24"/>
          <w:u w:val="single"/>
        </w:rPr>
        <w:t>COMPONENTS &amp; EQUIPMENTS REQUIRED: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2"/>
        <w:gridCol w:w="3647"/>
        <w:gridCol w:w="2034"/>
        <w:gridCol w:w="2503"/>
      </w:tblGrid>
      <w:tr w:rsidR="007F3153" w:rsidTr="007F3153">
        <w:trPr>
          <w:trHeight w:val="288"/>
          <w:jc w:val="center"/>
        </w:trPr>
        <w:tc>
          <w:tcPr>
            <w:tcW w:w="727"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u w:val="single"/>
              </w:rPr>
            </w:pPr>
            <w:r>
              <w:rPr>
                <w:b/>
                <w:szCs w:val="24"/>
                <w:u w:val="single"/>
              </w:rPr>
              <w:t>S.NO</w:t>
            </w:r>
          </w:p>
        </w:tc>
        <w:tc>
          <w:tcPr>
            <w:tcW w:w="1904"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u w:val="single"/>
              </w:rPr>
            </w:pPr>
            <w:r>
              <w:rPr>
                <w:b/>
                <w:szCs w:val="24"/>
                <w:u w:val="single"/>
              </w:rPr>
              <w:t>COMPONENTS &amp; EQUIPMENTS</w:t>
            </w:r>
          </w:p>
        </w:tc>
        <w:tc>
          <w:tcPr>
            <w:tcW w:w="1062"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u w:val="single"/>
              </w:rPr>
            </w:pPr>
            <w:r>
              <w:rPr>
                <w:b/>
                <w:szCs w:val="24"/>
                <w:u w:val="single"/>
              </w:rPr>
              <w:t>RANGE</w:t>
            </w:r>
          </w:p>
        </w:tc>
        <w:tc>
          <w:tcPr>
            <w:tcW w:w="1307"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u w:val="single"/>
              </w:rPr>
            </w:pPr>
            <w:r>
              <w:rPr>
                <w:b/>
                <w:szCs w:val="24"/>
                <w:u w:val="single"/>
              </w:rPr>
              <w:t>QUANTITY</w:t>
            </w:r>
          </w:p>
        </w:tc>
      </w:tr>
      <w:tr w:rsidR="007F3153" w:rsidTr="007F3153">
        <w:trPr>
          <w:trHeight w:val="288"/>
          <w:jc w:val="center"/>
        </w:trPr>
        <w:tc>
          <w:tcPr>
            <w:tcW w:w="727"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c>
          <w:tcPr>
            <w:tcW w:w="1904"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RPS</w:t>
            </w:r>
          </w:p>
        </w:tc>
        <w:tc>
          <w:tcPr>
            <w:tcW w:w="1062"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(0-30)V</w:t>
            </w:r>
          </w:p>
        </w:tc>
        <w:tc>
          <w:tcPr>
            <w:tcW w:w="1307"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2</w:t>
            </w:r>
          </w:p>
        </w:tc>
      </w:tr>
      <w:tr w:rsidR="007F3153" w:rsidTr="007F3153">
        <w:trPr>
          <w:trHeight w:val="288"/>
          <w:jc w:val="center"/>
        </w:trPr>
        <w:tc>
          <w:tcPr>
            <w:tcW w:w="727"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2</w:t>
            </w:r>
          </w:p>
        </w:tc>
        <w:tc>
          <w:tcPr>
            <w:tcW w:w="1904"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Resistor</w:t>
            </w:r>
          </w:p>
        </w:tc>
        <w:tc>
          <w:tcPr>
            <w:tcW w:w="1062"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220Ω</w:t>
            </w:r>
          </w:p>
        </w:tc>
        <w:tc>
          <w:tcPr>
            <w:tcW w:w="1307"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2</w:t>
            </w:r>
          </w:p>
        </w:tc>
      </w:tr>
      <w:tr w:rsidR="007F3153" w:rsidTr="007F3153">
        <w:trPr>
          <w:trHeight w:val="288"/>
          <w:jc w:val="center"/>
        </w:trPr>
        <w:tc>
          <w:tcPr>
            <w:tcW w:w="727"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3</w:t>
            </w:r>
          </w:p>
        </w:tc>
        <w:tc>
          <w:tcPr>
            <w:tcW w:w="1904"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DC Voltmeter</w:t>
            </w:r>
          </w:p>
        </w:tc>
        <w:tc>
          <w:tcPr>
            <w:tcW w:w="1062"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(0-10)V</w:t>
            </w:r>
          </w:p>
        </w:tc>
        <w:tc>
          <w:tcPr>
            <w:tcW w:w="1307"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trHeight w:val="288"/>
          <w:jc w:val="center"/>
        </w:trPr>
        <w:tc>
          <w:tcPr>
            <w:tcW w:w="727"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4</w:t>
            </w:r>
          </w:p>
        </w:tc>
        <w:tc>
          <w:tcPr>
            <w:tcW w:w="1904"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DC Voltmeter</w:t>
            </w:r>
          </w:p>
        </w:tc>
        <w:tc>
          <w:tcPr>
            <w:tcW w:w="1062"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(0-30)V</w:t>
            </w:r>
          </w:p>
        </w:tc>
        <w:tc>
          <w:tcPr>
            <w:tcW w:w="1307"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trHeight w:val="288"/>
          <w:jc w:val="center"/>
        </w:trPr>
        <w:tc>
          <w:tcPr>
            <w:tcW w:w="727"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5</w:t>
            </w:r>
          </w:p>
        </w:tc>
        <w:tc>
          <w:tcPr>
            <w:tcW w:w="1904"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DC Ammeter</w:t>
            </w:r>
          </w:p>
        </w:tc>
        <w:tc>
          <w:tcPr>
            <w:tcW w:w="1062"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(0-30)mA</w:t>
            </w:r>
          </w:p>
        </w:tc>
        <w:tc>
          <w:tcPr>
            <w:tcW w:w="1307"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trHeight w:val="288"/>
          <w:jc w:val="center"/>
        </w:trPr>
        <w:tc>
          <w:tcPr>
            <w:tcW w:w="727"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6</w:t>
            </w:r>
          </w:p>
        </w:tc>
        <w:tc>
          <w:tcPr>
            <w:tcW w:w="1904"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MOSFET</w:t>
            </w:r>
          </w:p>
        </w:tc>
        <w:tc>
          <w:tcPr>
            <w:tcW w:w="1062" w:type="pct"/>
            <w:tcBorders>
              <w:top w:val="single" w:sz="4" w:space="0" w:color="auto"/>
              <w:left w:val="single" w:sz="4" w:space="0" w:color="auto"/>
              <w:bottom w:val="single" w:sz="4" w:space="0" w:color="auto"/>
              <w:right w:val="single" w:sz="4" w:space="0" w:color="auto"/>
            </w:tcBorders>
            <w:vAlign w:val="center"/>
          </w:tcPr>
          <w:p w:rsidR="007F3153" w:rsidRDefault="007F3153">
            <w:pPr>
              <w:spacing w:line="360" w:lineRule="auto"/>
              <w:jc w:val="center"/>
              <w:rPr>
                <w:szCs w:val="24"/>
              </w:rPr>
            </w:pPr>
          </w:p>
        </w:tc>
        <w:tc>
          <w:tcPr>
            <w:tcW w:w="1307"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trHeight w:val="288"/>
          <w:jc w:val="center"/>
        </w:trPr>
        <w:tc>
          <w:tcPr>
            <w:tcW w:w="727"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7</w:t>
            </w:r>
          </w:p>
        </w:tc>
        <w:tc>
          <w:tcPr>
            <w:tcW w:w="1904"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Bread board</w:t>
            </w:r>
          </w:p>
        </w:tc>
        <w:tc>
          <w:tcPr>
            <w:tcW w:w="1062"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w:t>
            </w:r>
          </w:p>
        </w:tc>
        <w:tc>
          <w:tcPr>
            <w:tcW w:w="1307"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trHeight w:val="288"/>
          <w:jc w:val="center"/>
        </w:trPr>
        <w:tc>
          <w:tcPr>
            <w:tcW w:w="727"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8</w:t>
            </w:r>
          </w:p>
        </w:tc>
        <w:tc>
          <w:tcPr>
            <w:tcW w:w="1904"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Connecting wires</w:t>
            </w:r>
          </w:p>
        </w:tc>
        <w:tc>
          <w:tcPr>
            <w:tcW w:w="1062"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w:t>
            </w:r>
          </w:p>
        </w:tc>
        <w:tc>
          <w:tcPr>
            <w:tcW w:w="1307"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Few</w:t>
            </w:r>
          </w:p>
        </w:tc>
      </w:tr>
    </w:tbl>
    <w:p w:rsidR="007F3153" w:rsidRDefault="007F3153" w:rsidP="007F3153">
      <w:pPr>
        <w:rPr>
          <w:szCs w:val="24"/>
        </w:rPr>
      </w:pPr>
      <w:r>
        <w:rPr>
          <w:b/>
          <w:szCs w:val="24"/>
          <w:u w:val="single"/>
        </w:rPr>
        <w:t>THEORY</w:t>
      </w:r>
    </w:p>
    <w:p w:rsidR="007F3153" w:rsidRDefault="007F3153" w:rsidP="007F3153">
      <w:pPr>
        <w:jc w:val="center"/>
        <w:rPr>
          <w:szCs w:val="24"/>
        </w:rPr>
      </w:pPr>
      <w:r>
        <w:rPr>
          <w:noProof/>
          <w:szCs w:val="24"/>
          <w:lang w:val="en-IN" w:eastAsia="en-IN"/>
        </w:rPr>
        <w:drawing>
          <wp:inline distT="0" distB="0" distL="0" distR="0">
            <wp:extent cx="1304925" cy="1162050"/>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cstate="print"/>
                    <a:srcRect/>
                    <a:stretch>
                      <a:fillRect/>
                    </a:stretch>
                  </pic:blipFill>
                  <pic:spPr bwMode="auto">
                    <a:xfrm>
                      <a:off x="0" y="0"/>
                      <a:ext cx="1304925" cy="1162050"/>
                    </a:xfrm>
                    <a:prstGeom prst="rect">
                      <a:avLst/>
                    </a:prstGeom>
                    <a:noFill/>
                    <a:ln w="9525">
                      <a:noFill/>
                      <a:miter lim="800000"/>
                      <a:headEnd/>
                      <a:tailEnd/>
                    </a:ln>
                  </pic:spPr>
                </pic:pic>
              </a:graphicData>
            </a:graphic>
          </wp:inline>
        </w:drawing>
      </w:r>
    </w:p>
    <w:p w:rsidR="007F3153" w:rsidRDefault="007F3153" w:rsidP="007F3153">
      <w:pPr>
        <w:spacing w:line="276" w:lineRule="auto"/>
        <w:jc w:val="center"/>
        <w:rPr>
          <w:b/>
          <w:szCs w:val="24"/>
        </w:rPr>
      </w:pPr>
      <w:r>
        <w:rPr>
          <w:b/>
          <w:szCs w:val="24"/>
        </w:rPr>
        <w:t>N-channel JFET</w:t>
      </w:r>
    </w:p>
    <w:p w:rsidR="007F3153" w:rsidRDefault="007F3153" w:rsidP="007F3153">
      <w:pPr>
        <w:spacing w:line="276" w:lineRule="auto"/>
        <w:ind w:firstLine="420"/>
        <w:rPr>
          <w:szCs w:val="24"/>
        </w:rPr>
      </w:pPr>
    </w:p>
    <w:p w:rsidR="007F3153" w:rsidRDefault="007F3153" w:rsidP="007F3153">
      <w:pPr>
        <w:spacing w:line="276" w:lineRule="auto"/>
        <w:ind w:firstLine="420"/>
        <w:rPr>
          <w:szCs w:val="24"/>
        </w:rPr>
      </w:pPr>
      <w:r>
        <w:rPr>
          <w:szCs w:val="24"/>
        </w:rPr>
        <w:t xml:space="preserve">The </w:t>
      </w:r>
      <w:r>
        <w:rPr>
          <w:bCs/>
          <w:szCs w:val="24"/>
        </w:rPr>
        <w:t>metal–oxide–semiconductor field-effect transistor</w:t>
      </w:r>
      <w:r>
        <w:rPr>
          <w:szCs w:val="24"/>
        </w:rPr>
        <w:t xml:space="preserve"> (</w:t>
      </w:r>
      <w:r>
        <w:rPr>
          <w:bCs/>
          <w:szCs w:val="24"/>
        </w:rPr>
        <w:t>MOSFET</w:t>
      </w:r>
      <w:r>
        <w:rPr>
          <w:szCs w:val="24"/>
        </w:rPr>
        <w:t xml:space="preserve">, </w:t>
      </w:r>
      <w:r>
        <w:rPr>
          <w:bCs/>
          <w:szCs w:val="24"/>
        </w:rPr>
        <w:t>MOS-FET</w:t>
      </w:r>
      <w:r>
        <w:rPr>
          <w:szCs w:val="24"/>
        </w:rPr>
        <w:t xml:space="preserve">, or </w:t>
      </w:r>
      <w:r>
        <w:rPr>
          <w:bCs/>
          <w:szCs w:val="24"/>
        </w:rPr>
        <w:t>MOS FET</w:t>
      </w:r>
      <w:r>
        <w:rPr>
          <w:szCs w:val="24"/>
        </w:rPr>
        <w:t>) is a device used to amplify or switch electronic signals.</w:t>
      </w:r>
    </w:p>
    <w:p w:rsidR="007F3153" w:rsidRDefault="007F3153" w:rsidP="007F3153">
      <w:pPr>
        <w:spacing w:line="276" w:lineRule="auto"/>
        <w:ind w:firstLine="720"/>
        <w:jc w:val="both"/>
        <w:rPr>
          <w:szCs w:val="24"/>
        </w:rPr>
      </w:pPr>
      <w:r>
        <w:rPr>
          <w:szCs w:val="24"/>
        </w:rPr>
        <w:t>The MOSFET differs from JFET in that it has no p-n junction structure. Instead, the gate of the MOSFET insulated from the channel by a silicon dioxide (SiO</w:t>
      </w:r>
      <w:r>
        <w:rPr>
          <w:szCs w:val="24"/>
          <w:vertAlign w:val="subscript"/>
        </w:rPr>
        <w:t>2</w:t>
      </w:r>
      <w:r>
        <w:rPr>
          <w:szCs w:val="24"/>
        </w:rPr>
        <w:t>) layer. Due to this the input resistance of MOSFET is greater than JFET.</w:t>
      </w:r>
    </w:p>
    <w:p w:rsidR="007F3153" w:rsidRDefault="007F3153" w:rsidP="007F3153">
      <w:pPr>
        <w:spacing w:line="276" w:lineRule="auto"/>
        <w:jc w:val="center"/>
        <w:rPr>
          <w:b/>
          <w:szCs w:val="24"/>
          <w:u w:val="single"/>
        </w:rPr>
      </w:pPr>
      <w:r>
        <w:rPr>
          <w:b/>
          <w:noProof/>
          <w:szCs w:val="24"/>
          <w:lang w:val="en-IN" w:eastAsia="en-IN"/>
        </w:rPr>
        <w:lastRenderedPageBreak/>
        <w:drawing>
          <wp:inline distT="0" distB="0" distL="0" distR="0">
            <wp:extent cx="5038725" cy="2400300"/>
            <wp:effectExtent l="1905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cstate="print"/>
                    <a:srcRect/>
                    <a:stretch>
                      <a:fillRect/>
                    </a:stretch>
                  </pic:blipFill>
                  <pic:spPr bwMode="auto">
                    <a:xfrm>
                      <a:off x="0" y="0"/>
                      <a:ext cx="5038725" cy="2400300"/>
                    </a:xfrm>
                    <a:prstGeom prst="rect">
                      <a:avLst/>
                    </a:prstGeom>
                    <a:noFill/>
                    <a:ln w="9525">
                      <a:noFill/>
                      <a:miter lim="800000"/>
                      <a:headEnd/>
                      <a:tailEnd/>
                    </a:ln>
                  </pic:spPr>
                </pic:pic>
              </a:graphicData>
            </a:graphic>
          </wp:inline>
        </w:drawing>
      </w:r>
    </w:p>
    <w:p w:rsidR="007F3153" w:rsidRDefault="007F3153" w:rsidP="007F3153">
      <w:pPr>
        <w:jc w:val="center"/>
        <w:rPr>
          <w:b/>
          <w:szCs w:val="24"/>
        </w:rPr>
      </w:pPr>
      <w:r>
        <w:rPr>
          <w:b/>
          <w:szCs w:val="24"/>
        </w:rPr>
        <w:t>Circuit Diagram for MOSFET</w:t>
      </w:r>
    </w:p>
    <w:p w:rsidR="007F3153" w:rsidRDefault="007F3153" w:rsidP="007F3153">
      <w:pPr>
        <w:rPr>
          <w:b/>
          <w:szCs w:val="24"/>
          <w:u w:val="single"/>
        </w:rPr>
      </w:pPr>
      <w:r>
        <w:rPr>
          <w:b/>
          <w:szCs w:val="24"/>
          <w:u w:val="single"/>
        </w:rPr>
        <w:t>DRAIN CHARACTERICTICS</w:t>
      </w:r>
    </w:p>
    <w:p w:rsidR="007F3153" w:rsidRDefault="007F3153" w:rsidP="007F3153">
      <w:pPr>
        <w:rPr>
          <w:b/>
          <w:szCs w:val="24"/>
          <w:u w:val="single"/>
        </w:rPr>
      </w:pPr>
      <w:r>
        <w:rPr>
          <w:b/>
          <w:szCs w:val="24"/>
          <w:u w:val="single"/>
        </w:rPr>
        <w:t>PROCEDURE</w:t>
      </w:r>
    </w:p>
    <w:p w:rsidR="007F3153" w:rsidRDefault="007F3153" w:rsidP="007F3153">
      <w:pPr>
        <w:ind w:firstLine="720"/>
        <w:rPr>
          <w:szCs w:val="24"/>
        </w:rPr>
      </w:pPr>
    </w:p>
    <w:p w:rsidR="007F3153" w:rsidRDefault="007F3153" w:rsidP="007F3153">
      <w:pPr>
        <w:pStyle w:val="ListParagraph"/>
        <w:widowControl/>
        <w:numPr>
          <w:ilvl w:val="0"/>
          <w:numId w:val="29"/>
        </w:numPr>
        <w:spacing w:after="0" w:line="360" w:lineRule="auto"/>
        <w:ind w:left="1440"/>
        <w:rPr>
          <w:rFonts w:ascii="Times New Roman" w:hAnsi="Times New Roman"/>
          <w:sz w:val="24"/>
          <w:szCs w:val="24"/>
        </w:rPr>
      </w:pPr>
      <w:r>
        <w:rPr>
          <w:rFonts w:ascii="Times New Roman" w:hAnsi="Times New Roman"/>
          <w:sz w:val="24"/>
          <w:szCs w:val="24"/>
        </w:rPr>
        <w:t>Connections are given as per the circuit diagram.</w:t>
      </w:r>
    </w:p>
    <w:p w:rsidR="007F3153" w:rsidRDefault="007F3153" w:rsidP="007F3153">
      <w:pPr>
        <w:pStyle w:val="ListParagraph"/>
        <w:widowControl/>
        <w:numPr>
          <w:ilvl w:val="0"/>
          <w:numId w:val="29"/>
        </w:numPr>
        <w:spacing w:after="0" w:line="360" w:lineRule="auto"/>
        <w:ind w:left="1440"/>
        <w:rPr>
          <w:rFonts w:ascii="Times New Roman" w:hAnsi="Times New Roman"/>
          <w:sz w:val="24"/>
          <w:szCs w:val="24"/>
        </w:rPr>
      </w:pPr>
      <w:r>
        <w:rPr>
          <w:rFonts w:ascii="Times New Roman" w:hAnsi="Times New Roman"/>
          <w:sz w:val="24"/>
          <w:szCs w:val="24"/>
        </w:rPr>
        <w:t>The supply is switched ON.</w:t>
      </w:r>
    </w:p>
    <w:p w:rsidR="007F3153" w:rsidRDefault="007F3153" w:rsidP="007F3153">
      <w:pPr>
        <w:widowControl/>
        <w:numPr>
          <w:ilvl w:val="0"/>
          <w:numId w:val="29"/>
        </w:numPr>
        <w:spacing w:line="360" w:lineRule="auto"/>
        <w:ind w:left="1440"/>
        <w:rPr>
          <w:szCs w:val="24"/>
        </w:rPr>
      </w:pPr>
      <w:r>
        <w:rPr>
          <w:szCs w:val="24"/>
        </w:rPr>
        <w:t>The gate-source voltage V</w:t>
      </w:r>
      <w:r>
        <w:rPr>
          <w:szCs w:val="24"/>
          <w:vertAlign w:val="subscript"/>
        </w:rPr>
        <w:t xml:space="preserve">GS </w:t>
      </w:r>
      <w:r>
        <w:rPr>
          <w:szCs w:val="24"/>
        </w:rPr>
        <w:t>is kept constant.</w:t>
      </w:r>
    </w:p>
    <w:p w:rsidR="007F3153" w:rsidRDefault="007F3153" w:rsidP="007F3153">
      <w:pPr>
        <w:widowControl/>
        <w:numPr>
          <w:ilvl w:val="0"/>
          <w:numId w:val="29"/>
        </w:numPr>
        <w:spacing w:line="360" w:lineRule="auto"/>
        <w:ind w:left="1440"/>
        <w:rPr>
          <w:szCs w:val="24"/>
        </w:rPr>
      </w:pPr>
      <w:r>
        <w:rPr>
          <w:szCs w:val="24"/>
        </w:rPr>
        <w:t>By varying the drain-source voltage V</w:t>
      </w:r>
      <w:r>
        <w:rPr>
          <w:szCs w:val="24"/>
          <w:vertAlign w:val="subscript"/>
        </w:rPr>
        <w:t xml:space="preserve">DS, </w:t>
      </w:r>
      <w:r>
        <w:rPr>
          <w:szCs w:val="24"/>
        </w:rPr>
        <w:t>the various drain current I</w:t>
      </w:r>
      <w:r>
        <w:rPr>
          <w:szCs w:val="24"/>
          <w:vertAlign w:val="subscript"/>
        </w:rPr>
        <w:t xml:space="preserve">D </w:t>
      </w:r>
      <w:r>
        <w:rPr>
          <w:szCs w:val="24"/>
        </w:rPr>
        <w:t>is noted.</w:t>
      </w:r>
    </w:p>
    <w:p w:rsidR="007F3153" w:rsidRDefault="007F3153" w:rsidP="007F3153">
      <w:pPr>
        <w:widowControl/>
        <w:numPr>
          <w:ilvl w:val="0"/>
          <w:numId w:val="29"/>
        </w:numPr>
        <w:spacing w:line="360" w:lineRule="auto"/>
        <w:ind w:left="1440"/>
        <w:rPr>
          <w:szCs w:val="24"/>
        </w:rPr>
      </w:pPr>
      <w:r>
        <w:rPr>
          <w:szCs w:val="24"/>
        </w:rPr>
        <w:t>The same procedure is repeated for various gate-source voltage V</w:t>
      </w:r>
      <w:r>
        <w:rPr>
          <w:szCs w:val="24"/>
          <w:vertAlign w:val="subscript"/>
        </w:rPr>
        <w:t>GS</w:t>
      </w:r>
      <w:r>
        <w:rPr>
          <w:szCs w:val="24"/>
        </w:rPr>
        <w:t>.</w:t>
      </w:r>
    </w:p>
    <w:p w:rsidR="007F3153" w:rsidRDefault="007F3153" w:rsidP="007F3153">
      <w:pPr>
        <w:rPr>
          <w:szCs w:val="24"/>
        </w:rPr>
      </w:pPr>
    </w:p>
    <w:p w:rsidR="007F3153" w:rsidRDefault="007F3153" w:rsidP="007F3153">
      <w:pPr>
        <w:jc w:val="center"/>
        <w:rPr>
          <w:szCs w:val="24"/>
        </w:rPr>
      </w:pPr>
      <w:r>
        <w:rPr>
          <w:noProof/>
          <w:szCs w:val="24"/>
          <w:lang w:val="en-IN" w:eastAsia="en-IN"/>
        </w:rPr>
        <w:drawing>
          <wp:inline distT="0" distB="0" distL="0" distR="0">
            <wp:extent cx="4972050" cy="2990850"/>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cstate="print"/>
                    <a:srcRect/>
                    <a:stretch>
                      <a:fillRect/>
                    </a:stretch>
                  </pic:blipFill>
                  <pic:spPr bwMode="auto">
                    <a:xfrm>
                      <a:off x="0" y="0"/>
                      <a:ext cx="4972050" cy="2990850"/>
                    </a:xfrm>
                    <a:prstGeom prst="rect">
                      <a:avLst/>
                    </a:prstGeom>
                    <a:noFill/>
                    <a:ln w="9525">
                      <a:noFill/>
                      <a:miter lim="800000"/>
                      <a:headEnd/>
                      <a:tailEnd/>
                    </a:ln>
                  </pic:spPr>
                </pic:pic>
              </a:graphicData>
            </a:graphic>
          </wp:inline>
        </w:drawing>
      </w:r>
    </w:p>
    <w:p w:rsidR="007F3153" w:rsidRDefault="007F3153" w:rsidP="007F3153">
      <w:pPr>
        <w:spacing w:line="360" w:lineRule="auto"/>
        <w:ind w:firstLine="720"/>
        <w:jc w:val="both"/>
        <w:rPr>
          <w:color w:val="000000"/>
          <w:szCs w:val="24"/>
        </w:rPr>
      </w:pPr>
      <w:r>
        <w:rPr>
          <w:color w:val="000000"/>
          <w:szCs w:val="24"/>
        </w:rPr>
        <w:t xml:space="preserve">In the </w:t>
      </w:r>
      <w:proofErr w:type="spellStart"/>
      <w:r>
        <w:rPr>
          <w:color w:val="000000"/>
          <w:szCs w:val="24"/>
        </w:rPr>
        <w:t>Ohmic</w:t>
      </w:r>
      <w:proofErr w:type="spellEnd"/>
      <w:r>
        <w:rPr>
          <w:color w:val="000000"/>
          <w:szCs w:val="24"/>
        </w:rPr>
        <w:t xml:space="preserve"> region, the drain-source voltage is small and the channel behaves like a fairly ordinary conductor. In this region the current varies roughly in proportion to the drain-</w:t>
      </w:r>
      <w:r>
        <w:rPr>
          <w:color w:val="000000"/>
          <w:szCs w:val="24"/>
        </w:rPr>
        <w:lastRenderedPageBreak/>
        <w:t xml:space="preserve">source voltage as if the MOSJFET obeys </w:t>
      </w:r>
      <w:hyperlink r:id="rId46" w:history="1">
        <w:r>
          <w:rPr>
            <w:rStyle w:val="Hyperlink"/>
            <w:i/>
            <w:color w:val="auto"/>
            <w:szCs w:val="24"/>
            <w:u w:val="none"/>
          </w:rPr>
          <w:t>Ohm's law</w:t>
        </w:r>
      </w:hyperlink>
      <w:r>
        <w:rPr>
          <w:color w:val="000000"/>
          <w:szCs w:val="24"/>
        </w:rPr>
        <w:t>. However, as we increase the drain-source voltage and move into the region with a light background we increase the drain-channel voltage so much that we start to ‘squeeze down’ the channel. It is similar to that of JFET only the difference is that it has positive part V</w:t>
      </w:r>
      <w:r>
        <w:rPr>
          <w:color w:val="000000"/>
          <w:szCs w:val="24"/>
          <w:vertAlign w:val="subscript"/>
        </w:rPr>
        <w:t>GS</w:t>
      </w:r>
      <w:r>
        <w:rPr>
          <w:color w:val="000000"/>
          <w:szCs w:val="24"/>
        </w:rPr>
        <w:t>.</w:t>
      </w:r>
    </w:p>
    <w:p w:rsidR="007F3153" w:rsidRDefault="007F3153" w:rsidP="007F3153">
      <w:pPr>
        <w:pStyle w:val="ListParagraph"/>
        <w:ind w:left="0"/>
        <w:rPr>
          <w:rFonts w:ascii="Times New Roman" w:hAnsi="Times New Roman"/>
          <w:b/>
          <w:sz w:val="24"/>
          <w:szCs w:val="24"/>
          <w:u w:val="single"/>
        </w:rPr>
      </w:pPr>
      <w:r>
        <w:rPr>
          <w:rFonts w:ascii="Times New Roman" w:hAnsi="Times New Roman"/>
          <w:b/>
          <w:sz w:val="24"/>
          <w:szCs w:val="24"/>
          <w:u w:val="single"/>
        </w:rPr>
        <w:t>TABLE FOR DRAIN CHARACTERISTICS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803"/>
        <w:gridCol w:w="1319"/>
        <w:gridCol w:w="803"/>
        <w:gridCol w:w="1319"/>
      </w:tblGrid>
      <w:tr w:rsidR="007F3153" w:rsidTr="007F3153">
        <w:trPr>
          <w:trHeight w:val="287"/>
          <w:jc w:val="center"/>
        </w:trPr>
        <w:tc>
          <w:tcPr>
            <w:tcW w:w="763" w:type="dxa"/>
            <w:vMerge w:val="restart"/>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proofErr w:type="spellStart"/>
            <w:r>
              <w:rPr>
                <w:b/>
                <w:szCs w:val="24"/>
              </w:rPr>
              <w:t>S.No</w:t>
            </w:r>
            <w:proofErr w:type="spellEnd"/>
          </w:p>
        </w:tc>
        <w:tc>
          <w:tcPr>
            <w:tcW w:w="2122" w:type="dxa"/>
            <w:gridSpan w:val="2"/>
            <w:tcBorders>
              <w:top w:val="single" w:sz="4" w:space="0" w:color="auto"/>
              <w:left w:val="single" w:sz="4" w:space="0" w:color="auto"/>
              <w:bottom w:val="single" w:sz="4" w:space="0" w:color="auto"/>
              <w:right w:val="single" w:sz="4" w:space="0" w:color="auto"/>
            </w:tcBorders>
            <w:vAlign w:val="center"/>
            <w:hideMark/>
          </w:tcPr>
          <w:p w:rsidR="007F3153" w:rsidRDefault="007F3153">
            <w:pPr>
              <w:rPr>
                <w:b/>
                <w:szCs w:val="24"/>
              </w:rPr>
            </w:pPr>
            <w:r>
              <w:rPr>
                <w:b/>
                <w:szCs w:val="24"/>
              </w:rPr>
              <w:t xml:space="preserve">      V</w:t>
            </w:r>
            <w:r>
              <w:rPr>
                <w:b/>
                <w:szCs w:val="24"/>
                <w:vertAlign w:val="subscript"/>
              </w:rPr>
              <w:t xml:space="preserve">GS </w:t>
            </w:r>
            <w:r>
              <w:rPr>
                <w:b/>
                <w:szCs w:val="24"/>
              </w:rPr>
              <w:t xml:space="preserve">= </w:t>
            </w:r>
            <w:r w:rsidR="006412A0">
              <w:rPr>
                <w:b/>
                <w:szCs w:val="24"/>
              </w:rPr>
              <w:t>3V</w:t>
            </w:r>
          </w:p>
        </w:tc>
        <w:tc>
          <w:tcPr>
            <w:tcW w:w="2122" w:type="dxa"/>
            <w:gridSpan w:val="2"/>
            <w:tcBorders>
              <w:top w:val="single" w:sz="4" w:space="0" w:color="auto"/>
              <w:left w:val="single" w:sz="4" w:space="0" w:color="auto"/>
              <w:bottom w:val="single" w:sz="4" w:space="0" w:color="auto"/>
              <w:right w:val="single" w:sz="4" w:space="0" w:color="auto"/>
            </w:tcBorders>
            <w:vAlign w:val="center"/>
            <w:hideMark/>
          </w:tcPr>
          <w:p w:rsidR="007F3153" w:rsidRDefault="007F3153">
            <w:pPr>
              <w:rPr>
                <w:b/>
                <w:szCs w:val="24"/>
              </w:rPr>
            </w:pPr>
            <w:r>
              <w:rPr>
                <w:b/>
                <w:szCs w:val="24"/>
              </w:rPr>
              <w:t xml:space="preserve">     V</w:t>
            </w:r>
            <w:r>
              <w:rPr>
                <w:b/>
                <w:szCs w:val="24"/>
                <w:vertAlign w:val="subscript"/>
              </w:rPr>
              <w:t xml:space="preserve">GS </w:t>
            </w:r>
            <w:r>
              <w:rPr>
                <w:b/>
                <w:szCs w:val="24"/>
              </w:rPr>
              <w:t xml:space="preserve">= </w:t>
            </w:r>
            <w:r w:rsidR="006412A0">
              <w:rPr>
                <w:b/>
                <w:szCs w:val="24"/>
              </w:rPr>
              <w:t>3.2V</w:t>
            </w:r>
          </w:p>
        </w:tc>
      </w:tr>
      <w:tr w:rsidR="007F3153" w:rsidTr="007F3153">
        <w:trPr>
          <w:trHeight w:val="359"/>
          <w:jc w:val="center"/>
        </w:trPr>
        <w:tc>
          <w:tcPr>
            <w:tcW w:w="763" w:type="dxa"/>
            <w:vMerge/>
            <w:tcBorders>
              <w:top w:val="single" w:sz="4" w:space="0" w:color="auto"/>
              <w:left w:val="single" w:sz="4" w:space="0" w:color="auto"/>
              <w:bottom w:val="single" w:sz="4" w:space="0" w:color="auto"/>
              <w:right w:val="single" w:sz="4" w:space="0" w:color="auto"/>
            </w:tcBorders>
            <w:vAlign w:val="center"/>
            <w:hideMark/>
          </w:tcPr>
          <w:p w:rsidR="007F3153" w:rsidRDefault="007F3153">
            <w:pPr>
              <w:widowControl/>
              <w:rPr>
                <w:b/>
                <w:szCs w:val="24"/>
              </w:rPr>
            </w:pPr>
          </w:p>
        </w:tc>
        <w:tc>
          <w:tcPr>
            <w:tcW w:w="80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I</w:t>
            </w:r>
            <w:r>
              <w:rPr>
                <w:b/>
                <w:szCs w:val="24"/>
                <w:vertAlign w:val="subscript"/>
              </w:rPr>
              <w:t>D</w:t>
            </w:r>
            <w:r>
              <w:rPr>
                <w:b/>
                <w:szCs w:val="24"/>
              </w:rPr>
              <w:t xml:space="preserve"> (mA)</w:t>
            </w:r>
          </w:p>
        </w:tc>
        <w:tc>
          <w:tcPr>
            <w:tcW w:w="131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V</w:t>
            </w:r>
            <w:r>
              <w:rPr>
                <w:b/>
                <w:szCs w:val="24"/>
                <w:vertAlign w:val="subscript"/>
              </w:rPr>
              <w:t>DS</w:t>
            </w:r>
            <w:r>
              <w:rPr>
                <w:b/>
                <w:szCs w:val="24"/>
              </w:rPr>
              <w:t>(volts)</w:t>
            </w:r>
          </w:p>
        </w:tc>
        <w:tc>
          <w:tcPr>
            <w:tcW w:w="80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I</w:t>
            </w:r>
            <w:r>
              <w:rPr>
                <w:b/>
                <w:szCs w:val="24"/>
                <w:vertAlign w:val="subscript"/>
              </w:rPr>
              <w:t>D</w:t>
            </w:r>
            <w:r>
              <w:rPr>
                <w:b/>
                <w:szCs w:val="24"/>
              </w:rPr>
              <w:t xml:space="preserve"> (mA)</w:t>
            </w:r>
          </w:p>
        </w:tc>
        <w:tc>
          <w:tcPr>
            <w:tcW w:w="131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V</w:t>
            </w:r>
            <w:r>
              <w:rPr>
                <w:b/>
                <w:szCs w:val="24"/>
                <w:vertAlign w:val="subscript"/>
              </w:rPr>
              <w:t>DS</w:t>
            </w:r>
            <w:r>
              <w:rPr>
                <w:b/>
                <w:szCs w:val="24"/>
              </w:rPr>
              <w:t>(volts)</w:t>
            </w:r>
          </w:p>
        </w:tc>
      </w:tr>
      <w:tr w:rsidR="007F3153" w:rsidTr="007F3153">
        <w:trPr>
          <w:trHeight w:val="412"/>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1</w:t>
            </w:r>
          </w:p>
        </w:tc>
        <w:tc>
          <w:tcPr>
            <w:tcW w:w="8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319"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8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319"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412"/>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2</w:t>
            </w:r>
          </w:p>
        </w:tc>
        <w:tc>
          <w:tcPr>
            <w:tcW w:w="8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319"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8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319"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412"/>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3</w:t>
            </w:r>
          </w:p>
        </w:tc>
        <w:tc>
          <w:tcPr>
            <w:tcW w:w="8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319"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8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319"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6412A0" w:rsidTr="00FA4EAC">
        <w:trPr>
          <w:trHeight w:val="412"/>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6412A0" w:rsidRDefault="006412A0">
            <w:pPr>
              <w:jc w:val="center"/>
              <w:rPr>
                <w:b/>
                <w:szCs w:val="24"/>
              </w:rPr>
            </w:pPr>
            <w:r>
              <w:rPr>
                <w:b/>
                <w:szCs w:val="24"/>
              </w:rPr>
              <w:t>4</w:t>
            </w:r>
          </w:p>
        </w:tc>
        <w:tc>
          <w:tcPr>
            <w:tcW w:w="803" w:type="dxa"/>
            <w:tcBorders>
              <w:top w:val="single" w:sz="4" w:space="0" w:color="auto"/>
              <w:left w:val="single" w:sz="4" w:space="0" w:color="auto"/>
              <w:bottom w:val="single" w:sz="4" w:space="0" w:color="auto"/>
              <w:right w:val="single" w:sz="4" w:space="0" w:color="auto"/>
            </w:tcBorders>
            <w:vAlign w:val="center"/>
          </w:tcPr>
          <w:p w:rsidR="006412A0" w:rsidRDefault="006412A0">
            <w:pPr>
              <w:jc w:val="center"/>
              <w:rPr>
                <w:szCs w:val="24"/>
              </w:rPr>
            </w:pPr>
          </w:p>
        </w:tc>
        <w:tc>
          <w:tcPr>
            <w:tcW w:w="1319" w:type="dxa"/>
            <w:tcBorders>
              <w:top w:val="single" w:sz="4" w:space="0" w:color="auto"/>
              <w:left w:val="single" w:sz="4" w:space="0" w:color="auto"/>
              <w:bottom w:val="single" w:sz="4" w:space="0" w:color="auto"/>
              <w:right w:val="single" w:sz="4" w:space="0" w:color="auto"/>
            </w:tcBorders>
            <w:vAlign w:val="center"/>
          </w:tcPr>
          <w:p w:rsidR="006412A0" w:rsidRDefault="006412A0">
            <w:pPr>
              <w:jc w:val="center"/>
              <w:rPr>
                <w:szCs w:val="24"/>
              </w:rPr>
            </w:pPr>
          </w:p>
        </w:tc>
        <w:tc>
          <w:tcPr>
            <w:tcW w:w="803" w:type="dxa"/>
            <w:tcBorders>
              <w:top w:val="single" w:sz="4" w:space="0" w:color="auto"/>
              <w:left w:val="single" w:sz="4" w:space="0" w:color="auto"/>
              <w:bottom w:val="single" w:sz="4" w:space="0" w:color="auto"/>
              <w:right w:val="single" w:sz="4" w:space="0" w:color="auto"/>
            </w:tcBorders>
          </w:tcPr>
          <w:p w:rsidR="006412A0" w:rsidRDefault="006412A0"/>
        </w:tc>
        <w:tc>
          <w:tcPr>
            <w:tcW w:w="1319" w:type="dxa"/>
            <w:tcBorders>
              <w:top w:val="single" w:sz="4" w:space="0" w:color="auto"/>
              <w:left w:val="single" w:sz="4" w:space="0" w:color="auto"/>
              <w:bottom w:val="single" w:sz="4" w:space="0" w:color="auto"/>
              <w:right w:val="single" w:sz="4" w:space="0" w:color="auto"/>
            </w:tcBorders>
            <w:vAlign w:val="center"/>
          </w:tcPr>
          <w:p w:rsidR="006412A0" w:rsidRDefault="006412A0" w:rsidP="00C64897">
            <w:pPr>
              <w:rPr>
                <w:szCs w:val="24"/>
              </w:rPr>
            </w:pPr>
          </w:p>
        </w:tc>
      </w:tr>
      <w:tr w:rsidR="006412A0" w:rsidTr="00FA4EAC">
        <w:trPr>
          <w:trHeight w:val="432"/>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6412A0" w:rsidRDefault="006412A0">
            <w:pPr>
              <w:jc w:val="center"/>
              <w:rPr>
                <w:b/>
                <w:szCs w:val="24"/>
              </w:rPr>
            </w:pPr>
            <w:r>
              <w:rPr>
                <w:b/>
                <w:szCs w:val="24"/>
              </w:rPr>
              <w:t>5</w:t>
            </w:r>
          </w:p>
        </w:tc>
        <w:tc>
          <w:tcPr>
            <w:tcW w:w="803" w:type="dxa"/>
            <w:tcBorders>
              <w:top w:val="single" w:sz="4" w:space="0" w:color="auto"/>
              <w:left w:val="single" w:sz="4" w:space="0" w:color="auto"/>
              <w:bottom w:val="single" w:sz="4" w:space="0" w:color="auto"/>
              <w:right w:val="single" w:sz="4" w:space="0" w:color="auto"/>
            </w:tcBorders>
            <w:vAlign w:val="center"/>
          </w:tcPr>
          <w:p w:rsidR="006412A0" w:rsidRDefault="006412A0">
            <w:pPr>
              <w:jc w:val="center"/>
              <w:rPr>
                <w:szCs w:val="24"/>
              </w:rPr>
            </w:pPr>
          </w:p>
        </w:tc>
        <w:tc>
          <w:tcPr>
            <w:tcW w:w="1319" w:type="dxa"/>
            <w:tcBorders>
              <w:top w:val="single" w:sz="4" w:space="0" w:color="auto"/>
              <w:left w:val="single" w:sz="4" w:space="0" w:color="auto"/>
              <w:bottom w:val="single" w:sz="4" w:space="0" w:color="auto"/>
              <w:right w:val="single" w:sz="4" w:space="0" w:color="auto"/>
            </w:tcBorders>
            <w:vAlign w:val="center"/>
          </w:tcPr>
          <w:p w:rsidR="006412A0" w:rsidRDefault="006412A0">
            <w:pPr>
              <w:jc w:val="center"/>
              <w:rPr>
                <w:szCs w:val="24"/>
              </w:rPr>
            </w:pPr>
          </w:p>
        </w:tc>
        <w:tc>
          <w:tcPr>
            <w:tcW w:w="803" w:type="dxa"/>
            <w:tcBorders>
              <w:top w:val="single" w:sz="4" w:space="0" w:color="auto"/>
              <w:left w:val="single" w:sz="4" w:space="0" w:color="auto"/>
              <w:bottom w:val="single" w:sz="4" w:space="0" w:color="auto"/>
              <w:right w:val="single" w:sz="4" w:space="0" w:color="auto"/>
            </w:tcBorders>
          </w:tcPr>
          <w:p w:rsidR="006412A0" w:rsidRDefault="006412A0"/>
        </w:tc>
        <w:tc>
          <w:tcPr>
            <w:tcW w:w="1319" w:type="dxa"/>
            <w:tcBorders>
              <w:top w:val="single" w:sz="4" w:space="0" w:color="auto"/>
              <w:left w:val="single" w:sz="4" w:space="0" w:color="auto"/>
              <w:bottom w:val="single" w:sz="4" w:space="0" w:color="auto"/>
              <w:right w:val="single" w:sz="4" w:space="0" w:color="auto"/>
            </w:tcBorders>
            <w:vAlign w:val="center"/>
          </w:tcPr>
          <w:p w:rsidR="006412A0" w:rsidRDefault="006412A0">
            <w:pPr>
              <w:jc w:val="center"/>
              <w:rPr>
                <w:szCs w:val="24"/>
              </w:rPr>
            </w:pPr>
          </w:p>
        </w:tc>
      </w:tr>
      <w:tr w:rsidR="006412A0" w:rsidTr="00FA4EAC">
        <w:trPr>
          <w:trHeight w:val="432"/>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6412A0" w:rsidRDefault="006412A0">
            <w:pPr>
              <w:jc w:val="center"/>
              <w:rPr>
                <w:b/>
                <w:szCs w:val="24"/>
              </w:rPr>
            </w:pPr>
            <w:r>
              <w:rPr>
                <w:b/>
                <w:szCs w:val="24"/>
              </w:rPr>
              <w:t>6</w:t>
            </w:r>
          </w:p>
        </w:tc>
        <w:tc>
          <w:tcPr>
            <w:tcW w:w="803" w:type="dxa"/>
            <w:tcBorders>
              <w:top w:val="single" w:sz="4" w:space="0" w:color="auto"/>
              <w:left w:val="single" w:sz="4" w:space="0" w:color="auto"/>
              <w:bottom w:val="single" w:sz="4" w:space="0" w:color="auto"/>
              <w:right w:val="single" w:sz="4" w:space="0" w:color="auto"/>
            </w:tcBorders>
            <w:vAlign w:val="center"/>
          </w:tcPr>
          <w:p w:rsidR="006412A0" w:rsidRDefault="006412A0">
            <w:pPr>
              <w:jc w:val="center"/>
              <w:rPr>
                <w:szCs w:val="24"/>
              </w:rPr>
            </w:pPr>
          </w:p>
        </w:tc>
        <w:tc>
          <w:tcPr>
            <w:tcW w:w="1319" w:type="dxa"/>
            <w:tcBorders>
              <w:top w:val="single" w:sz="4" w:space="0" w:color="auto"/>
              <w:left w:val="single" w:sz="4" w:space="0" w:color="auto"/>
              <w:bottom w:val="single" w:sz="4" w:space="0" w:color="auto"/>
              <w:right w:val="single" w:sz="4" w:space="0" w:color="auto"/>
            </w:tcBorders>
            <w:vAlign w:val="center"/>
          </w:tcPr>
          <w:p w:rsidR="006412A0" w:rsidRDefault="006412A0">
            <w:pPr>
              <w:jc w:val="center"/>
              <w:rPr>
                <w:szCs w:val="24"/>
              </w:rPr>
            </w:pPr>
          </w:p>
        </w:tc>
        <w:tc>
          <w:tcPr>
            <w:tcW w:w="803" w:type="dxa"/>
            <w:tcBorders>
              <w:top w:val="single" w:sz="4" w:space="0" w:color="auto"/>
              <w:left w:val="single" w:sz="4" w:space="0" w:color="auto"/>
              <w:bottom w:val="single" w:sz="4" w:space="0" w:color="auto"/>
              <w:right w:val="single" w:sz="4" w:space="0" w:color="auto"/>
            </w:tcBorders>
          </w:tcPr>
          <w:p w:rsidR="006412A0" w:rsidRDefault="006412A0"/>
        </w:tc>
        <w:tc>
          <w:tcPr>
            <w:tcW w:w="1319" w:type="dxa"/>
            <w:tcBorders>
              <w:top w:val="single" w:sz="4" w:space="0" w:color="auto"/>
              <w:left w:val="single" w:sz="4" w:space="0" w:color="auto"/>
              <w:bottom w:val="single" w:sz="4" w:space="0" w:color="auto"/>
              <w:right w:val="single" w:sz="4" w:space="0" w:color="auto"/>
            </w:tcBorders>
            <w:vAlign w:val="center"/>
          </w:tcPr>
          <w:p w:rsidR="006412A0" w:rsidRDefault="006412A0">
            <w:pPr>
              <w:jc w:val="center"/>
              <w:rPr>
                <w:szCs w:val="24"/>
              </w:rPr>
            </w:pPr>
          </w:p>
        </w:tc>
      </w:tr>
      <w:tr w:rsidR="006412A0" w:rsidTr="00FA4EAC">
        <w:trPr>
          <w:trHeight w:val="432"/>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6412A0" w:rsidRDefault="006412A0">
            <w:pPr>
              <w:jc w:val="center"/>
              <w:rPr>
                <w:b/>
                <w:szCs w:val="24"/>
              </w:rPr>
            </w:pPr>
            <w:r>
              <w:rPr>
                <w:b/>
                <w:szCs w:val="24"/>
              </w:rPr>
              <w:t>7</w:t>
            </w:r>
          </w:p>
        </w:tc>
        <w:tc>
          <w:tcPr>
            <w:tcW w:w="803" w:type="dxa"/>
            <w:tcBorders>
              <w:top w:val="single" w:sz="4" w:space="0" w:color="auto"/>
              <w:left w:val="single" w:sz="4" w:space="0" w:color="auto"/>
              <w:bottom w:val="single" w:sz="4" w:space="0" w:color="auto"/>
              <w:right w:val="single" w:sz="4" w:space="0" w:color="auto"/>
            </w:tcBorders>
            <w:vAlign w:val="center"/>
          </w:tcPr>
          <w:p w:rsidR="006412A0" w:rsidRDefault="006412A0">
            <w:pPr>
              <w:jc w:val="center"/>
              <w:rPr>
                <w:szCs w:val="24"/>
              </w:rPr>
            </w:pPr>
          </w:p>
        </w:tc>
        <w:tc>
          <w:tcPr>
            <w:tcW w:w="1319" w:type="dxa"/>
            <w:tcBorders>
              <w:top w:val="single" w:sz="4" w:space="0" w:color="auto"/>
              <w:left w:val="single" w:sz="4" w:space="0" w:color="auto"/>
              <w:bottom w:val="single" w:sz="4" w:space="0" w:color="auto"/>
              <w:right w:val="single" w:sz="4" w:space="0" w:color="auto"/>
            </w:tcBorders>
            <w:vAlign w:val="center"/>
          </w:tcPr>
          <w:p w:rsidR="006412A0" w:rsidRDefault="006412A0">
            <w:pPr>
              <w:jc w:val="center"/>
              <w:rPr>
                <w:szCs w:val="24"/>
              </w:rPr>
            </w:pPr>
          </w:p>
        </w:tc>
        <w:tc>
          <w:tcPr>
            <w:tcW w:w="803" w:type="dxa"/>
            <w:tcBorders>
              <w:top w:val="single" w:sz="4" w:space="0" w:color="auto"/>
              <w:left w:val="single" w:sz="4" w:space="0" w:color="auto"/>
              <w:bottom w:val="single" w:sz="4" w:space="0" w:color="auto"/>
              <w:right w:val="single" w:sz="4" w:space="0" w:color="auto"/>
            </w:tcBorders>
          </w:tcPr>
          <w:p w:rsidR="006412A0" w:rsidRDefault="006412A0"/>
        </w:tc>
        <w:tc>
          <w:tcPr>
            <w:tcW w:w="1319" w:type="dxa"/>
            <w:tcBorders>
              <w:top w:val="single" w:sz="4" w:space="0" w:color="auto"/>
              <w:left w:val="single" w:sz="4" w:space="0" w:color="auto"/>
              <w:bottom w:val="single" w:sz="4" w:space="0" w:color="auto"/>
              <w:right w:val="single" w:sz="4" w:space="0" w:color="auto"/>
            </w:tcBorders>
            <w:vAlign w:val="center"/>
          </w:tcPr>
          <w:p w:rsidR="006412A0" w:rsidRDefault="006412A0">
            <w:pPr>
              <w:jc w:val="center"/>
              <w:rPr>
                <w:szCs w:val="24"/>
              </w:rPr>
            </w:pPr>
          </w:p>
        </w:tc>
      </w:tr>
      <w:tr w:rsidR="006412A0" w:rsidTr="00FA4EAC">
        <w:trPr>
          <w:trHeight w:val="432"/>
          <w:jc w:val="center"/>
        </w:trPr>
        <w:tc>
          <w:tcPr>
            <w:tcW w:w="763" w:type="dxa"/>
            <w:tcBorders>
              <w:top w:val="single" w:sz="4" w:space="0" w:color="auto"/>
              <w:left w:val="single" w:sz="4" w:space="0" w:color="auto"/>
              <w:bottom w:val="single" w:sz="4" w:space="0" w:color="auto"/>
              <w:right w:val="single" w:sz="4" w:space="0" w:color="auto"/>
            </w:tcBorders>
            <w:vAlign w:val="center"/>
          </w:tcPr>
          <w:p w:rsidR="006412A0" w:rsidRDefault="006412A0">
            <w:pPr>
              <w:jc w:val="center"/>
              <w:rPr>
                <w:b/>
                <w:szCs w:val="24"/>
              </w:rPr>
            </w:pPr>
            <w:r>
              <w:rPr>
                <w:b/>
                <w:szCs w:val="24"/>
              </w:rPr>
              <w:t>8</w:t>
            </w:r>
          </w:p>
        </w:tc>
        <w:tc>
          <w:tcPr>
            <w:tcW w:w="803" w:type="dxa"/>
            <w:tcBorders>
              <w:top w:val="single" w:sz="4" w:space="0" w:color="auto"/>
              <w:left w:val="single" w:sz="4" w:space="0" w:color="auto"/>
              <w:bottom w:val="single" w:sz="4" w:space="0" w:color="auto"/>
              <w:right w:val="single" w:sz="4" w:space="0" w:color="auto"/>
            </w:tcBorders>
            <w:vAlign w:val="center"/>
          </w:tcPr>
          <w:p w:rsidR="006412A0" w:rsidRDefault="006412A0">
            <w:pPr>
              <w:jc w:val="center"/>
              <w:rPr>
                <w:szCs w:val="24"/>
              </w:rPr>
            </w:pPr>
          </w:p>
        </w:tc>
        <w:tc>
          <w:tcPr>
            <w:tcW w:w="1319" w:type="dxa"/>
            <w:tcBorders>
              <w:top w:val="single" w:sz="4" w:space="0" w:color="auto"/>
              <w:left w:val="single" w:sz="4" w:space="0" w:color="auto"/>
              <w:bottom w:val="single" w:sz="4" w:space="0" w:color="auto"/>
              <w:right w:val="single" w:sz="4" w:space="0" w:color="auto"/>
            </w:tcBorders>
            <w:vAlign w:val="center"/>
          </w:tcPr>
          <w:p w:rsidR="006412A0" w:rsidRDefault="006412A0">
            <w:pPr>
              <w:jc w:val="center"/>
              <w:rPr>
                <w:szCs w:val="24"/>
              </w:rPr>
            </w:pPr>
          </w:p>
        </w:tc>
        <w:tc>
          <w:tcPr>
            <w:tcW w:w="803" w:type="dxa"/>
            <w:tcBorders>
              <w:top w:val="single" w:sz="4" w:space="0" w:color="auto"/>
              <w:left w:val="single" w:sz="4" w:space="0" w:color="auto"/>
              <w:bottom w:val="single" w:sz="4" w:space="0" w:color="auto"/>
              <w:right w:val="single" w:sz="4" w:space="0" w:color="auto"/>
            </w:tcBorders>
          </w:tcPr>
          <w:p w:rsidR="006412A0" w:rsidRDefault="006412A0"/>
        </w:tc>
        <w:tc>
          <w:tcPr>
            <w:tcW w:w="1319" w:type="dxa"/>
            <w:tcBorders>
              <w:top w:val="single" w:sz="4" w:space="0" w:color="auto"/>
              <w:left w:val="single" w:sz="4" w:space="0" w:color="auto"/>
              <w:bottom w:val="single" w:sz="4" w:space="0" w:color="auto"/>
              <w:right w:val="single" w:sz="4" w:space="0" w:color="auto"/>
            </w:tcBorders>
            <w:vAlign w:val="center"/>
          </w:tcPr>
          <w:p w:rsidR="006412A0" w:rsidRDefault="006412A0">
            <w:pPr>
              <w:jc w:val="center"/>
              <w:rPr>
                <w:szCs w:val="24"/>
              </w:rPr>
            </w:pPr>
          </w:p>
        </w:tc>
      </w:tr>
      <w:tr w:rsidR="006412A0" w:rsidTr="00FA4EAC">
        <w:trPr>
          <w:trHeight w:val="432"/>
          <w:jc w:val="center"/>
        </w:trPr>
        <w:tc>
          <w:tcPr>
            <w:tcW w:w="763" w:type="dxa"/>
            <w:tcBorders>
              <w:top w:val="single" w:sz="4" w:space="0" w:color="auto"/>
              <w:left w:val="single" w:sz="4" w:space="0" w:color="auto"/>
              <w:bottom w:val="single" w:sz="4" w:space="0" w:color="auto"/>
              <w:right w:val="single" w:sz="4" w:space="0" w:color="auto"/>
            </w:tcBorders>
            <w:vAlign w:val="center"/>
          </w:tcPr>
          <w:p w:rsidR="006412A0" w:rsidRDefault="006412A0">
            <w:pPr>
              <w:jc w:val="center"/>
              <w:rPr>
                <w:b/>
                <w:szCs w:val="24"/>
              </w:rPr>
            </w:pPr>
            <w:r>
              <w:rPr>
                <w:b/>
                <w:szCs w:val="24"/>
              </w:rPr>
              <w:t>9</w:t>
            </w:r>
          </w:p>
        </w:tc>
        <w:tc>
          <w:tcPr>
            <w:tcW w:w="803" w:type="dxa"/>
            <w:tcBorders>
              <w:top w:val="single" w:sz="4" w:space="0" w:color="auto"/>
              <w:left w:val="single" w:sz="4" w:space="0" w:color="auto"/>
              <w:bottom w:val="single" w:sz="4" w:space="0" w:color="auto"/>
              <w:right w:val="single" w:sz="4" w:space="0" w:color="auto"/>
            </w:tcBorders>
            <w:vAlign w:val="center"/>
          </w:tcPr>
          <w:p w:rsidR="006412A0" w:rsidRDefault="006412A0">
            <w:pPr>
              <w:jc w:val="center"/>
              <w:rPr>
                <w:szCs w:val="24"/>
              </w:rPr>
            </w:pPr>
          </w:p>
        </w:tc>
        <w:tc>
          <w:tcPr>
            <w:tcW w:w="1319" w:type="dxa"/>
            <w:tcBorders>
              <w:top w:val="single" w:sz="4" w:space="0" w:color="auto"/>
              <w:left w:val="single" w:sz="4" w:space="0" w:color="auto"/>
              <w:bottom w:val="single" w:sz="4" w:space="0" w:color="auto"/>
              <w:right w:val="single" w:sz="4" w:space="0" w:color="auto"/>
            </w:tcBorders>
            <w:vAlign w:val="center"/>
          </w:tcPr>
          <w:p w:rsidR="006412A0" w:rsidRDefault="006412A0">
            <w:pPr>
              <w:jc w:val="center"/>
              <w:rPr>
                <w:szCs w:val="24"/>
              </w:rPr>
            </w:pPr>
          </w:p>
        </w:tc>
        <w:tc>
          <w:tcPr>
            <w:tcW w:w="803" w:type="dxa"/>
            <w:tcBorders>
              <w:top w:val="single" w:sz="4" w:space="0" w:color="auto"/>
              <w:left w:val="single" w:sz="4" w:space="0" w:color="auto"/>
              <w:bottom w:val="single" w:sz="4" w:space="0" w:color="auto"/>
              <w:right w:val="single" w:sz="4" w:space="0" w:color="auto"/>
            </w:tcBorders>
          </w:tcPr>
          <w:p w:rsidR="006412A0" w:rsidRDefault="006412A0"/>
        </w:tc>
        <w:tc>
          <w:tcPr>
            <w:tcW w:w="1319" w:type="dxa"/>
            <w:tcBorders>
              <w:top w:val="single" w:sz="4" w:space="0" w:color="auto"/>
              <w:left w:val="single" w:sz="4" w:space="0" w:color="auto"/>
              <w:bottom w:val="single" w:sz="4" w:space="0" w:color="auto"/>
              <w:right w:val="single" w:sz="4" w:space="0" w:color="auto"/>
            </w:tcBorders>
            <w:vAlign w:val="center"/>
          </w:tcPr>
          <w:p w:rsidR="006412A0" w:rsidRDefault="006412A0">
            <w:pPr>
              <w:jc w:val="center"/>
              <w:rPr>
                <w:szCs w:val="24"/>
              </w:rPr>
            </w:pPr>
          </w:p>
        </w:tc>
      </w:tr>
      <w:tr w:rsidR="006412A0" w:rsidTr="00FA4EAC">
        <w:trPr>
          <w:trHeight w:val="432"/>
          <w:jc w:val="center"/>
        </w:trPr>
        <w:tc>
          <w:tcPr>
            <w:tcW w:w="763" w:type="dxa"/>
            <w:tcBorders>
              <w:top w:val="single" w:sz="4" w:space="0" w:color="auto"/>
              <w:left w:val="single" w:sz="4" w:space="0" w:color="auto"/>
              <w:bottom w:val="single" w:sz="4" w:space="0" w:color="auto"/>
              <w:right w:val="single" w:sz="4" w:space="0" w:color="auto"/>
            </w:tcBorders>
            <w:vAlign w:val="center"/>
          </w:tcPr>
          <w:p w:rsidR="006412A0" w:rsidRDefault="006412A0">
            <w:pPr>
              <w:jc w:val="center"/>
              <w:rPr>
                <w:b/>
                <w:szCs w:val="24"/>
              </w:rPr>
            </w:pPr>
            <w:r>
              <w:rPr>
                <w:b/>
                <w:szCs w:val="24"/>
              </w:rPr>
              <w:t>10</w:t>
            </w:r>
          </w:p>
        </w:tc>
        <w:tc>
          <w:tcPr>
            <w:tcW w:w="803" w:type="dxa"/>
            <w:tcBorders>
              <w:top w:val="single" w:sz="4" w:space="0" w:color="auto"/>
              <w:left w:val="single" w:sz="4" w:space="0" w:color="auto"/>
              <w:bottom w:val="single" w:sz="4" w:space="0" w:color="auto"/>
              <w:right w:val="single" w:sz="4" w:space="0" w:color="auto"/>
            </w:tcBorders>
            <w:vAlign w:val="center"/>
          </w:tcPr>
          <w:p w:rsidR="006412A0" w:rsidRDefault="006412A0">
            <w:pPr>
              <w:jc w:val="center"/>
              <w:rPr>
                <w:szCs w:val="24"/>
              </w:rPr>
            </w:pPr>
          </w:p>
        </w:tc>
        <w:tc>
          <w:tcPr>
            <w:tcW w:w="1319" w:type="dxa"/>
            <w:tcBorders>
              <w:top w:val="single" w:sz="4" w:space="0" w:color="auto"/>
              <w:left w:val="single" w:sz="4" w:space="0" w:color="auto"/>
              <w:bottom w:val="single" w:sz="4" w:space="0" w:color="auto"/>
              <w:right w:val="single" w:sz="4" w:space="0" w:color="auto"/>
            </w:tcBorders>
            <w:vAlign w:val="center"/>
          </w:tcPr>
          <w:p w:rsidR="006412A0" w:rsidRDefault="006412A0">
            <w:pPr>
              <w:jc w:val="center"/>
              <w:rPr>
                <w:szCs w:val="24"/>
              </w:rPr>
            </w:pPr>
          </w:p>
        </w:tc>
        <w:tc>
          <w:tcPr>
            <w:tcW w:w="803" w:type="dxa"/>
            <w:tcBorders>
              <w:top w:val="single" w:sz="4" w:space="0" w:color="auto"/>
              <w:left w:val="single" w:sz="4" w:space="0" w:color="auto"/>
              <w:bottom w:val="single" w:sz="4" w:space="0" w:color="auto"/>
              <w:right w:val="single" w:sz="4" w:space="0" w:color="auto"/>
            </w:tcBorders>
          </w:tcPr>
          <w:p w:rsidR="006412A0" w:rsidRDefault="006412A0"/>
        </w:tc>
        <w:tc>
          <w:tcPr>
            <w:tcW w:w="1319" w:type="dxa"/>
            <w:tcBorders>
              <w:top w:val="single" w:sz="4" w:space="0" w:color="auto"/>
              <w:left w:val="single" w:sz="4" w:space="0" w:color="auto"/>
              <w:bottom w:val="single" w:sz="4" w:space="0" w:color="auto"/>
              <w:right w:val="single" w:sz="4" w:space="0" w:color="auto"/>
            </w:tcBorders>
            <w:vAlign w:val="center"/>
          </w:tcPr>
          <w:p w:rsidR="006412A0" w:rsidRDefault="006412A0">
            <w:pPr>
              <w:jc w:val="center"/>
              <w:rPr>
                <w:szCs w:val="24"/>
              </w:rPr>
            </w:pPr>
          </w:p>
        </w:tc>
      </w:tr>
    </w:tbl>
    <w:p w:rsidR="00CA0D13" w:rsidRPr="00CB5E0F" w:rsidRDefault="00CA0D13" w:rsidP="00CA0D13">
      <w:pPr>
        <w:jc w:val="both"/>
        <w:rPr>
          <w:szCs w:val="24"/>
        </w:rPr>
      </w:pPr>
      <w:r w:rsidRPr="00CB5E0F">
        <w:rPr>
          <w:szCs w:val="24"/>
        </w:rPr>
        <w:t>Drain Resistance</w:t>
      </w:r>
    </w:p>
    <w:p w:rsidR="00CA0D13" w:rsidRDefault="00CA0D13" w:rsidP="00CA0D13">
      <w:pPr>
        <w:tabs>
          <w:tab w:val="left" w:pos="1305"/>
        </w:tabs>
        <w:jc w:val="both"/>
        <w:rPr>
          <w:szCs w:val="24"/>
        </w:rPr>
      </w:pPr>
      <w:r>
        <w:rPr>
          <w:szCs w:val="24"/>
        </w:rPr>
        <w:tab/>
        <w:t>Rd=</w:t>
      </w:r>
      <m:oMath>
        <m:f>
          <m:fPr>
            <m:ctrlPr>
              <w:rPr>
                <w:rFonts w:ascii="Cambria Math" w:hAnsi="Cambria Math"/>
                <w:i/>
                <w:szCs w:val="24"/>
              </w:rPr>
            </m:ctrlPr>
          </m:fPr>
          <m:num>
            <m:r>
              <w:rPr>
                <w:rFonts w:ascii="Cambria Math" w:hAnsi="Cambria Math"/>
                <w:szCs w:val="24"/>
              </w:rPr>
              <m:t>Change in drain source voltage</m:t>
            </m:r>
          </m:num>
          <m:den>
            <m:r>
              <w:rPr>
                <w:rFonts w:ascii="Cambria Math" w:hAnsi="Cambria Math"/>
                <w:szCs w:val="24"/>
              </w:rPr>
              <m:t>Change in drain current</m:t>
            </m:r>
          </m:den>
        </m:f>
      </m:oMath>
      <w:r>
        <w:rPr>
          <w:szCs w:val="24"/>
        </w:rPr>
        <w:t>=</w:t>
      </w:r>
      <m:oMath>
        <m:f>
          <m:fPr>
            <m:ctrlPr>
              <w:rPr>
                <w:rFonts w:ascii="Cambria Math" w:hAnsi="Cambria Math"/>
                <w:i/>
                <w:szCs w:val="24"/>
              </w:rPr>
            </m:ctrlPr>
          </m:fPr>
          <m:num>
            <m:r>
              <w:rPr>
                <w:rFonts w:ascii="Cambria Math" w:hAnsi="Cambria Math"/>
                <w:szCs w:val="24"/>
              </w:rPr>
              <m:t>∆</m:t>
            </m:r>
            <m:r>
              <m:rPr>
                <m:nor/>
              </m:rPr>
              <w:rPr>
                <w:rFonts w:ascii="Cambria Math" w:hAnsi="Cambria Math"/>
                <w:szCs w:val="24"/>
              </w:rPr>
              <m:t>V</m:t>
            </m:r>
            <m:r>
              <m:rPr>
                <m:nor/>
              </m:rPr>
              <w:rPr>
                <w:rFonts w:ascii="Cambria Math" w:hAnsi="Cambria Math"/>
                <w:szCs w:val="24"/>
                <w:vertAlign w:val="subscript"/>
              </w:rPr>
              <m:t>DS</m:t>
            </m:r>
          </m:num>
          <m:den>
            <m:r>
              <w:rPr>
                <w:rFonts w:ascii="Cambria Math" w:hAnsi="Cambria Math"/>
                <w:szCs w:val="24"/>
              </w:rPr>
              <m:t>∆I</m:t>
            </m:r>
            <m:r>
              <m:rPr>
                <m:nor/>
              </m:rPr>
              <w:rPr>
                <w:rFonts w:ascii="Cambria Math" w:hAnsi="Cambria Math"/>
                <w:szCs w:val="24"/>
                <w:vertAlign w:val="subscript"/>
              </w:rPr>
              <m:t>D</m:t>
            </m:r>
          </m:den>
        </m:f>
      </m:oMath>
    </w:p>
    <w:p w:rsidR="00CA0D13" w:rsidRDefault="00CA0D13" w:rsidP="00CA0D13">
      <w:pPr>
        <w:tabs>
          <w:tab w:val="left" w:pos="1305"/>
        </w:tabs>
        <w:jc w:val="both"/>
        <w:rPr>
          <w:szCs w:val="24"/>
        </w:rPr>
      </w:pPr>
      <w:r>
        <w:rPr>
          <w:szCs w:val="24"/>
        </w:rPr>
        <w:tab/>
      </w:r>
      <w:r>
        <w:rPr>
          <w:szCs w:val="24"/>
        </w:rPr>
        <w:tab/>
      </w:r>
      <w:r>
        <w:rPr>
          <w:szCs w:val="24"/>
        </w:rPr>
        <w:tab/>
      </w:r>
    </w:p>
    <w:p w:rsidR="00CA0D13" w:rsidRDefault="00CA0D13" w:rsidP="00CA0D13">
      <w:pPr>
        <w:jc w:val="right"/>
        <w:rPr>
          <w:szCs w:val="24"/>
        </w:rPr>
      </w:pPr>
    </w:p>
    <w:p w:rsidR="00CA0D13" w:rsidRPr="00744942" w:rsidRDefault="00CA0D13" w:rsidP="00804D88">
      <w:pPr>
        <w:tabs>
          <w:tab w:val="left" w:pos="2880"/>
        </w:tabs>
        <w:spacing w:line="276" w:lineRule="auto"/>
        <w:ind w:right="-450"/>
        <w:rPr>
          <w:b/>
          <w:szCs w:val="24"/>
          <w:lang w:val="en-IN"/>
        </w:rPr>
      </w:pPr>
      <w:r>
        <w:rPr>
          <w:b/>
          <w:szCs w:val="24"/>
          <w:lang w:val="en-IN"/>
        </w:rPr>
        <w:t xml:space="preserve"> =</w:t>
      </w:r>
    </w:p>
    <w:p w:rsidR="00CA0D13" w:rsidRDefault="00CA0D13" w:rsidP="00CA0D13">
      <w:pPr>
        <w:tabs>
          <w:tab w:val="left" w:pos="6195"/>
        </w:tabs>
        <w:spacing w:line="276" w:lineRule="auto"/>
        <w:ind w:right="-450"/>
        <w:rPr>
          <w:b/>
          <w:szCs w:val="24"/>
        </w:rPr>
      </w:pPr>
      <w:r>
        <w:rPr>
          <w:szCs w:val="24"/>
        </w:rPr>
        <w:t>R</w:t>
      </w:r>
      <w:r w:rsidRPr="00A00092">
        <w:rPr>
          <w:szCs w:val="24"/>
          <w:vertAlign w:val="subscript"/>
        </w:rPr>
        <w:t>D</w:t>
      </w:r>
      <w:r>
        <w:rPr>
          <w:b/>
          <w:szCs w:val="24"/>
          <w:lang w:val="en-IN"/>
        </w:rPr>
        <w:t xml:space="preserve"> = </w:t>
      </w:r>
    </w:p>
    <w:p w:rsidR="007F3153" w:rsidRDefault="007F3153" w:rsidP="007F3153">
      <w:pPr>
        <w:jc w:val="both"/>
        <w:rPr>
          <w:b/>
          <w:szCs w:val="24"/>
          <w:u w:val="single"/>
        </w:rPr>
      </w:pPr>
      <w:r>
        <w:rPr>
          <w:b/>
          <w:szCs w:val="24"/>
          <w:u w:val="single"/>
        </w:rPr>
        <w:t>TRANSFER CHARACTERISTICS:</w:t>
      </w:r>
    </w:p>
    <w:p w:rsidR="007F3153" w:rsidRDefault="007F3153" w:rsidP="007F3153">
      <w:pPr>
        <w:rPr>
          <w:b/>
          <w:szCs w:val="24"/>
          <w:u w:val="single"/>
        </w:rPr>
      </w:pPr>
      <w:r>
        <w:rPr>
          <w:b/>
          <w:szCs w:val="24"/>
          <w:u w:val="single"/>
        </w:rPr>
        <w:t>PROCEDURE:</w:t>
      </w:r>
    </w:p>
    <w:p w:rsidR="007F3153" w:rsidRDefault="007F3153" w:rsidP="007F3153">
      <w:pPr>
        <w:ind w:firstLine="720"/>
        <w:rPr>
          <w:szCs w:val="24"/>
        </w:rPr>
      </w:pPr>
    </w:p>
    <w:p w:rsidR="007F3153" w:rsidRDefault="007F3153" w:rsidP="007F3153">
      <w:pPr>
        <w:pStyle w:val="ListParagraph"/>
        <w:widowControl/>
        <w:numPr>
          <w:ilvl w:val="0"/>
          <w:numId w:val="30"/>
        </w:numPr>
        <w:spacing w:after="0" w:line="360" w:lineRule="auto"/>
        <w:rPr>
          <w:rFonts w:ascii="Times New Roman" w:hAnsi="Times New Roman"/>
          <w:sz w:val="24"/>
          <w:szCs w:val="24"/>
        </w:rPr>
      </w:pPr>
      <w:r>
        <w:rPr>
          <w:rFonts w:ascii="Times New Roman" w:hAnsi="Times New Roman"/>
          <w:sz w:val="24"/>
          <w:szCs w:val="24"/>
        </w:rPr>
        <w:t>Connections are given as per the circuit diagram.</w:t>
      </w:r>
    </w:p>
    <w:p w:rsidR="007F3153" w:rsidRDefault="007F3153" w:rsidP="007F3153">
      <w:pPr>
        <w:widowControl/>
        <w:numPr>
          <w:ilvl w:val="0"/>
          <w:numId w:val="30"/>
        </w:numPr>
        <w:spacing w:line="360" w:lineRule="auto"/>
        <w:rPr>
          <w:szCs w:val="24"/>
        </w:rPr>
      </w:pPr>
      <w:r>
        <w:rPr>
          <w:szCs w:val="24"/>
        </w:rPr>
        <w:t>The supply is switched ON.</w:t>
      </w:r>
    </w:p>
    <w:p w:rsidR="007F3153" w:rsidRDefault="007F3153" w:rsidP="007F3153">
      <w:pPr>
        <w:widowControl/>
        <w:numPr>
          <w:ilvl w:val="0"/>
          <w:numId w:val="30"/>
        </w:numPr>
        <w:spacing w:line="360" w:lineRule="auto"/>
        <w:rPr>
          <w:szCs w:val="24"/>
        </w:rPr>
      </w:pPr>
      <w:r>
        <w:rPr>
          <w:szCs w:val="24"/>
        </w:rPr>
        <w:t>The drain-source voltage V</w:t>
      </w:r>
      <w:r>
        <w:rPr>
          <w:szCs w:val="24"/>
          <w:vertAlign w:val="subscript"/>
        </w:rPr>
        <w:t xml:space="preserve">DS </w:t>
      </w:r>
      <w:r>
        <w:rPr>
          <w:szCs w:val="24"/>
        </w:rPr>
        <w:t>is kept constant.</w:t>
      </w:r>
    </w:p>
    <w:p w:rsidR="007F3153" w:rsidRDefault="007F3153" w:rsidP="007F3153">
      <w:pPr>
        <w:widowControl/>
        <w:numPr>
          <w:ilvl w:val="0"/>
          <w:numId w:val="30"/>
        </w:numPr>
        <w:spacing w:line="360" w:lineRule="auto"/>
        <w:rPr>
          <w:szCs w:val="24"/>
        </w:rPr>
      </w:pPr>
      <w:r>
        <w:rPr>
          <w:szCs w:val="24"/>
        </w:rPr>
        <w:t>By varying the gate-source voltage V</w:t>
      </w:r>
      <w:r>
        <w:rPr>
          <w:szCs w:val="24"/>
          <w:vertAlign w:val="subscript"/>
        </w:rPr>
        <w:t xml:space="preserve">GS, </w:t>
      </w:r>
      <w:r>
        <w:rPr>
          <w:szCs w:val="24"/>
        </w:rPr>
        <w:t>the various drain current I</w:t>
      </w:r>
      <w:r>
        <w:rPr>
          <w:szCs w:val="24"/>
          <w:vertAlign w:val="subscript"/>
        </w:rPr>
        <w:t xml:space="preserve">D </w:t>
      </w:r>
      <w:r>
        <w:rPr>
          <w:szCs w:val="24"/>
        </w:rPr>
        <w:t>is noted.</w:t>
      </w:r>
    </w:p>
    <w:p w:rsidR="007F3153" w:rsidRDefault="007F3153" w:rsidP="007F3153">
      <w:pPr>
        <w:widowControl/>
        <w:numPr>
          <w:ilvl w:val="0"/>
          <w:numId w:val="30"/>
        </w:numPr>
        <w:spacing w:line="360" w:lineRule="auto"/>
        <w:rPr>
          <w:szCs w:val="24"/>
        </w:rPr>
      </w:pPr>
      <w:r>
        <w:rPr>
          <w:szCs w:val="24"/>
        </w:rPr>
        <w:t>The same procedure is repeated for various drain-source voltage V</w:t>
      </w:r>
      <w:r>
        <w:rPr>
          <w:szCs w:val="24"/>
          <w:vertAlign w:val="subscript"/>
        </w:rPr>
        <w:t>DS</w:t>
      </w:r>
      <w:r>
        <w:rPr>
          <w:szCs w:val="24"/>
        </w:rPr>
        <w:t>.</w:t>
      </w:r>
    </w:p>
    <w:p w:rsidR="007F3153" w:rsidRDefault="007F3153" w:rsidP="007F3153">
      <w:pPr>
        <w:ind w:left="720"/>
        <w:jc w:val="center"/>
        <w:rPr>
          <w:szCs w:val="24"/>
        </w:rPr>
      </w:pPr>
    </w:p>
    <w:p w:rsidR="007F3153" w:rsidRDefault="007F3153" w:rsidP="007F3153">
      <w:pPr>
        <w:ind w:left="720"/>
        <w:jc w:val="center"/>
        <w:rPr>
          <w:szCs w:val="24"/>
        </w:rPr>
      </w:pPr>
      <w:r>
        <w:rPr>
          <w:noProof/>
          <w:szCs w:val="24"/>
          <w:lang w:val="en-IN" w:eastAsia="en-IN"/>
        </w:rPr>
        <w:lastRenderedPageBreak/>
        <w:drawing>
          <wp:inline distT="0" distB="0" distL="0" distR="0">
            <wp:extent cx="3076575" cy="2476500"/>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cstate="print"/>
                    <a:srcRect/>
                    <a:stretch>
                      <a:fillRect/>
                    </a:stretch>
                  </pic:blipFill>
                  <pic:spPr bwMode="auto">
                    <a:xfrm>
                      <a:off x="0" y="0"/>
                      <a:ext cx="3076575" cy="2476500"/>
                    </a:xfrm>
                    <a:prstGeom prst="rect">
                      <a:avLst/>
                    </a:prstGeom>
                    <a:noFill/>
                    <a:ln w="9525">
                      <a:noFill/>
                      <a:miter lim="800000"/>
                      <a:headEnd/>
                      <a:tailEnd/>
                    </a:ln>
                  </pic:spPr>
                </pic:pic>
              </a:graphicData>
            </a:graphic>
          </wp:inline>
        </w:drawing>
      </w:r>
    </w:p>
    <w:p w:rsidR="007F3153" w:rsidRDefault="007F3153" w:rsidP="007F3153">
      <w:pPr>
        <w:spacing w:line="360" w:lineRule="auto"/>
        <w:ind w:firstLine="720"/>
        <w:rPr>
          <w:szCs w:val="24"/>
        </w:rPr>
      </w:pPr>
      <w:r>
        <w:rPr>
          <w:szCs w:val="24"/>
        </w:rPr>
        <w:t>For positive values of VGS the positive gate will draw additional electrons from the p-type substrate due to reverse leakage current and establish new carries through the collisions between accelerating particles. Because of this, as gate to source voltage increases in positive direction, the drain current also increases.</w:t>
      </w:r>
    </w:p>
    <w:p w:rsidR="007F3153" w:rsidRDefault="007F3153" w:rsidP="007F3153">
      <w:pPr>
        <w:pStyle w:val="ListParagraph"/>
        <w:ind w:left="0"/>
        <w:rPr>
          <w:rFonts w:ascii="Times New Roman" w:hAnsi="Times New Roman"/>
          <w:b/>
          <w:sz w:val="24"/>
          <w:szCs w:val="24"/>
          <w:u w:val="single"/>
        </w:rPr>
      </w:pPr>
    </w:p>
    <w:p w:rsidR="007F3153" w:rsidRDefault="007F3153" w:rsidP="007F3153">
      <w:pPr>
        <w:pStyle w:val="ListParagraph"/>
        <w:ind w:left="0"/>
        <w:rPr>
          <w:rFonts w:ascii="Times New Roman" w:hAnsi="Times New Roman"/>
          <w:b/>
          <w:sz w:val="24"/>
          <w:szCs w:val="24"/>
          <w:u w:val="single"/>
        </w:rPr>
      </w:pPr>
      <w:r>
        <w:rPr>
          <w:rFonts w:ascii="Times New Roman" w:hAnsi="Times New Roman"/>
          <w:b/>
          <w:sz w:val="24"/>
          <w:szCs w:val="24"/>
          <w:u w:val="single"/>
        </w:rPr>
        <w:t>TABLE FOR TRANSFER CHARACTERISTICS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0"/>
        <w:gridCol w:w="1443"/>
        <w:gridCol w:w="1100"/>
        <w:gridCol w:w="1443"/>
        <w:gridCol w:w="1100"/>
      </w:tblGrid>
      <w:tr w:rsidR="007F3153" w:rsidTr="007F3153">
        <w:trPr>
          <w:trHeight w:val="364"/>
          <w:jc w:val="center"/>
        </w:trPr>
        <w:tc>
          <w:tcPr>
            <w:tcW w:w="830" w:type="dxa"/>
            <w:vMerge w:val="restart"/>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proofErr w:type="spellStart"/>
            <w:r>
              <w:rPr>
                <w:b/>
                <w:szCs w:val="24"/>
              </w:rPr>
              <w:t>S.No</w:t>
            </w:r>
            <w:proofErr w:type="spellEnd"/>
          </w:p>
        </w:tc>
        <w:tc>
          <w:tcPr>
            <w:tcW w:w="2543" w:type="dxa"/>
            <w:gridSpan w:val="2"/>
            <w:tcBorders>
              <w:top w:val="single" w:sz="4" w:space="0" w:color="auto"/>
              <w:left w:val="single" w:sz="4" w:space="0" w:color="auto"/>
              <w:bottom w:val="single" w:sz="4" w:space="0" w:color="auto"/>
              <w:right w:val="single" w:sz="4" w:space="0" w:color="auto"/>
            </w:tcBorders>
            <w:vAlign w:val="center"/>
            <w:hideMark/>
          </w:tcPr>
          <w:p w:rsidR="007F3153" w:rsidRDefault="007F3153">
            <w:pPr>
              <w:rPr>
                <w:b/>
                <w:szCs w:val="24"/>
              </w:rPr>
            </w:pPr>
            <w:r>
              <w:rPr>
                <w:b/>
                <w:szCs w:val="24"/>
              </w:rPr>
              <w:t xml:space="preserve">          V</w:t>
            </w:r>
            <w:r>
              <w:rPr>
                <w:b/>
                <w:szCs w:val="24"/>
                <w:vertAlign w:val="subscript"/>
              </w:rPr>
              <w:t xml:space="preserve">DS </w:t>
            </w:r>
            <w:r>
              <w:rPr>
                <w:b/>
                <w:szCs w:val="24"/>
              </w:rPr>
              <w:t xml:space="preserve">= </w:t>
            </w:r>
            <w:r w:rsidR="005B3D3F">
              <w:rPr>
                <w:b/>
                <w:szCs w:val="24"/>
              </w:rPr>
              <w:t>2 V</w:t>
            </w:r>
          </w:p>
        </w:tc>
        <w:tc>
          <w:tcPr>
            <w:tcW w:w="2543" w:type="dxa"/>
            <w:gridSpan w:val="2"/>
            <w:tcBorders>
              <w:top w:val="single" w:sz="4" w:space="0" w:color="auto"/>
              <w:left w:val="single" w:sz="4" w:space="0" w:color="auto"/>
              <w:bottom w:val="single" w:sz="4" w:space="0" w:color="auto"/>
              <w:right w:val="single" w:sz="4" w:space="0" w:color="auto"/>
            </w:tcBorders>
            <w:vAlign w:val="center"/>
            <w:hideMark/>
          </w:tcPr>
          <w:p w:rsidR="007F3153" w:rsidRDefault="007F3153">
            <w:pPr>
              <w:rPr>
                <w:b/>
                <w:szCs w:val="24"/>
              </w:rPr>
            </w:pPr>
            <w:r>
              <w:rPr>
                <w:b/>
                <w:szCs w:val="24"/>
              </w:rPr>
              <w:t xml:space="preserve">        V</w:t>
            </w:r>
            <w:r>
              <w:rPr>
                <w:b/>
                <w:szCs w:val="24"/>
                <w:vertAlign w:val="subscript"/>
              </w:rPr>
              <w:t xml:space="preserve">DS </w:t>
            </w:r>
            <w:r>
              <w:rPr>
                <w:b/>
                <w:szCs w:val="24"/>
              </w:rPr>
              <w:t xml:space="preserve">= </w:t>
            </w:r>
            <w:r w:rsidR="005B3D3F">
              <w:rPr>
                <w:b/>
                <w:szCs w:val="24"/>
              </w:rPr>
              <w:t>4 V</w:t>
            </w:r>
          </w:p>
        </w:tc>
      </w:tr>
      <w:tr w:rsidR="007F3153" w:rsidTr="007F3153">
        <w:trPr>
          <w:trHeight w:val="455"/>
          <w:jc w:val="center"/>
        </w:trPr>
        <w:tc>
          <w:tcPr>
            <w:tcW w:w="830" w:type="dxa"/>
            <w:vMerge/>
            <w:tcBorders>
              <w:top w:val="single" w:sz="4" w:space="0" w:color="auto"/>
              <w:left w:val="single" w:sz="4" w:space="0" w:color="auto"/>
              <w:bottom w:val="single" w:sz="4" w:space="0" w:color="auto"/>
              <w:right w:val="single" w:sz="4" w:space="0" w:color="auto"/>
            </w:tcBorders>
            <w:vAlign w:val="center"/>
            <w:hideMark/>
          </w:tcPr>
          <w:p w:rsidR="007F3153" w:rsidRDefault="007F3153">
            <w:pPr>
              <w:widowControl/>
              <w:rPr>
                <w:b/>
                <w:szCs w:val="24"/>
              </w:rPr>
            </w:pPr>
          </w:p>
        </w:tc>
        <w:tc>
          <w:tcPr>
            <w:tcW w:w="144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V</w:t>
            </w:r>
            <w:r>
              <w:rPr>
                <w:b/>
                <w:szCs w:val="24"/>
                <w:vertAlign w:val="subscript"/>
              </w:rPr>
              <w:t>GS</w:t>
            </w:r>
            <w:r>
              <w:rPr>
                <w:b/>
                <w:szCs w:val="24"/>
              </w:rPr>
              <w:t>(volts)</w:t>
            </w:r>
          </w:p>
        </w:tc>
        <w:tc>
          <w:tcPr>
            <w:tcW w:w="110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I</w:t>
            </w:r>
            <w:r>
              <w:rPr>
                <w:b/>
                <w:szCs w:val="24"/>
                <w:vertAlign w:val="subscript"/>
              </w:rPr>
              <w:t>D</w:t>
            </w:r>
            <w:r>
              <w:rPr>
                <w:b/>
                <w:szCs w:val="24"/>
              </w:rPr>
              <w:t xml:space="preserve"> (mA)</w:t>
            </w:r>
          </w:p>
        </w:tc>
        <w:tc>
          <w:tcPr>
            <w:tcW w:w="144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V</w:t>
            </w:r>
            <w:r>
              <w:rPr>
                <w:b/>
                <w:szCs w:val="24"/>
                <w:vertAlign w:val="subscript"/>
              </w:rPr>
              <w:t>GS</w:t>
            </w:r>
            <w:r>
              <w:rPr>
                <w:b/>
                <w:szCs w:val="24"/>
              </w:rPr>
              <w:t>(volts)</w:t>
            </w:r>
          </w:p>
        </w:tc>
        <w:tc>
          <w:tcPr>
            <w:tcW w:w="110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I</w:t>
            </w:r>
            <w:r>
              <w:rPr>
                <w:b/>
                <w:szCs w:val="24"/>
                <w:vertAlign w:val="subscript"/>
              </w:rPr>
              <w:t>D</w:t>
            </w:r>
            <w:r>
              <w:rPr>
                <w:b/>
                <w:szCs w:val="24"/>
              </w:rPr>
              <w:t xml:space="preserve"> (mA)</w:t>
            </w:r>
          </w:p>
        </w:tc>
      </w:tr>
      <w:tr w:rsidR="007F3153" w:rsidTr="007F3153">
        <w:trPr>
          <w:trHeight w:val="521"/>
          <w:jc w:val="center"/>
        </w:trPr>
        <w:tc>
          <w:tcPr>
            <w:tcW w:w="83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1</w:t>
            </w:r>
          </w:p>
        </w:tc>
        <w:tc>
          <w:tcPr>
            <w:tcW w:w="144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10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44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10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521"/>
          <w:jc w:val="center"/>
        </w:trPr>
        <w:tc>
          <w:tcPr>
            <w:tcW w:w="83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2</w:t>
            </w:r>
          </w:p>
        </w:tc>
        <w:tc>
          <w:tcPr>
            <w:tcW w:w="144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10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44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10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521"/>
          <w:jc w:val="center"/>
        </w:trPr>
        <w:tc>
          <w:tcPr>
            <w:tcW w:w="83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3</w:t>
            </w:r>
          </w:p>
        </w:tc>
        <w:tc>
          <w:tcPr>
            <w:tcW w:w="144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10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44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10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521"/>
          <w:jc w:val="center"/>
        </w:trPr>
        <w:tc>
          <w:tcPr>
            <w:tcW w:w="83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4</w:t>
            </w:r>
          </w:p>
        </w:tc>
        <w:tc>
          <w:tcPr>
            <w:tcW w:w="144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10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44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10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546"/>
          <w:jc w:val="center"/>
        </w:trPr>
        <w:tc>
          <w:tcPr>
            <w:tcW w:w="83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5</w:t>
            </w:r>
          </w:p>
        </w:tc>
        <w:tc>
          <w:tcPr>
            <w:tcW w:w="144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10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44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10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546"/>
          <w:jc w:val="center"/>
        </w:trPr>
        <w:tc>
          <w:tcPr>
            <w:tcW w:w="83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6</w:t>
            </w:r>
          </w:p>
        </w:tc>
        <w:tc>
          <w:tcPr>
            <w:tcW w:w="144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10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44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10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546"/>
          <w:jc w:val="center"/>
        </w:trPr>
        <w:tc>
          <w:tcPr>
            <w:tcW w:w="83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7</w:t>
            </w:r>
          </w:p>
        </w:tc>
        <w:tc>
          <w:tcPr>
            <w:tcW w:w="144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10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44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10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5B3D3F" w:rsidTr="007F3153">
        <w:trPr>
          <w:trHeight w:val="546"/>
          <w:jc w:val="center"/>
        </w:trPr>
        <w:tc>
          <w:tcPr>
            <w:tcW w:w="830" w:type="dxa"/>
            <w:tcBorders>
              <w:top w:val="single" w:sz="4" w:space="0" w:color="auto"/>
              <w:left w:val="single" w:sz="4" w:space="0" w:color="auto"/>
              <w:bottom w:val="single" w:sz="4" w:space="0" w:color="auto"/>
              <w:right w:val="single" w:sz="4" w:space="0" w:color="auto"/>
            </w:tcBorders>
            <w:vAlign w:val="center"/>
          </w:tcPr>
          <w:p w:rsidR="005B3D3F" w:rsidRDefault="005B3D3F">
            <w:pPr>
              <w:jc w:val="center"/>
              <w:rPr>
                <w:szCs w:val="24"/>
              </w:rPr>
            </w:pPr>
            <w:r>
              <w:rPr>
                <w:szCs w:val="24"/>
              </w:rPr>
              <w:t>8</w:t>
            </w:r>
          </w:p>
        </w:tc>
        <w:tc>
          <w:tcPr>
            <w:tcW w:w="1443" w:type="dxa"/>
            <w:tcBorders>
              <w:top w:val="single" w:sz="4" w:space="0" w:color="auto"/>
              <w:left w:val="single" w:sz="4" w:space="0" w:color="auto"/>
              <w:bottom w:val="single" w:sz="4" w:space="0" w:color="auto"/>
              <w:right w:val="single" w:sz="4" w:space="0" w:color="auto"/>
            </w:tcBorders>
            <w:vAlign w:val="center"/>
          </w:tcPr>
          <w:p w:rsidR="005B3D3F" w:rsidRDefault="005B3D3F">
            <w:pPr>
              <w:jc w:val="center"/>
              <w:rPr>
                <w:szCs w:val="24"/>
              </w:rPr>
            </w:pPr>
          </w:p>
        </w:tc>
        <w:tc>
          <w:tcPr>
            <w:tcW w:w="1100" w:type="dxa"/>
            <w:tcBorders>
              <w:top w:val="single" w:sz="4" w:space="0" w:color="auto"/>
              <w:left w:val="single" w:sz="4" w:space="0" w:color="auto"/>
              <w:bottom w:val="single" w:sz="4" w:space="0" w:color="auto"/>
              <w:right w:val="single" w:sz="4" w:space="0" w:color="auto"/>
            </w:tcBorders>
            <w:vAlign w:val="center"/>
          </w:tcPr>
          <w:p w:rsidR="005B3D3F" w:rsidRDefault="005B3D3F">
            <w:pPr>
              <w:jc w:val="center"/>
              <w:rPr>
                <w:szCs w:val="24"/>
              </w:rPr>
            </w:pPr>
          </w:p>
        </w:tc>
        <w:tc>
          <w:tcPr>
            <w:tcW w:w="1443" w:type="dxa"/>
            <w:tcBorders>
              <w:top w:val="single" w:sz="4" w:space="0" w:color="auto"/>
              <w:left w:val="single" w:sz="4" w:space="0" w:color="auto"/>
              <w:bottom w:val="single" w:sz="4" w:space="0" w:color="auto"/>
              <w:right w:val="single" w:sz="4" w:space="0" w:color="auto"/>
            </w:tcBorders>
            <w:vAlign w:val="center"/>
          </w:tcPr>
          <w:p w:rsidR="005B3D3F" w:rsidRDefault="005B3D3F">
            <w:pPr>
              <w:jc w:val="center"/>
              <w:rPr>
                <w:szCs w:val="24"/>
              </w:rPr>
            </w:pPr>
          </w:p>
        </w:tc>
        <w:tc>
          <w:tcPr>
            <w:tcW w:w="1100" w:type="dxa"/>
            <w:tcBorders>
              <w:top w:val="single" w:sz="4" w:space="0" w:color="auto"/>
              <w:left w:val="single" w:sz="4" w:space="0" w:color="auto"/>
              <w:bottom w:val="single" w:sz="4" w:space="0" w:color="auto"/>
              <w:right w:val="single" w:sz="4" w:space="0" w:color="auto"/>
            </w:tcBorders>
            <w:vAlign w:val="center"/>
          </w:tcPr>
          <w:p w:rsidR="005B3D3F" w:rsidRDefault="005B3D3F">
            <w:pPr>
              <w:jc w:val="center"/>
              <w:rPr>
                <w:szCs w:val="24"/>
              </w:rPr>
            </w:pPr>
          </w:p>
        </w:tc>
      </w:tr>
    </w:tbl>
    <w:p w:rsidR="007F3153" w:rsidRDefault="007F3153" w:rsidP="007F3153">
      <w:pPr>
        <w:rPr>
          <w:szCs w:val="24"/>
        </w:rPr>
      </w:pPr>
    </w:p>
    <w:p w:rsidR="00E9579A" w:rsidRDefault="00E9579A" w:rsidP="00CA0D13">
      <w:pPr>
        <w:jc w:val="both"/>
        <w:rPr>
          <w:szCs w:val="24"/>
        </w:rPr>
      </w:pPr>
    </w:p>
    <w:p w:rsidR="00E9579A" w:rsidRDefault="00E9579A" w:rsidP="00CA0D13">
      <w:pPr>
        <w:jc w:val="both"/>
        <w:rPr>
          <w:szCs w:val="24"/>
        </w:rPr>
      </w:pPr>
    </w:p>
    <w:p w:rsidR="00E9579A" w:rsidRDefault="00E9579A" w:rsidP="00CA0D13">
      <w:pPr>
        <w:jc w:val="both"/>
        <w:rPr>
          <w:szCs w:val="24"/>
        </w:rPr>
      </w:pPr>
    </w:p>
    <w:p w:rsidR="00CA0D13" w:rsidRPr="00CB5E0F" w:rsidRDefault="00CA0D13" w:rsidP="00CA0D13">
      <w:pPr>
        <w:jc w:val="both"/>
        <w:rPr>
          <w:szCs w:val="24"/>
        </w:rPr>
      </w:pPr>
      <w:proofErr w:type="spellStart"/>
      <w:r>
        <w:rPr>
          <w:szCs w:val="24"/>
        </w:rPr>
        <w:lastRenderedPageBreak/>
        <w:t>Transconductance</w:t>
      </w:r>
      <w:proofErr w:type="spellEnd"/>
    </w:p>
    <w:p w:rsidR="00CA0D13" w:rsidRDefault="00CA0D13" w:rsidP="00CA0D13">
      <w:pPr>
        <w:tabs>
          <w:tab w:val="left" w:pos="1305"/>
        </w:tabs>
        <w:jc w:val="both"/>
        <w:rPr>
          <w:szCs w:val="24"/>
        </w:rPr>
      </w:pPr>
      <w:r>
        <w:rPr>
          <w:szCs w:val="24"/>
        </w:rPr>
        <w:tab/>
      </w:r>
      <w:proofErr w:type="spellStart"/>
      <w:proofErr w:type="gramStart"/>
      <w:r>
        <w:rPr>
          <w:szCs w:val="24"/>
        </w:rPr>
        <w:t>g</w:t>
      </w:r>
      <w:r w:rsidRPr="00CC3852">
        <w:rPr>
          <w:szCs w:val="24"/>
          <w:vertAlign w:val="subscript"/>
        </w:rPr>
        <w:t>m</w:t>
      </w:r>
      <w:proofErr w:type="spellEnd"/>
      <w:proofErr w:type="gramEnd"/>
      <w:r>
        <w:rPr>
          <w:szCs w:val="24"/>
        </w:rPr>
        <w:t>=</w:t>
      </w:r>
      <m:oMath>
        <m:f>
          <m:fPr>
            <m:ctrlPr>
              <w:rPr>
                <w:rFonts w:ascii="Cambria Math" w:hAnsi="Cambria Math"/>
                <w:i/>
                <w:szCs w:val="24"/>
              </w:rPr>
            </m:ctrlPr>
          </m:fPr>
          <m:num>
            <m:r>
              <w:rPr>
                <w:rFonts w:ascii="Cambria Math" w:hAnsi="Cambria Math"/>
                <w:szCs w:val="24"/>
              </w:rPr>
              <m:t>Change in drain current</m:t>
            </m:r>
          </m:num>
          <m:den>
            <m:r>
              <w:rPr>
                <w:rFonts w:ascii="Cambria Math" w:hAnsi="Cambria Math"/>
                <w:szCs w:val="24"/>
              </w:rPr>
              <m:t xml:space="preserve">Change in gate source voltage </m:t>
            </m:r>
          </m:den>
        </m:f>
      </m:oMath>
      <w:r>
        <w:rPr>
          <w:szCs w:val="24"/>
        </w:rPr>
        <w:t>=</w:t>
      </w:r>
      <m:oMath>
        <m:f>
          <m:fPr>
            <m:ctrlPr>
              <w:rPr>
                <w:rFonts w:ascii="Cambria Math" w:hAnsi="Cambria Math"/>
                <w:i/>
                <w:szCs w:val="24"/>
              </w:rPr>
            </m:ctrlPr>
          </m:fPr>
          <m:num>
            <m:r>
              <w:rPr>
                <w:rFonts w:ascii="Cambria Math" w:hAnsi="Cambria Math"/>
                <w:szCs w:val="24"/>
              </w:rPr>
              <m:t>∆I</m:t>
            </m:r>
            <m:r>
              <m:rPr>
                <m:nor/>
              </m:rPr>
              <w:rPr>
                <w:rFonts w:ascii="Cambria Math" w:hAnsi="Cambria Math"/>
                <w:szCs w:val="24"/>
                <w:vertAlign w:val="subscript"/>
              </w:rPr>
              <m:t>D</m:t>
            </m:r>
          </m:num>
          <m:den>
            <m:r>
              <w:rPr>
                <w:rFonts w:ascii="Cambria Math" w:hAnsi="Cambria Math"/>
                <w:szCs w:val="24"/>
              </w:rPr>
              <m:t>∆</m:t>
            </m:r>
            <m:r>
              <m:rPr>
                <m:nor/>
              </m:rPr>
              <w:rPr>
                <w:rFonts w:ascii="Cambria Math" w:hAnsi="Cambria Math"/>
                <w:szCs w:val="24"/>
              </w:rPr>
              <m:t>V</m:t>
            </m:r>
            <m:r>
              <m:rPr>
                <m:nor/>
              </m:rPr>
              <w:rPr>
                <w:rFonts w:ascii="Cambria Math" w:hAnsi="Cambria Math"/>
                <w:szCs w:val="24"/>
                <w:vertAlign w:val="subscript"/>
              </w:rPr>
              <m:t>DS</m:t>
            </m:r>
          </m:den>
        </m:f>
      </m:oMath>
    </w:p>
    <w:p w:rsidR="00CA0D13" w:rsidRDefault="00CA0D13" w:rsidP="00CA0D13">
      <w:pPr>
        <w:tabs>
          <w:tab w:val="left" w:pos="1305"/>
        </w:tabs>
        <w:jc w:val="both"/>
        <w:rPr>
          <w:szCs w:val="24"/>
        </w:rPr>
      </w:pPr>
      <w:r>
        <w:rPr>
          <w:szCs w:val="24"/>
        </w:rPr>
        <w:tab/>
      </w:r>
      <w:r>
        <w:rPr>
          <w:szCs w:val="24"/>
        </w:rPr>
        <w:tab/>
      </w:r>
      <w:r>
        <w:rPr>
          <w:szCs w:val="24"/>
        </w:rPr>
        <w:tab/>
      </w:r>
    </w:p>
    <w:p w:rsidR="00CA0D13" w:rsidRDefault="00CA0D13" w:rsidP="00CA0D13">
      <w:pPr>
        <w:jc w:val="right"/>
        <w:rPr>
          <w:szCs w:val="24"/>
        </w:rPr>
      </w:pPr>
    </w:p>
    <w:p w:rsidR="00CA0D13" w:rsidRPr="00744942" w:rsidRDefault="00CA0D13" w:rsidP="00042935">
      <w:pPr>
        <w:tabs>
          <w:tab w:val="left" w:pos="2880"/>
        </w:tabs>
        <w:spacing w:line="276" w:lineRule="auto"/>
        <w:ind w:right="-450"/>
        <w:rPr>
          <w:b/>
          <w:szCs w:val="24"/>
          <w:lang w:val="en-IN"/>
        </w:rPr>
      </w:pPr>
      <w:r>
        <w:rPr>
          <w:b/>
          <w:szCs w:val="24"/>
          <w:lang w:val="en-IN"/>
        </w:rPr>
        <w:t xml:space="preserve"> =</w:t>
      </w:r>
    </w:p>
    <w:p w:rsidR="00CA0D13" w:rsidRDefault="00CA0D13" w:rsidP="00CA0D13">
      <w:pPr>
        <w:tabs>
          <w:tab w:val="left" w:pos="6195"/>
        </w:tabs>
        <w:spacing w:line="276" w:lineRule="auto"/>
        <w:ind w:right="-450"/>
        <w:rPr>
          <w:b/>
          <w:szCs w:val="24"/>
        </w:rPr>
      </w:pPr>
      <w:proofErr w:type="spellStart"/>
      <w:proofErr w:type="gramStart"/>
      <w:r>
        <w:rPr>
          <w:szCs w:val="24"/>
        </w:rPr>
        <w:t>g</w:t>
      </w:r>
      <w:r w:rsidRPr="00CC3852">
        <w:rPr>
          <w:szCs w:val="24"/>
          <w:vertAlign w:val="subscript"/>
        </w:rPr>
        <w:t>m</w:t>
      </w:r>
      <w:proofErr w:type="spellEnd"/>
      <w:proofErr w:type="gramEnd"/>
      <w:r>
        <w:rPr>
          <w:b/>
          <w:szCs w:val="24"/>
          <w:lang w:val="en-IN"/>
        </w:rPr>
        <w:t xml:space="preserve"> = </w:t>
      </w:r>
    </w:p>
    <w:p w:rsidR="007F3153" w:rsidRDefault="007F3153" w:rsidP="007F3153">
      <w:pPr>
        <w:rPr>
          <w:b/>
          <w:szCs w:val="24"/>
          <w:u w:val="single"/>
        </w:rPr>
      </w:pPr>
    </w:p>
    <w:p w:rsidR="007F3153" w:rsidRDefault="007F3153" w:rsidP="007F3153">
      <w:pPr>
        <w:spacing w:line="360" w:lineRule="auto"/>
        <w:rPr>
          <w:b/>
          <w:szCs w:val="24"/>
          <w:u w:val="single"/>
        </w:rPr>
      </w:pPr>
    </w:p>
    <w:p w:rsidR="007F3153" w:rsidRDefault="007F3153" w:rsidP="007F3153">
      <w:pPr>
        <w:spacing w:line="360" w:lineRule="auto"/>
        <w:rPr>
          <w:b/>
          <w:szCs w:val="24"/>
          <w:u w:val="single"/>
        </w:rPr>
      </w:pPr>
      <w:r>
        <w:rPr>
          <w:b/>
          <w:szCs w:val="24"/>
          <w:u w:val="single"/>
        </w:rPr>
        <w:t>INFERENCE</w:t>
      </w:r>
    </w:p>
    <w:p w:rsidR="007F3153" w:rsidRDefault="007F3153" w:rsidP="007F3153">
      <w:pPr>
        <w:spacing w:line="360" w:lineRule="auto"/>
        <w:rPr>
          <w:szCs w:val="24"/>
        </w:rPr>
      </w:pPr>
      <w:r>
        <w:rPr>
          <w:szCs w:val="24"/>
        </w:rPr>
        <w:tab/>
        <w:t xml:space="preserve"> The drain and transfer characteristics of a metal oxide semiconductor junction field effect transistor is analyzed. </w:t>
      </w:r>
    </w:p>
    <w:p w:rsidR="00E06A9E" w:rsidRDefault="00E06A9E" w:rsidP="007F3153">
      <w:pPr>
        <w:spacing w:line="360" w:lineRule="auto"/>
        <w:rPr>
          <w:szCs w:val="24"/>
        </w:rPr>
      </w:pPr>
    </w:p>
    <w:p w:rsidR="00E06A9E" w:rsidRDefault="00E06A9E" w:rsidP="007F3153">
      <w:pPr>
        <w:spacing w:line="360" w:lineRule="auto"/>
        <w:rPr>
          <w:szCs w:val="24"/>
        </w:rPr>
      </w:pPr>
    </w:p>
    <w:p w:rsidR="00E06A9E" w:rsidRDefault="00E06A9E" w:rsidP="007F3153">
      <w:pPr>
        <w:spacing w:line="360" w:lineRule="auto"/>
        <w:rPr>
          <w:szCs w:val="24"/>
        </w:rPr>
      </w:pPr>
    </w:p>
    <w:p w:rsidR="00FA4EAC" w:rsidRDefault="00FA4EAC" w:rsidP="007F3153">
      <w:pPr>
        <w:spacing w:line="360" w:lineRule="auto"/>
        <w:rPr>
          <w:szCs w:val="24"/>
        </w:rPr>
      </w:pPr>
    </w:p>
    <w:p w:rsidR="00FA4EAC" w:rsidRDefault="00FA4EAC" w:rsidP="007F3153">
      <w:pPr>
        <w:spacing w:line="360" w:lineRule="auto"/>
        <w:rPr>
          <w:szCs w:val="24"/>
        </w:rPr>
      </w:pPr>
    </w:p>
    <w:p w:rsidR="00FA4EAC" w:rsidRDefault="00FA4EAC" w:rsidP="007F3153">
      <w:pPr>
        <w:spacing w:line="360" w:lineRule="auto"/>
        <w:rPr>
          <w:szCs w:val="24"/>
        </w:rPr>
      </w:pPr>
    </w:p>
    <w:p w:rsidR="00FA4EAC" w:rsidRDefault="00FA4EAC" w:rsidP="007F3153">
      <w:pPr>
        <w:spacing w:line="360" w:lineRule="auto"/>
        <w:rPr>
          <w:szCs w:val="24"/>
        </w:rPr>
      </w:pPr>
    </w:p>
    <w:p w:rsidR="00FA4EAC" w:rsidRDefault="00FA4EAC" w:rsidP="007F3153">
      <w:pPr>
        <w:spacing w:line="360" w:lineRule="auto"/>
        <w:rPr>
          <w:szCs w:val="24"/>
        </w:rPr>
      </w:pPr>
    </w:p>
    <w:p w:rsidR="00FA4EAC" w:rsidRDefault="00FA4EAC" w:rsidP="007F3153">
      <w:pPr>
        <w:spacing w:line="360" w:lineRule="auto"/>
        <w:rPr>
          <w:szCs w:val="24"/>
        </w:rPr>
      </w:pPr>
    </w:p>
    <w:p w:rsidR="00FA4EAC" w:rsidRDefault="00FA4EAC" w:rsidP="007F3153">
      <w:pPr>
        <w:spacing w:line="360" w:lineRule="auto"/>
        <w:rPr>
          <w:szCs w:val="24"/>
        </w:rPr>
      </w:pPr>
    </w:p>
    <w:p w:rsidR="00FA4EAC" w:rsidRDefault="00FA4EAC" w:rsidP="007F3153">
      <w:pPr>
        <w:spacing w:line="360" w:lineRule="auto"/>
        <w:rPr>
          <w:szCs w:val="24"/>
        </w:rPr>
      </w:pPr>
    </w:p>
    <w:p w:rsidR="00FA4EAC" w:rsidRDefault="00FA4EAC" w:rsidP="007F3153">
      <w:pPr>
        <w:spacing w:line="360" w:lineRule="auto"/>
        <w:rPr>
          <w:szCs w:val="24"/>
        </w:rPr>
      </w:pPr>
    </w:p>
    <w:p w:rsidR="00FA4EAC" w:rsidRDefault="00FA4EAC" w:rsidP="007F3153">
      <w:pPr>
        <w:spacing w:line="360" w:lineRule="auto"/>
        <w:rPr>
          <w:szCs w:val="24"/>
        </w:rPr>
      </w:pPr>
    </w:p>
    <w:p w:rsidR="00FA4EAC" w:rsidRDefault="00FA4EAC" w:rsidP="007F3153">
      <w:pPr>
        <w:spacing w:line="360" w:lineRule="auto"/>
        <w:rPr>
          <w:szCs w:val="24"/>
        </w:rPr>
      </w:pPr>
    </w:p>
    <w:p w:rsidR="00FA4EAC" w:rsidRDefault="00FA4EAC" w:rsidP="007F3153">
      <w:pPr>
        <w:spacing w:line="360" w:lineRule="auto"/>
        <w:rPr>
          <w:szCs w:val="24"/>
        </w:rPr>
      </w:pPr>
    </w:p>
    <w:p w:rsidR="00FA4EAC" w:rsidRDefault="00FA4EAC" w:rsidP="007F3153">
      <w:pPr>
        <w:spacing w:line="360" w:lineRule="auto"/>
        <w:rPr>
          <w:szCs w:val="24"/>
        </w:rPr>
      </w:pPr>
    </w:p>
    <w:p w:rsidR="00FA4EAC" w:rsidRDefault="00FA4EAC" w:rsidP="007F3153">
      <w:pPr>
        <w:spacing w:line="360" w:lineRule="auto"/>
        <w:rPr>
          <w:szCs w:val="24"/>
        </w:rPr>
      </w:pPr>
    </w:p>
    <w:p w:rsidR="00E06A9E" w:rsidRDefault="00E06A9E" w:rsidP="007F3153">
      <w:pPr>
        <w:spacing w:line="360" w:lineRule="auto"/>
        <w:rPr>
          <w:szCs w:val="24"/>
        </w:rPr>
      </w:pPr>
    </w:p>
    <w:p w:rsidR="00E06A9E" w:rsidRDefault="00E06A9E" w:rsidP="007F3153">
      <w:pPr>
        <w:spacing w:line="360" w:lineRule="auto"/>
        <w:rPr>
          <w:szCs w:val="24"/>
        </w:rPr>
      </w:pPr>
    </w:p>
    <w:p w:rsidR="00E06A9E" w:rsidRDefault="00E06A9E" w:rsidP="007F3153">
      <w:pPr>
        <w:spacing w:line="360" w:lineRule="auto"/>
        <w:rPr>
          <w:szCs w:val="24"/>
        </w:rPr>
      </w:pPr>
    </w:p>
    <w:p w:rsidR="00E06A9E" w:rsidRDefault="00E06A9E" w:rsidP="007F3153">
      <w:pPr>
        <w:spacing w:line="360" w:lineRule="auto"/>
        <w:rPr>
          <w:szCs w:val="24"/>
        </w:rPr>
      </w:pPr>
    </w:p>
    <w:p w:rsidR="00E06A9E" w:rsidRDefault="00E06A9E" w:rsidP="007F3153">
      <w:pPr>
        <w:spacing w:line="360" w:lineRule="auto"/>
        <w:rPr>
          <w:szCs w:val="24"/>
        </w:rPr>
      </w:pP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818"/>
        <w:gridCol w:w="8478"/>
      </w:tblGrid>
      <w:tr w:rsidR="007F3153" w:rsidTr="007F3153">
        <w:trPr>
          <w:trHeight w:val="20"/>
        </w:trPr>
        <w:tc>
          <w:tcPr>
            <w:tcW w:w="1818" w:type="dxa"/>
            <w:tcBorders>
              <w:top w:val="double" w:sz="4" w:space="0" w:color="auto"/>
              <w:left w:val="double" w:sz="4" w:space="0" w:color="auto"/>
              <w:bottom w:val="double" w:sz="4" w:space="0" w:color="auto"/>
              <w:right w:val="double" w:sz="4" w:space="0" w:color="auto"/>
            </w:tcBorders>
            <w:hideMark/>
          </w:tcPr>
          <w:p w:rsidR="007F3153" w:rsidRDefault="007F3153">
            <w:pPr>
              <w:spacing w:line="276" w:lineRule="auto"/>
              <w:rPr>
                <w:b/>
                <w:szCs w:val="24"/>
              </w:rPr>
            </w:pPr>
            <w:r>
              <w:rPr>
                <w:b/>
                <w:szCs w:val="24"/>
              </w:rPr>
              <w:lastRenderedPageBreak/>
              <w:t>EXP NO: 5</w:t>
            </w:r>
          </w:p>
        </w:tc>
        <w:tc>
          <w:tcPr>
            <w:tcW w:w="8478" w:type="dxa"/>
            <w:vMerge w:val="restart"/>
            <w:tcBorders>
              <w:top w:val="double" w:sz="4" w:space="0" w:color="auto"/>
              <w:left w:val="double" w:sz="4" w:space="0" w:color="auto"/>
              <w:bottom w:val="double" w:sz="4" w:space="0" w:color="auto"/>
              <w:right w:val="double" w:sz="4" w:space="0" w:color="auto"/>
            </w:tcBorders>
            <w:vAlign w:val="center"/>
            <w:hideMark/>
          </w:tcPr>
          <w:p w:rsidR="007F3153" w:rsidRDefault="007F3153">
            <w:pPr>
              <w:spacing w:line="276" w:lineRule="auto"/>
              <w:jc w:val="center"/>
              <w:rPr>
                <w:b/>
                <w:szCs w:val="24"/>
              </w:rPr>
            </w:pPr>
            <w:r>
              <w:rPr>
                <w:b/>
                <w:szCs w:val="24"/>
              </w:rPr>
              <w:t>CHARACTERISTICS OF SCR</w:t>
            </w:r>
          </w:p>
        </w:tc>
      </w:tr>
      <w:tr w:rsidR="007F3153" w:rsidTr="007F3153">
        <w:trPr>
          <w:trHeight w:val="20"/>
        </w:trPr>
        <w:tc>
          <w:tcPr>
            <w:tcW w:w="1818" w:type="dxa"/>
            <w:tcBorders>
              <w:top w:val="double" w:sz="4" w:space="0" w:color="auto"/>
              <w:left w:val="double" w:sz="4" w:space="0" w:color="auto"/>
              <w:bottom w:val="double" w:sz="4" w:space="0" w:color="auto"/>
              <w:right w:val="double" w:sz="4" w:space="0" w:color="auto"/>
            </w:tcBorders>
            <w:hideMark/>
          </w:tcPr>
          <w:p w:rsidR="007F3153" w:rsidRDefault="007F3153">
            <w:pPr>
              <w:spacing w:line="276" w:lineRule="auto"/>
              <w:rPr>
                <w:b/>
                <w:szCs w:val="24"/>
              </w:rPr>
            </w:pPr>
            <w:r>
              <w:rPr>
                <w:b/>
                <w:szCs w:val="24"/>
              </w:rPr>
              <w:t>DATE:</w:t>
            </w:r>
          </w:p>
        </w:tc>
        <w:tc>
          <w:tcPr>
            <w:tcW w:w="8478" w:type="dxa"/>
            <w:vMerge/>
            <w:tcBorders>
              <w:top w:val="double" w:sz="4" w:space="0" w:color="auto"/>
              <w:left w:val="double" w:sz="4" w:space="0" w:color="auto"/>
              <w:bottom w:val="double" w:sz="4" w:space="0" w:color="auto"/>
              <w:right w:val="double" w:sz="4" w:space="0" w:color="auto"/>
            </w:tcBorders>
            <w:vAlign w:val="center"/>
            <w:hideMark/>
          </w:tcPr>
          <w:p w:rsidR="007F3153" w:rsidRDefault="007F3153">
            <w:pPr>
              <w:widowControl/>
              <w:rPr>
                <w:b/>
                <w:szCs w:val="24"/>
              </w:rPr>
            </w:pPr>
          </w:p>
        </w:tc>
      </w:tr>
    </w:tbl>
    <w:p w:rsidR="007F3153" w:rsidRDefault="007F3153" w:rsidP="007F3153">
      <w:pPr>
        <w:spacing w:line="276" w:lineRule="auto"/>
        <w:rPr>
          <w:b/>
          <w:szCs w:val="24"/>
          <w:u w:val="single"/>
        </w:rPr>
      </w:pPr>
      <w:r>
        <w:rPr>
          <w:b/>
          <w:szCs w:val="24"/>
          <w:u w:val="single"/>
        </w:rPr>
        <w:t>AIM</w:t>
      </w:r>
    </w:p>
    <w:p w:rsidR="007F3153" w:rsidRDefault="007F3153" w:rsidP="007F3153">
      <w:pPr>
        <w:spacing w:line="360" w:lineRule="auto"/>
        <w:ind w:firstLine="420"/>
        <w:rPr>
          <w:szCs w:val="24"/>
        </w:rPr>
      </w:pPr>
      <w:r>
        <w:rPr>
          <w:szCs w:val="24"/>
        </w:rPr>
        <w:t>To study and plot the forward and reverse characteristics of silicon controlled rectifier (SCR).</w:t>
      </w:r>
    </w:p>
    <w:p w:rsidR="007F3153" w:rsidRDefault="007F3153" w:rsidP="007F3153">
      <w:pPr>
        <w:spacing w:line="360" w:lineRule="auto"/>
        <w:rPr>
          <w:szCs w:val="24"/>
        </w:rPr>
      </w:pPr>
      <w:r>
        <w:rPr>
          <w:b/>
          <w:szCs w:val="24"/>
          <w:u w:val="single"/>
          <w:lang w:val="en-IN"/>
        </w:rPr>
        <w:t>COMPONENTS /EQUIPMENTS REQUIRED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8"/>
        <w:gridCol w:w="3837"/>
        <w:gridCol w:w="2269"/>
        <w:gridCol w:w="2692"/>
      </w:tblGrid>
      <w:tr w:rsidR="007F3153" w:rsidTr="007F3153">
        <w:trPr>
          <w:jc w:val="center"/>
        </w:trPr>
        <w:tc>
          <w:tcPr>
            <w:tcW w:w="149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u w:val="single"/>
              </w:rPr>
            </w:pPr>
            <w:r>
              <w:rPr>
                <w:b/>
                <w:szCs w:val="24"/>
                <w:u w:val="single"/>
              </w:rPr>
              <w:t>S.NO</w:t>
            </w:r>
          </w:p>
        </w:tc>
        <w:tc>
          <w:tcPr>
            <w:tcW w:w="38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u w:val="single"/>
                <w:lang w:val="en-IN"/>
              </w:rPr>
            </w:pPr>
            <w:r>
              <w:rPr>
                <w:b/>
                <w:szCs w:val="24"/>
                <w:u w:val="single"/>
                <w:lang w:val="en-IN"/>
              </w:rPr>
              <w:t>COMPONENTS/EQUIPMENTS</w:t>
            </w:r>
          </w:p>
        </w:tc>
        <w:tc>
          <w:tcPr>
            <w:tcW w:w="226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u w:val="single"/>
              </w:rPr>
            </w:pPr>
            <w:r>
              <w:rPr>
                <w:b/>
                <w:szCs w:val="24"/>
                <w:u w:val="single"/>
              </w:rPr>
              <w:t>RANGE</w:t>
            </w:r>
          </w:p>
        </w:tc>
        <w:tc>
          <w:tcPr>
            <w:tcW w:w="269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u w:val="single"/>
              </w:rPr>
            </w:pPr>
            <w:r>
              <w:rPr>
                <w:b/>
                <w:szCs w:val="24"/>
                <w:u w:val="single"/>
              </w:rPr>
              <w:t>QUANTITY</w:t>
            </w:r>
          </w:p>
        </w:tc>
      </w:tr>
      <w:tr w:rsidR="007F3153" w:rsidTr="007F3153">
        <w:trPr>
          <w:jc w:val="center"/>
        </w:trPr>
        <w:tc>
          <w:tcPr>
            <w:tcW w:w="149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c>
          <w:tcPr>
            <w:tcW w:w="38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lang w:val="en-IN"/>
              </w:rPr>
            </w:pPr>
            <w:r>
              <w:rPr>
                <w:szCs w:val="24"/>
                <w:lang w:val="en-IN"/>
              </w:rPr>
              <w:t>Regulated Power Supply</w:t>
            </w:r>
          </w:p>
        </w:tc>
        <w:tc>
          <w:tcPr>
            <w:tcW w:w="226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(0-30)V</w:t>
            </w:r>
          </w:p>
        </w:tc>
        <w:tc>
          <w:tcPr>
            <w:tcW w:w="269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2</w:t>
            </w:r>
          </w:p>
        </w:tc>
      </w:tr>
      <w:tr w:rsidR="007F3153" w:rsidTr="007F3153">
        <w:trPr>
          <w:jc w:val="center"/>
        </w:trPr>
        <w:tc>
          <w:tcPr>
            <w:tcW w:w="149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2</w:t>
            </w:r>
          </w:p>
        </w:tc>
        <w:tc>
          <w:tcPr>
            <w:tcW w:w="38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Resistor</w:t>
            </w:r>
          </w:p>
        </w:tc>
        <w:tc>
          <w:tcPr>
            <w:tcW w:w="226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1KΩ</w:t>
            </w:r>
          </w:p>
        </w:tc>
        <w:tc>
          <w:tcPr>
            <w:tcW w:w="269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2</w:t>
            </w:r>
          </w:p>
        </w:tc>
      </w:tr>
      <w:tr w:rsidR="007F3153" w:rsidTr="007F3153">
        <w:trPr>
          <w:jc w:val="center"/>
        </w:trPr>
        <w:tc>
          <w:tcPr>
            <w:tcW w:w="149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3</w:t>
            </w:r>
          </w:p>
        </w:tc>
        <w:tc>
          <w:tcPr>
            <w:tcW w:w="38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DC Voltmeter</w:t>
            </w:r>
          </w:p>
        </w:tc>
        <w:tc>
          <w:tcPr>
            <w:tcW w:w="226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(0-10)V</w:t>
            </w:r>
          </w:p>
        </w:tc>
        <w:tc>
          <w:tcPr>
            <w:tcW w:w="269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jc w:val="center"/>
        </w:trPr>
        <w:tc>
          <w:tcPr>
            <w:tcW w:w="149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4</w:t>
            </w:r>
          </w:p>
        </w:tc>
        <w:tc>
          <w:tcPr>
            <w:tcW w:w="38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DC Ammeter</w:t>
            </w:r>
          </w:p>
        </w:tc>
        <w:tc>
          <w:tcPr>
            <w:tcW w:w="226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(0-30)mA</w:t>
            </w:r>
          </w:p>
        </w:tc>
        <w:tc>
          <w:tcPr>
            <w:tcW w:w="269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2</w:t>
            </w:r>
          </w:p>
        </w:tc>
      </w:tr>
      <w:tr w:rsidR="007F3153" w:rsidTr="007F3153">
        <w:trPr>
          <w:jc w:val="center"/>
        </w:trPr>
        <w:tc>
          <w:tcPr>
            <w:tcW w:w="149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5</w:t>
            </w:r>
          </w:p>
        </w:tc>
        <w:tc>
          <w:tcPr>
            <w:tcW w:w="38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DC Ammeter</w:t>
            </w:r>
          </w:p>
        </w:tc>
        <w:tc>
          <w:tcPr>
            <w:tcW w:w="226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(0-3)mA</w:t>
            </w:r>
          </w:p>
        </w:tc>
        <w:tc>
          <w:tcPr>
            <w:tcW w:w="269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jc w:val="center"/>
        </w:trPr>
        <w:tc>
          <w:tcPr>
            <w:tcW w:w="149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6</w:t>
            </w:r>
          </w:p>
        </w:tc>
        <w:tc>
          <w:tcPr>
            <w:tcW w:w="38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SCR</w:t>
            </w:r>
          </w:p>
        </w:tc>
        <w:tc>
          <w:tcPr>
            <w:tcW w:w="226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2P4M</w:t>
            </w:r>
          </w:p>
        </w:tc>
        <w:tc>
          <w:tcPr>
            <w:tcW w:w="269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jc w:val="center"/>
        </w:trPr>
        <w:tc>
          <w:tcPr>
            <w:tcW w:w="149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7</w:t>
            </w:r>
          </w:p>
        </w:tc>
        <w:tc>
          <w:tcPr>
            <w:tcW w:w="38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Bread board</w:t>
            </w:r>
          </w:p>
        </w:tc>
        <w:tc>
          <w:tcPr>
            <w:tcW w:w="226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w:t>
            </w:r>
          </w:p>
        </w:tc>
        <w:tc>
          <w:tcPr>
            <w:tcW w:w="269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jc w:val="center"/>
        </w:trPr>
        <w:tc>
          <w:tcPr>
            <w:tcW w:w="149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8</w:t>
            </w:r>
          </w:p>
        </w:tc>
        <w:tc>
          <w:tcPr>
            <w:tcW w:w="38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Connecting wires</w:t>
            </w:r>
          </w:p>
        </w:tc>
        <w:tc>
          <w:tcPr>
            <w:tcW w:w="226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w:t>
            </w:r>
          </w:p>
        </w:tc>
        <w:tc>
          <w:tcPr>
            <w:tcW w:w="269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Few</w:t>
            </w:r>
          </w:p>
        </w:tc>
      </w:tr>
    </w:tbl>
    <w:p w:rsidR="007F3153" w:rsidRDefault="007F3153" w:rsidP="007F3153">
      <w:pPr>
        <w:rPr>
          <w:b/>
          <w:szCs w:val="24"/>
          <w:u w:val="single"/>
        </w:rPr>
      </w:pPr>
      <w:r>
        <w:rPr>
          <w:b/>
          <w:szCs w:val="24"/>
          <w:u w:val="single"/>
        </w:rPr>
        <w:t>THEORY:</w:t>
      </w:r>
    </w:p>
    <w:p w:rsidR="007F3153" w:rsidRDefault="007F3153" w:rsidP="007F3153">
      <w:pPr>
        <w:jc w:val="center"/>
        <w:rPr>
          <w:b/>
          <w:szCs w:val="24"/>
        </w:rPr>
      </w:pPr>
      <w:r>
        <w:rPr>
          <w:noProof/>
          <w:szCs w:val="24"/>
          <w:lang w:val="en-IN" w:eastAsia="en-IN"/>
        </w:rPr>
        <w:drawing>
          <wp:inline distT="0" distB="0" distL="0" distR="0">
            <wp:extent cx="1400175" cy="1238250"/>
            <wp:effectExtent l="19050" t="0" r="9525" b="0"/>
            <wp:docPr id="47"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8" cstate="print"/>
                    <a:srcRect/>
                    <a:stretch>
                      <a:fillRect/>
                    </a:stretch>
                  </pic:blipFill>
                  <pic:spPr bwMode="auto">
                    <a:xfrm>
                      <a:off x="0" y="0"/>
                      <a:ext cx="1400175" cy="1238250"/>
                    </a:xfrm>
                    <a:prstGeom prst="rect">
                      <a:avLst/>
                    </a:prstGeom>
                    <a:noFill/>
                    <a:ln w="9525">
                      <a:noFill/>
                      <a:miter lim="800000"/>
                      <a:headEnd/>
                      <a:tailEnd/>
                    </a:ln>
                  </pic:spPr>
                </pic:pic>
              </a:graphicData>
            </a:graphic>
          </wp:inline>
        </w:drawing>
      </w:r>
      <w:r>
        <w:rPr>
          <w:noProof/>
          <w:szCs w:val="24"/>
          <w:lang w:val="en-IN" w:eastAsia="en-IN"/>
        </w:rPr>
        <w:drawing>
          <wp:inline distT="0" distB="0" distL="0" distR="0">
            <wp:extent cx="2286000" cy="1076325"/>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9" cstate="print"/>
                    <a:srcRect/>
                    <a:stretch>
                      <a:fillRect/>
                    </a:stretch>
                  </pic:blipFill>
                  <pic:spPr bwMode="auto">
                    <a:xfrm>
                      <a:off x="0" y="0"/>
                      <a:ext cx="2286000" cy="1076325"/>
                    </a:xfrm>
                    <a:prstGeom prst="rect">
                      <a:avLst/>
                    </a:prstGeom>
                    <a:noFill/>
                    <a:ln w="9525">
                      <a:noFill/>
                      <a:miter lim="800000"/>
                      <a:headEnd/>
                      <a:tailEnd/>
                    </a:ln>
                  </pic:spPr>
                </pic:pic>
              </a:graphicData>
            </a:graphic>
          </wp:inline>
        </w:drawing>
      </w:r>
      <w:r>
        <w:rPr>
          <w:b/>
          <w:szCs w:val="24"/>
        </w:rPr>
        <w:tab/>
      </w:r>
      <w:r>
        <w:rPr>
          <w:b/>
          <w:szCs w:val="24"/>
        </w:rPr>
        <w:tab/>
      </w:r>
    </w:p>
    <w:p w:rsidR="007F3153" w:rsidRDefault="007F3153" w:rsidP="007F3153">
      <w:pPr>
        <w:rPr>
          <w:b/>
          <w:szCs w:val="24"/>
        </w:rPr>
      </w:pPr>
      <w:r>
        <w:rPr>
          <w:b/>
          <w:szCs w:val="24"/>
        </w:rPr>
        <w:t xml:space="preserve">      Pin Diagram of SCR               </w:t>
      </w:r>
      <w:r>
        <w:rPr>
          <w:b/>
          <w:szCs w:val="24"/>
        </w:rPr>
        <w:tab/>
      </w:r>
      <w:r>
        <w:rPr>
          <w:b/>
          <w:szCs w:val="24"/>
        </w:rPr>
        <w:tab/>
      </w:r>
      <w:r>
        <w:rPr>
          <w:b/>
          <w:szCs w:val="24"/>
        </w:rPr>
        <w:tab/>
        <w:t>Symbol of SCR</w:t>
      </w:r>
    </w:p>
    <w:p w:rsidR="007F3153" w:rsidRDefault="007F3153" w:rsidP="007F3153">
      <w:pPr>
        <w:pStyle w:val="NormalWeb"/>
        <w:spacing w:line="360" w:lineRule="auto"/>
        <w:ind w:left="720" w:firstLine="720"/>
        <w:jc w:val="both"/>
        <w:rPr>
          <w:szCs w:val="24"/>
        </w:rPr>
      </w:pPr>
      <w:r>
        <w:rPr>
          <w:szCs w:val="24"/>
        </w:rPr>
        <w:t>The SCR is a unidirectional device has two states, ON or OFF, and it allows current to flow in only one direction.</w:t>
      </w:r>
    </w:p>
    <w:p w:rsidR="007F3153" w:rsidRDefault="007F3153" w:rsidP="007F3153">
      <w:pPr>
        <w:pStyle w:val="NormalWeb"/>
        <w:spacing w:line="360" w:lineRule="auto"/>
        <w:ind w:left="720" w:firstLine="720"/>
        <w:jc w:val="both"/>
        <w:rPr>
          <w:szCs w:val="24"/>
        </w:rPr>
      </w:pPr>
      <w:r>
        <w:rPr>
          <w:szCs w:val="24"/>
        </w:rPr>
        <w:t xml:space="preserve">SCR's can remain in the OFF state even though the applied potential may be several thousand volts. In the ON state, they can pass several thousand amperes. When a small signal is applied between the gate and cathode terminals, the SCR will begin conducting within 3 microseconds. Once turned on, it will remain on until the current through it is reduced to a very low value, called the holding current. </w:t>
      </w:r>
    </w:p>
    <w:p w:rsidR="007F3153" w:rsidRDefault="007F3153" w:rsidP="007F3153">
      <w:pPr>
        <w:pStyle w:val="NormalWeb"/>
        <w:spacing w:line="360" w:lineRule="auto"/>
        <w:ind w:left="720" w:firstLine="720"/>
        <w:jc w:val="both"/>
        <w:rPr>
          <w:szCs w:val="24"/>
        </w:rPr>
      </w:pPr>
      <w:r>
        <w:rPr>
          <w:szCs w:val="24"/>
        </w:rPr>
        <w:t xml:space="preserve">Because the SCR allows current to flow in only one direction, two SCR's are </w:t>
      </w:r>
      <w:r>
        <w:rPr>
          <w:szCs w:val="24"/>
        </w:rPr>
        <w:lastRenderedPageBreak/>
        <w:t>connected in an inverse parallel configuration to control AC current.</w:t>
      </w:r>
    </w:p>
    <w:p w:rsidR="007F3153" w:rsidRDefault="007F3153" w:rsidP="007F3153">
      <w:pPr>
        <w:rPr>
          <w:b/>
          <w:szCs w:val="24"/>
          <w:u w:val="single"/>
        </w:rPr>
      </w:pPr>
    </w:p>
    <w:p w:rsidR="007F3153" w:rsidRDefault="007F3153" w:rsidP="007F3153">
      <w:pPr>
        <w:rPr>
          <w:b/>
          <w:szCs w:val="24"/>
          <w:u w:val="single"/>
        </w:rPr>
      </w:pPr>
    </w:p>
    <w:p w:rsidR="007F3153" w:rsidRDefault="007F3153" w:rsidP="007F3153">
      <w:pPr>
        <w:rPr>
          <w:b/>
          <w:szCs w:val="24"/>
          <w:u w:val="single"/>
        </w:rPr>
      </w:pPr>
    </w:p>
    <w:p w:rsidR="007F3153" w:rsidRDefault="007F3153" w:rsidP="007F3153">
      <w:pPr>
        <w:rPr>
          <w:b/>
          <w:szCs w:val="24"/>
          <w:u w:val="single"/>
        </w:rPr>
      </w:pPr>
      <w:r>
        <w:rPr>
          <w:b/>
          <w:szCs w:val="24"/>
          <w:u w:val="single"/>
        </w:rPr>
        <w:t>FORWARD CHARACTERISTICS:</w:t>
      </w:r>
    </w:p>
    <w:p w:rsidR="007F3153" w:rsidRDefault="007F3153" w:rsidP="007F3153">
      <w:pPr>
        <w:rPr>
          <w:b/>
          <w:szCs w:val="24"/>
          <w:u w:val="single"/>
        </w:rPr>
      </w:pPr>
    </w:p>
    <w:p w:rsidR="007F3153" w:rsidRDefault="007F3153" w:rsidP="007F3153">
      <w:pPr>
        <w:jc w:val="center"/>
        <w:rPr>
          <w:b/>
          <w:szCs w:val="24"/>
          <w:u w:val="single"/>
        </w:rPr>
      </w:pPr>
      <w:r>
        <w:rPr>
          <w:noProof/>
          <w:szCs w:val="24"/>
          <w:lang w:val="en-IN" w:eastAsia="en-IN"/>
        </w:rPr>
        <w:drawing>
          <wp:inline distT="0" distB="0" distL="0" distR="0">
            <wp:extent cx="5295900" cy="264795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cstate="print"/>
                    <a:srcRect/>
                    <a:stretch>
                      <a:fillRect/>
                    </a:stretch>
                  </pic:blipFill>
                  <pic:spPr bwMode="auto">
                    <a:xfrm>
                      <a:off x="0" y="0"/>
                      <a:ext cx="5295900" cy="2647950"/>
                    </a:xfrm>
                    <a:prstGeom prst="rect">
                      <a:avLst/>
                    </a:prstGeom>
                    <a:noFill/>
                    <a:ln w="9525">
                      <a:noFill/>
                      <a:miter lim="800000"/>
                      <a:headEnd/>
                      <a:tailEnd/>
                    </a:ln>
                  </pic:spPr>
                </pic:pic>
              </a:graphicData>
            </a:graphic>
          </wp:inline>
        </w:drawing>
      </w:r>
    </w:p>
    <w:p w:rsidR="007F3153" w:rsidRDefault="007F3153" w:rsidP="007F3153">
      <w:pPr>
        <w:rPr>
          <w:b/>
          <w:szCs w:val="24"/>
          <w:u w:val="single"/>
        </w:rPr>
      </w:pPr>
      <w:r>
        <w:rPr>
          <w:b/>
          <w:szCs w:val="24"/>
          <w:u w:val="single"/>
        </w:rPr>
        <w:t>PROCEDURE:</w:t>
      </w:r>
    </w:p>
    <w:p w:rsidR="007F3153" w:rsidRDefault="007F3153" w:rsidP="007F3153">
      <w:pPr>
        <w:rPr>
          <w:b/>
          <w:szCs w:val="24"/>
          <w:u w:val="single"/>
        </w:rPr>
      </w:pPr>
    </w:p>
    <w:p w:rsidR="007F3153" w:rsidRDefault="007F3153" w:rsidP="007F3153">
      <w:pPr>
        <w:spacing w:line="360" w:lineRule="auto"/>
        <w:rPr>
          <w:szCs w:val="24"/>
        </w:rPr>
      </w:pPr>
      <w:r>
        <w:rPr>
          <w:szCs w:val="24"/>
        </w:rPr>
        <w:t>1. Connections are given as per the circuit diagram.</w:t>
      </w:r>
    </w:p>
    <w:p w:rsidR="007F3153" w:rsidRDefault="007F3153" w:rsidP="007F3153">
      <w:pPr>
        <w:spacing w:line="360" w:lineRule="auto"/>
        <w:jc w:val="both"/>
        <w:rPr>
          <w:szCs w:val="24"/>
        </w:rPr>
      </w:pPr>
      <w:r>
        <w:rPr>
          <w:szCs w:val="24"/>
        </w:rPr>
        <w:t>2. The supply is switched ON.</w:t>
      </w:r>
    </w:p>
    <w:p w:rsidR="007F3153" w:rsidRDefault="007F3153" w:rsidP="007F3153">
      <w:pPr>
        <w:spacing w:line="360" w:lineRule="auto"/>
        <w:jc w:val="both"/>
        <w:rPr>
          <w:szCs w:val="24"/>
        </w:rPr>
      </w:pPr>
      <w:r>
        <w:rPr>
          <w:szCs w:val="24"/>
        </w:rPr>
        <w:t>3. Set the gate current I</w:t>
      </w:r>
      <w:r>
        <w:rPr>
          <w:szCs w:val="24"/>
          <w:vertAlign w:val="subscript"/>
        </w:rPr>
        <w:t>G</w:t>
      </w:r>
      <w:r>
        <w:rPr>
          <w:szCs w:val="24"/>
        </w:rPr>
        <w:t xml:space="preserve"> equal to firing current.</w:t>
      </w:r>
    </w:p>
    <w:p w:rsidR="007F3153" w:rsidRDefault="007F3153" w:rsidP="007F3153">
      <w:pPr>
        <w:spacing w:line="360" w:lineRule="auto"/>
        <w:jc w:val="both"/>
        <w:rPr>
          <w:szCs w:val="24"/>
        </w:rPr>
      </w:pPr>
      <w:r>
        <w:rPr>
          <w:szCs w:val="24"/>
        </w:rPr>
        <w:t>4. Vary the anode to cathode voltage (V</w:t>
      </w:r>
      <w:r>
        <w:rPr>
          <w:szCs w:val="24"/>
          <w:vertAlign w:val="subscript"/>
        </w:rPr>
        <w:t>AK</w:t>
      </w:r>
      <w:r>
        <w:rPr>
          <w:szCs w:val="24"/>
        </w:rPr>
        <w:t>) and note down the corresponding anode current I</w:t>
      </w:r>
      <w:r>
        <w:rPr>
          <w:szCs w:val="24"/>
          <w:vertAlign w:val="subscript"/>
        </w:rPr>
        <w:t>A</w:t>
      </w:r>
      <w:r>
        <w:rPr>
          <w:szCs w:val="24"/>
        </w:rPr>
        <w:t>. Note that the V</w:t>
      </w:r>
      <w:r>
        <w:rPr>
          <w:szCs w:val="24"/>
          <w:vertAlign w:val="subscript"/>
        </w:rPr>
        <w:t>AK</w:t>
      </w:r>
      <w:r>
        <w:rPr>
          <w:szCs w:val="24"/>
        </w:rPr>
        <w:t xml:space="preserve"> suddenly drops and there is a sudden increase in the I</w:t>
      </w:r>
      <w:r>
        <w:rPr>
          <w:szCs w:val="24"/>
          <w:vertAlign w:val="subscript"/>
        </w:rPr>
        <w:t>A</w:t>
      </w:r>
      <w:r>
        <w:rPr>
          <w:szCs w:val="24"/>
        </w:rPr>
        <w:t>.</w:t>
      </w:r>
    </w:p>
    <w:p w:rsidR="007F3153" w:rsidRDefault="007F3153" w:rsidP="007F3153">
      <w:pPr>
        <w:spacing w:line="360" w:lineRule="auto"/>
        <w:jc w:val="both"/>
        <w:rPr>
          <w:szCs w:val="24"/>
        </w:rPr>
      </w:pPr>
      <w:r>
        <w:rPr>
          <w:szCs w:val="24"/>
        </w:rPr>
        <w:t>5. Repeat the above procedure for various gate current I</w:t>
      </w:r>
      <w:r>
        <w:rPr>
          <w:szCs w:val="24"/>
          <w:vertAlign w:val="subscript"/>
        </w:rPr>
        <w:t>G</w:t>
      </w:r>
      <w:r>
        <w:rPr>
          <w:szCs w:val="24"/>
        </w:rPr>
        <w:t>.</w:t>
      </w:r>
    </w:p>
    <w:p w:rsidR="007F3153" w:rsidRDefault="007F3153" w:rsidP="007F3153">
      <w:pPr>
        <w:spacing w:line="360" w:lineRule="auto"/>
        <w:jc w:val="both"/>
        <w:rPr>
          <w:szCs w:val="24"/>
        </w:rPr>
      </w:pPr>
      <w:r>
        <w:rPr>
          <w:szCs w:val="24"/>
        </w:rPr>
        <w:t>6. Plot the graph between V</w:t>
      </w:r>
      <w:r>
        <w:rPr>
          <w:szCs w:val="24"/>
          <w:vertAlign w:val="subscript"/>
        </w:rPr>
        <w:t>AK</w:t>
      </w:r>
      <w:r>
        <w:rPr>
          <w:szCs w:val="24"/>
        </w:rPr>
        <w:t xml:space="preserve"> and I</w:t>
      </w:r>
      <w:r>
        <w:rPr>
          <w:szCs w:val="24"/>
          <w:vertAlign w:val="subscript"/>
        </w:rPr>
        <w:t>A</w:t>
      </w:r>
      <w:r>
        <w:rPr>
          <w:szCs w:val="24"/>
        </w:rPr>
        <w:t>.</w:t>
      </w:r>
    </w:p>
    <w:p w:rsidR="007F3153" w:rsidRDefault="007F3153" w:rsidP="007F3153">
      <w:pPr>
        <w:rPr>
          <w:b/>
          <w:szCs w:val="24"/>
          <w:u w:val="single"/>
        </w:rPr>
      </w:pPr>
      <w:r>
        <w:rPr>
          <w:b/>
          <w:szCs w:val="24"/>
          <w:u w:val="single"/>
        </w:rPr>
        <w:t>REVERSE CHARACTERISTICS:</w:t>
      </w:r>
    </w:p>
    <w:p w:rsidR="007F3153" w:rsidRDefault="007F3153" w:rsidP="007F3153">
      <w:pPr>
        <w:rPr>
          <w:szCs w:val="24"/>
        </w:rPr>
      </w:pPr>
    </w:p>
    <w:p w:rsidR="007F3153" w:rsidRDefault="007F3153" w:rsidP="007F3153">
      <w:pPr>
        <w:rPr>
          <w:szCs w:val="24"/>
        </w:rPr>
      </w:pPr>
      <w:r>
        <w:rPr>
          <w:noProof/>
          <w:szCs w:val="24"/>
          <w:lang w:val="en-IN" w:eastAsia="en-IN"/>
        </w:rPr>
        <w:lastRenderedPageBreak/>
        <w:drawing>
          <wp:inline distT="0" distB="0" distL="0" distR="0">
            <wp:extent cx="5724525" cy="2733675"/>
            <wp:effectExtent l="1905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1" cstate="print"/>
                    <a:srcRect/>
                    <a:stretch>
                      <a:fillRect/>
                    </a:stretch>
                  </pic:blipFill>
                  <pic:spPr bwMode="auto">
                    <a:xfrm>
                      <a:off x="0" y="0"/>
                      <a:ext cx="5724525" cy="2733675"/>
                    </a:xfrm>
                    <a:prstGeom prst="rect">
                      <a:avLst/>
                    </a:prstGeom>
                    <a:noFill/>
                    <a:ln w="9525">
                      <a:noFill/>
                      <a:miter lim="800000"/>
                      <a:headEnd/>
                      <a:tailEnd/>
                    </a:ln>
                  </pic:spPr>
                </pic:pic>
              </a:graphicData>
            </a:graphic>
          </wp:inline>
        </w:drawing>
      </w:r>
    </w:p>
    <w:p w:rsidR="007F3153" w:rsidRDefault="007F3153" w:rsidP="007F3153">
      <w:pPr>
        <w:rPr>
          <w:b/>
          <w:szCs w:val="24"/>
          <w:u w:val="single"/>
        </w:rPr>
      </w:pPr>
    </w:p>
    <w:p w:rsidR="007F3153" w:rsidRDefault="007F3153" w:rsidP="007F3153">
      <w:pPr>
        <w:rPr>
          <w:b/>
          <w:szCs w:val="24"/>
          <w:u w:val="single"/>
        </w:rPr>
      </w:pPr>
    </w:p>
    <w:p w:rsidR="007F3153" w:rsidRDefault="007F3153" w:rsidP="007F3153">
      <w:pPr>
        <w:rPr>
          <w:b/>
          <w:szCs w:val="24"/>
          <w:u w:val="single"/>
        </w:rPr>
      </w:pPr>
    </w:p>
    <w:p w:rsidR="007F3153" w:rsidRDefault="007F3153" w:rsidP="007F3153">
      <w:pPr>
        <w:rPr>
          <w:b/>
          <w:szCs w:val="24"/>
          <w:u w:val="single"/>
        </w:rPr>
      </w:pPr>
      <w:r>
        <w:rPr>
          <w:b/>
          <w:szCs w:val="24"/>
          <w:u w:val="single"/>
        </w:rPr>
        <w:t>PROCEDURE:</w:t>
      </w:r>
    </w:p>
    <w:p w:rsidR="007F3153" w:rsidRDefault="007F3153" w:rsidP="007F3153">
      <w:pPr>
        <w:rPr>
          <w:b/>
          <w:szCs w:val="24"/>
          <w:u w:val="single"/>
        </w:rPr>
      </w:pPr>
    </w:p>
    <w:p w:rsidR="007F3153" w:rsidRDefault="007F3153" w:rsidP="007F3153">
      <w:pPr>
        <w:numPr>
          <w:ilvl w:val="0"/>
          <w:numId w:val="31"/>
        </w:numPr>
        <w:spacing w:line="360" w:lineRule="auto"/>
        <w:jc w:val="both"/>
        <w:rPr>
          <w:szCs w:val="24"/>
        </w:rPr>
      </w:pPr>
      <w:r>
        <w:rPr>
          <w:szCs w:val="24"/>
        </w:rPr>
        <w:t>Connections are given as per the circuit diagram.</w:t>
      </w:r>
    </w:p>
    <w:p w:rsidR="007F3153" w:rsidRDefault="007F3153" w:rsidP="007F3153">
      <w:pPr>
        <w:numPr>
          <w:ilvl w:val="0"/>
          <w:numId w:val="31"/>
        </w:numPr>
        <w:spacing w:line="360" w:lineRule="auto"/>
        <w:jc w:val="both"/>
        <w:rPr>
          <w:szCs w:val="24"/>
        </w:rPr>
      </w:pPr>
      <w:r>
        <w:rPr>
          <w:szCs w:val="24"/>
        </w:rPr>
        <w:t>The supply is switched ON.</w:t>
      </w:r>
    </w:p>
    <w:p w:rsidR="007F3153" w:rsidRDefault="007F3153" w:rsidP="007F3153">
      <w:pPr>
        <w:numPr>
          <w:ilvl w:val="0"/>
          <w:numId w:val="31"/>
        </w:numPr>
        <w:spacing w:line="360" w:lineRule="auto"/>
        <w:jc w:val="both"/>
        <w:rPr>
          <w:szCs w:val="24"/>
        </w:rPr>
      </w:pPr>
      <w:r>
        <w:rPr>
          <w:szCs w:val="24"/>
        </w:rPr>
        <w:t>Set the gate current I</w:t>
      </w:r>
      <w:r>
        <w:rPr>
          <w:szCs w:val="24"/>
          <w:vertAlign w:val="subscript"/>
        </w:rPr>
        <w:t>G</w:t>
      </w:r>
      <w:r>
        <w:rPr>
          <w:szCs w:val="24"/>
        </w:rPr>
        <w:t xml:space="preserve"> equal to firing current.</w:t>
      </w:r>
    </w:p>
    <w:p w:rsidR="007F3153" w:rsidRDefault="007F3153" w:rsidP="007F3153">
      <w:pPr>
        <w:numPr>
          <w:ilvl w:val="0"/>
          <w:numId w:val="31"/>
        </w:numPr>
        <w:spacing w:line="360" w:lineRule="auto"/>
        <w:jc w:val="both"/>
        <w:rPr>
          <w:szCs w:val="24"/>
        </w:rPr>
      </w:pPr>
      <w:r>
        <w:rPr>
          <w:szCs w:val="24"/>
        </w:rPr>
        <w:t>Vary the anode to cathode voltage (V</w:t>
      </w:r>
      <w:r>
        <w:rPr>
          <w:szCs w:val="24"/>
          <w:vertAlign w:val="subscript"/>
        </w:rPr>
        <w:t>AK</w:t>
      </w:r>
      <w:r>
        <w:rPr>
          <w:szCs w:val="24"/>
        </w:rPr>
        <w:t>) and note down the corresponding anode current I</w:t>
      </w:r>
      <w:r>
        <w:rPr>
          <w:szCs w:val="24"/>
          <w:vertAlign w:val="subscript"/>
        </w:rPr>
        <w:t>A</w:t>
      </w:r>
      <w:r>
        <w:rPr>
          <w:szCs w:val="24"/>
        </w:rPr>
        <w:t>. Note that the I</w:t>
      </w:r>
      <w:r>
        <w:rPr>
          <w:szCs w:val="24"/>
          <w:vertAlign w:val="subscript"/>
        </w:rPr>
        <w:t>A</w:t>
      </w:r>
      <w:r>
        <w:rPr>
          <w:szCs w:val="24"/>
        </w:rPr>
        <w:t xml:space="preserve"> is negligibly small and practically it is neglected.</w:t>
      </w:r>
    </w:p>
    <w:p w:rsidR="007F3153" w:rsidRDefault="007F3153" w:rsidP="007F3153">
      <w:pPr>
        <w:numPr>
          <w:ilvl w:val="0"/>
          <w:numId w:val="31"/>
        </w:numPr>
        <w:spacing w:line="360" w:lineRule="auto"/>
        <w:jc w:val="both"/>
        <w:rPr>
          <w:szCs w:val="24"/>
        </w:rPr>
      </w:pPr>
      <w:r>
        <w:rPr>
          <w:szCs w:val="24"/>
        </w:rPr>
        <w:t>Repeat the above procedure for various gate current I</w:t>
      </w:r>
      <w:r>
        <w:rPr>
          <w:szCs w:val="24"/>
          <w:vertAlign w:val="subscript"/>
        </w:rPr>
        <w:t>G</w:t>
      </w:r>
      <w:r>
        <w:rPr>
          <w:szCs w:val="24"/>
        </w:rPr>
        <w:t>.</w:t>
      </w:r>
    </w:p>
    <w:p w:rsidR="007F3153" w:rsidRDefault="007F3153" w:rsidP="007F3153">
      <w:pPr>
        <w:numPr>
          <w:ilvl w:val="0"/>
          <w:numId w:val="31"/>
        </w:numPr>
        <w:spacing w:line="360" w:lineRule="auto"/>
        <w:jc w:val="both"/>
        <w:rPr>
          <w:szCs w:val="24"/>
        </w:rPr>
      </w:pPr>
      <w:r>
        <w:rPr>
          <w:szCs w:val="24"/>
        </w:rPr>
        <w:t>Plot the graph between V</w:t>
      </w:r>
      <w:r>
        <w:rPr>
          <w:szCs w:val="24"/>
          <w:vertAlign w:val="subscript"/>
        </w:rPr>
        <w:t>AK</w:t>
      </w:r>
      <w:r>
        <w:rPr>
          <w:szCs w:val="24"/>
        </w:rPr>
        <w:t xml:space="preserve"> and I</w:t>
      </w:r>
      <w:r>
        <w:rPr>
          <w:szCs w:val="24"/>
          <w:vertAlign w:val="subscript"/>
        </w:rPr>
        <w:t>A</w:t>
      </w:r>
      <w:r>
        <w:rPr>
          <w:szCs w:val="24"/>
        </w:rPr>
        <w:t>.</w:t>
      </w:r>
    </w:p>
    <w:p w:rsidR="007F3153" w:rsidRDefault="007F3153" w:rsidP="007F3153">
      <w:pPr>
        <w:spacing w:line="360" w:lineRule="auto"/>
        <w:jc w:val="both"/>
        <w:rPr>
          <w:szCs w:val="24"/>
        </w:rPr>
      </w:pPr>
    </w:p>
    <w:p w:rsidR="007F3153" w:rsidRDefault="007F3153" w:rsidP="007F3153">
      <w:pPr>
        <w:spacing w:line="360" w:lineRule="auto"/>
        <w:jc w:val="center"/>
        <w:rPr>
          <w:szCs w:val="24"/>
        </w:rPr>
      </w:pPr>
      <w:r>
        <w:rPr>
          <w:noProof/>
          <w:szCs w:val="24"/>
          <w:lang w:val="en-IN" w:eastAsia="en-IN"/>
        </w:rPr>
        <w:drawing>
          <wp:inline distT="0" distB="0" distL="0" distR="0">
            <wp:extent cx="3371850" cy="2190750"/>
            <wp:effectExtent l="19050" t="0" r="0" b="0"/>
            <wp:docPr id="51"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2" cstate="print"/>
                    <a:srcRect/>
                    <a:stretch>
                      <a:fillRect/>
                    </a:stretch>
                  </pic:blipFill>
                  <pic:spPr bwMode="auto">
                    <a:xfrm>
                      <a:off x="0" y="0"/>
                      <a:ext cx="3371850" cy="2190750"/>
                    </a:xfrm>
                    <a:prstGeom prst="rect">
                      <a:avLst/>
                    </a:prstGeom>
                    <a:noFill/>
                    <a:ln w="9525">
                      <a:noFill/>
                      <a:miter lim="800000"/>
                      <a:headEnd/>
                      <a:tailEnd/>
                    </a:ln>
                  </pic:spPr>
                </pic:pic>
              </a:graphicData>
            </a:graphic>
          </wp:inline>
        </w:drawing>
      </w:r>
    </w:p>
    <w:p w:rsidR="007F3153" w:rsidRDefault="007F3153" w:rsidP="007F3153">
      <w:pPr>
        <w:jc w:val="center"/>
        <w:rPr>
          <w:b/>
          <w:szCs w:val="24"/>
        </w:rPr>
      </w:pPr>
      <w:r>
        <w:rPr>
          <w:b/>
          <w:szCs w:val="24"/>
        </w:rPr>
        <w:t>Characteristics of a SCR</w:t>
      </w:r>
    </w:p>
    <w:p w:rsidR="007F3153" w:rsidRDefault="007F3153" w:rsidP="007F3153">
      <w:pPr>
        <w:rPr>
          <w:b/>
          <w:szCs w:val="24"/>
          <w:u w:val="single"/>
        </w:rPr>
      </w:pPr>
      <w:r>
        <w:rPr>
          <w:b/>
          <w:szCs w:val="24"/>
          <w:u w:val="single"/>
        </w:rPr>
        <w:lastRenderedPageBreak/>
        <w:t>TABULATION</w:t>
      </w:r>
    </w:p>
    <w:p w:rsidR="007F3153" w:rsidRDefault="007F3153" w:rsidP="007F3153">
      <w:pPr>
        <w:ind w:firstLine="720"/>
        <w:jc w:val="center"/>
        <w:rPr>
          <w:b/>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1"/>
        <w:gridCol w:w="1516"/>
        <w:gridCol w:w="1155"/>
        <w:gridCol w:w="1516"/>
        <w:gridCol w:w="1155"/>
      </w:tblGrid>
      <w:tr w:rsidR="007F3153" w:rsidTr="007F3153">
        <w:trPr>
          <w:trHeight w:val="469"/>
          <w:jc w:val="center"/>
        </w:trPr>
        <w:tc>
          <w:tcPr>
            <w:tcW w:w="871" w:type="dxa"/>
            <w:vMerge w:val="restart"/>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proofErr w:type="spellStart"/>
            <w:r>
              <w:rPr>
                <w:b/>
                <w:szCs w:val="24"/>
              </w:rPr>
              <w:t>S.No</w:t>
            </w:r>
            <w:proofErr w:type="spellEnd"/>
          </w:p>
        </w:tc>
        <w:tc>
          <w:tcPr>
            <w:tcW w:w="2671" w:type="dxa"/>
            <w:gridSpan w:val="2"/>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Forward Bias</w:t>
            </w:r>
          </w:p>
        </w:tc>
        <w:tc>
          <w:tcPr>
            <w:tcW w:w="2671" w:type="dxa"/>
            <w:gridSpan w:val="2"/>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Reverse Bias</w:t>
            </w:r>
          </w:p>
        </w:tc>
      </w:tr>
      <w:tr w:rsidR="007F3153" w:rsidTr="007F3153">
        <w:trPr>
          <w:trHeight w:val="469"/>
          <w:jc w:val="center"/>
        </w:trPr>
        <w:tc>
          <w:tcPr>
            <w:tcW w:w="871" w:type="dxa"/>
            <w:vMerge/>
            <w:tcBorders>
              <w:top w:val="single" w:sz="4" w:space="0" w:color="auto"/>
              <w:left w:val="single" w:sz="4" w:space="0" w:color="auto"/>
              <w:bottom w:val="single" w:sz="4" w:space="0" w:color="auto"/>
              <w:right w:val="single" w:sz="4" w:space="0" w:color="auto"/>
            </w:tcBorders>
            <w:vAlign w:val="center"/>
            <w:hideMark/>
          </w:tcPr>
          <w:p w:rsidR="007F3153" w:rsidRDefault="007F3153">
            <w:pPr>
              <w:widowControl/>
              <w:rPr>
                <w:b/>
                <w:szCs w:val="24"/>
              </w:rPr>
            </w:pPr>
          </w:p>
        </w:tc>
        <w:tc>
          <w:tcPr>
            <w:tcW w:w="2671" w:type="dxa"/>
            <w:gridSpan w:val="2"/>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I</w:t>
            </w:r>
            <w:r>
              <w:rPr>
                <w:b/>
                <w:szCs w:val="24"/>
                <w:vertAlign w:val="subscript"/>
              </w:rPr>
              <w:t>G</w:t>
            </w:r>
            <w:r>
              <w:rPr>
                <w:b/>
                <w:szCs w:val="24"/>
                <w:vertAlign w:val="subscript"/>
              </w:rPr>
              <w:softHyphen/>
            </w:r>
            <w:r>
              <w:rPr>
                <w:b/>
                <w:szCs w:val="24"/>
              </w:rPr>
              <w:t>= 25mA</w:t>
            </w:r>
          </w:p>
        </w:tc>
        <w:tc>
          <w:tcPr>
            <w:tcW w:w="2671" w:type="dxa"/>
            <w:gridSpan w:val="2"/>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I</w:t>
            </w:r>
            <w:r>
              <w:rPr>
                <w:b/>
                <w:szCs w:val="24"/>
                <w:vertAlign w:val="subscript"/>
              </w:rPr>
              <w:t>G</w:t>
            </w:r>
            <w:r>
              <w:rPr>
                <w:b/>
                <w:szCs w:val="24"/>
                <w:vertAlign w:val="subscript"/>
              </w:rPr>
              <w:softHyphen/>
            </w:r>
            <w:r>
              <w:rPr>
                <w:b/>
                <w:szCs w:val="24"/>
              </w:rPr>
              <w:t>= 25mA</w:t>
            </w:r>
          </w:p>
        </w:tc>
      </w:tr>
      <w:tr w:rsidR="007F3153" w:rsidTr="007F3153">
        <w:trPr>
          <w:trHeight w:val="410"/>
          <w:jc w:val="center"/>
        </w:trPr>
        <w:tc>
          <w:tcPr>
            <w:tcW w:w="871" w:type="dxa"/>
            <w:vMerge/>
            <w:tcBorders>
              <w:top w:val="single" w:sz="4" w:space="0" w:color="auto"/>
              <w:left w:val="single" w:sz="4" w:space="0" w:color="auto"/>
              <w:bottom w:val="single" w:sz="4" w:space="0" w:color="auto"/>
              <w:right w:val="single" w:sz="4" w:space="0" w:color="auto"/>
            </w:tcBorders>
            <w:vAlign w:val="center"/>
            <w:hideMark/>
          </w:tcPr>
          <w:p w:rsidR="007F3153" w:rsidRDefault="007F3153">
            <w:pPr>
              <w:widowControl/>
              <w:rPr>
                <w:b/>
                <w:szCs w:val="24"/>
              </w:rPr>
            </w:pPr>
          </w:p>
        </w:tc>
        <w:tc>
          <w:tcPr>
            <w:tcW w:w="1516"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V</w:t>
            </w:r>
            <w:r>
              <w:rPr>
                <w:b/>
                <w:szCs w:val="24"/>
                <w:vertAlign w:val="subscript"/>
              </w:rPr>
              <w:t>AK</w:t>
            </w:r>
            <w:r>
              <w:rPr>
                <w:b/>
                <w:szCs w:val="24"/>
              </w:rPr>
              <w:t>(volts)</w:t>
            </w:r>
          </w:p>
        </w:tc>
        <w:tc>
          <w:tcPr>
            <w:tcW w:w="115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I</w:t>
            </w:r>
            <w:r>
              <w:rPr>
                <w:b/>
                <w:szCs w:val="24"/>
                <w:vertAlign w:val="subscript"/>
              </w:rPr>
              <w:t>A</w:t>
            </w:r>
            <w:r>
              <w:rPr>
                <w:b/>
                <w:szCs w:val="24"/>
              </w:rPr>
              <w:t xml:space="preserve"> (mA)</w:t>
            </w:r>
          </w:p>
        </w:tc>
        <w:tc>
          <w:tcPr>
            <w:tcW w:w="1516"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V</w:t>
            </w:r>
            <w:r>
              <w:rPr>
                <w:b/>
                <w:szCs w:val="24"/>
                <w:vertAlign w:val="subscript"/>
              </w:rPr>
              <w:t>AK</w:t>
            </w:r>
            <w:r>
              <w:rPr>
                <w:b/>
                <w:szCs w:val="24"/>
              </w:rPr>
              <w:t>(volts)</w:t>
            </w:r>
          </w:p>
        </w:tc>
        <w:tc>
          <w:tcPr>
            <w:tcW w:w="115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I</w:t>
            </w:r>
            <w:r>
              <w:rPr>
                <w:b/>
                <w:szCs w:val="24"/>
                <w:vertAlign w:val="subscript"/>
              </w:rPr>
              <w:t>A</w:t>
            </w:r>
            <w:r>
              <w:rPr>
                <w:b/>
                <w:szCs w:val="24"/>
              </w:rPr>
              <w:t xml:space="preserve"> (mA)</w:t>
            </w:r>
          </w:p>
        </w:tc>
      </w:tr>
      <w:tr w:rsidR="007F3153" w:rsidTr="007F3153">
        <w:trPr>
          <w:trHeight w:val="469"/>
          <w:jc w:val="center"/>
        </w:trPr>
        <w:tc>
          <w:tcPr>
            <w:tcW w:w="87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1</w:t>
            </w:r>
          </w:p>
        </w:tc>
        <w:tc>
          <w:tcPr>
            <w:tcW w:w="1516"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155"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516"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155"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469"/>
          <w:jc w:val="center"/>
        </w:trPr>
        <w:tc>
          <w:tcPr>
            <w:tcW w:w="87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2</w:t>
            </w:r>
          </w:p>
        </w:tc>
        <w:tc>
          <w:tcPr>
            <w:tcW w:w="1516"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155"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516"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155"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469"/>
          <w:jc w:val="center"/>
        </w:trPr>
        <w:tc>
          <w:tcPr>
            <w:tcW w:w="87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3</w:t>
            </w:r>
          </w:p>
        </w:tc>
        <w:tc>
          <w:tcPr>
            <w:tcW w:w="1516"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155"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516"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155"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469"/>
          <w:jc w:val="center"/>
        </w:trPr>
        <w:tc>
          <w:tcPr>
            <w:tcW w:w="87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4</w:t>
            </w:r>
          </w:p>
        </w:tc>
        <w:tc>
          <w:tcPr>
            <w:tcW w:w="1516"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155"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516"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155"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E06A9E" w:rsidTr="00FA4EAC">
        <w:trPr>
          <w:trHeight w:val="492"/>
          <w:jc w:val="center"/>
        </w:trPr>
        <w:tc>
          <w:tcPr>
            <w:tcW w:w="871" w:type="dxa"/>
            <w:tcBorders>
              <w:top w:val="single" w:sz="4" w:space="0" w:color="auto"/>
              <w:left w:val="single" w:sz="4" w:space="0" w:color="auto"/>
              <w:bottom w:val="single" w:sz="4" w:space="0" w:color="auto"/>
              <w:right w:val="single" w:sz="4" w:space="0" w:color="auto"/>
            </w:tcBorders>
            <w:vAlign w:val="center"/>
            <w:hideMark/>
          </w:tcPr>
          <w:p w:rsidR="00E06A9E" w:rsidRDefault="00E06A9E">
            <w:pPr>
              <w:jc w:val="center"/>
              <w:rPr>
                <w:szCs w:val="24"/>
              </w:rPr>
            </w:pPr>
            <w:r>
              <w:rPr>
                <w:szCs w:val="24"/>
              </w:rPr>
              <w:t>5</w:t>
            </w:r>
          </w:p>
        </w:tc>
        <w:tc>
          <w:tcPr>
            <w:tcW w:w="1516" w:type="dxa"/>
            <w:tcBorders>
              <w:top w:val="single" w:sz="4" w:space="0" w:color="auto"/>
              <w:left w:val="single" w:sz="4" w:space="0" w:color="auto"/>
              <w:bottom w:val="single" w:sz="4" w:space="0" w:color="auto"/>
              <w:right w:val="single" w:sz="4" w:space="0" w:color="auto"/>
            </w:tcBorders>
          </w:tcPr>
          <w:p w:rsidR="00E06A9E" w:rsidRDefault="00E06A9E" w:rsidP="00E06A9E">
            <w:pPr>
              <w:jc w:val="center"/>
            </w:pPr>
          </w:p>
        </w:tc>
        <w:tc>
          <w:tcPr>
            <w:tcW w:w="1155" w:type="dxa"/>
            <w:tcBorders>
              <w:top w:val="single" w:sz="4" w:space="0" w:color="auto"/>
              <w:left w:val="single" w:sz="4" w:space="0" w:color="auto"/>
              <w:bottom w:val="single" w:sz="4" w:space="0" w:color="auto"/>
              <w:right w:val="single" w:sz="4" w:space="0" w:color="auto"/>
            </w:tcBorders>
            <w:vAlign w:val="center"/>
          </w:tcPr>
          <w:p w:rsidR="00E06A9E" w:rsidRDefault="00E06A9E" w:rsidP="00DD3C28">
            <w:pPr>
              <w:rPr>
                <w:szCs w:val="24"/>
              </w:rPr>
            </w:pPr>
          </w:p>
        </w:tc>
        <w:tc>
          <w:tcPr>
            <w:tcW w:w="1516" w:type="dxa"/>
            <w:tcBorders>
              <w:top w:val="single" w:sz="4" w:space="0" w:color="auto"/>
              <w:left w:val="single" w:sz="4" w:space="0" w:color="auto"/>
              <w:bottom w:val="single" w:sz="4" w:space="0" w:color="auto"/>
              <w:right w:val="single" w:sz="4" w:space="0" w:color="auto"/>
            </w:tcBorders>
            <w:vAlign w:val="center"/>
          </w:tcPr>
          <w:p w:rsidR="00E06A9E" w:rsidRDefault="00E06A9E">
            <w:pPr>
              <w:jc w:val="center"/>
              <w:rPr>
                <w:szCs w:val="24"/>
              </w:rPr>
            </w:pPr>
          </w:p>
        </w:tc>
        <w:tc>
          <w:tcPr>
            <w:tcW w:w="1155" w:type="dxa"/>
            <w:tcBorders>
              <w:top w:val="single" w:sz="4" w:space="0" w:color="auto"/>
              <w:left w:val="single" w:sz="4" w:space="0" w:color="auto"/>
              <w:bottom w:val="single" w:sz="4" w:space="0" w:color="auto"/>
              <w:right w:val="single" w:sz="4" w:space="0" w:color="auto"/>
            </w:tcBorders>
            <w:vAlign w:val="center"/>
          </w:tcPr>
          <w:p w:rsidR="00E06A9E" w:rsidRDefault="00E06A9E">
            <w:pPr>
              <w:jc w:val="center"/>
              <w:rPr>
                <w:szCs w:val="24"/>
              </w:rPr>
            </w:pPr>
          </w:p>
        </w:tc>
      </w:tr>
      <w:tr w:rsidR="00E06A9E" w:rsidTr="00FA4EAC">
        <w:trPr>
          <w:trHeight w:val="492"/>
          <w:jc w:val="center"/>
        </w:trPr>
        <w:tc>
          <w:tcPr>
            <w:tcW w:w="871" w:type="dxa"/>
            <w:tcBorders>
              <w:top w:val="single" w:sz="4" w:space="0" w:color="auto"/>
              <w:left w:val="single" w:sz="4" w:space="0" w:color="auto"/>
              <w:bottom w:val="single" w:sz="4" w:space="0" w:color="auto"/>
              <w:right w:val="single" w:sz="4" w:space="0" w:color="auto"/>
            </w:tcBorders>
            <w:vAlign w:val="center"/>
            <w:hideMark/>
          </w:tcPr>
          <w:p w:rsidR="00E06A9E" w:rsidRDefault="00E06A9E">
            <w:pPr>
              <w:jc w:val="center"/>
              <w:rPr>
                <w:szCs w:val="24"/>
              </w:rPr>
            </w:pPr>
            <w:r>
              <w:rPr>
                <w:szCs w:val="24"/>
              </w:rPr>
              <w:t>6</w:t>
            </w:r>
          </w:p>
        </w:tc>
        <w:tc>
          <w:tcPr>
            <w:tcW w:w="1516" w:type="dxa"/>
            <w:tcBorders>
              <w:top w:val="single" w:sz="4" w:space="0" w:color="auto"/>
              <w:left w:val="single" w:sz="4" w:space="0" w:color="auto"/>
              <w:bottom w:val="single" w:sz="4" w:space="0" w:color="auto"/>
              <w:right w:val="single" w:sz="4" w:space="0" w:color="auto"/>
            </w:tcBorders>
          </w:tcPr>
          <w:p w:rsidR="00E06A9E" w:rsidRDefault="00E06A9E" w:rsidP="00E06A9E">
            <w:pPr>
              <w:jc w:val="center"/>
            </w:pPr>
          </w:p>
        </w:tc>
        <w:tc>
          <w:tcPr>
            <w:tcW w:w="1155" w:type="dxa"/>
            <w:tcBorders>
              <w:top w:val="single" w:sz="4" w:space="0" w:color="auto"/>
              <w:left w:val="single" w:sz="4" w:space="0" w:color="auto"/>
              <w:bottom w:val="single" w:sz="4" w:space="0" w:color="auto"/>
              <w:right w:val="single" w:sz="4" w:space="0" w:color="auto"/>
            </w:tcBorders>
            <w:vAlign w:val="center"/>
          </w:tcPr>
          <w:p w:rsidR="00E06A9E" w:rsidRDefault="00E06A9E">
            <w:pPr>
              <w:jc w:val="center"/>
              <w:rPr>
                <w:szCs w:val="24"/>
              </w:rPr>
            </w:pPr>
          </w:p>
        </w:tc>
        <w:tc>
          <w:tcPr>
            <w:tcW w:w="1516" w:type="dxa"/>
            <w:tcBorders>
              <w:top w:val="single" w:sz="4" w:space="0" w:color="auto"/>
              <w:left w:val="single" w:sz="4" w:space="0" w:color="auto"/>
              <w:bottom w:val="single" w:sz="4" w:space="0" w:color="auto"/>
              <w:right w:val="single" w:sz="4" w:space="0" w:color="auto"/>
            </w:tcBorders>
            <w:vAlign w:val="center"/>
          </w:tcPr>
          <w:p w:rsidR="00E06A9E" w:rsidRDefault="00E06A9E">
            <w:pPr>
              <w:jc w:val="center"/>
              <w:rPr>
                <w:szCs w:val="24"/>
              </w:rPr>
            </w:pPr>
          </w:p>
        </w:tc>
        <w:tc>
          <w:tcPr>
            <w:tcW w:w="1155" w:type="dxa"/>
            <w:tcBorders>
              <w:top w:val="single" w:sz="4" w:space="0" w:color="auto"/>
              <w:left w:val="single" w:sz="4" w:space="0" w:color="auto"/>
              <w:bottom w:val="single" w:sz="4" w:space="0" w:color="auto"/>
              <w:right w:val="single" w:sz="4" w:space="0" w:color="auto"/>
            </w:tcBorders>
            <w:vAlign w:val="center"/>
          </w:tcPr>
          <w:p w:rsidR="00E06A9E" w:rsidRDefault="00E06A9E">
            <w:pPr>
              <w:jc w:val="center"/>
              <w:rPr>
                <w:szCs w:val="24"/>
              </w:rPr>
            </w:pPr>
          </w:p>
        </w:tc>
      </w:tr>
    </w:tbl>
    <w:p w:rsidR="007F3153" w:rsidRDefault="007F3153" w:rsidP="007F3153">
      <w:pPr>
        <w:spacing w:line="276" w:lineRule="auto"/>
        <w:jc w:val="both"/>
        <w:rPr>
          <w:b/>
          <w:szCs w:val="24"/>
        </w:rPr>
      </w:pPr>
    </w:p>
    <w:p w:rsidR="007F3153" w:rsidRDefault="007F3153" w:rsidP="007F3153">
      <w:pPr>
        <w:spacing w:line="276" w:lineRule="auto"/>
        <w:jc w:val="both"/>
        <w:rPr>
          <w:b/>
          <w:szCs w:val="24"/>
        </w:rPr>
      </w:pPr>
    </w:p>
    <w:p w:rsidR="007F3153" w:rsidRDefault="007F3153" w:rsidP="007F3153">
      <w:pPr>
        <w:spacing w:line="276" w:lineRule="auto"/>
        <w:jc w:val="both"/>
        <w:rPr>
          <w:b/>
          <w:szCs w:val="24"/>
          <w:u w:val="single"/>
          <w:lang w:val="en-IN"/>
        </w:rPr>
      </w:pPr>
    </w:p>
    <w:p w:rsidR="007F3153" w:rsidRDefault="007F3153" w:rsidP="007F3153">
      <w:pPr>
        <w:spacing w:line="276" w:lineRule="auto"/>
        <w:jc w:val="both"/>
        <w:rPr>
          <w:b/>
          <w:szCs w:val="24"/>
          <w:u w:val="single"/>
          <w:lang w:val="en-IN"/>
        </w:rPr>
      </w:pPr>
    </w:p>
    <w:p w:rsidR="007F3153" w:rsidRDefault="007F3153" w:rsidP="007F3153">
      <w:pPr>
        <w:spacing w:line="276" w:lineRule="auto"/>
        <w:jc w:val="both"/>
        <w:rPr>
          <w:b/>
          <w:szCs w:val="24"/>
          <w:u w:val="single"/>
          <w:lang w:val="en-IN"/>
        </w:rPr>
      </w:pPr>
      <w:r>
        <w:rPr>
          <w:b/>
          <w:szCs w:val="24"/>
          <w:u w:val="single"/>
          <w:lang w:val="en-IN"/>
        </w:rPr>
        <w:t>INFERENCE</w:t>
      </w:r>
    </w:p>
    <w:p w:rsidR="007F3153" w:rsidRDefault="007F3153" w:rsidP="007F3153">
      <w:pPr>
        <w:spacing w:line="276" w:lineRule="auto"/>
        <w:jc w:val="both"/>
        <w:rPr>
          <w:szCs w:val="24"/>
        </w:rPr>
      </w:pPr>
      <w:r>
        <w:rPr>
          <w:szCs w:val="24"/>
        </w:rPr>
        <w:t xml:space="preserve">The forward </w:t>
      </w:r>
      <w:r>
        <w:rPr>
          <w:szCs w:val="24"/>
          <w:lang w:val="en-IN"/>
        </w:rPr>
        <w:t xml:space="preserve">and reverse </w:t>
      </w:r>
      <w:r>
        <w:rPr>
          <w:szCs w:val="24"/>
        </w:rPr>
        <w:t>characteristic</w:t>
      </w:r>
      <w:r>
        <w:rPr>
          <w:szCs w:val="24"/>
          <w:lang w:val="en-IN"/>
        </w:rPr>
        <w:t>s</w:t>
      </w:r>
      <w:r>
        <w:rPr>
          <w:szCs w:val="24"/>
        </w:rPr>
        <w:t xml:space="preserve"> of the SCR is </w:t>
      </w:r>
      <w:r>
        <w:rPr>
          <w:szCs w:val="24"/>
          <w:lang w:val="en-IN"/>
        </w:rPr>
        <w:t xml:space="preserve">studied and </w:t>
      </w:r>
      <w:r>
        <w:rPr>
          <w:szCs w:val="24"/>
        </w:rPr>
        <w:t>drawn</w:t>
      </w:r>
      <w:r>
        <w:rPr>
          <w:szCs w:val="24"/>
          <w:lang w:val="en-IN"/>
        </w:rPr>
        <w:t>.</w:t>
      </w:r>
      <w:r>
        <w:rPr>
          <w:szCs w:val="24"/>
        </w:rPr>
        <w:tab/>
      </w:r>
    </w:p>
    <w:p w:rsidR="007F3153" w:rsidRDefault="007F3153" w:rsidP="007F3153">
      <w:pPr>
        <w:spacing w:line="276" w:lineRule="auto"/>
        <w:jc w:val="both"/>
        <w:rPr>
          <w:b/>
          <w:szCs w:val="24"/>
          <w:u w:val="single"/>
        </w:rPr>
      </w:pPr>
      <w:r>
        <w:rPr>
          <w:b/>
          <w:szCs w:val="24"/>
          <w:u w:val="single"/>
        </w:rPr>
        <w:t>REVIEW QUESTIONS</w:t>
      </w:r>
    </w:p>
    <w:p w:rsidR="007F3153" w:rsidRDefault="007F3153" w:rsidP="007F3153">
      <w:pPr>
        <w:numPr>
          <w:ilvl w:val="0"/>
          <w:numId w:val="32"/>
        </w:numPr>
        <w:spacing w:line="276" w:lineRule="auto"/>
        <w:jc w:val="both"/>
        <w:rPr>
          <w:bCs/>
          <w:szCs w:val="24"/>
        </w:rPr>
      </w:pPr>
      <w:r>
        <w:rPr>
          <w:bCs/>
          <w:szCs w:val="24"/>
        </w:rPr>
        <w:t>What is SCR?</w:t>
      </w:r>
    </w:p>
    <w:p w:rsidR="007F3153" w:rsidRDefault="007F3153" w:rsidP="007F3153">
      <w:pPr>
        <w:numPr>
          <w:ilvl w:val="0"/>
          <w:numId w:val="32"/>
        </w:numPr>
        <w:spacing w:line="276" w:lineRule="auto"/>
        <w:jc w:val="both"/>
        <w:rPr>
          <w:b/>
          <w:szCs w:val="24"/>
        </w:rPr>
      </w:pPr>
      <w:r>
        <w:rPr>
          <w:szCs w:val="24"/>
        </w:rPr>
        <w:t>Why SCR cannot be used as Bidirectional Switch?</w:t>
      </w:r>
    </w:p>
    <w:p w:rsidR="007F3153" w:rsidRDefault="007F3153" w:rsidP="007F3153">
      <w:pPr>
        <w:numPr>
          <w:ilvl w:val="0"/>
          <w:numId w:val="32"/>
        </w:numPr>
        <w:spacing w:line="276" w:lineRule="auto"/>
        <w:rPr>
          <w:szCs w:val="24"/>
        </w:rPr>
      </w:pPr>
      <w:r>
        <w:rPr>
          <w:szCs w:val="24"/>
        </w:rPr>
        <w:t xml:space="preserve">Define Latching current. </w:t>
      </w:r>
    </w:p>
    <w:p w:rsidR="007F3153" w:rsidRDefault="007F3153" w:rsidP="007F3153">
      <w:pPr>
        <w:numPr>
          <w:ilvl w:val="0"/>
          <w:numId w:val="32"/>
        </w:numPr>
        <w:spacing w:line="276" w:lineRule="auto"/>
        <w:rPr>
          <w:szCs w:val="24"/>
        </w:rPr>
      </w:pPr>
      <w:r>
        <w:rPr>
          <w:szCs w:val="24"/>
        </w:rPr>
        <w:t xml:space="preserve">Define Holding current. </w:t>
      </w:r>
    </w:p>
    <w:p w:rsidR="007F3153" w:rsidRDefault="007F3153" w:rsidP="007F3153">
      <w:pPr>
        <w:numPr>
          <w:ilvl w:val="0"/>
          <w:numId w:val="32"/>
        </w:numPr>
        <w:spacing w:line="276" w:lineRule="auto"/>
        <w:jc w:val="both"/>
        <w:rPr>
          <w:b/>
          <w:szCs w:val="24"/>
        </w:rPr>
      </w:pPr>
      <w:r>
        <w:rPr>
          <w:szCs w:val="24"/>
        </w:rPr>
        <w:t xml:space="preserve">Define Breakdown voltage and </w:t>
      </w:r>
      <w:proofErr w:type="spellStart"/>
      <w:r>
        <w:rPr>
          <w:szCs w:val="24"/>
        </w:rPr>
        <w:t>Breakover</w:t>
      </w:r>
      <w:proofErr w:type="spellEnd"/>
      <w:r>
        <w:rPr>
          <w:szCs w:val="24"/>
        </w:rPr>
        <w:t xml:space="preserve"> voltage.</w:t>
      </w:r>
    </w:p>
    <w:p w:rsidR="002656E9" w:rsidRDefault="002656E9" w:rsidP="002656E9">
      <w:pPr>
        <w:spacing w:line="276" w:lineRule="auto"/>
        <w:jc w:val="both"/>
        <w:rPr>
          <w:b/>
          <w:szCs w:val="24"/>
        </w:rPr>
      </w:pPr>
    </w:p>
    <w:p w:rsidR="002656E9" w:rsidRDefault="002656E9" w:rsidP="002656E9">
      <w:pPr>
        <w:spacing w:line="276" w:lineRule="auto"/>
        <w:jc w:val="both"/>
        <w:rPr>
          <w:b/>
          <w:szCs w:val="24"/>
        </w:rPr>
      </w:pPr>
    </w:p>
    <w:p w:rsidR="002656E9" w:rsidRDefault="002656E9" w:rsidP="002656E9">
      <w:pPr>
        <w:spacing w:line="276" w:lineRule="auto"/>
        <w:jc w:val="both"/>
        <w:rPr>
          <w:b/>
          <w:szCs w:val="24"/>
        </w:rPr>
      </w:pPr>
    </w:p>
    <w:p w:rsidR="002656E9" w:rsidRDefault="002656E9" w:rsidP="002656E9">
      <w:pPr>
        <w:spacing w:line="276" w:lineRule="auto"/>
        <w:jc w:val="both"/>
        <w:rPr>
          <w:b/>
          <w:szCs w:val="24"/>
        </w:rPr>
      </w:pPr>
    </w:p>
    <w:p w:rsidR="002656E9" w:rsidRDefault="002656E9" w:rsidP="002656E9">
      <w:pPr>
        <w:spacing w:line="276" w:lineRule="auto"/>
        <w:jc w:val="both"/>
        <w:rPr>
          <w:b/>
          <w:szCs w:val="24"/>
        </w:rPr>
      </w:pPr>
    </w:p>
    <w:p w:rsidR="002656E9" w:rsidRDefault="002656E9" w:rsidP="002656E9">
      <w:pPr>
        <w:spacing w:line="276" w:lineRule="auto"/>
        <w:jc w:val="both"/>
        <w:rPr>
          <w:b/>
          <w:szCs w:val="24"/>
        </w:rPr>
      </w:pPr>
    </w:p>
    <w:p w:rsidR="002656E9" w:rsidRDefault="002656E9" w:rsidP="002656E9">
      <w:pPr>
        <w:spacing w:line="276" w:lineRule="auto"/>
        <w:jc w:val="both"/>
        <w:rPr>
          <w:b/>
          <w:szCs w:val="24"/>
        </w:rPr>
      </w:pPr>
    </w:p>
    <w:p w:rsidR="002656E9" w:rsidRDefault="002656E9" w:rsidP="002656E9">
      <w:pPr>
        <w:spacing w:line="276" w:lineRule="auto"/>
        <w:jc w:val="both"/>
        <w:rPr>
          <w:b/>
          <w:szCs w:val="24"/>
        </w:rPr>
      </w:pPr>
    </w:p>
    <w:p w:rsidR="002656E9" w:rsidRDefault="002656E9" w:rsidP="002656E9">
      <w:pPr>
        <w:spacing w:line="276" w:lineRule="auto"/>
        <w:jc w:val="both"/>
        <w:rPr>
          <w:b/>
          <w:szCs w:val="24"/>
        </w:rPr>
      </w:pPr>
    </w:p>
    <w:p w:rsidR="002656E9" w:rsidRDefault="002656E9" w:rsidP="002656E9">
      <w:pPr>
        <w:spacing w:line="276" w:lineRule="auto"/>
        <w:jc w:val="both"/>
        <w:rPr>
          <w:b/>
          <w:szCs w:val="24"/>
        </w:rPr>
      </w:pPr>
    </w:p>
    <w:p w:rsidR="002656E9" w:rsidRDefault="002656E9" w:rsidP="002656E9">
      <w:pPr>
        <w:spacing w:line="276" w:lineRule="auto"/>
        <w:jc w:val="both"/>
        <w:rPr>
          <w:b/>
          <w:szCs w:val="24"/>
        </w:rPr>
      </w:pPr>
    </w:p>
    <w:p w:rsidR="002656E9" w:rsidRDefault="002656E9" w:rsidP="002656E9">
      <w:pPr>
        <w:spacing w:line="276" w:lineRule="auto"/>
        <w:jc w:val="both"/>
        <w:rPr>
          <w:b/>
          <w:szCs w:val="24"/>
        </w:rPr>
      </w:pPr>
    </w:p>
    <w:p w:rsidR="002656E9" w:rsidRDefault="002656E9" w:rsidP="002656E9">
      <w:pPr>
        <w:spacing w:line="276" w:lineRule="auto"/>
        <w:jc w:val="both"/>
        <w:rPr>
          <w:b/>
          <w:szCs w:val="24"/>
        </w:rPr>
      </w:pPr>
    </w:p>
    <w:p w:rsidR="002656E9" w:rsidRDefault="002656E9" w:rsidP="002656E9">
      <w:pPr>
        <w:spacing w:line="276" w:lineRule="auto"/>
        <w:jc w:val="both"/>
        <w:rPr>
          <w:b/>
          <w:szCs w:val="24"/>
        </w:rPr>
      </w:pP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818"/>
        <w:gridCol w:w="8478"/>
      </w:tblGrid>
      <w:tr w:rsidR="007F3153" w:rsidTr="007F3153">
        <w:trPr>
          <w:trHeight w:val="20"/>
        </w:trPr>
        <w:tc>
          <w:tcPr>
            <w:tcW w:w="1818" w:type="dxa"/>
            <w:tcBorders>
              <w:top w:val="double" w:sz="4" w:space="0" w:color="auto"/>
              <w:left w:val="double" w:sz="4" w:space="0" w:color="auto"/>
              <w:bottom w:val="double" w:sz="4" w:space="0" w:color="auto"/>
              <w:right w:val="double" w:sz="4" w:space="0" w:color="auto"/>
            </w:tcBorders>
            <w:hideMark/>
          </w:tcPr>
          <w:p w:rsidR="007F3153" w:rsidRDefault="007F3153">
            <w:pPr>
              <w:spacing w:line="276" w:lineRule="auto"/>
              <w:rPr>
                <w:b/>
                <w:szCs w:val="24"/>
              </w:rPr>
            </w:pPr>
            <w:r>
              <w:rPr>
                <w:b/>
                <w:szCs w:val="24"/>
              </w:rPr>
              <w:t>EXP NO: 6</w:t>
            </w:r>
          </w:p>
        </w:tc>
        <w:tc>
          <w:tcPr>
            <w:tcW w:w="8478" w:type="dxa"/>
            <w:vMerge w:val="restart"/>
            <w:tcBorders>
              <w:top w:val="double" w:sz="4" w:space="0" w:color="auto"/>
              <w:left w:val="double" w:sz="4" w:space="0" w:color="auto"/>
              <w:bottom w:val="double" w:sz="4" w:space="0" w:color="auto"/>
              <w:right w:val="double" w:sz="4" w:space="0" w:color="auto"/>
            </w:tcBorders>
            <w:vAlign w:val="center"/>
          </w:tcPr>
          <w:p w:rsidR="007F3153" w:rsidRDefault="007F3153">
            <w:pPr>
              <w:spacing w:line="276" w:lineRule="auto"/>
              <w:ind w:left="2520" w:hanging="2520"/>
              <w:jc w:val="center"/>
              <w:rPr>
                <w:b/>
                <w:szCs w:val="24"/>
              </w:rPr>
            </w:pPr>
            <w:r>
              <w:rPr>
                <w:b/>
                <w:szCs w:val="24"/>
              </w:rPr>
              <w:t>FULL WAVE RECTIFIER</w:t>
            </w:r>
          </w:p>
          <w:p w:rsidR="007F3153" w:rsidRDefault="007F3153">
            <w:pPr>
              <w:spacing w:line="276" w:lineRule="auto"/>
              <w:jc w:val="center"/>
              <w:rPr>
                <w:b/>
                <w:szCs w:val="24"/>
              </w:rPr>
            </w:pPr>
          </w:p>
        </w:tc>
      </w:tr>
      <w:tr w:rsidR="007F3153" w:rsidTr="007F3153">
        <w:trPr>
          <w:trHeight w:val="20"/>
        </w:trPr>
        <w:tc>
          <w:tcPr>
            <w:tcW w:w="1818" w:type="dxa"/>
            <w:tcBorders>
              <w:top w:val="double" w:sz="4" w:space="0" w:color="auto"/>
              <w:left w:val="double" w:sz="4" w:space="0" w:color="auto"/>
              <w:bottom w:val="double" w:sz="4" w:space="0" w:color="auto"/>
              <w:right w:val="double" w:sz="4" w:space="0" w:color="auto"/>
            </w:tcBorders>
            <w:hideMark/>
          </w:tcPr>
          <w:p w:rsidR="007F3153" w:rsidRDefault="007F3153">
            <w:pPr>
              <w:spacing w:line="276" w:lineRule="auto"/>
              <w:rPr>
                <w:b/>
                <w:szCs w:val="24"/>
              </w:rPr>
            </w:pPr>
            <w:r>
              <w:rPr>
                <w:b/>
                <w:szCs w:val="24"/>
              </w:rPr>
              <w:t>DATE:</w:t>
            </w:r>
          </w:p>
        </w:tc>
        <w:tc>
          <w:tcPr>
            <w:tcW w:w="8478" w:type="dxa"/>
            <w:vMerge/>
            <w:tcBorders>
              <w:top w:val="double" w:sz="4" w:space="0" w:color="auto"/>
              <w:left w:val="double" w:sz="4" w:space="0" w:color="auto"/>
              <w:bottom w:val="double" w:sz="4" w:space="0" w:color="auto"/>
              <w:right w:val="double" w:sz="4" w:space="0" w:color="auto"/>
            </w:tcBorders>
            <w:vAlign w:val="center"/>
            <w:hideMark/>
          </w:tcPr>
          <w:p w:rsidR="007F3153" w:rsidRDefault="007F3153">
            <w:pPr>
              <w:widowControl/>
              <w:rPr>
                <w:b/>
                <w:szCs w:val="24"/>
              </w:rPr>
            </w:pPr>
          </w:p>
        </w:tc>
      </w:tr>
    </w:tbl>
    <w:p w:rsidR="007F3153" w:rsidRDefault="007F3153" w:rsidP="007F3153">
      <w:pPr>
        <w:spacing w:line="276" w:lineRule="auto"/>
        <w:jc w:val="both"/>
        <w:rPr>
          <w:b/>
          <w:caps/>
          <w:szCs w:val="24"/>
          <w:u w:val="single"/>
        </w:rPr>
      </w:pPr>
      <w:r>
        <w:rPr>
          <w:b/>
          <w:caps/>
          <w:szCs w:val="24"/>
          <w:u w:val="single"/>
        </w:rPr>
        <w:t>Aim</w:t>
      </w:r>
    </w:p>
    <w:p w:rsidR="007F3153" w:rsidRDefault="007F3153" w:rsidP="007F3153">
      <w:pPr>
        <w:spacing w:line="276" w:lineRule="auto"/>
        <w:jc w:val="both"/>
        <w:rPr>
          <w:szCs w:val="24"/>
        </w:rPr>
      </w:pPr>
      <w:r>
        <w:rPr>
          <w:szCs w:val="24"/>
        </w:rPr>
        <w:tab/>
      </w:r>
      <w:proofErr w:type="gramStart"/>
      <w:r>
        <w:rPr>
          <w:szCs w:val="24"/>
        </w:rPr>
        <w:t>To construct a full wave rectifier and to measure dc voltage under load and to calculate the ripple factor.</w:t>
      </w:r>
      <w:proofErr w:type="gramEnd"/>
    </w:p>
    <w:p w:rsidR="007F3153" w:rsidRDefault="007F3153" w:rsidP="007F3153">
      <w:pPr>
        <w:spacing w:line="276" w:lineRule="auto"/>
        <w:jc w:val="both"/>
        <w:rPr>
          <w:b/>
          <w:caps/>
          <w:szCs w:val="24"/>
          <w:u w:val="single"/>
          <w:lang w:val="en-IN"/>
        </w:rPr>
      </w:pPr>
      <w:r>
        <w:rPr>
          <w:b/>
          <w:szCs w:val="24"/>
          <w:u w:val="single"/>
          <w:lang w:val="en-IN"/>
        </w:rPr>
        <w:t>COMPONENTS /EQUIPMENTS REQUIRED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9"/>
        <w:gridCol w:w="4149"/>
        <w:gridCol w:w="2574"/>
        <w:gridCol w:w="2574"/>
      </w:tblGrid>
      <w:tr w:rsidR="007F3153" w:rsidTr="007F3153">
        <w:tc>
          <w:tcPr>
            <w:tcW w:w="999" w:type="dxa"/>
            <w:tcBorders>
              <w:top w:val="single" w:sz="4" w:space="0" w:color="auto"/>
              <w:left w:val="single" w:sz="4" w:space="0" w:color="auto"/>
              <w:bottom w:val="single" w:sz="4" w:space="0" w:color="auto"/>
              <w:right w:val="single" w:sz="4" w:space="0" w:color="auto"/>
            </w:tcBorders>
            <w:hideMark/>
          </w:tcPr>
          <w:p w:rsidR="007F3153" w:rsidRDefault="007F3153">
            <w:pPr>
              <w:spacing w:line="276" w:lineRule="auto"/>
              <w:jc w:val="both"/>
              <w:rPr>
                <w:b/>
                <w:caps/>
                <w:szCs w:val="24"/>
                <w:u w:val="single"/>
              </w:rPr>
            </w:pPr>
            <w:r>
              <w:rPr>
                <w:b/>
                <w:szCs w:val="24"/>
                <w:u w:val="single"/>
              </w:rPr>
              <w:t>S.NO.</w:t>
            </w:r>
          </w:p>
        </w:tc>
        <w:tc>
          <w:tcPr>
            <w:tcW w:w="4149" w:type="dxa"/>
            <w:tcBorders>
              <w:top w:val="single" w:sz="4" w:space="0" w:color="auto"/>
              <w:left w:val="single" w:sz="4" w:space="0" w:color="auto"/>
              <w:bottom w:val="single" w:sz="4" w:space="0" w:color="auto"/>
              <w:right w:val="single" w:sz="4" w:space="0" w:color="auto"/>
            </w:tcBorders>
            <w:hideMark/>
          </w:tcPr>
          <w:p w:rsidR="007F3153" w:rsidRDefault="007F3153">
            <w:pPr>
              <w:spacing w:line="276" w:lineRule="auto"/>
              <w:jc w:val="both"/>
              <w:rPr>
                <w:b/>
                <w:caps/>
                <w:szCs w:val="24"/>
                <w:u w:val="single"/>
              </w:rPr>
            </w:pPr>
            <w:r>
              <w:rPr>
                <w:b/>
                <w:szCs w:val="24"/>
                <w:u w:val="single"/>
                <w:lang w:val="en-IN"/>
              </w:rPr>
              <w:t>COMPONENTS/EQUIPMENTS</w:t>
            </w:r>
          </w:p>
        </w:tc>
        <w:tc>
          <w:tcPr>
            <w:tcW w:w="2574"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caps/>
                <w:szCs w:val="24"/>
                <w:u w:val="single"/>
              </w:rPr>
            </w:pPr>
            <w:r>
              <w:rPr>
                <w:b/>
                <w:szCs w:val="24"/>
                <w:u w:val="single"/>
              </w:rPr>
              <w:t>RANGE</w:t>
            </w:r>
          </w:p>
        </w:tc>
        <w:tc>
          <w:tcPr>
            <w:tcW w:w="2574"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caps/>
                <w:szCs w:val="24"/>
                <w:u w:val="single"/>
              </w:rPr>
            </w:pPr>
            <w:r>
              <w:rPr>
                <w:b/>
                <w:szCs w:val="24"/>
                <w:u w:val="single"/>
              </w:rPr>
              <w:t>QUANTITY</w:t>
            </w:r>
          </w:p>
        </w:tc>
      </w:tr>
      <w:tr w:rsidR="007F3153" w:rsidTr="007F3153">
        <w:tc>
          <w:tcPr>
            <w:tcW w:w="99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caps/>
                <w:szCs w:val="24"/>
                <w:u w:val="single"/>
              </w:rPr>
            </w:pPr>
            <w:r>
              <w:rPr>
                <w:szCs w:val="24"/>
              </w:rPr>
              <w:t>1.</w:t>
            </w:r>
          </w:p>
        </w:tc>
        <w:tc>
          <w:tcPr>
            <w:tcW w:w="414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rPr>
                <w:b/>
                <w:caps/>
                <w:szCs w:val="24"/>
                <w:u w:val="single"/>
              </w:rPr>
            </w:pPr>
            <w:r>
              <w:rPr>
                <w:szCs w:val="24"/>
              </w:rPr>
              <w:t>Transformer</w:t>
            </w:r>
          </w:p>
        </w:tc>
        <w:tc>
          <w:tcPr>
            <w:tcW w:w="2574" w:type="dxa"/>
            <w:tcBorders>
              <w:top w:val="single" w:sz="4" w:space="0" w:color="auto"/>
              <w:left w:val="single" w:sz="4" w:space="0" w:color="auto"/>
              <w:bottom w:val="single" w:sz="4" w:space="0" w:color="auto"/>
              <w:right w:val="single" w:sz="4" w:space="0" w:color="auto"/>
            </w:tcBorders>
            <w:vAlign w:val="center"/>
            <w:hideMark/>
          </w:tcPr>
          <w:p w:rsidR="007F3153" w:rsidRDefault="007F3153">
            <w:pPr>
              <w:rPr>
                <w:b/>
                <w:caps/>
                <w:szCs w:val="24"/>
                <w:u w:val="single"/>
              </w:rPr>
            </w:pPr>
            <w:r>
              <w:rPr>
                <w:szCs w:val="24"/>
              </w:rPr>
              <w:t>230 V / 6-0-(-6)</w:t>
            </w:r>
          </w:p>
        </w:tc>
        <w:tc>
          <w:tcPr>
            <w:tcW w:w="2574"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caps/>
                <w:szCs w:val="24"/>
                <w:u w:val="single"/>
              </w:rPr>
            </w:pPr>
            <w:r>
              <w:rPr>
                <w:szCs w:val="24"/>
              </w:rPr>
              <w:t>1</w:t>
            </w:r>
          </w:p>
        </w:tc>
      </w:tr>
      <w:tr w:rsidR="007F3153" w:rsidTr="007F3153">
        <w:tc>
          <w:tcPr>
            <w:tcW w:w="99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caps/>
                <w:szCs w:val="24"/>
                <w:u w:val="single"/>
              </w:rPr>
            </w:pPr>
            <w:r>
              <w:rPr>
                <w:szCs w:val="24"/>
              </w:rPr>
              <w:t>2.</w:t>
            </w:r>
          </w:p>
        </w:tc>
        <w:tc>
          <w:tcPr>
            <w:tcW w:w="414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rPr>
                <w:b/>
                <w:caps/>
                <w:szCs w:val="24"/>
                <w:u w:val="single"/>
              </w:rPr>
            </w:pPr>
            <w:r>
              <w:rPr>
                <w:szCs w:val="24"/>
              </w:rPr>
              <w:t>Diode</w:t>
            </w:r>
          </w:p>
        </w:tc>
        <w:tc>
          <w:tcPr>
            <w:tcW w:w="2574" w:type="dxa"/>
            <w:tcBorders>
              <w:top w:val="single" w:sz="4" w:space="0" w:color="auto"/>
              <w:left w:val="single" w:sz="4" w:space="0" w:color="auto"/>
              <w:bottom w:val="single" w:sz="4" w:space="0" w:color="auto"/>
              <w:right w:val="single" w:sz="4" w:space="0" w:color="auto"/>
            </w:tcBorders>
            <w:vAlign w:val="center"/>
            <w:hideMark/>
          </w:tcPr>
          <w:p w:rsidR="007F3153" w:rsidRDefault="007F3153">
            <w:pPr>
              <w:rPr>
                <w:b/>
                <w:caps/>
                <w:szCs w:val="24"/>
                <w:u w:val="single"/>
              </w:rPr>
            </w:pPr>
            <w:r>
              <w:rPr>
                <w:szCs w:val="24"/>
                <w:lang w:val="en-IN"/>
              </w:rPr>
              <w:t>1</w:t>
            </w:r>
            <w:r>
              <w:rPr>
                <w:szCs w:val="24"/>
              </w:rPr>
              <w:t>N4007</w:t>
            </w:r>
          </w:p>
        </w:tc>
        <w:tc>
          <w:tcPr>
            <w:tcW w:w="2574"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caps/>
                <w:szCs w:val="24"/>
                <w:u w:val="single"/>
              </w:rPr>
            </w:pPr>
            <w:r>
              <w:rPr>
                <w:szCs w:val="24"/>
              </w:rPr>
              <w:t>2</w:t>
            </w:r>
          </w:p>
        </w:tc>
      </w:tr>
      <w:tr w:rsidR="007F3153" w:rsidTr="007F3153">
        <w:tc>
          <w:tcPr>
            <w:tcW w:w="99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caps/>
                <w:szCs w:val="24"/>
                <w:u w:val="single"/>
              </w:rPr>
            </w:pPr>
            <w:r>
              <w:rPr>
                <w:szCs w:val="24"/>
              </w:rPr>
              <w:t>3.</w:t>
            </w:r>
          </w:p>
        </w:tc>
        <w:tc>
          <w:tcPr>
            <w:tcW w:w="414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rPr>
                <w:b/>
                <w:caps/>
                <w:szCs w:val="24"/>
                <w:u w:val="single"/>
              </w:rPr>
            </w:pPr>
            <w:r>
              <w:rPr>
                <w:szCs w:val="24"/>
              </w:rPr>
              <w:t>Resistor</w:t>
            </w:r>
          </w:p>
        </w:tc>
        <w:tc>
          <w:tcPr>
            <w:tcW w:w="2574" w:type="dxa"/>
            <w:tcBorders>
              <w:top w:val="single" w:sz="4" w:space="0" w:color="auto"/>
              <w:left w:val="single" w:sz="4" w:space="0" w:color="auto"/>
              <w:bottom w:val="single" w:sz="4" w:space="0" w:color="auto"/>
              <w:right w:val="single" w:sz="4" w:space="0" w:color="auto"/>
            </w:tcBorders>
            <w:vAlign w:val="center"/>
            <w:hideMark/>
          </w:tcPr>
          <w:p w:rsidR="007F3153" w:rsidRDefault="007F3153">
            <w:pPr>
              <w:rPr>
                <w:b/>
                <w:caps/>
                <w:szCs w:val="24"/>
                <w:u w:val="single"/>
              </w:rPr>
            </w:pPr>
            <w:r>
              <w:rPr>
                <w:szCs w:val="24"/>
              </w:rPr>
              <w:t>1 kΩ</w:t>
            </w:r>
          </w:p>
        </w:tc>
        <w:tc>
          <w:tcPr>
            <w:tcW w:w="2574"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caps/>
                <w:szCs w:val="24"/>
                <w:u w:val="single"/>
              </w:rPr>
            </w:pPr>
            <w:r>
              <w:rPr>
                <w:szCs w:val="24"/>
              </w:rPr>
              <w:t>1</w:t>
            </w:r>
          </w:p>
        </w:tc>
      </w:tr>
      <w:tr w:rsidR="007F3153" w:rsidTr="007F3153">
        <w:tc>
          <w:tcPr>
            <w:tcW w:w="99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caps/>
                <w:szCs w:val="24"/>
                <w:u w:val="single"/>
              </w:rPr>
            </w:pPr>
            <w:r>
              <w:rPr>
                <w:szCs w:val="24"/>
              </w:rPr>
              <w:t>4.</w:t>
            </w:r>
          </w:p>
        </w:tc>
        <w:tc>
          <w:tcPr>
            <w:tcW w:w="414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rPr>
                <w:b/>
                <w:caps/>
                <w:szCs w:val="24"/>
                <w:u w:val="single"/>
              </w:rPr>
            </w:pPr>
            <w:r>
              <w:rPr>
                <w:szCs w:val="24"/>
              </w:rPr>
              <w:t xml:space="preserve">Capacitor </w:t>
            </w:r>
          </w:p>
        </w:tc>
        <w:tc>
          <w:tcPr>
            <w:tcW w:w="2574" w:type="dxa"/>
            <w:tcBorders>
              <w:top w:val="single" w:sz="4" w:space="0" w:color="auto"/>
              <w:left w:val="single" w:sz="4" w:space="0" w:color="auto"/>
              <w:bottom w:val="single" w:sz="4" w:space="0" w:color="auto"/>
              <w:right w:val="single" w:sz="4" w:space="0" w:color="auto"/>
            </w:tcBorders>
            <w:vAlign w:val="center"/>
            <w:hideMark/>
          </w:tcPr>
          <w:p w:rsidR="007F3153" w:rsidRDefault="007F3153">
            <w:pPr>
              <w:rPr>
                <w:b/>
                <w:caps/>
                <w:szCs w:val="24"/>
                <w:u w:val="single"/>
              </w:rPr>
            </w:pPr>
            <w:r>
              <w:rPr>
                <w:szCs w:val="24"/>
              </w:rPr>
              <w:t>100µf</w:t>
            </w:r>
          </w:p>
        </w:tc>
        <w:tc>
          <w:tcPr>
            <w:tcW w:w="2574"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caps/>
                <w:szCs w:val="24"/>
                <w:u w:val="single"/>
              </w:rPr>
            </w:pPr>
            <w:r>
              <w:rPr>
                <w:szCs w:val="24"/>
              </w:rPr>
              <w:t>2</w:t>
            </w:r>
          </w:p>
        </w:tc>
      </w:tr>
      <w:tr w:rsidR="007F3153" w:rsidTr="007F3153">
        <w:tc>
          <w:tcPr>
            <w:tcW w:w="99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caps/>
                <w:szCs w:val="24"/>
                <w:u w:val="single"/>
              </w:rPr>
            </w:pPr>
            <w:r>
              <w:rPr>
                <w:szCs w:val="24"/>
              </w:rPr>
              <w:t>5</w:t>
            </w:r>
          </w:p>
        </w:tc>
        <w:tc>
          <w:tcPr>
            <w:tcW w:w="414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rPr>
                <w:b/>
                <w:caps/>
                <w:szCs w:val="24"/>
                <w:u w:val="single"/>
              </w:rPr>
            </w:pPr>
            <w:r>
              <w:rPr>
                <w:szCs w:val="24"/>
              </w:rPr>
              <w:t>Regulated power supply</w:t>
            </w:r>
          </w:p>
        </w:tc>
        <w:tc>
          <w:tcPr>
            <w:tcW w:w="2574" w:type="dxa"/>
            <w:tcBorders>
              <w:top w:val="single" w:sz="4" w:space="0" w:color="auto"/>
              <w:left w:val="single" w:sz="4" w:space="0" w:color="auto"/>
              <w:bottom w:val="single" w:sz="4" w:space="0" w:color="auto"/>
              <w:right w:val="single" w:sz="4" w:space="0" w:color="auto"/>
            </w:tcBorders>
            <w:vAlign w:val="center"/>
            <w:hideMark/>
          </w:tcPr>
          <w:p w:rsidR="007F3153" w:rsidRDefault="007F3153">
            <w:pPr>
              <w:rPr>
                <w:b/>
                <w:caps/>
                <w:szCs w:val="24"/>
                <w:u w:val="single"/>
              </w:rPr>
            </w:pPr>
            <w:r>
              <w:rPr>
                <w:szCs w:val="24"/>
              </w:rPr>
              <w:t>(0-30)V</w:t>
            </w:r>
          </w:p>
        </w:tc>
        <w:tc>
          <w:tcPr>
            <w:tcW w:w="2574"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caps/>
                <w:szCs w:val="24"/>
                <w:u w:val="single"/>
              </w:rPr>
            </w:pPr>
            <w:r>
              <w:rPr>
                <w:szCs w:val="24"/>
              </w:rPr>
              <w:t>1</w:t>
            </w:r>
          </w:p>
        </w:tc>
      </w:tr>
      <w:tr w:rsidR="007F3153" w:rsidTr="007F3153">
        <w:tc>
          <w:tcPr>
            <w:tcW w:w="99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caps/>
                <w:szCs w:val="24"/>
                <w:u w:val="single"/>
              </w:rPr>
            </w:pPr>
            <w:r>
              <w:rPr>
                <w:szCs w:val="24"/>
              </w:rPr>
              <w:t>6</w:t>
            </w:r>
          </w:p>
        </w:tc>
        <w:tc>
          <w:tcPr>
            <w:tcW w:w="414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rPr>
                <w:b/>
                <w:caps/>
                <w:szCs w:val="24"/>
                <w:u w:val="single"/>
              </w:rPr>
            </w:pPr>
            <w:r>
              <w:rPr>
                <w:szCs w:val="24"/>
              </w:rPr>
              <w:t>Signal Generator</w:t>
            </w:r>
          </w:p>
        </w:tc>
        <w:tc>
          <w:tcPr>
            <w:tcW w:w="2574" w:type="dxa"/>
            <w:tcBorders>
              <w:top w:val="single" w:sz="4" w:space="0" w:color="auto"/>
              <w:left w:val="single" w:sz="4" w:space="0" w:color="auto"/>
              <w:bottom w:val="single" w:sz="4" w:space="0" w:color="auto"/>
              <w:right w:val="single" w:sz="4" w:space="0" w:color="auto"/>
            </w:tcBorders>
            <w:vAlign w:val="center"/>
            <w:hideMark/>
          </w:tcPr>
          <w:p w:rsidR="007F3153" w:rsidRDefault="007F3153">
            <w:pPr>
              <w:rPr>
                <w:b/>
                <w:caps/>
                <w:szCs w:val="24"/>
                <w:u w:val="single"/>
              </w:rPr>
            </w:pPr>
            <w:r>
              <w:rPr>
                <w:szCs w:val="24"/>
              </w:rPr>
              <w:t>(0-3)MHz</w:t>
            </w:r>
          </w:p>
        </w:tc>
        <w:tc>
          <w:tcPr>
            <w:tcW w:w="2574"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caps/>
                <w:szCs w:val="24"/>
                <w:u w:val="single"/>
              </w:rPr>
            </w:pPr>
            <w:r>
              <w:rPr>
                <w:szCs w:val="24"/>
              </w:rPr>
              <w:t>1</w:t>
            </w:r>
          </w:p>
        </w:tc>
      </w:tr>
      <w:tr w:rsidR="007F3153" w:rsidTr="007F3153">
        <w:tc>
          <w:tcPr>
            <w:tcW w:w="99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caps/>
                <w:szCs w:val="24"/>
                <w:u w:val="single"/>
              </w:rPr>
            </w:pPr>
            <w:r>
              <w:rPr>
                <w:szCs w:val="24"/>
              </w:rPr>
              <w:t>7</w:t>
            </w:r>
          </w:p>
        </w:tc>
        <w:tc>
          <w:tcPr>
            <w:tcW w:w="414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rPr>
                <w:b/>
                <w:caps/>
                <w:szCs w:val="24"/>
                <w:u w:val="single"/>
              </w:rPr>
            </w:pPr>
            <w:r>
              <w:rPr>
                <w:szCs w:val="24"/>
              </w:rPr>
              <w:t>CRO</w:t>
            </w:r>
          </w:p>
        </w:tc>
        <w:tc>
          <w:tcPr>
            <w:tcW w:w="2574" w:type="dxa"/>
            <w:tcBorders>
              <w:top w:val="single" w:sz="4" w:space="0" w:color="auto"/>
              <w:left w:val="single" w:sz="4" w:space="0" w:color="auto"/>
              <w:bottom w:val="single" w:sz="4" w:space="0" w:color="auto"/>
              <w:right w:val="single" w:sz="4" w:space="0" w:color="auto"/>
            </w:tcBorders>
            <w:vAlign w:val="center"/>
            <w:hideMark/>
          </w:tcPr>
          <w:p w:rsidR="007F3153" w:rsidRDefault="007F3153">
            <w:pPr>
              <w:rPr>
                <w:b/>
                <w:caps/>
                <w:szCs w:val="24"/>
                <w:u w:val="single"/>
              </w:rPr>
            </w:pPr>
            <w:r>
              <w:rPr>
                <w:szCs w:val="24"/>
              </w:rPr>
              <w:t>30 MHz</w:t>
            </w:r>
          </w:p>
        </w:tc>
        <w:tc>
          <w:tcPr>
            <w:tcW w:w="2574"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caps/>
                <w:szCs w:val="24"/>
                <w:u w:val="single"/>
              </w:rPr>
            </w:pPr>
            <w:r>
              <w:rPr>
                <w:szCs w:val="24"/>
              </w:rPr>
              <w:t>1</w:t>
            </w:r>
          </w:p>
        </w:tc>
      </w:tr>
      <w:tr w:rsidR="007F3153" w:rsidTr="007F3153">
        <w:tc>
          <w:tcPr>
            <w:tcW w:w="99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caps/>
                <w:szCs w:val="24"/>
                <w:u w:val="single"/>
              </w:rPr>
            </w:pPr>
            <w:r>
              <w:rPr>
                <w:szCs w:val="24"/>
              </w:rPr>
              <w:t>8</w:t>
            </w:r>
          </w:p>
        </w:tc>
        <w:tc>
          <w:tcPr>
            <w:tcW w:w="414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rPr>
                <w:b/>
                <w:caps/>
                <w:szCs w:val="24"/>
                <w:u w:val="single"/>
              </w:rPr>
            </w:pPr>
            <w:r>
              <w:rPr>
                <w:szCs w:val="24"/>
              </w:rPr>
              <w:t>Bread Board</w:t>
            </w:r>
          </w:p>
        </w:tc>
        <w:tc>
          <w:tcPr>
            <w:tcW w:w="2574" w:type="dxa"/>
            <w:tcBorders>
              <w:top w:val="single" w:sz="4" w:space="0" w:color="auto"/>
              <w:left w:val="single" w:sz="4" w:space="0" w:color="auto"/>
              <w:bottom w:val="single" w:sz="4" w:space="0" w:color="auto"/>
              <w:right w:val="single" w:sz="4" w:space="0" w:color="auto"/>
            </w:tcBorders>
            <w:vAlign w:val="center"/>
          </w:tcPr>
          <w:p w:rsidR="007F3153" w:rsidRDefault="007F3153">
            <w:pPr>
              <w:numPr>
                <w:ilvl w:val="0"/>
                <w:numId w:val="33"/>
              </w:numPr>
              <w:rPr>
                <w:b/>
                <w:caps/>
                <w:szCs w:val="24"/>
                <w:u w:val="single"/>
              </w:rPr>
            </w:pPr>
          </w:p>
        </w:tc>
        <w:tc>
          <w:tcPr>
            <w:tcW w:w="2574"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caps/>
                <w:szCs w:val="24"/>
                <w:u w:val="single"/>
              </w:rPr>
            </w:pPr>
            <w:r>
              <w:rPr>
                <w:szCs w:val="24"/>
              </w:rPr>
              <w:t>1</w:t>
            </w:r>
          </w:p>
        </w:tc>
      </w:tr>
      <w:tr w:rsidR="007F3153" w:rsidTr="007F3153">
        <w:tc>
          <w:tcPr>
            <w:tcW w:w="99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caps/>
                <w:szCs w:val="24"/>
                <w:u w:val="single"/>
              </w:rPr>
            </w:pPr>
            <w:r>
              <w:rPr>
                <w:szCs w:val="24"/>
              </w:rPr>
              <w:t>9</w:t>
            </w:r>
          </w:p>
        </w:tc>
        <w:tc>
          <w:tcPr>
            <w:tcW w:w="414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rPr>
                <w:b/>
                <w:caps/>
                <w:szCs w:val="24"/>
                <w:u w:val="single"/>
              </w:rPr>
            </w:pPr>
            <w:r>
              <w:rPr>
                <w:szCs w:val="24"/>
              </w:rPr>
              <w:t>Connecting Wires</w:t>
            </w:r>
          </w:p>
        </w:tc>
        <w:tc>
          <w:tcPr>
            <w:tcW w:w="2574" w:type="dxa"/>
            <w:tcBorders>
              <w:top w:val="single" w:sz="4" w:space="0" w:color="auto"/>
              <w:left w:val="single" w:sz="4" w:space="0" w:color="auto"/>
              <w:bottom w:val="single" w:sz="4" w:space="0" w:color="auto"/>
              <w:right w:val="single" w:sz="4" w:space="0" w:color="auto"/>
            </w:tcBorders>
            <w:vAlign w:val="center"/>
            <w:hideMark/>
          </w:tcPr>
          <w:p w:rsidR="007F3153" w:rsidRDefault="007F3153">
            <w:pPr>
              <w:rPr>
                <w:b/>
                <w:caps/>
                <w:szCs w:val="24"/>
                <w:u w:val="single"/>
              </w:rPr>
            </w:pPr>
            <w:r>
              <w:rPr>
                <w:szCs w:val="24"/>
              </w:rPr>
              <w:t>Single strand</w:t>
            </w:r>
          </w:p>
        </w:tc>
        <w:tc>
          <w:tcPr>
            <w:tcW w:w="2574"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caps/>
                <w:szCs w:val="24"/>
                <w:u w:val="single"/>
              </w:rPr>
            </w:pPr>
            <w:r>
              <w:rPr>
                <w:szCs w:val="24"/>
              </w:rPr>
              <w:t>as reqd.</w:t>
            </w:r>
          </w:p>
        </w:tc>
      </w:tr>
    </w:tbl>
    <w:p w:rsidR="007F3153" w:rsidRDefault="007F3153" w:rsidP="007F3153">
      <w:pPr>
        <w:jc w:val="both"/>
        <w:rPr>
          <w:caps/>
          <w:szCs w:val="24"/>
          <w:u w:val="single"/>
        </w:rPr>
      </w:pPr>
      <w:r>
        <w:rPr>
          <w:b/>
          <w:caps/>
          <w:szCs w:val="24"/>
          <w:u w:val="single"/>
        </w:rPr>
        <w:t>Theory</w:t>
      </w:r>
    </w:p>
    <w:p w:rsidR="007F3153" w:rsidRDefault="007F3153" w:rsidP="007F3153">
      <w:pPr>
        <w:jc w:val="both"/>
        <w:rPr>
          <w:szCs w:val="24"/>
        </w:rPr>
      </w:pPr>
      <w:r>
        <w:rPr>
          <w:szCs w:val="24"/>
        </w:rPr>
        <w:tab/>
        <w:t xml:space="preserve">The full wave rectifier conducts for both the positive and negative half cycles of the input ac supply. In order to rectify both the half cycles of the ac input, two diodes are used in this circuit. The diodes feed a common load RL with the help of a </w:t>
      </w:r>
      <w:proofErr w:type="spellStart"/>
      <w:r>
        <w:rPr>
          <w:szCs w:val="24"/>
        </w:rPr>
        <w:t>centre</w:t>
      </w:r>
      <w:proofErr w:type="spellEnd"/>
      <w:r>
        <w:rPr>
          <w:szCs w:val="24"/>
        </w:rPr>
        <w:t xml:space="preserve"> tapped transformer. The ac voltage is applied through a suitable power transformer with proper turn’s ratio. The rectifier’s dc output is obtained across the load. The dc load current for the full wave rectifier is twice that of the half wave rectifier. The lowest ripple factor is twice that of the full wave rectifier. The efficiency of full wave rectification is twice that of half wave rectification. The ripple factor also for the full wave rectifier is less compared to the half wave rectifier.</w:t>
      </w:r>
    </w:p>
    <w:p w:rsidR="007F3153" w:rsidRDefault="007F3153" w:rsidP="007F3153">
      <w:pPr>
        <w:jc w:val="both"/>
        <w:rPr>
          <w:b/>
          <w:caps/>
          <w:szCs w:val="24"/>
          <w:u w:val="single"/>
        </w:rPr>
      </w:pPr>
      <w:r>
        <w:rPr>
          <w:b/>
          <w:caps/>
          <w:szCs w:val="24"/>
          <w:u w:val="single"/>
        </w:rPr>
        <w:t>Formula USED</w:t>
      </w:r>
    </w:p>
    <w:p w:rsidR="007F3153" w:rsidRDefault="007F3153" w:rsidP="007F3153">
      <w:pPr>
        <w:jc w:val="both"/>
        <w:rPr>
          <w:b/>
          <w:szCs w:val="24"/>
        </w:rPr>
      </w:pPr>
    </w:p>
    <w:p w:rsidR="007F3153" w:rsidRDefault="007F3153" w:rsidP="007F3153">
      <w:pPr>
        <w:jc w:val="both"/>
        <w:rPr>
          <w:szCs w:val="24"/>
        </w:rPr>
      </w:pPr>
      <w:r>
        <w:rPr>
          <w:szCs w:val="24"/>
        </w:rPr>
        <w:t>Ripple Factor = √ [(</w:t>
      </w:r>
      <w:r>
        <w:rPr>
          <w:szCs w:val="24"/>
          <w:lang w:val="en-IN"/>
        </w:rPr>
        <w:t>V</w:t>
      </w:r>
      <w:r>
        <w:rPr>
          <w:szCs w:val="24"/>
          <w:vertAlign w:val="subscript"/>
        </w:rPr>
        <w:t>m</w:t>
      </w:r>
      <w:r>
        <w:rPr>
          <w:szCs w:val="24"/>
        </w:rPr>
        <w:t>/√2) / (2*</w:t>
      </w:r>
      <w:r>
        <w:rPr>
          <w:szCs w:val="24"/>
          <w:lang w:val="en-IN"/>
        </w:rPr>
        <w:t>V</w:t>
      </w:r>
      <w:r>
        <w:rPr>
          <w:szCs w:val="24"/>
          <w:vertAlign w:val="subscript"/>
        </w:rPr>
        <w:t>m</w:t>
      </w:r>
      <w:r>
        <w:rPr>
          <w:szCs w:val="24"/>
        </w:rPr>
        <w:t xml:space="preserve"> /л)]</w:t>
      </w:r>
      <w:r>
        <w:rPr>
          <w:szCs w:val="24"/>
          <w:vertAlign w:val="superscript"/>
        </w:rPr>
        <w:t xml:space="preserve"> 2</w:t>
      </w:r>
      <w:r>
        <w:rPr>
          <w:szCs w:val="24"/>
        </w:rPr>
        <w:t xml:space="preserve">-1  </w:t>
      </w:r>
    </w:p>
    <w:p w:rsidR="007F3153" w:rsidRDefault="007F3153" w:rsidP="007F3153">
      <w:pPr>
        <w:ind w:firstLine="720"/>
        <w:jc w:val="both"/>
        <w:rPr>
          <w:szCs w:val="24"/>
        </w:rPr>
      </w:pPr>
      <w:r>
        <w:rPr>
          <w:szCs w:val="24"/>
        </w:rPr>
        <w:t xml:space="preserve">Where </w:t>
      </w:r>
      <w:proofErr w:type="spellStart"/>
      <w:r>
        <w:rPr>
          <w:szCs w:val="24"/>
        </w:rPr>
        <w:t>I</w:t>
      </w:r>
      <w:r>
        <w:rPr>
          <w:szCs w:val="24"/>
          <w:vertAlign w:val="subscript"/>
        </w:rPr>
        <w:t>m</w:t>
      </w:r>
      <w:proofErr w:type="spellEnd"/>
      <w:r>
        <w:rPr>
          <w:szCs w:val="24"/>
        </w:rPr>
        <w:t xml:space="preserve"> is the peak current</w:t>
      </w:r>
    </w:p>
    <w:p w:rsidR="007F3153" w:rsidRDefault="007F3153" w:rsidP="007F3153">
      <w:pPr>
        <w:rPr>
          <w:b/>
          <w:szCs w:val="24"/>
        </w:rPr>
      </w:pPr>
    </w:p>
    <w:p w:rsidR="007F3153" w:rsidRDefault="007F3153" w:rsidP="007F3153">
      <w:pPr>
        <w:rPr>
          <w:b/>
          <w:szCs w:val="24"/>
        </w:rPr>
      </w:pPr>
    </w:p>
    <w:p w:rsidR="007F3153" w:rsidRDefault="007F3153" w:rsidP="007F3153">
      <w:pPr>
        <w:rPr>
          <w:b/>
          <w:szCs w:val="24"/>
        </w:rPr>
      </w:pPr>
    </w:p>
    <w:p w:rsidR="007F3153" w:rsidRDefault="007F3153" w:rsidP="007F3153">
      <w:pPr>
        <w:rPr>
          <w:b/>
          <w:szCs w:val="24"/>
        </w:rPr>
      </w:pPr>
    </w:p>
    <w:p w:rsidR="007F3153" w:rsidRDefault="007F3153" w:rsidP="007F3153">
      <w:pPr>
        <w:rPr>
          <w:b/>
          <w:szCs w:val="24"/>
        </w:rPr>
      </w:pPr>
    </w:p>
    <w:p w:rsidR="007F3153" w:rsidRDefault="007F3153" w:rsidP="007F3153">
      <w:pPr>
        <w:rPr>
          <w:b/>
          <w:szCs w:val="24"/>
        </w:rPr>
      </w:pPr>
    </w:p>
    <w:p w:rsidR="007F3153" w:rsidRDefault="007F3153" w:rsidP="007F3153">
      <w:pPr>
        <w:rPr>
          <w:b/>
          <w:szCs w:val="24"/>
        </w:rPr>
      </w:pPr>
    </w:p>
    <w:p w:rsidR="007F3153" w:rsidRDefault="007F3153" w:rsidP="007F3153">
      <w:pPr>
        <w:jc w:val="center"/>
        <w:rPr>
          <w:b/>
          <w:szCs w:val="24"/>
        </w:rPr>
      </w:pPr>
    </w:p>
    <w:p w:rsidR="007F3153" w:rsidRDefault="007F3153" w:rsidP="007F3153">
      <w:pPr>
        <w:jc w:val="center"/>
        <w:rPr>
          <w:b/>
          <w:szCs w:val="24"/>
        </w:rPr>
      </w:pPr>
    </w:p>
    <w:p w:rsidR="007F3153" w:rsidRDefault="007F3153" w:rsidP="007F3153">
      <w:pPr>
        <w:jc w:val="center"/>
        <w:rPr>
          <w:b/>
          <w:szCs w:val="24"/>
        </w:rPr>
      </w:pPr>
    </w:p>
    <w:p w:rsidR="007F3153" w:rsidRDefault="007F3153" w:rsidP="007F3153">
      <w:pPr>
        <w:jc w:val="center"/>
        <w:rPr>
          <w:b/>
          <w:szCs w:val="24"/>
        </w:rPr>
      </w:pPr>
    </w:p>
    <w:p w:rsidR="007F3153" w:rsidRDefault="007F3153" w:rsidP="007F3153">
      <w:pPr>
        <w:jc w:val="center"/>
        <w:rPr>
          <w:b/>
          <w:szCs w:val="24"/>
        </w:rPr>
      </w:pPr>
    </w:p>
    <w:p w:rsidR="007F3153" w:rsidRDefault="007F3153" w:rsidP="007F3153">
      <w:pPr>
        <w:jc w:val="center"/>
        <w:rPr>
          <w:b/>
          <w:szCs w:val="24"/>
        </w:rPr>
      </w:pPr>
    </w:p>
    <w:p w:rsidR="007F3153" w:rsidRDefault="007F3153" w:rsidP="007F3153">
      <w:pPr>
        <w:jc w:val="center"/>
        <w:rPr>
          <w:b/>
          <w:szCs w:val="24"/>
        </w:rPr>
      </w:pPr>
    </w:p>
    <w:p w:rsidR="007F3153" w:rsidRDefault="007F3153" w:rsidP="007F3153">
      <w:pPr>
        <w:jc w:val="center"/>
        <w:rPr>
          <w:b/>
          <w:szCs w:val="24"/>
        </w:rPr>
      </w:pPr>
    </w:p>
    <w:p w:rsidR="007F3153" w:rsidRDefault="007F3153" w:rsidP="007F3153">
      <w:pPr>
        <w:jc w:val="center"/>
        <w:rPr>
          <w:b/>
          <w:szCs w:val="24"/>
        </w:rPr>
      </w:pPr>
    </w:p>
    <w:p w:rsidR="007F3153" w:rsidRDefault="007F3153" w:rsidP="007F3153">
      <w:pPr>
        <w:jc w:val="center"/>
        <w:rPr>
          <w:b/>
          <w:szCs w:val="24"/>
        </w:rPr>
      </w:pPr>
    </w:p>
    <w:p w:rsidR="007F3153" w:rsidRDefault="007F3153" w:rsidP="007F3153">
      <w:pPr>
        <w:jc w:val="center"/>
        <w:rPr>
          <w:b/>
          <w:szCs w:val="24"/>
          <w:u w:val="single"/>
        </w:rPr>
      </w:pPr>
    </w:p>
    <w:p w:rsidR="007F3153" w:rsidRDefault="007F3153" w:rsidP="007F3153">
      <w:pPr>
        <w:jc w:val="center"/>
        <w:rPr>
          <w:b/>
          <w:szCs w:val="24"/>
          <w:u w:val="single"/>
        </w:rPr>
      </w:pPr>
    </w:p>
    <w:p w:rsidR="007F3153" w:rsidRDefault="007F3153" w:rsidP="007F3153">
      <w:pPr>
        <w:jc w:val="center"/>
        <w:rPr>
          <w:b/>
          <w:szCs w:val="24"/>
          <w:u w:val="single"/>
        </w:rPr>
      </w:pPr>
      <w:r>
        <w:rPr>
          <w:b/>
          <w:szCs w:val="24"/>
          <w:u w:val="single"/>
        </w:rPr>
        <w:t>CIRCUIT DIAGRAM</w:t>
      </w:r>
    </w:p>
    <w:p w:rsidR="007F3153" w:rsidRDefault="007F3153" w:rsidP="007F3153">
      <w:pPr>
        <w:rPr>
          <w:b/>
          <w:szCs w:val="24"/>
        </w:rPr>
      </w:pPr>
    </w:p>
    <w:p w:rsidR="007F3153" w:rsidRDefault="007F3153" w:rsidP="007F3153">
      <w:pPr>
        <w:rPr>
          <w:b/>
          <w:szCs w:val="24"/>
        </w:rPr>
      </w:pPr>
      <w:r>
        <w:rPr>
          <w:b/>
          <w:szCs w:val="24"/>
        </w:rPr>
        <w:t>FULLWAVE RECTIFIER WITHOUT FILTER</w:t>
      </w:r>
    </w:p>
    <w:p w:rsidR="007F3153" w:rsidRDefault="007F3153" w:rsidP="007F3153">
      <w:pPr>
        <w:rPr>
          <w:b/>
          <w:szCs w:val="24"/>
        </w:rPr>
      </w:pPr>
    </w:p>
    <w:p w:rsidR="007F3153" w:rsidRDefault="007F3153" w:rsidP="007F3153">
      <w:pPr>
        <w:jc w:val="center"/>
        <w:rPr>
          <w:szCs w:val="24"/>
        </w:rPr>
      </w:pPr>
      <w:r>
        <w:rPr>
          <w:szCs w:val="24"/>
        </w:rPr>
        <w:tab/>
      </w:r>
      <w:r w:rsidR="002656E9">
        <w:rPr>
          <w:noProof/>
          <w:szCs w:val="24"/>
          <w:lang w:val="en-IN" w:eastAsia="en-IN"/>
        </w:rPr>
        <w:drawing>
          <wp:inline distT="0" distB="0" distL="0" distR="0">
            <wp:extent cx="4229100" cy="2981325"/>
            <wp:effectExtent l="1905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srcRect/>
                    <a:stretch>
                      <a:fillRect/>
                    </a:stretch>
                  </pic:blipFill>
                  <pic:spPr bwMode="auto">
                    <a:xfrm>
                      <a:off x="0" y="0"/>
                      <a:ext cx="4229100" cy="2981325"/>
                    </a:xfrm>
                    <a:prstGeom prst="rect">
                      <a:avLst/>
                    </a:prstGeom>
                    <a:noFill/>
                    <a:ln w="9525">
                      <a:noFill/>
                      <a:miter lim="800000"/>
                      <a:headEnd/>
                      <a:tailEnd/>
                    </a:ln>
                  </pic:spPr>
                </pic:pic>
              </a:graphicData>
            </a:graphic>
          </wp:inline>
        </w:drawing>
      </w:r>
      <w:r>
        <w:rPr>
          <w:szCs w:val="24"/>
        </w:rPr>
        <w:tab/>
      </w:r>
    </w:p>
    <w:p w:rsidR="007F3153" w:rsidRDefault="007F3153" w:rsidP="007F3153">
      <w:pPr>
        <w:rPr>
          <w:b/>
          <w:szCs w:val="24"/>
        </w:rPr>
      </w:pPr>
    </w:p>
    <w:p w:rsidR="007F3153" w:rsidRDefault="007F3153" w:rsidP="007F3153">
      <w:pPr>
        <w:rPr>
          <w:b/>
          <w:szCs w:val="24"/>
        </w:rPr>
      </w:pPr>
      <w:r>
        <w:rPr>
          <w:b/>
          <w:szCs w:val="24"/>
        </w:rPr>
        <w:t>FULLWAVE RECTIFIER WITH FILTER</w:t>
      </w:r>
    </w:p>
    <w:p w:rsidR="007F3153" w:rsidRDefault="007F3153" w:rsidP="007F3153">
      <w:pPr>
        <w:rPr>
          <w:b/>
          <w:szCs w:val="24"/>
        </w:rPr>
      </w:pPr>
      <w:r>
        <w:rPr>
          <w:b/>
          <w:szCs w:val="24"/>
        </w:rPr>
        <w:tab/>
      </w:r>
      <w:r>
        <w:rPr>
          <w:b/>
          <w:szCs w:val="24"/>
        </w:rPr>
        <w:tab/>
      </w:r>
      <w:r>
        <w:rPr>
          <w:b/>
          <w:szCs w:val="24"/>
        </w:rPr>
        <w:tab/>
      </w:r>
      <w:r>
        <w:rPr>
          <w:b/>
          <w:szCs w:val="24"/>
        </w:rPr>
        <w:tab/>
      </w:r>
      <w:r>
        <w:rPr>
          <w:b/>
          <w:szCs w:val="24"/>
        </w:rPr>
        <w:tab/>
      </w:r>
    </w:p>
    <w:p w:rsidR="007F3153" w:rsidRDefault="007F3153" w:rsidP="007F3153">
      <w:pPr>
        <w:jc w:val="center"/>
        <w:rPr>
          <w:szCs w:val="24"/>
        </w:rPr>
      </w:pPr>
      <w:r>
        <w:rPr>
          <w:szCs w:val="24"/>
        </w:rPr>
        <w:tab/>
      </w:r>
      <w:r w:rsidR="002656E9">
        <w:rPr>
          <w:noProof/>
          <w:szCs w:val="24"/>
          <w:lang w:val="en-IN" w:eastAsia="en-IN"/>
        </w:rPr>
        <w:drawing>
          <wp:inline distT="0" distB="0" distL="0" distR="0">
            <wp:extent cx="4495800" cy="286702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srcRect/>
                    <a:stretch>
                      <a:fillRect/>
                    </a:stretch>
                  </pic:blipFill>
                  <pic:spPr bwMode="auto">
                    <a:xfrm>
                      <a:off x="0" y="0"/>
                      <a:ext cx="4495800" cy="2867025"/>
                    </a:xfrm>
                    <a:prstGeom prst="rect">
                      <a:avLst/>
                    </a:prstGeom>
                    <a:noFill/>
                    <a:ln w="9525">
                      <a:noFill/>
                      <a:miter lim="800000"/>
                      <a:headEnd/>
                      <a:tailEnd/>
                    </a:ln>
                  </pic:spPr>
                </pic:pic>
              </a:graphicData>
            </a:graphic>
          </wp:inline>
        </w:drawing>
      </w:r>
    </w:p>
    <w:p w:rsidR="007F3153" w:rsidRDefault="007F3153" w:rsidP="007F3153">
      <w:pPr>
        <w:rPr>
          <w:b/>
          <w:szCs w:val="24"/>
          <w:u w:val="single"/>
        </w:rPr>
      </w:pPr>
    </w:p>
    <w:p w:rsidR="007F3153" w:rsidRDefault="007F3153" w:rsidP="007F3153">
      <w:pPr>
        <w:rPr>
          <w:b/>
          <w:szCs w:val="24"/>
          <w:u w:val="single"/>
        </w:rPr>
      </w:pPr>
    </w:p>
    <w:p w:rsidR="007F3153" w:rsidRDefault="006A0E6C" w:rsidP="007F3153">
      <w:pPr>
        <w:rPr>
          <w:b/>
          <w:szCs w:val="24"/>
          <w:u w:val="single"/>
        </w:rPr>
      </w:pPr>
      <w:r>
        <w:rPr>
          <w:b/>
          <w:szCs w:val="24"/>
          <w:u w:val="single"/>
        </w:rPr>
        <w:lastRenderedPageBreak/>
        <w:t>Calculation</w:t>
      </w:r>
    </w:p>
    <w:p w:rsidR="006A0E6C" w:rsidRDefault="006A0E6C" w:rsidP="007F3153">
      <w:pPr>
        <w:rPr>
          <w:b/>
          <w:szCs w:val="24"/>
          <w:u w:val="single"/>
        </w:rPr>
      </w:pPr>
    </w:p>
    <w:p w:rsidR="006A0E6C" w:rsidRPr="00483AB2" w:rsidRDefault="006A0E6C" w:rsidP="00483AB2">
      <w:pPr>
        <w:pStyle w:val="ListParagraph"/>
        <w:numPr>
          <w:ilvl w:val="3"/>
          <w:numId w:val="32"/>
        </w:numPr>
        <w:rPr>
          <w:szCs w:val="24"/>
        </w:rPr>
      </w:pPr>
      <m:oMath>
        <m:r>
          <w:rPr>
            <w:rFonts w:ascii="Cambria Math" w:hAnsi="Cambria Math"/>
            <w:szCs w:val="24"/>
          </w:rPr>
          <m:t>V</m:t>
        </m:r>
        <m:r>
          <m:rPr>
            <m:nor/>
          </m:rPr>
          <w:rPr>
            <w:rFonts w:ascii="Cambria Math" w:hAnsi="Cambria Math"/>
            <w:szCs w:val="24"/>
            <w:vertAlign w:val="subscript"/>
          </w:rPr>
          <m:t>rms</m:t>
        </m:r>
        <m:r>
          <w:rPr>
            <w:rFonts w:ascii="Cambria Math" w:hAnsi="Cambria Math"/>
            <w:szCs w:val="24"/>
          </w:rPr>
          <m:t xml:space="preserve">= </m:t>
        </m:r>
        <m:f>
          <m:fPr>
            <m:ctrlPr>
              <w:rPr>
                <w:rFonts w:ascii="Cambria Math" w:eastAsia="SimSun" w:hAnsi="Cambria Math"/>
                <w:i/>
                <w:sz w:val="24"/>
                <w:szCs w:val="24"/>
              </w:rPr>
            </m:ctrlPr>
          </m:fPr>
          <m:num>
            <m:r>
              <w:rPr>
                <w:rFonts w:ascii="Cambria Math" w:hAnsi="Cambria Math"/>
                <w:szCs w:val="24"/>
              </w:rPr>
              <m:t>Vm</m:t>
            </m:r>
          </m:num>
          <m:den>
            <m:rad>
              <m:radPr>
                <m:degHide m:val="1"/>
                <m:ctrlPr>
                  <w:rPr>
                    <w:rFonts w:ascii="Cambria Math" w:eastAsia="SimSun" w:hAnsi="Cambria Math"/>
                    <w:i/>
                    <w:sz w:val="24"/>
                    <w:szCs w:val="24"/>
                  </w:rPr>
                </m:ctrlPr>
              </m:radPr>
              <m:deg/>
              <m:e>
                <m:r>
                  <w:rPr>
                    <w:rFonts w:ascii="Cambria Math" w:hAnsi="Cambria Math"/>
                    <w:szCs w:val="24"/>
                  </w:rPr>
                  <m:t>2</m:t>
                </m:r>
              </m:e>
            </m:rad>
          </m:den>
        </m:f>
      </m:oMath>
    </w:p>
    <w:p w:rsidR="00483AB2" w:rsidRPr="00D71FE9" w:rsidRDefault="00483AB2" w:rsidP="00483AB2">
      <w:pPr>
        <w:pStyle w:val="ListParagraph"/>
        <w:numPr>
          <w:ilvl w:val="3"/>
          <w:numId w:val="32"/>
        </w:numPr>
        <w:rPr>
          <w:szCs w:val="24"/>
        </w:rPr>
      </w:pPr>
      <m:oMath>
        <m:r>
          <w:rPr>
            <w:rFonts w:ascii="Cambria Math" w:hAnsi="Cambria Math"/>
            <w:szCs w:val="24"/>
          </w:rPr>
          <m:t>V</m:t>
        </m:r>
      </m:oMath>
      <w:r w:rsidRPr="00483AB2">
        <w:rPr>
          <w:iCs/>
          <w:szCs w:val="24"/>
          <w:vertAlign w:val="subscript"/>
        </w:rPr>
        <w:t>D</w:t>
      </w:r>
      <m:oMath>
        <m:r>
          <m:rPr>
            <m:nor/>
          </m:rPr>
          <w:rPr>
            <w:rFonts w:ascii="Cambria Math" w:hAnsi="Cambria Math"/>
            <w:szCs w:val="24"/>
            <w:vertAlign w:val="subscript"/>
          </w:rPr>
          <m:t>C</m:t>
        </m:r>
        <m:r>
          <w:rPr>
            <w:rFonts w:ascii="Cambria Math" w:hAnsi="Cambria Math"/>
            <w:szCs w:val="24"/>
          </w:rPr>
          <m:t xml:space="preserve">= </m:t>
        </m:r>
        <m:f>
          <m:fPr>
            <m:ctrlPr>
              <w:rPr>
                <w:rFonts w:ascii="Cambria Math" w:eastAsia="SimSun" w:hAnsi="Cambria Math"/>
                <w:i/>
                <w:sz w:val="24"/>
                <w:szCs w:val="24"/>
              </w:rPr>
            </m:ctrlPr>
          </m:fPr>
          <m:num>
            <m:r>
              <w:rPr>
                <w:rFonts w:ascii="Cambria Math" w:hAnsi="Cambria Math"/>
                <w:szCs w:val="24"/>
              </w:rPr>
              <m:t>2Vm</m:t>
            </m:r>
          </m:num>
          <m:den>
            <m:r>
              <w:rPr>
                <w:rFonts w:ascii="Cambria Math" w:eastAsia="SimSun" w:hAnsi="Cambria Math"/>
                <w:sz w:val="24"/>
                <w:szCs w:val="24"/>
              </w:rPr>
              <m:t>π</m:t>
            </m:r>
          </m:den>
        </m:f>
      </m:oMath>
    </w:p>
    <w:p w:rsidR="00D71FE9" w:rsidRDefault="00D71FE9" w:rsidP="00483AB2">
      <w:pPr>
        <w:pStyle w:val="ListParagraph"/>
        <w:numPr>
          <w:ilvl w:val="3"/>
          <w:numId w:val="32"/>
        </w:numPr>
        <w:rPr>
          <w:szCs w:val="24"/>
        </w:rPr>
      </w:pPr>
      <m:oMath>
        <m:r>
          <w:rPr>
            <w:rFonts w:ascii="Cambria Math" w:hAnsi="Cambria Math"/>
            <w:szCs w:val="24"/>
          </w:rPr>
          <m:t>V</m:t>
        </m:r>
        <m:r>
          <m:rPr>
            <m:nor/>
          </m:rPr>
          <w:rPr>
            <w:rFonts w:ascii="Cambria Math" w:hAnsi="Cambria Math"/>
            <w:szCs w:val="24"/>
            <w:vertAlign w:val="subscript"/>
          </w:rPr>
          <m:t>AC</m:t>
        </m:r>
        <m:r>
          <w:rPr>
            <w:rFonts w:ascii="Cambria Math" w:hAnsi="Cambria Math"/>
            <w:szCs w:val="24"/>
          </w:rPr>
          <m:t>=</m:t>
        </m:r>
        <m:rad>
          <m:radPr>
            <m:degHide m:val="1"/>
            <m:ctrlPr>
              <w:rPr>
                <w:rFonts w:ascii="Cambria Math" w:hAnsi="Cambria Math"/>
                <w:i/>
                <w:szCs w:val="24"/>
              </w:rPr>
            </m:ctrlPr>
          </m:radPr>
          <m:deg/>
          <m:e>
            <m:r>
              <w:rPr>
                <w:rFonts w:ascii="Cambria Math" w:hAnsi="Cambria Math"/>
                <w:szCs w:val="24"/>
              </w:rPr>
              <m:t>v</m:t>
            </m:r>
            <m:r>
              <m:rPr>
                <m:nor/>
              </m:rPr>
              <w:rPr>
                <w:rFonts w:ascii="Cambria Math" w:hAnsi="Cambria Math"/>
                <w:szCs w:val="24"/>
                <w:vertAlign w:val="subscript"/>
              </w:rPr>
              <m:t>rms</m:t>
            </m:r>
            <m:r>
              <m:rPr>
                <m:nor/>
              </m:rPr>
              <w:rPr>
                <w:rFonts w:ascii="Cambria Math" w:hAnsi="Cambria Math"/>
                <w:szCs w:val="24"/>
                <w:vertAlign w:val="superscript"/>
              </w:rPr>
              <m:t>2</m:t>
            </m:r>
            <m:r>
              <w:rPr>
                <w:rFonts w:ascii="Cambria Math" w:hAnsi="Cambria Math"/>
                <w:szCs w:val="24"/>
              </w:rPr>
              <m:t>-v</m:t>
            </m:r>
            <m:r>
              <m:rPr>
                <m:nor/>
              </m:rPr>
              <w:rPr>
                <w:rFonts w:ascii="Cambria Math" w:hAnsi="Cambria Math"/>
                <w:szCs w:val="24"/>
                <w:vertAlign w:val="subscript"/>
              </w:rPr>
              <m:t>dc</m:t>
            </m:r>
            <m:r>
              <m:rPr>
                <m:nor/>
              </m:rPr>
              <w:rPr>
                <w:rFonts w:ascii="Cambria Math" w:hAnsi="Cambria Math"/>
                <w:szCs w:val="24"/>
                <w:vertAlign w:val="superscript"/>
              </w:rPr>
              <m:t>2</m:t>
            </m:r>
          </m:e>
        </m:rad>
      </m:oMath>
    </w:p>
    <w:p w:rsidR="0022289E" w:rsidRPr="007B7DF0" w:rsidRDefault="0022289E" w:rsidP="00483AB2">
      <w:pPr>
        <w:pStyle w:val="ListParagraph"/>
        <w:numPr>
          <w:ilvl w:val="3"/>
          <w:numId w:val="32"/>
        </w:numPr>
        <w:rPr>
          <w:szCs w:val="24"/>
        </w:rPr>
      </w:pPr>
      <m:oMath>
        <m:r>
          <w:rPr>
            <w:rFonts w:ascii="Cambria Math" w:hAnsi="Cambria Math"/>
            <w:szCs w:val="24"/>
          </w:rPr>
          <m:t>ripple factor=ɼ=</m:t>
        </m:r>
        <m:f>
          <m:fPr>
            <m:ctrlPr>
              <w:rPr>
                <w:rFonts w:ascii="Cambria Math" w:hAnsi="Cambria Math"/>
                <w:i/>
                <w:szCs w:val="24"/>
              </w:rPr>
            </m:ctrlPr>
          </m:fPr>
          <m:num>
            <m:r>
              <m:rPr>
                <m:nor/>
              </m:rPr>
              <w:rPr>
                <w:rFonts w:ascii="Cambria Math" w:hAnsi="Cambria Math"/>
                <w:szCs w:val="24"/>
              </w:rPr>
              <m:t>VAC</m:t>
            </m:r>
          </m:num>
          <m:den>
            <m:r>
              <m:rPr>
                <m:nor/>
              </m:rPr>
              <w:rPr>
                <w:rFonts w:ascii="Cambria Math" w:hAnsi="Cambria Math"/>
                <w:szCs w:val="24"/>
              </w:rPr>
              <m:t>VDC</m:t>
            </m:r>
          </m:den>
        </m:f>
      </m:oMath>
      <w:r>
        <w:rPr>
          <w:szCs w:val="24"/>
        </w:rPr>
        <w:t>*100</w:t>
      </w:r>
    </w:p>
    <w:p w:rsidR="007B7DF0" w:rsidRPr="00483AB2" w:rsidRDefault="007B7DF0" w:rsidP="007B7DF0">
      <w:pPr>
        <w:pStyle w:val="ListParagraph"/>
        <w:ind w:left="2880"/>
        <w:rPr>
          <w:szCs w:val="24"/>
        </w:rPr>
      </w:pPr>
    </w:p>
    <w:p w:rsidR="007F3153" w:rsidRDefault="007F3153" w:rsidP="007F3153">
      <w:pPr>
        <w:rPr>
          <w:b/>
          <w:szCs w:val="24"/>
          <w:u w:val="single"/>
        </w:rPr>
      </w:pPr>
    </w:p>
    <w:p w:rsidR="007F3153" w:rsidRDefault="007F3153" w:rsidP="007F3153">
      <w:pPr>
        <w:rPr>
          <w:b/>
          <w:szCs w:val="24"/>
          <w:u w:val="single"/>
        </w:rPr>
      </w:pPr>
    </w:p>
    <w:p w:rsidR="007F3153" w:rsidRDefault="007F3153" w:rsidP="007F3153">
      <w:pPr>
        <w:rPr>
          <w:b/>
          <w:szCs w:val="24"/>
          <w:u w:val="single"/>
        </w:rPr>
      </w:pPr>
    </w:p>
    <w:p w:rsidR="007F3153" w:rsidRDefault="007F3153" w:rsidP="007F3153">
      <w:pPr>
        <w:rPr>
          <w:szCs w:val="24"/>
        </w:rPr>
      </w:pPr>
      <w:r>
        <w:rPr>
          <w:b/>
          <w:szCs w:val="24"/>
          <w:u w:val="single"/>
        </w:rPr>
        <w:t>MODEL GRAPH</w:t>
      </w:r>
      <w:r>
        <w:rPr>
          <w:szCs w:val="24"/>
        </w:rPr>
        <w:tab/>
      </w:r>
    </w:p>
    <w:p w:rsidR="007F3153" w:rsidRDefault="007F3153" w:rsidP="007F3153">
      <w:pPr>
        <w:rPr>
          <w:szCs w:val="24"/>
        </w:rPr>
      </w:pPr>
      <w:r>
        <w:rPr>
          <w:noProof/>
          <w:szCs w:val="24"/>
          <w:lang w:val="en-IN" w:eastAsia="en-IN"/>
        </w:rPr>
        <w:drawing>
          <wp:inline distT="0" distB="0" distL="0" distR="0">
            <wp:extent cx="2924175" cy="3333750"/>
            <wp:effectExtent l="1905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5" cstate="print"/>
                    <a:srcRect/>
                    <a:stretch>
                      <a:fillRect/>
                    </a:stretch>
                  </pic:blipFill>
                  <pic:spPr bwMode="auto">
                    <a:xfrm>
                      <a:off x="0" y="0"/>
                      <a:ext cx="2924175" cy="3333750"/>
                    </a:xfrm>
                    <a:prstGeom prst="rect">
                      <a:avLst/>
                    </a:prstGeom>
                    <a:noFill/>
                    <a:ln w="9525">
                      <a:noFill/>
                      <a:miter lim="800000"/>
                      <a:headEnd/>
                      <a:tailEnd/>
                    </a:ln>
                  </pic:spPr>
                </pic:pic>
              </a:graphicData>
            </a:graphic>
          </wp:inline>
        </w:drawing>
      </w:r>
    </w:p>
    <w:p w:rsidR="001C67C8" w:rsidRDefault="001C67C8" w:rsidP="007F3153">
      <w:pPr>
        <w:rPr>
          <w:szCs w:val="24"/>
        </w:rPr>
      </w:pPr>
    </w:p>
    <w:p w:rsidR="001C67C8" w:rsidRDefault="001C67C8" w:rsidP="007F3153">
      <w:pPr>
        <w:rPr>
          <w:szCs w:val="24"/>
        </w:rPr>
      </w:pPr>
    </w:p>
    <w:p w:rsidR="001C67C8" w:rsidRDefault="001C67C8" w:rsidP="007F3153">
      <w:pPr>
        <w:rPr>
          <w:szCs w:val="24"/>
        </w:rPr>
      </w:pPr>
    </w:p>
    <w:p w:rsidR="001C67C8" w:rsidRDefault="001C67C8" w:rsidP="007F3153">
      <w:pPr>
        <w:rPr>
          <w:szCs w:val="24"/>
        </w:rPr>
      </w:pPr>
    </w:p>
    <w:p w:rsidR="001C67C8" w:rsidRDefault="001C67C8" w:rsidP="007F3153">
      <w:pPr>
        <w:rPr>
          <w:szCs w:val="24"/>
        </w:rPr>
      </w:pPr>
    </w:p>
    <w:p w:rsidR="001C67C8" w:rsidRDefault="001C67C8" w:rsidP="007F3153">
      <w:pPr>
        <w:rPr>
          <w:szCs w:val="24"/>
        </w:rPr>
      </w:pPr>
    </w:p>
    <w:p w:rsidR="001C67C8" w:rsidRDefault="001C67C8" w:rsidP="007F3153">
      <w:pPr>
        <w:rPr>
          <w:szCs w:val="24"/>
        </w:rPr>
      </w:pPr>
    </w:p>
    <w:p w:rsidR="001C67C8" w:rsidRDefault="001C67C8" w:rsidP="007F3153">
      <w:pPr>
        <w:rPr>
          <w:szCs w:val="24"/>
        </w:rPr>
      </w:pPr>
    </w:p>
    <w:p w:rsidR="001C67C8" w:rsidRDefault="001C67C8" w:rsidP="007F3153">
      <w:pPr>
        <w:rPr>
          <w:szCs w:val="24"/>
        </w:rPr>
      </w:pPr>
    </w:p>
    <w:p w:rsidR="001C67C8" w:rsidRDefault="001C67C8" w:rsidP="007F3153">
      <w:pPr>
        <w:rPr>
          <w:szCs w:val="24"/>
        </w:rPr>
      </w:pPr>
    </w:p>
    <w:p w:rsidR="001C67C8" w:rsidRDefault="001C67C8" w:rsidP="007F3153">
      <w:pPr>
        <w:rPr>
          <w:szCs w:val="24"/>
        </w:rPr>
      </w:pPr>
    </w:p>
    <w:p w:rsidR="007F3153" w:rsidRDefault="007F3153" w:rsidP="007F3153">
      <w:pPr>
        <w:rPr>
          <w:b/>
          <w:szCs w:val="24"/>
          <w:u w:val="single"/>
        </w:rPr>
      </w:pPr>
      <w:r>
        <w:rPr>
          <w:b/>
          <w:szCs w:val="24"/>
          <w:u w:val="single"/>
        </w:rPr>
        <w:lastRenderedPageBreak/>
        <w:t>TABULATION:</w:t>
      </w:r>
    </w:p>
    <w:tbl>
      <w:tblPr>
        <w:tblpPr w:leftFromText="180" w:rightFromText="180" w:vertAnchor="text" w:horzAnchor="page" w:tblpX="1424" w:tblpY="122"/>
        <w:tblW w:w="10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45"/>
        <w:gridCol w:w="1986"/>
        <w:gridCol w:w="1663"/>
        <w:gridCol w:w="1679"/>
        <w:gridCol w:w="1519"/>
      </w:tblGrid>
      <w:tr w:rsidR="007F3153" w:rsidTr="008B527E">
        <w:trPr>
          <w:trHeight w:val="238"/>
        </w:trPr>
        <w:tc>
          <w:tcPr>
            <w:tcW w:w="3449" w:type="dxa"/>
            <w:gridSpan w:val="2"/>
            <w:vMerge w:val="restart"/>
            <w:tcBorders>
              <w:top w:val="single" w:sz="4" w:space="0" w:color="auto"/>
              <w:left w:val="single" w:sz="4" w:space="0" w:color="auto"/>
              <w:bottom w:val="single" w:sz="4" w:space="0" w:color="auto"/>
              <w:right w:val="single" w:sz="4" w:space="0" w:color="auto"/>
            </w:tcBorders>
            <w:hideMark/>
          </w:tcPr>
          <w:p w:rsidR="007F3153" w:rsidRDefault="007F3153">
            <w:pPr>
              <w:jc w:val="center"/>
              <w:rPr>
                <w:b/>
                <w:szCs w:val="24"/>
              </w:rPr>
            </w:pPr>
            <w:r>
              <w:rPr>
                <w:b/>
                <w:szCs w:val="24"/>
              </w:rPr>
              <w:t>Input signal</w:t>
            </w:r>
          </w:p>
        </w:tc>
        <w:tc>
          <w:tcPr>
            <w:tcW w:w="6847" w:type="dxa"/>
            <w:gridSpan w:val="4"/>
            <w:tcBorders>
              <w:top w:val="single" w:sz="4" w:space="0" w:color="auto"/>
              <w:left w:val="single" w:sz="4" w:space="0" w:color="auto"/>
              <w:bottom w:val="single" w:sz="4" w:space="0" w:color="auto"/>
              <w:right w:val="single" w:sz="4" w:space="0" w:color="auto"/>
            </w:tcBorders>
            <w:hideMark/>
          </w:tcPr>
          <w:p w:rsidR="007F3153" w:rsidRDefault="007F3153">
            <w:pPr>
              <w:jc w:val="center"/>
              <w:rPr>
                <w:b/>
                <w:szCs w:val="24"/>
              </w:rPr>
            </w:pPr>
            <w:r>
              <w:rPr>
                <w:b/>
                <w:szCs w:val="24"/>
              </w:rPr>
              <w:t>Output signal</w:t>
            </w:r>
          </w:p>
        </w:tc>
      </w:tr>
      <w:tr w:rsidR="007F3153" w:rsidTr="008B527E">
        <w:trPr>
          <w:trHeight w:val="238"/>
        </w:trPr>
        <w:tc>
          <w:tcPr>
            <w:tcW w:w="3449" w:type="dxa"/>
            <w:gridSpan w:val="2"/>
            <w:vMerge/>
            <w:tcBorders>
              <w:top w:val="single" w:sz="4" w:space="0" w:color="auto"/>
              <w:left w:val="single" w:sz="4" w:space="0" w:color="auto"/>
              <w:bottom w:val="single" w:sz="4" w:space="0" w:color="auto"/>
              <w:right w:val="single" w:sz="4" w:space="0" w:color="auto"/>
            </w:tcBorders>
            <w:vAlign w:val="center"/>
            <w:hideMark/>
          </w:tcPr>
          <w:p w:rsidR="007F3153" w:rsidRDefault="007F3153">
            <w:pPr>
              <w:widowControl/>
              <w:rPr>
                <w:b/>
                <w:szCs w:val="24"/>
              </w:rPr>
            </w:pPr>
          </w:p>
        </w:tc>
        <w:tc>
          <w:tcPr>
            <w:tcW w:w="3649" w:type="dxa"/>
            <w:gridSpan w:val="2"/>
            <w:tcBorders>
              <w:top w:val="single" w:sz="4" w:space="0" w:color="auto"/>
              <w:left w:val="single" w:sz="4" w:space="0" w:color="auto"/>
              <w:bottom w:val="single" w:sz="4" w:space="0" w:color="auto"/>
              <w:right w:val="single" w:sz="4" w:space="0" w:color="auto"/>
            </w:tcBorders>
            <w:hideMark/>
          </w:tcPr>
          <w:p w:rsidR="007F3153" w:rsidRDefault="007F3153">
            <w:pPr>
              <w:jc w:val="center"/>
              <w:rPr>
                <w:b/>
                <w:szCs w:val="24"/>
                <w:lang w:val="en-IN"/>
              </w:rPr>
            </w:pPr>
            <w:r>
              <w:rPr>
                <w:b/>
                <w:szCs w:val="24"/>
                <w:lang w:val="en-IN"/>
              </w:rPr>
              <w:t>Without filter</w:t>
            </w:r>
          </w:p>
        </w:tc>
        <w:tc>
          <w:tcPr>
            <w:tcW w:w="3198" w:type="dxa"/>
            <w:gridSpan w:val="2"/>
            <w:tcBorders>
              <w:top w:val="single" w:sz="4" w:space="0" w:color="auto"/>
              <w:left w:val="single" w:sz="4" w:space="0" w:color="auto"/>
              <w:bottom w:val="single" w:sz="4" w:space="0" w:color="auto"/>
              <w:right w:val="single" w:sz="4" w:space="0" w:color="auto"/>
            </w:tcBorders>
            <w:hideMark/>
          </w:tcPr>
          <w:p w:rsidR="007F3153" w:rsidRDefault="007F3153">
            <w:pPr>
              <w:jc w:val="center"/>
              <w:rPr>
                <w:b/>
                <w:szCs w:val="24"/>
                <w:lang w:val="en-IN"/>
              </w:rPr>
            </w:pPr>
            <w:r>
              <w:rPr>
                <w:b/>
                <w:szCs w:val="24"/>
                <w:lang w:val="en-IN"/>
              </w:rPr>
              <w:t>With filter</w:t>
            </w:r>
          </w:p>
        </w:tc>
      </w:tr>
      <w:tr w:rsidR="007F3153" w:rsidTr="008B527E">
        <w:trPr>
          <w:trHeight w:val="840"/>
        </w:trPr>
        <w:tc>
          <w:tcPr>
            <w:tcW w:w="1704" w:type="dxa"/>
            <w:tcBorders>
              <w:top w:val="single" w:sz="4" w:space="0" w:color="auto"/>
              <w:left w:val="single" w:sz="4" w:space="0" w:color="auto"/>
              <w:bottom w:val="single" w:sz="4" w:space="0" w:color="auto"/>
              <w:right w:val="single" w:sz="4" w:space="0" w:color="auto"/>
            </w:tcBorders>
            <w:hideMark/>
          </w:tcPr>
          <w:p w:rsidR="007F3153" w:rsidRDefault="007F3153">
            <w:pPr>
              <w:jc w:val="center"/>
              <w:rPr>
                <w:b/>
                <w:szCs w:val="24"/>
              </w:rPr>
            </w:pPr>
            <w:r>
              <w:rPr>
                <w:b/>
                <w:szCs w:val="24"/>
              </w:rPr>
              <w:t>Amplitude(V)</w:t>
            </w:r>
          </w:p>
        </w:tc>
        <w:tc>
          <w:tcPr>
            <w:tcW w:w="1745" w:type="dxa"/>
            <w:tcBorders>
              <w:top w:val="single" w:sz="4" w:space="0" w:color="auto"/>
              <w:left w:val="single" w:sz="4" w:space="0" w:color="auto"/>
              <w:bottom w:val="single" w:sz="4" w:space="0" w:color="auto"/>
              <w:right w:val="single" w:sz="4" w:space="0" w:color="auto"/>
            </w:tcBorders>
            <w:hideMark/>
          </w:tcPr>
          <w:p w:rsidR="007F3153" w:rsidRDefault="007F3153">
            <w:pPr>
              <w:jc w:val="center"/>
              <w:rPr>
                <w:b/>
                <w:szCs w:val="24"/>
              </w:rPr>
            </w:pPr>
            <w:r>
              <w:rPr>
                <w:b/>
                <w:szCs w:val="24"/>
              </w:rPr>
              <w:t>Time period</w:t>
            </w:r>
          </w:p>
          <w:p w:rsidR="007F3153" w:rsidRDefault="007F3153">
            <w:pPr>
              <w:jc w:val="center"/>
              <w:rPr>
                <w:b/>
                <w:szCs w:val="24"/>
                <w:lang w:val="en-IN"/>
              </w:rPr>
            </w:pPr>
            <w:r>
              <w:rPr>
                <w:b/>
                <w:szCs w:val="24"/>
                <w:lang w:val="en-IN"/>
              </w:rPr>
              <w:t>(</w:t>
            </w:r>
            <w:proofErr w:type="spellStart"/>
            <w:r>
              <w:rPr>
                <w:b/>
                <w:szCs w:val="24"/>
                <w:lang w:val="en-IN"/>
              </w:rPr>
              <w:t>ms</w:t>
            </w:r>
            <w:proofErr w:type="spellEnd"/>
            <w:r>
              <w:rPr>
                <w:b/>
                <w:szCs w:val="24"/>
                <w:lang w:val="en-IN"/>
              </w:rPr>
              <w:t>)</w:t>
            </w:r>
          </w:p>
        </w:tc>
        <w:tc>
          <w:tcPr>
            <w:tcW w:w="1986" w:type="dxa"/>
            <w:tcBorders>
              <w:top w:val="single" w:sz="4" w:space="0" w:color="auto"/>
              <w:left w:val="single" w:sz="4" w:space="0" w:color="auto"/>
              <w:bottom w:val="single" w:sz="4" w:space="0" w:color="auto"/>
              <w:right w:val="single" w:sz="4" w:space="0" w:color="auto"/>
            </w:tcBorders>
            <w:hideMark/>
          </w:tcPr>
          <w:p w:rsidR="007F3153" w:rsidRDefault="007F3153">
            <w:pPr>
              <w:jc w:val="center"/>
              <w:rPr>
                <w:b/>
                <w:szCs w:val="24"/>
              </w:rPr>
            </w:pPr>
            <w:r>
              <w:rPr>
                <w:b/>
                <w:szCs w:val="24"/>
              </w:rPr>
              <w:t>Amplitude(V)</w:t>
            </w:r>
          </w:p>
        </w:tc>
        <w:tc>
          <w:tcPr>
            <w:tcW w:w="1663" w:type="dxa"/>
            <w:tcBorders>
              <w:top w:val="single" w:sz="4" w:space="0" w:color="auto"/>
              <w:left w:val="single" w:sz="4" w:space="0" w:color="auto"/>
              <w:bottom w:val="single" w:sz="4" w:space="0" w:color="auto"/>
              <w:right w:val="single" w:sz="4" w:space="0" w:color="auto"/>
            </w:tcBorders>
            <w:hideMark/>
          </w:tcPr>
          <w:p w:rsidR="007F3153" w:rsidRDefault="007F3153">
            <w:pPr>
              <w:jc w:val="center"/>
              <w:rPr>
                <w:b/>
                <w:szCs w:val="24"/>
              </w:rPr>
            </w:pPr>
            <w:r>
              <w:rPr>
                <w:b/>
                <w:szCs w:val="24"/>
              </w:rPr>
              <w:t>Time period</w:t>
            </w:r>
          </w:p>
          <w:p w:rsidR="007F3153" w:rsidRDefault="007F3153">
            <w:pPr>
              <w:jc w:val="center"/>
              <w:rPr>
                <w:b/>
                <w:szCs w:val="24"/>
                <w:lang w:val="en-IN"/>
              </w:rPr>
            </w:pPr>
            <w:r>
              <w:rPr>
                <w:b/>
                <w:szCs w:val="24"/>
                <w:lang w:val="en-IN"/>
              </w:rPr>
              <w:t>(</w:t>
            </w:r>
            <w:proofErr w:type="spellStart"/>
            <w:r>
              <w:rPr>
                <w:b/>
                <w:szCs w:val="24"/>
                <w:lang w:val="en-IN"/>
              </w:rPr>
              <w:t>ms</w:t>
            </w:r>
            <w:proofErr w:type="spellEnd"/>
            <w:r>
              <w:rPr>
                <w:b/>
                <w:szCs w:val="24"/>
                <w:lang w:val="en-IN"/>
              </w:rPr>
              <w:t>)</w:t>
            </w:r>
          </w:p>
        </w:tc>
        <w:tc>
          <w:tcPr>
            <w:tcW w:w="1679" w:type="dxa"/>
            <w:tcBorders>
              <w:top w:val="single" w:sz="4" w:space="0" w:color="auto"/>
              <w:left w:val="single" w:sz="4" w:space="0" w:color="auto"/>
              <w:bottom w:val="single" w:sz="4" w:space="0" w:color="auto"/>
              <w:right w:val="single" w:sz="4" w:space="0" w:color="auto"/>
            </w:tcBorders>
            <w:hideMark/>
          </w:tcPr>
          <w:p w:rsidR="007F3153" w:rsidRDefault="007F3153">
            <w:pPr>
              <w:jc w:val="center"/>
              <w:rPr>
                <w:b/>
                <w:szCs w:val="24"/>
              </w:rPr>
            </w:pPr>
            <w:r>
              <w:rPr>
                <w:b/>
                <w:szCs w:val="24"/>
              </w:rPr>
              <w:t>Amplitude(V)</w:t>
            </w:r>
          </w:p>
        </w:tc>
        <w:tc>
          <w:tcPr>
            <w:tcW w:w="1519" w:type="dxa"/>
            <w:tcBorders>
              <w:top w:val="single" w:sz="4" w:space="0" w:color="auto"/>
              <w:left w:val="single" w:sz="4" w:space="0" w:color="auto"/>
              <w:bottom w:val="single" w:sz="4" w:space="0" w:color="auto"/>
              <w:right w:val="single" w:sz="4" w:space="0" w:color="auto"/>
            </w:tcBorders>
            <w:hideMark/>
          </w:tcPr>
          <w:p w:rsidR="007F3153" w:rsidRDefault="007F3153">
            <w:pPr>
              <w:jc w:val="center"/>
              <w:rPr>
                <w:b/>
                <w:szCs w:val="24"/>
              </w:rPr>
            </w:pPr>
            <w:r>
              <w:rPr>
                <w:b/>
                <w:szCs w:val="24"/>
              </w:rPr>
              <w:t>Time period</w:t>
            </w:r>
            <w:r>
              <w:rPr>
                <w:b/>
                <w:szCs w:val="24"/>
                <w:lang w:val="en-IN"/>
              </w:rPr>
              <w:t xml:space="preserve"> (</w:t>
            </w:r>
            <w:proofErr w:type="spellStart"/>
            <w:r>
              <w:rPr>
                <w:b/>
                <w:szCs w:val="24"/>
                <w:lang w:val="en-IN"/>
              </w:rPr>
              <w:t>ms</w:t>
            </w:r>
            <w:proofErr w:type="spellEnd"/>
            <w:r>
              <w:rPr>
                <w:b/>
                <w:szCs w:val="24"/>
                <w:lang w:val="en-IN"/>
              </w:rPr>
              <w:t>)</w:t>
            </w:r>
          </w:p>
        </w:tc>
      </w:tr>
      <w:tr w:rsidR="008B527E" w:rsidTr="008B527E">
        <w:trPr>
          <w:trHeight w:val="998"/>
        </w:trPr>
        <w:tc>
          <w:tcPr>
            <w:tcW w:w="1704" w:type="dxa"/>
            <w:vMerge w:val="restart"/>
            <w:tcBorders>
              <w:top w:val="single" w:sz="4" w:space="0" w:color="auto"/>
              <w:left w:val="single" w:sz="4" w:space="0" w:color="auto"/>
              <w:right w:val="single" w:sz="4" w:space="0" w:color="auto"/>
            </w:tcBorders>
          </w:tcPr>
          <w:p w:rsidR="008B527E" w:rsidRDefault="008B527E" w:rsidP="008B527E">
            <w:pPr>
              <w:rPr>
                <w:szCs w:val="24"/>
              </w:rPr>
            </w:pPr>
          </w:p>
          <w:p w:rsidR="008B527E" w:rsidRPr="008B527E" w:rsidRDefault="008B527E" w:rsidP="008B527E">
            <w:pPr>
              <w:rPr>
                <w:szCs w:val="24"/>
              </w:rPr>
            </w:pPr>
          </w:p>
          <w:p w:rsidR="008B527E" w:rsidRPr="008B527E" w:rsidRDefault="008B527E" w:rsidP="008B527E">
            <w:pPr>
              <w:rPr>
                <w:szCs w:val="24"/>
              </w:rPr>
            </w:pPr>
          </w:p>
          <w:p w:rsidR="008B527E" w:rsidRDefault="008B527E" w:rsidP="008B527E">
            <w:pPr>
              <w:rPr>
                <w:szCs w:val="24"/>
              </w:rPr>
            </w:pPr>
          </w:p>
          <w:p w:rsidR="008B527E" w:rsidRPr="008B527E" w:rsidRDefault="008B527E" w:rsidP="008B527E">
            <w:pPr>
              <w:jc w:val="center"/>
              <w:rPr>
                <w:szCs w:val="24"/>
              </w:rPr>
            </w:pPr>
          </w:p>
        </w:tc>
        <w:tc>
          <w:tcPr>
            <w:tcW w:w="1745" w:type="dxa"/>
            <w:vMerge w:val="restart"/>
            <w:tcBorders>
              <w:top w:val="single" w:sz="4" w:space="0" w:color="auto"/>
              <w:left w:val="single" w:sz="4" w:space="0" w:color="auto"/>
              <w:right w:val="single" w:sz="4" w:space="0" w:color="auto"/>
            </w:tcBorders>
          </w:tcPr>
          <w:p w:rsidR="008B527E" w:rsidRDefault="008B527E" w:rsidP="008B527E">
            <w:pPr>
              <w:rPr>
                <w:szCs w:val="24"/>
              </w:rPr>
            </w:pPr>
          </w:p>
          <w:p w:rsidR="008B527E" w:rsidRPr="008B527E" w:rsidRDefault="008B527E" w:rsidP="008B527E">
            <w:pPr>
              <w:rPr>
                <w:szCs w:val="24"/>
              </w:rPr>
            </w:pPr>
          </w:p>
          <w:p w:rsidR="008B527E" w:rsidRPr="008B527E" w:rsidRDefault="008B527E" w:rsidP="008B527E">
            <w:pPr>
              <w:rPr>
                <w:szCs w:val="24"/>
              </w:rPr>
            </w:pPr>
          </w:p>
          <w:p w:rsidR="008B527E" w:rsidRDefault="008B527E" w:rsidP="008B527E">
            <w:pPr>
              <w:rPr>
                <w:szCs w:val="24"/>
              </w:rPr>
            </w:pPr>
          </w:p>
          <w:p w:rsidR="008B527E" w:rsidRPr="008B527E" w:rsidRDefault="008B527E" w:rsidP="008B527E">
            <w:pPr>
              <w:jc w:val="center"/>
              <w:rPr>
                <w:szCs w:val="24"/>
              </w:rPr>
            </w:pPr>
          </w:p>
        </w:tc>
        <w:tc>
          <w:tcPr>
            <w:tcW w:w="1986" w:type="dxa"/>
            <w:vMerge w:val="restart"/>
            <w:tcBorders>
              <w:top w:val="single" w:sz="4" w:space="0" w:color="auto"/>
              <w:left w:val="single" w:sz="4" w:space="0" w:color="auto"/>
              <w:right w:val="single" w:sz="4" w:space="0" w:color="auto"/>
            </w:tcBorders>
          </w:tcPr>
          <w:p w:rsidR="008B527E" w:rsidRDefault="008B527E" w:rsidP="008B527E">
            <w:pPr>
              <w:rPr>
                <w:szCs w:val="24"/>
              </w:rPr>
            </w:pPr>
          </w:p>
          <w:p w:rsidR="008B527E" w:rsidRPr="008B527E" w:rsidRDefault="008B527E" w:rsidP="008B527E">
            <w:pPr>
              <w:rPr>
                <w:szCs w:val="24"/>
              </w:rPr>
            </w:pPr>
          </w:p>
          <w:p w:rsidR="008B527E" w:rsidRPr="008B527E" w:rsidRDefault="008B527E" w:rsidP="008B527E">
            <w:pPr>
              <w:rPr>
                <w:szCs w:val="24"/>
              </w:rPr>
            </w:pPr>
          </w:p>
          <w:p w:rsidR="008B527E" w:rsidRDefault="008B527E" w:rsidP="008B527E">
            <w:pPr>
              <w:rPr>
                <w:szCs w:val="24"/>
              </w:rPr>
            </w:pPr>
          </w:p>
          <w:p w:rsidR="008B527E" w:rsidRPr="008B527E" w:rsidRDefault="008B527E" w:rsidP="008B527E">
            <w:pPr>
              <w:ind w:firstLine="720"/>
              <w:rPr>
                <w:szCs w:val="24"/>
              </w:rPr>
            </w:pPr>
            <w:r>
              <w:rPr>
                <w:szCs w:val="24"/>
              </w:rPr>
              <w:t>5</w:t>
            </w:r>
          </w:p>
        </w:tc>
        <w:tc>
          <w:tcPr>
            <w:tcW w:w="1663" w:type="dxa"/>
            <w:tcBorders>
              <w:top w:val="single" w:sz="4" w:space="0" w:color="auto"/>
              <w:left w:val="single" w:sz="4" w:space="0" w:color="auto"/>
              <w:bottom w:val="single" w:sz="4" w:space="0" w:color="auto"/>
              <w:right w:val="single" w:sz="4" w:space="0" w:color="auto"/>
            </w:tcBorders>
          </w:tcPr>
          <w:p w:rsidR="008B527E" w:rsidRDefault="008B527E" w:rsidP="008B527E">
            <w:pPr>
              <w:rPr>
                <w:szCs w:val="24"/>
              </w:rPr>
            </w:pPr>
          </w:p>
          <w:p w:rsidR="008B527E" w:rsidRDefault="008B527E" w:rsidP="008B527E">
            <w:pPr>
              <w:rPr>
                <w:szCs w:val="24"/>
              </w:rPr>
            </w:pPr>
          </w:p>
          <w:p w:rsidR="008B527E" w:rsidRDefault="008B527E" w:rsidP="006E1120">
            <w:pPr>
              <w:jc w:val="center"/>
              <w:rPr>
                <w:szCs w:val="24"/>
              </w:rPr>
            </w:pPr>
            <w:r>
              <w:rPr>
                <w:szCs w:val="24"/>
              </w:rPr>
              <w:t>T</w:t>
            </w:r>
            <w:r>
              <w:rPr>
                <w:szCs w:val="24"/>
                <w:vertAlign w:val="subscript"/>
              </w:rPr>
              <w:t>ON</w:t>
            </w:r>
            <w:r w:rsidRPr="008B527E">
              <w:rPr>
                <w:szCs w:val="24"/>
                <w:vertAlign w:val="subscript"/>
              </w:rPr>
              <w:t>1</w:t>
            </w:r>
            <w:r>
              <w:rPr>
                <w:szCs w:val="24"/>
              </w:rPr>
              <w:t>=</w:t>
            </w:r>
          </w:p>
        </w:tc>
        <w:tc>
          <w:tcPr>
            <w:tcW w:w="1679" w:type="dxa"/>
            <w:vMerge w:val="restart"/>
            <w:tcBorders>
              <w:top w:val="single" w:sz="4" w:space="0" w:color="auto"/>
              <w:left w:val="single" w:sz="4" w:space="0" w:color="auto"/>
              <w:right w:val="single" w:sz="4" w:space="0" w:color="auto"/>
            </w:tcBorders>
          </w:tcPr>
          <w:p w:rsidR="008B527E" w:rsidRDefault="008B527E" w:rsidP="008B527E">
            <w:pPr>
              <w:rPr>
                <w:szCs w:val="24"/>
              </w:rPr>
            </w:pPr>
          </w:p>
          <w:p w:rsidR="008B527E" w:rsidRPr="008B527E" w:rsidRDefault="008B527E" w:rsidP="008B527E">
            <w:pPr>
              <w:rPr>
                <w:szCs w:val="24"/>
              </w:rPr>
            </w:pPr>
          </w:p>
          <w:p w:rsidR="008B527E" w:rsidRDefault="008B527E" w:rsidP="008B527E">
            <w:pPr>
              <w:rPr>
                <w:szCs w:val="24"/>
              </w:rPr>
            </w:pPr>
          </w:p>
          <w:p w:rsidR="008B527E" w:rsidRDefault="008B527E" w:rsidP="008B527E">
            <w:pPr>
              <w:rPr>
                <w:szCs w:val="24"/>
              </w:rPr>
            </w:pPr>
          </w:p>
          <w:p w:rsidR="008B527E" w:rsidRPr="008B527E" w:rsidRDefault="008B527E" w:rsidP="008B527E">
            <w:pPr>
              <w:jc w:val="center"/>
              <w:rPr>
                <w:szCs w:val="24"/>
              </w:rPr>
            </w:pPr>
          </w:p>
        </w:tc>
        <w:tc>
          <w:tcPr>
            <w:tcW w:w="1519" w:type="dxa"/>
            <w:tcBorders>
              <w:top w:val="single" w:sz="4" w:space="0" w:color="auto"/>
              <w:left w:val="single" w:sz="4" w:space="0" w:color="auto"/>
              <w:right w:val="single" w:sz="4" w:space="0" w:color="auto"/>
            </w:tcBorders>
          </w:tcPr>
          <w:p w:rsidR="008B527E" w:rsidRDefault="008B527E" w:rsidP="008B527E">
            <w:pPr>
              <w:rPr>
                <w:szCs w:val="24"/>
              </w:rPr>
            </w:pPr>
          </w:p>
          <w:p w:rsidR="008B527E" w:rsidRDefault="008B527E" w:rsidP="008B527E">
            <w:pPr>
              <w:rPr>
                <w:szCs w:val="24"/>
              </w:rPr>
            </w:pPr>
          </w:p>
          <w:p w:rsidR="008B527E" w:rsidRDefault="008B527E" w:rsidP="008B527E">
            <w:pPr>
              <w:jc w:val="center"/>
              <w:rPr>
                <w:szCs w:val="24"/>
              </w:rPr>
            </w:pPr>
            <w:r>
              <w:rPr>
                <w:szCs w:val="24"/>
              </w:rPr>
              <w:t>T</w:t>
            </w:r>
            <w:r w:rsidR="00E661A6">
              <w:rPr>
                <w:szCs w:val="24"/>
                <w:vertAlign w:val="subscript"/>
              </w:rPr>
              <w:t>C</w:t>
            </w:r>
            <w:r w:rsidR="006E1120">
              <w:rPr>
                <w:szCs w:val="24"/>
              </w:rPr>
              <w:t>=</w:t>
            </w:r>
          </w:p>
          <w:p w:rsidR="008B527E" w:rsidRDefault="008B527E" w:rsidP="008B527E">
            <w:pPr>
              <w:rPr>
                <w:szCs w:val="24"/>
              </w:rPr>
            </w:pPr>
          </w:p>
          <w:p w:rsidR="008B527E" w:rsidRDefault="008B527E" w:rsidP="008B527E">
            <w:pPr>
              <w:jc w:val="center"/>
              <w:rPr>
                <w:szCs w:val="24"/>
              </w:rPr>
            </w:pPr>
          </w:p>
          <w:p w:rsidR="008B527E" w:rsidRDefault="008B527E" w:rsidP="008B527E">
            <w:pPr>
              <w:rPr>
                <w:szCs w:val="24"/>
              </w:rPr>
            </w:pPr>
          </w:p>
          <w:p w:rsidR="008B527E" w:rsidRDefault="008B527E" w:rsidP="008B527E">
            <w:pPr>
              <w:rPr>
                <w:szCs w:val="24"/>
              </w:rPr>
            </w:pPr>
          </w:p>
        </w:tc>
      </w:tr>
      <w:tr w:rsidR="008B527E" w:rsidTr="002C6DE1">
        <w:trPr>
          <w:trHeight w:val="70"/>
        </w:trPr>
        <w:tc>
          <w:tcPr>
            <w:tcW w:w="1704" w:type="dxa"/>
            <w:vMerge/>
            <w:tcBorders>
              <w:left w:val="single" w:sz="4" w:space="0" w:color="auto"/>
              <w:bottom w:val="single" w:sz="4" w:space="0" w:color="auto"/>
              <w:right w:val="single" w:sz="4" w:space="0" w:color="auto"/>
            </w:tcBorders>
          </w:tcPr>
          <w:p w:rsidR="008B527E" w:rsidRDefault="008B527E" w:rsidP="008B527E">
            <w:pPr>
              <w:rPr>
                <w:szCs w:val="24"/>
              </w:rPr>
            </w:pPr>
          </w:p>
        </w:tc>
        <w:tc>
          <w:tcPr>
            <w:tcW w:w="1745" w:type="dxa"/>
            <w:vMerge/>
            <w:tcBorders>
              <w:left w:val="single" w:sz="4" w:space="0" w:color="auto"/>
              <w:bottom w:val="single" w:sz="4" w:space="0" w:color="auto"/>
              <w:right w:val="single" w:sz="4" w:space="0" w:color="auto"/>
            </w:tcBorders>
          </w:tcPr>
          <w:p w:rsidR="008B527E" w:rsidRDefault="008B527E" w:rsidP="008B527E">
            <w:pPr>
              <w:rPr>
                <w:szCs w:val="24"/>
              </w:rPr>
            </w:pPr>
          </w:p>
        </w:tc>
        <w:tc>
          <w:tcPr>
            <w:tcW w:w="1986" w:type="dxa"/>
            <w:vMerge/>
            <w:tcBorders>
              <w:left w:val="single" w:sz="4" w:space="0" w:color="auto"/>
              <w:bottom w:val="single" w:sz="4" w:space="0" w:color="auto"/>
              <w:right w:val="single" w:sz="4" w:space="0" w:color="auto"/>
            </w:tcBorders>
          </w:tcPr>
          <w:p w:rsidR="008B527E" w:rsidRDefault="008B527E" w:rsidP="008B527E">
            <w:pPr>
              <w:rPr>
                <w:szCs w:val="24"/>
              </w:rPr>
            </w:pPr>
          </w:p>
        </w:tc>
        <w:tc>
          <w:tcPr>
            <w:tcW w:w="1663" w:type="dxa"/>
            <w:tcBorders>
              <w:top w:val="single" w:sz="4" w:space="0" w:color="auto"/>
              <w:left w:val="single" w:sz="4" w:space="0" w:color="auto"/>
              <w:bottom w:val="single" w:sz="4" w:space="0" w:color="auto"/>
              <w:right w:val="single" w:sz="4" w:space="0" w:color="auto"/>
            </w:tcBorders>
          </w:tcPr>
          <w:p w:rsidR="008B527E" w:rsidRDefault="008B527E" w:rsidP="008B527E">
            <w:pPr>
              <w:rPr>
                <w:szCs w:val="24"/>
              </w:rPr>
            </w:pPr>
          </w:p>
          <w:p w:rsidR="008B527E" w:rsidRDefault="008B527E" w:rsidP="008B527E">
            <w:pPr>
              <w:rPr>
                <w:szCs w:val="24"/>
              </w:rPr>
            </w:pPr>
          </w:p>
          <w:p w:rsidR="008B527E" w:rsidRDefault="008B527E" w:rsidP="002C6DE1">
            <w:pPr>
              <w:jc w:val="center"/>
              <w:rPr>
                <w:szCs w:val="24"/>
              </w:rPr>
            </w:pPr>
            <w:r>
              <w:rPr>
                <w:szCs w:val="24"/>
              </w:rPr>
              <w:t>T</w:t>
            </w:r>
            <w:r>
              <w:rPr>
                <w:szCs w:val="24"/>
                <w:vertAlign w:val="subscript"/>
              </w:rPr>
              <w:t>ON2</w:t>
            </w:r>
            <w:r>
              <w:rPr>
                <w:szCs w:val="24"/>
              </w:rPr>
              <w:t>=</w:t>
            </w:r>
          </w:p>
        </w:tc>
        <w:tc>
          <w:tcPr>
            <w:tcW w:w="1679" w:type="dxa"/>
            <w:vMerge/>
            <w:tcBorders>
              <w:left w:val="single" w:sz="4" w:space="0" w:color="auto"/>
              <w:bottom w:val="single" w:sz="4" w:space="0" w:color="auto"/>
              <w:right w:val="single" w:sz="4" w:space="0" w:color="auto"/>
            </w:tcBorders>
          </w:tcPr>
          <w:p w:rsidR="008B527E" w:rsidRDefault="008B527E" w:rsidP="008B527E">
            <w:pPr>
              <w:rPr>
                <w:szCs w:val="24"/>
              </w:rPr>
            </w:pPr>
          </w:p>
        </w:tc>
        <w:tc>
          <w:tcPr>
            <w:tcW w:w="1519" w:type="dxa"/>
            <w:tcBorders>
              <w:left w:val="single" w:sz="4" w:space="0" w:color="auto"/>
              <w:bottom w:val="single" w:sz="4" w:space="0" w:color="auto"/>
              <w:right w:val="single" w:sz="4" w:space="0" w:color="auto"/>
            </w:tcBorders>
          </w:tcPr>
          <w:p w:rsidR="008B527E" w:rsidRDefault="008B527E" w:rsidP="002C6DE1">
            <w:pPr>
              <w:jc w:val="center"/>
              <w:rPr>
                <w:szCs w:val="24"/>
              </w:rPr>
            </w:pPr>
            <w:r>
              <w:rPr>
                <w:szCs w:val="24"/>
              </w:rPr>
              <w:t>T</w:t>
            </w:r>
            <w:r>
              <w:rPr>
                <w:szCs w:val="24"/>
                <w:vertAlign w:val="subscript"/>
              </w:rPr>
              <w:t>D</w:t>
            </w:r>
            <w:r w:rsidR="006E1120">
              <w:rPr>
                <w:szCs w:val="24"/>
              </w:rPr>
              <w:t>=</w:t>
            </w:r>
          </w:p>
          <w:p w:rsidR="008B527E" w:rsidRDefault="008B527E" w:rsidP="008B527E">
            <w:pPr>
              <w:rPr>
                <w:szCs w:val="24"/>
              </w:rPr>
            </w:pPr>
          </w:p>
        </w:tc>
      </w:tr>
    </w:tbl>
    <w:p w:rsidR="007F3153" w:rsidRDefault="007F3153" w:rsidP="007F3153">
      <w:pPr>
        <w:rPr>
          <w:szCs w:val="24"/>
          <w:u w:val="single"/>
        </w:rPr>
      </w:pPr>
      <w:r>
        <w:rPr>
          <w:b/>
          <w:caps/>
          <w:szCs w:val="24"/>
          <w:u w:val="single"/>
        </w:rPr>
        <w:t>Procedure:</w:t>
      </w:r>
    </w:p>
    <w:p w:rsidR="007F3153" w:rsidRDefault="007F3153" w:rsidP="007F3153">
      <w:pPr>
        <w:numPr>
          <w:ilvl w:val="0"/>
          <w:numId w:val="34"/>
        </w:numPr>
        <w:jc w:val="both"/>
        <w:rPr>
          <w:szCs w:val="24"/>
        </w:rPr>
      </w:pPr>
      <w:r>
        <w:rPr>
          <w:szCs w:val="24"/>
        </w:rPr>
        <w:t xml:space="preserve">Connections are given as per the circuit diagram </w:t>
      </w:r>
      <w:proofErr w:type="spellStart"/>
      <w:r>
        <w:rPr>
          <w:szCs w:val="24"/>
        </w:rPr>
        <w:t>wiyhout</w:t>
      </w:r>
      <w:proofErr w:type="spellEnd"/>
      <w:r>
        <w:rPr>
          <w:szCs w:val="24"/>
        </w:rPr>
        <w:t xml:space="preserve"> filter.</w:t>
      </w:r>
    </w:p>
    <w:p w:rsidR="007F3153" w:rsidRDefault="007F3153" w:rsidP="007F3153">
      <w:pPr>
        <w:numPr>
          <w:ilvl w:val="0"/>
          <w:numId w:val="34"/>
        </w:numPr>
        <w:jc w:val="both"/>
        <w:rPr>
          <w:szCs w:val="24"/>
        </w:rPr>
      </w:pPr>
      <w:r>
        <w:rPr>
          <w:szCs w:val="24"/>
        </w:rPr>
        <w:t>Note the amplitude and time period of the input signal at the secondary winding of the transformer and rectified output.</w:t>
      </w:r>
    </w:p>
    <w:p w:rsidR="007F3153" w:rsidRDefault="007F3153" w:rsidP="007F3153">
      <w:pPr>
        <w:numPr>
          <w:ilvl w:val="0"/>
          <w:numId w:val="34"/>
        </w:numPr>
        <w:jc w:val="both"/>
        <w:rPr>
          <w:szCs w:val="24"/>
        </w:rPr>
      </w:pPr>
      <w:r>
        <w:rPr>
          <w:szCs w:val="24"/>
        </w:rPr>
        <w:t xml:space="preserve">Repeat the same steps with the filter and measure </w:t>
      </w:r>
      <w:proofErr w:type="spellStart"/>
      <w:r>
        <w:rPr>
          <w:szCs w:val="24"/>
        </w:rPr>
        <w:t>V</w:t>
      </w:r>
      <w:r>
        <w:rPr>
          <w:szCs w:val="24"/>
          <w:vertAlign w:val="subscript"/>
        </w:rPr>
        <w:t>dc</w:t>
      </w:r>
      <w:proofErr w:type="spellEnd"/>
      <w:r>
        <w:rPr>
          <w:szCs w:val="24"/>
        </w:rPr>
        <w:t>.</w:t>
      </w:r>
    </w:p>
    <w:p w:rsidR="007F3153" w:rsidRDefault="007F3153" w:rsidP="007F3153">
      <w:pPr>
        <w:numPr>
          <w:ilvl w:val="0"/>
          <w:numId w:val="34"/>
        </w:numPr>
        <w:jc w:val="both"/>
        <w:rPr>
          <w:szCs w:val="24"/>
        </w:rPr>
      </w:pPr>
      <w:r>
        <w:rPr>
          <w:szCs w:val="24"/>
        </w:rPr>
        <w:t>Calculate the ripple factor.</w:t>
      </w:r>
    </w:p>
    <w:p w:rsidR="007F3153" w:rsidRDefault="007F3153" w:rsidP="007F3153">
      <w:pPr>
        <w:numPr>
          <w:ilvl w:val="0"/>
          <w:numId w:val="34"/>
        </w:numPr>
        <w:jc w:val="both"/>
        <w:rPr>
          <w:szCs w:val="24"/>
        </w:rPr>
      </w:pPr>
      <w:r>
        <w:rPr>
          <w:szCs w:val="24"/>
        </w:rPr>
        <w:t>Draw the graph for voltage versus time.</w:t>
      </w:r>
    </w:p>
    <w:p w:rsidR="007F3153" w:rsidRDefault="007F3153" w:rsidP="007F3153">
      <w:pPr>
        <w:spacing w:line="276" w:lineRule="auto"/>
        <w:rPr>
          <w:b/>
          <w:szCs w:val="24"/>
          <w:u w:val="single"/>
        </w:rPr>
      </w:pPr>
      <w:r>
        <w:rPr>
          <w:b/>
          <w:szCs w:val="24"/>
          <w:u w:val="single"/>
          <w:lang w:val="en-IN"/>
        </w:rPr>
        <w:t>INFERENCE</w:t>
      </w:r>
    </w:p>
    <w:p w:rsidR="007F3153" w:rsidRDefault="007F3153" w:rsidP="007F3153">
      <w:pPr>
        <w:spacing w:line="276" w:lineRule="auto"/>
        <w:jc w:val="both"/>
        <w:rPr>
          <w:szCs w:val="24"/>
        </w:rPr>
      </w:pPr>
      <w:r>
        <w:rPr>
          <w:szCs w:val="24"/>
          <w:lang w:val="en-IN"/>
        </w:rPr>
        <w:t>T</w:t>
      </w:r>
      <w:r>
        <w:rPr>
          <w:szCs w:val="24"/>
        </w:rPr>
        <w:t xml:space="preserve">he full wave rectifier was constructed and its input and output waveforms are drawn. The ripple factor of capacitive filter is calculated as, </w:t>
      </w:r>
    </w:p>
    <w:p w:rsidR="007F3153" w:rsidRDefault="007F3153" w:rsidP="007F3153">
      <w:pPr>
        <w:spacing w:line="276" w:lineRule="auto"/>
        <w:jc w:val="both"/>
        <w:rPr>
          <w:szCs w:val="24"/>
        </w:rPr>
      </w:pPr>
      <w:r>
        <w:rPr>
          <w:szCs w:val="24"/>
        </w:rPr>
        <w:t>Ripple factor: i) With filter =</w:t>
      </w:r>
      <w:r>
        <w:rPr>
          <w:szCs w:val="24"/>
        </w:rPr>
        <w:tab/>
      </w:r>
      <w:r>
        <w:rPr>
          <w:szCs w:val="24"/>
        </w:rPr>
        <w:tab/>
      </w:r>
      <w:r>
        <w:rPr>
          <w:szCs w:val="24"/>
        </w:rPr>
        <w:tab/>
      </w:r>
      <w:r>
        <w:rPr>
          <w:szCs w:val="24"/>
        </w:rPr>
        <w:tab/>
        <w:t xml:space="preserve">ii) Without filter = </w:t>
      </w:r>
    </w:p>
    <w:p w:rsidR="007F3153" w:rsidRDefault="007F3153" w:rsidP="007F3153">
      <w:pPr>
        <w:spacing w:line="276" w:lineRule="auto"/>
        <w:jc w:val="both"/>
        <w:rPr>
          <w:b/>
          <w:szCs w:val="24"/>
        </w:rPr>
      </w:pPr>
      <w:r>
        <w:rPr>
          <w:b/>
          <w:szCs w:val="24"/>
          <w:u w:val="single"/>
        </w:rPr>
        <w:t>REVIEW QUESTIONS</w:t>
      </w:r>
    </w:p>
    <w:p w:rsidR="007F3153" w:rsidRDefault="007F3153" w:rsidP="007F3153">
      <w:pPr>
        <w:numPr>
          <w:ilvl w:val="0"/>
          <w:numId w:val="35"/>
        </w:numPr>
        <w:spacing w:line="276" w:lineRule="auto"/>
        <w:jc w:val="both"/>
        <w:rPr>
          <w:szCs w:val="24"/>
        </w:rPr>
      </w:pPr>
      <w:r>
        <w:rPr>
          <w:szCs w:val="24"/>
        </w:rPr>
        <w:t>What is a full wave rectifier?</w:t>
      </w:r>
    </w:p>
    <w:p w:rsidR="007F3153" w:rsidRDefault="007F3153" w:rsidP="007F3153">
      <w:pPr>
        <w:numPr>
          <w:ilvl w:val="0"/>
          <w:numId w:val="35"/>
        </w:numPr>
        <w:spacing w:line="276" w:lineRule="auto"/>
        <w:jc w:val="both"/>
        <w:rPr>
          <w:szCs w:val="24"/>
        </w:rPr>
      </w:pPr>
      <w:r>
        <w:rPr>
          <w:szCs w:val="24"/>
        </w:rPr>
        <w:t>What is the value of the ripple factor of a full wave rectifier?</w:t>
      </w:r>
    </w:p>
    <w:p w:rsidR="007F3153" w:rsidRDefault="007F3153" w:rsidP="007F3153">
      <w:pPr>
        <w:numPr>
          <w:ilvl w:val="0"/>
          <w:numId w:val="35"/>
        </w:numPr>
        <w:spacing w:line="276" w:lineRule="auto"/>
        <w:jc w:val="both"/>
        <w:rPr>
          <w:szCs w:val="24"/>
        </w:rPr>
      </w:pPr>
      <w:r>
        <w:rPr>
          <w:szCs w:val="24"/>
        </w:rPr>
        <w:t>What is the maximum efficiency that can be obtained in a full wave rectifier?</w:t>
      </w:r>
    </w:p>
    <w:p w:rsidR="007F3153" w:rsidRDefault="007F3153" w:rsidP="007F3153">
      <w:pPr>
        <w:numPr>
          <w:ilvl w:val="0"/>
          <w:numId w:val="35"/>
        </w:numPr>
        <w:spacing w:line="276" w:lineRule="auto"/>
        <w:jc w:val="both"/>
        <w:rPr>
          <w:szCs w:val="24"/>
        </w:rPr>
      </w:pPr>
      <w:r>
        <w:rPr>
          <w:szCs w:val="24"/>
        </w:rPr>
        <w:t>What is the advantage of full wave rectifier over half wave rectifier?</w:t>
      </w:r>
    </w:p>
    <w:p w:rsidR="007F3153" w:rsidRDefault="007F3153" w:rsidP="007F3153">
      <w:pPr>
        <w:numPr>
          <w:ilvl w:val="0"/>
          <w:numId w:val="35"/>
        </w:numPr>
        <w:spacing w:line="276" w:lineRule="auto"/>
        <w:jc w:val="both"/>
        <w:rPr>
          <w:szCs w:val="24"/>
        </w:rPr>
      </w:pPr>
      <w:r>
        <w:rPr>
          <w:szCs w:val="24"/>
        </w:rPr>
        <w:t>Define Transformer utilization factor.</w:t>
      </w:r>
    </w:p>
    <w:p w:rsidR="00FA4EAC" w:rsidRDefault="00FA4EAC" w:rsidP="00FA4EAC">
      <w:pPr>
        <w:spacing w:line="276" w:lineRule="auto"/>
        <w:jc w:val="both"/>
        <w:rPr>
          <w:szCs w:val="24"/>
        </w:rPr>
      </w:pPr>
    </w:p>
    <w:p w:rsidR="00FA4EAC" w:rsidRDefault="00FA4EAC" w:rsidP="00FA4EAC">
      <w:pPr>
        <w:spacing w:line="276" w:lineRule="auto"/>
        <w:jc w:val="both"/>
        <w:rPr>
          <w:szCs w:val="24"/>
        </w:rPr>
      </w:pPr>
    </w:p>
    <w:p w:rsidR="00FA4EAC" w:rsidRDefault="00FA4EAC" w:rsidP="00FA4EAC">
      <w:pPr>
        <w:spacing w:line="276" w:lineRule="auto"/>
        <w:jc w:val="both"/>
        <w:rPr>
          <w:szCs w:val="24"/>
        </w:rPr>
      </w:pPr>
    </w:p>
    <w:p w:rsidR="00FA4EAC" w:rsidRDefault="00FA4EAC" w:rsidP="00FA4EAC">
      <w:pPr>
        <w:spacing w:line="276" w:lineRule="auto"/>
        <w:jc w:val="both"/>
        <w:rPr>
          <w:szCs w:val="24"/>
        </w:rPr>
      </w:pPr>
    </w:p>
    <w:p w:rsidR="00FA4EAC" w:rsidRDefault="00FA4EAC" w:rsidP="00FA4EAC">
      <w:pPr>
        <w:spacing w:line="276" w:lineRule="auto"/>
        <w:jc w:val="both"/>
        <w:rPr>
          <w:szCs w:val="24"/>
        </w:rPr>
      </w:pPr>
    </w:p>
    <w:p w:rsidR="00FA4EAC" w:rsidRDefault="00FA4EAC" w:rsidP="00FA4EAC">
      <w:pPr>
        <w:spacing w:line="276" w:lineRule="auto"/>
        <w:jc w:val="both"/>
        <w:rPr>
          <w:szCs w:val="24"/>
        </w:rPr>
      </w:pPr>
    </w:p>
    <w:p w:rsidR="00FA4EAC" w:rsidRDefault="00FA4EAC" w:rsidP="00FA4EAC">
      <w:pPr>
        <w:spacing w:line="276" w:lineRule="auto"/>
        <w:jc w:val="both"/>
        <w:rPr>
          <w:szCs w:val="24"/>
        </w:rPr>
      </w:pPr>
    </w:p>
    <w:p w:rsidR="00FA4EAC" w:rsidRDefault="00FA4EAC" w:rsidP="00FA4EAC">
      <w:pPr>
        <w:spacing w:line="276" w:lineRule="auto"/>
        <w:jc w:val="both"/>
        <w:rPr>
          <w:szCs w:val="24"/>
        </w:rPr>
      </w:pPr>
    </w:p>
    <w:p w:rsidR="00FA4EAC" w:rsidRDefault="00FA4EAC" w:rsidP="00FA4EAC">
      <w:pPr>
        <w:spacing w:line="276" w:lineRule="auto"/>
        <w:jc w:val="both"/>
        <w:rPr>
          <w:szCs w:val="24"/>
        </w:rPr>
      </w:pPr>
    </w:p>
    <w:p w:rsidR="00FA4EAC" w:rsidRDefault="00FA4EAC" w:rsidP="00FA4EAC">
      <w:pPr>
        <w:spacing w:line="276" w:lineRule="auto"/>
        <w:jc w:val="both"/>
        <w:rPr>
          <w:szCs w:val="24"/>
        </w:rPr>
      </w:pP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818"/>
        <w:gridCol w:w="8478"/>
      </w:tblGrid>
      <w:tr w:rsidR="007F3153" w:rsidTr="007F3153">
        <w:trPr>
          <w:trHeight w:val="20"/>
        </w:trPr>
        <w:tc>
          <w:tcPr>
            <w:tcW w:w="1818" w:type="dxa"/>
            <w:tcBorders>
              <w:top w:val="double" w:sz="4" w:space="0" w:color="auto"/>
              <w:left w:val="double" w:sz="4" w:space="0" w:color="auto"/>
              <w:bottom w:val="double" w:sz="4" w:space="0" w:color="auto"/>
              <w:right w:val="double" w:sz="4" w:space="0" w:color="auto"/>
            </w:tcBorders>
            <w:hideMark/>
          </w:tcPr>
          <w:p w:rsidR="007F3153" w:rsidRDefault="007F3153">
            <w:pPr>
              <w:spacing w:line="276" w:lineRule="auto"/>
              <w:rPr>
                <w:b/>
                <w:szCs w:val="24"/>
              </w:rPr>
            </w:pPr>
            <w:r>
              <w:rPr>
                <w:b/>
                <w:szCs w:val="24"/>
              </w:rPr>
              <w:lastRenderedPageBreak/>
              <w:t>EXP NO: 7</w:t>
            </w:r>
          </w:p>
        </w:tc>
        <w:tc>
          <w:tcPr>
            <w:tcW w:w="8478" w:type="dxa"/>
            <w:vMerge w:val="restart"/>
            <w:tcBorders>
              <w:top w:val="double" w:sz="4" w:space="0" w:color="auto"/>
              <w:left w:val="double" w:sz="4" w:space="0" w:color="auto"/>
              <w:bottom w:val="double" w:sz="4" w:space="0" w:color="auto"/>
              <w:right w:val="double" w:sz="4" w:space="0" w:color="auto"/>
            </w:tcBorders>
            <w:vAlign w:val="center"/>
          </w:tcPr>
          <w:p w:rsidR="007F3153" w:rsidRDefault="007F3153">
            <w:pPr>
              <w:spacing w:line="276" w:lineRule="auto"/>
              <w:jc w:val="center"/>
              <w:rPr>
                <w:b/>
                <w:szCs w:val="24"/>
              </w:rPr>
            </w:pPr>
            <w:r>
              <w:rPr>
                <w:b/>
                <w:szCs w:val="24"/>
              </w:rPr>
              <w:t>CLIPPERS AND CLAMPERS</w:t>
            </w:r>
          </w:p>
          <w:p w:rsidR="007F3153" w:rsidRDefault="007F3153">
            <w:pPr>
              <w:spacing w:line="276" w:lineRule="auto"/>
              <w:jc w:val="center"/>
              <w:rPr>
                <w:b/>
                <w:szCs w:val="24"/>
              </w:rPr>
            </w:pPr>
          </w:p>
        </w:tc>
      </w:tr>
      <w:tr w:rsidR="007F3153" w:rsidTr="007F3153">
        <w:trPr>
          <w:trHeight w:val="20"/>
        </w:trPr>
        <w:tc>
          <w:tcPr>
            <w:tcW w:w="1818" w:type="dxa"/>
            <w:tcBorders>
              <w:top w:val="double" w:sz="4" w:space="0" w:color="auto"/>
              <w:left w:val="double" w:sz="4" w:space="0" w:color="auto"/>
              <w:bottom w:val="double" w:sz="4" w:space="0" w:color="auto"/>
              <w:right w:val="double" w:sz="4" w:space="0" w:color="auto"/>
            </w:tcBorders>
            <w:hideMark/>
          </w:tcPr>
          <w:p w:rsidR="007F3153" w:rsidRDefault="007F3153">
            <w:pPr>
              <w:spacing w:line="276" w:lineRule="auto"/>
              <w:rPr>
                <w:b/>
                <w:szCs w:val="24"/>
              </w:rPr>
            </w:pPr>
            <w:r>
              <w:rPr>
                <w:b/>
                <w:szCs w:val="24"/>
              </w:rPr>
              <w:t>DATE:</w:t>
            </w:r>
          </w:p>
        </w:tc>
        <w:tc>
          <w:tcPr>
            <w:tcW w:w="8478" w:type="dxa"/>
            <w:vMerge/>
            <w:tcBorders>
              <w:top w:val="double" w:sz="4" w:space="0" w:color="auto"/>
              <w:left w:val="double" w:sz="4" w:space="0" w:color="auto"/>
              <w:bottom w:val="double" w:sz="4" w:space="0" w:color="auto"/>
              <w:right w:val="double" w:sz="4" w:space="0" w:color="auto"/>
            </w:tcBorders>
            <w:vAlign w:val="center"/>
            <w:hideMark/>
          </w:tcPr>
          <w:p w:rsidR="007F3153" w:rsidRDefault="007F3153">
            <w:pPr>
              <w:widowControl/>
              <w:rPr>
                <w:b/>
                <w:szCs w:val="24"/>
              </w:rPr>
            </w:pPr>
          </w:p>
        </w:tc>
      </w:tr>
    </w:tbl>
    <w:p w:rsidR="007F3153" w:rsidRDefault="007F3153" w:rsidP="007F3153">
      <w:pPr>
        <w:spacing w:line="276" w:lineRule="auto"/>
        <w:jc w:val="both"/>
        <w:rPr>
          <w:b/>
          <w:szCs w:val="24"/>
          <w:u w:val="single"/>
        </w:rPr>
      </w:pPr>
      <w:r>
        <w:rPr>
          <w:b/>
          <w:szCs w:val="24"/>
          <w:u w:val="single"/>
        </w:rPr>
        <w:t>AIM:</w:t>
      </w:r>
    </w:p>
    <w:p w:rsidR="007F3153" w:rsidRDefault="007F3153" w:rsidP="007F3153">
      <w:pPr>
        <w:spacing w:line="276" w:lineRule="auto"/>
        <w:jc w:val="both"/>
        <w:rPr>
          <w:szCs w:val="24"/>
        </w:rPr>
      </w:pPr>
      <w:r>
        <w:rPr>
          <w:szCs w:val="24"/>
        </w:rPr>
        <w:tab/>
      </w:r>
      <w:proofErr w:type="gramStart"/>
      <w:r>
        <w:rPr>
          <w:szCs w:val="24"/>
        </w:rPr>
        <w:t>To construct and test clippers and clampers circuit and to observe the output waveform.</w:t>
      </w:r>
      <w:proofErr w:type="gramEnd"/>
    </w:p>
    <w:p w:rsidR="007F3153" w:rsidRDefault="007F3153" w:rsidP="007F3153">
      <w:pPr>
        <w:spacing w:line="276" w:lineRule="auto"/>
        <w:jc w:val="both"/>
        <w:rPr>
          <w:b/>
          <w:szCs w:val="24"/>
          <w:u w:val="single"/>
          <w:lang w:val="en-IN"/>
        </w:rPr>
      </w:pPr>
      <w:r>
        <w:rPr>
          <w:b/>
          <w:szCs w:val="24"/>
          <w:u w:val="single"/>
          <w:lang w:val="en-IN"/>
        </w:rPr>
        <w:t>COMPONENTS /EQUIPMENTS REQUIRED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9"/>
        <w:gridCol w:w="3899"/>
        <w:gridCol w:w="2340"/>
        <w:gridCol w:w="2898"/>
      </w:tblGrid>
      <w:tr w:rsidR="007F3153" w:rsidTr="007F3153">
        <w:trPr>
          <w:trHeight w:val="20"/>
        </w:trPr>
        <w:tc>
          <w:tcPr>
            <w:tcW w:w="1159" w:type="dxa"/>
            <w:tcBorders>
              <w:top w:val="single" w:sz="4" w:space="0" w:color="auto"/>
              <w:left w:val="single" w:sz="4" w:space="0" w:color="auto"/>
              <w:bottom w:val="single" w:sz="4" w:space="0" w:color="auto"/>
              <w:right w:val="single" w:sz="4" w:space="0" w:color="auto"/>
            </w:tcBorders>
            <w:hideMark/>
          </w:tcPr>
          <w:p w:rsidR="007F3153" w:rsidRDefault="007F3153">
            <w:pPr>
              <w:spacing w:line="360" w:lineRule="auto"/>
              <w:ind w:right="-450"/>
              <w:jc w:val="both"/>
              <w:rPr>
                <w:b/>
                <w:szCs w:val="24"/>
                <w:u w:val="single"/>
              </w:rPr>
            </w:pPr>
            <w:r>
              <w:rPr>
                <w:b/>
                <w:szCs w:val="24"/>
                <w:u w:val="single"/>
              </w:rPr>
              <w:t>S,NO</w:t>
            </w:r>
          </w:p>
        </w:tc>
        <w:tc>
          <w:tcPr>
            <w:tcW w:w="3899" w:type="dxa"/>
            <w:tcBorders>
              <w:top w:val="single" w:sz="4" w:space="0" w:color="auto"/>
              <w:left w:val="single" w:sz="4" w:space="0" w:color="auto"/>
              <w:bottom w:val="single" w:sz="4" w:space="0" w:color="auto"/>
              <w:right w:val="single" w:sz="4" w:space="0" w:color="auto"/>
            </w:tcBorders>
            <w:hideMark/>
          </w:tcPr>
          <w:p w:rsidR="007F3153" w:rsidRDefault="007F3153">
            <w:pPr>
              <w:spacing w:line="360" w:lineRule="auto"/>
              <w:ind w:right="-450"/>
              <w:jc w:val="both"/>
              <w:rPr>
                <w:b/>
                <w:szCs w:val="24"/>
                <w:u w:val="single"/>
              </w:rPr>
            </w:pPr>
            <w:r>
              <w:rPr>
                <w:b/>
                <w:szCs w:val="24"/>
                <w:u w:val="single"/>
                <w:lang w:val="en-IN"/>
              </w:rPr>
              <w:t>COMPONENTS/EQUIPMENTS</w:t>
            </w:r>
          </w:p>
        </w:tc>
        <w:tc>
          <w:tcPr>
            <w:tcW w:w="2340" w:type="dxa"/>
            <w:tcBorders>
              <w:top w:val="single" w:sz="4" w:space="0" w:color="auto"/>
              <w:left w:val="single" w:sz="4" w:space="0" w:color="auto"/>
              <w:bottom w:val="single" w:sz="4" w:space="0" w:color="auto"/>
              <w:right w:val="single" w:sz="4" w:space="0" w:color="auto"/>
            </w:tcBorders>
            <w:hideMark/>
          </w:tcPr>
          <w:p w:rsidR="007F3153" w:rsidRDefault="007F3153">
            <w:pPr>
              <w:spacing w:line="360" w:lineRule="auto"/>
              <w:ind w:right="-450"/>
              <w:jc w:val="both"/>
              <w:rPr>
                <w:b/>
                <w:szCs w:val="24"/>
                <w:u w:val="single"/>
              </w:rPr>
            </w:pPr>
            <w:r>
              <w:rPr>
                <w:b/>
                <w:szCs w:val="24"/>
                <w:u w:val="single"/>
              </w:rPr>
              <w:t>SPECIFICATION</w:t>
            </w:r>
          </w:p>
        </w:tc>
        <w:tc>
          <w:tcPr>
            <w:tcW w:w="2898" w:type="dxa"/>
            <w:tcBorders>
              <w:top w:val="single" w:sz="4" w:space="0" w:color="auto"/>
              <w:left w:val="single" w:sz="4" w:space="0" w:color="auto"/>
              <w:bottom w:val="single" w:sz="4" w:space="0" w:color="auto"/>
              <w:right w:val="single" w:sz="4" w:space="0" w:color="auto"/>
            </w:tcBorders>
            <w:hideMark/>
          </w:tcPr>
          <w:p w:rsidR="007F3153" w:rsidRDefault="007F3153">
            <w:pPr>
              <w:spacing w:line="360" w:lineRule="auto"/>
              <w:ind w:right="-450"/>
              <w:jc w:val="both"/>
              <w:rPr>
                <w:b/>
                <w:szCs w:val="24"/>
                <w:u w:val="single"/>
              </w:rPr>
            </w:pPr>
            <w:r>
              <w:rPr>
                <w:b/>
                <w:szCs w:val="24"/>
                <w:u w:val="single"/>
              </w:rPr>
              <w:t>QUANTITY</w:t>
            </w:r>
          </w:p>
        </w:tc>
      </w:tr>
      <w:tr w:rsidR="007F3153" w:rsidTr="007F3153">
        <w:trPr>
          <w:trHeight w:val="20"/>
        </w:trPr>
        <w:tc>
          <w:tcPr>
            <w:tcW w:w="1159" w:type="dxa"/>
            <w:tcBorders>
              <w:top w:val="single" w:sz="4" w:space="0" w:color="auto"/>
              <w:left w:val="single" w:sz="4" w:space="0" w:color="auto"/>
              <w:bottom w:val="single" w:sz="4" w:space="0" w:color="auto"/>
              <w:right w:val="single" w:sz="4" w:space="0" w:color="auto"/>
            </w:tcBorders>
          </w:tcPr>
          <w:p w:rsidR="007F3153" w:rsidRDefault="007F3153">
            <w:pPr>
              <w:numPr>
                <w:ilvl w:val="0"/>
                <w:numId w:val="36"/>
              </w:numPr>
              <w:spacing w:line="360" w:lineRule="auto"/>
              <w:ind w:right="-450"/>
              <w:jc w:val="both"/>
              <w:rPr>
                <w:szCs w:val="24"/>
              </w:rPr>
            </w:pPr>
          </w:p>
        </w:tc>
        <w:tc>
          <w:tcPr>
            <w:tcW w:w="3899" w:type="dxa"/>
            <w:tcBorders>
              <w:top w:val="single" w:sz="4" w:space="0" w:color="auto"/>
              <w:left w:val="single" w:sz="4" w:space="0" w:color="auto"/>
              <w:bottom w:val="single" w:sz="4" w:space="0" w:color="auto"/>
              <w:right w:val="single" w:sz="4" w:space="0" w:color="auto"/>
            </w:tcBorders>
            <w:hideMark/>
          </w:tcPr>
          <w:p w:rsidR="007F3153" w:rsidRDefault="007F3153">
            <w:pPr>
              <w:spacing w:line="360" w:lineRule="auto"/>
              <w:ind w:right="-450"/>
              <w:jc w:val="both"/>
              <w:rPr>
                <w:szCs w:val="24"/>
              </w:rPr>
            </w:pPr>
            <w:r>
              <w:rPr>
                <w:szCs w:val="24"/>
              </w:rPr>
              <w:t>Diode</w:t>
            </w:r>
          </w:p>
        </w:tc>
        <w:tc>
          <w:tcPr>
            <w:tcW w:w="2340" w:type="dxa"/>
            <w:tcBorders>
              <w:top w:val="single" w:sz="4" w:space="0" w:color="auto"/>
              <w:left w:val="single" w:sz="4" w:space="0" w:color="auto"/>
              <w:bottom w:val="single" w:sz="4" w:space="0" w:color="auto"/>
              <w:right w:val="single" w:sz="4" w:space="0" w:color="auto"/>
            </w:tcBorders>
            <w:hideMark/>
          </w:tcPr>
          <w:p w:rsidR="007F3153" w:rsidRDefault="007F3153">
            <w:pPr>
              <w:spacing w:line="360" w:lineRule="auto"/>
              <w:ind w:right="-450"/>
              <w:jc w:val="both"/>
              <w:rPr>
                <w:szCs w:val="24"/>
              </w:rPr>
            </w:pPr>
            <w:r>
              <w:rPr>
                <w:szCs w:val="24"/>
              </w:rPr>
              <w:t xml:space="preserve">1N4007 </w:t>
            </w:r>
          </w:p>
        </w:tc>
        <w:tc>
          <w:tcPr>
            <w:tcW w:w="2898" w:type="dxa"/>
            <w:tcBorders>
              <w:top w:val="single" w:sz="4" w:space="0" w:color="auto"/>
              <w:left w:val="single" w:sz="4" w:space="0" w:color="auto"/>
              <w:bottom w:val="single" w:sz="4" w:space="0" w:color="auto"/>
              <w:right w:val="single" w:sz="4" w:space="0" w:color="auto"/>
            </w:tcBorders>
            <w:hideMark/>
          </w:tcPr>
          <w:p w:rsidR="007F3153" w:rsidRDefault="007F3153">
            <w:pPr>
              <w:spacing w:line="360" w:lineRule="auto"/>
              <w:ind w:right="-450"/>
              <w:jc w:val="both"/>
              <w:rPr>
                <w:szCs w:val="24"/>
              </w:rPr>
            </w:pPr>
            <w:r>
              <w:rPr>
                <w:szCs w:val="24"/>
              </w:rPr>
              <w:t>2</w:t>
            </w:r>
          </w:p>
        </w:tc>
      </w:tr>
      <w:tr w:rsidR="007F3153" w:rsidTr="007F3153">
        <w:trPr>
          <w:trHeight w:val="20"/>
        </w:trPr>
        <w:tc>
          <w:tcPr>
            <w:tcW w:w="1159" w:type="dxa"/>
            <w:tcBorders>
              <w:top w:val="single" w:sz="4" w:space="0" w:color="auto"/>
              <w:left w:val="single" w:sz="4" w:space="0" w:color="auto"/>
              <w:bottom w:val="single" w:sz="4" w:space="0" w:color="auto"/>
              <w:right w:val="single" w:sz="4" w:space="0" w:color="auto"/>
            </w:tcBorders>
          </w:tcPr>
          <w:p w:rsidR="007F3153" w:rsidRDefault="007F3153">
            <w:pPr>
              <w:numPr>
                <w:ilvl w:val="0"/>
                <w:numId w:val="36"/>
              </w:numPr>
              <w:spacing w:line="360" w:lineRule="auto"/>
              <w:ind w:right="-450"/>
              <w:jc w:val="both"/>
              <w:rPr>
                <w:szCs w:val="24"/>
              </w:rPr>
            </w:pPr>
          </w:p>
        </w:tc>
        <w:tc>
          <w:tcPr>
            <w:tcW w:w="3899" w:type="dxa"/>
            <w:tcBorders>
              <w:top w:val="single" w:sz="4" w:space="0" w:color="auto"/>
              <w:left w:val="single" w:sz="4" w:space="0" w:color="auto"/>
              <w:bottom w:val="single" w:sz="4" w:space="0" w:color="auto"/>
              <w:right w:val="single" w:sz="4" w:space="0" w:color="auto"/>
            </w:tcBorders>
            <w:hideMark/>
          </w:tcPr>
          <w:p w:rsidR="007F3153" w:rsidRDefault="007F3153">
            <w:pPr>
              <w:spacing w:line="360" w:lineRule="auto"/>
              <w:ind w:right="-450"/>
              <w:jc w:val="both"/>
              <w:rPr>
                <w:szCs w:val="24"/>
              </w:rPr>
            </w:pPr>
            <w:r>
              <w:rPr>
                <w:szCs w:val="24"/>
              </w:rPr>
              <w:t>Resistor</w:t>
            </w:r>
          </w:p>
        </w:tc>
        <w:tc>
          <w:tcPr>
            <w:tcW w:w="2340" w:type="dxa"/>
            <w:tcBorders>
              <w:top w:val="single" w:sz="4" w:space="0" w:color="auto"/>
              <w:left w:val="single" w:sz="4" w:space="0" w:color="auto"/>
              <w:bottom w:val="single" w:sz="4" w:space="0" w:color="auto"/>
              <w:right w:val="single" w:sz="4" w:space="0" w:color="auto"/>
            </w:tcBorders>
            <w:hideMark/>
          </w:tcPr>
          <w:p w:rsidR="007F3153" w:rsidRDefault="007F3153">
            <w:pPr>
              <w:spacing w:line="360" w:lineRule="auto"/>
              <w:ind w:right="-450"/>
              <w:jc w:val="both"/>
              <w:rPr>
                <w:szCs w:val="24"/>
              </w:rPr>
            </w:pPr>
            <w:r>
              <w:rPr>
                <w:szCs w:val="24"/>
              </w:rPr>
              <w:t>560Ω</w:t>
            </w:r>
          </w:p>
        </w:tc>
        <w:tc>
          <w:tcPr>
            <w:tcW w:w="2898" w:type="dxa"/>
            <w:tcBorders>
              <w:top w:val="single" w:sz="4" w:space="0" w:color="auto"/>
              <w:left w:val="single" w:sz="4" w:space="0" w:color="auto"/>
              <w:bottom w:val="single" w:sz="4" w:space="0" w:color="auto"/>
              <w:right w:val="single" w:sz="4" w:space="0" w:color="auto"/>
            </w:tcBorders>
            <w:hideMark/>
          </w:tcPr>
          <w:p w:rsidR="007F3153" w:rsidRDefault="007F3153">
            <w:pPr>
              <w:spacing w:line="360" w:lineRule="auto"/>
              <w:ind w:right="-450"/>
              <w:jc w:val="both"/>
              <w:rPr>
                <w:szCs w:val="24"/>
              </w:rPr>
            </w:pPr>
            <w:r>
              <w:rPr>
                <w:szCs w:val="24"/>
              </w:rPr>
              <w:t>2</w:t>
            </w:r>
          </w:p>
        </w:tc>
      </w:tr>
      <w:tr w:rsidR="007F3153" w:rsidTr="007F3153">
        <w:trPr>
          <w:trHeight w:val="20"/>
        </w:trPr>
        <w:tc>
          <w:tcPr>
            <w:tcW w:w="1159" w:type="dxa"/>
            <w:tcBorders>
              <w:top w:val="single" w:sz="4" w:space="0" w:color="auto"/>
              <w:left w:val="single" w:sz="4" w:space="0" w:color="auto"/>
              <w:bottom w:val="single" w:sz="4" w:space="0" w:color="auto"/>
              <w:right w:val="single" w:sz="4" w:space="0" w:color="auto"/>
            </w:tcBorders>
          </w:tcPr>
          <w:p w:rsidR="007F3153" w:rsidRDefault="007F3153">
            <w:pPr>
              <w:numPr>
                <w:ilvl w:val="0"/>
                <w:numId w:val="36"/>
              </w:numPr>
              <w:spacing w:line="360" w:lineRule="auto"/>
              <w:ind w:right="-450"/>
              <w:jc w:val="both"/>
              <w:rPr>
                <w:szCs w:val="24"/>
              </w:rPr>
            </w:pPr>
          </w:p>
        </w:tc>
        <w:tc>
          <w:tcPr>
            <w:tcW w:w="3899" w:type="dxa"/>
            <w:tcBorders>
              <w:top w:val="single" w:sz="4" w:space="0" w:color="auto"/>
              <w:left w:val="single" w:sz="4" w:space="0" w:color="auto"/>
              <w:bottom w:val="single" w:sz="4" w:space="0" w:color="auto"/>
              <w:right w:val="single" w:sz="4" w:space="0" w:color="auto"/>
            </w:tcBorders>
            <w:hideMark/>
          </w:tcPr>
          <w:p w:rsidR="007F3153" w:rsidRDefault="007F3153">
            <w:pPr>
              <w:spacing w:line="360" w:lineRule="auto"/>
              <w:ind w:right="-450"/>
              <w:jc w:val="both"/>
              <w:rPr>
                <w:szCs w:val="24"/>
              </w:rPr>
            </w:pPr>
            <w:r>
              <w:rPr>
                <w:szCs w:val="24"/>
              </w:rPr>
              <w:t>Capacitor</w:t>
            </w:r>
          </w:p>
        </w:tc>
        <w:tc>
          <w:tcPr>
            <w:tcW w:w="2340" w:type="dxa"/>
            <w:tcBorders>
              <w:top w:val="single" w:sz="4" w:space="0" w:color="auto"/>
              <w:left w:val="single" w:sz="4" w:space="0" w:color="auto"/>
              <w:bottom w:val="single" w:sz="4" w:space="0" w:color="auto"/>
              <w:right w:val="single" w:sz="4" w:space="0" w:color="auto"/>
            </w:tcBorders>
            <w:hideMark/>
          </w:tcPr>
          <w:p w:rsidR="007F3153" w:rsidRDefault="007F3153">
            <w:pPr>
              <w:spacing w:line="360" w:lineRule="auto"/>
              <w:ind w:right="-450"/>
              <w:jc w:val="both"/>
              <w:rPr>
                <w:szCs w:val="24"/>
              </w:rPr>
            </w:pPr>
            <w:r>
              <w:rPr>
                <w:szCs w:val="24"/>
              </w:rPr>
              <w:t>1µF</w:t>
            </w:r>
          </w:p>
        </w:tc>
        <w:tc>
          <w:tcPr>
            <w:tcW w:w="2898" w:type="dxa"/>
            <w:tcBorders>
              <w:top w:val="single" w:sz="4" w:space="0" w:color="auto"/>
              <w:left w:val="single" w:sz="4" w:space="0" w:color="auto"/>
              <w:bottom w:val="single" w:sz="4" w:space="0" w:color="auto"/>
              <w:right w:val="single" w:sz="4" w:space="0" w:color="auto"/>
            </w:tcBorders>
            <w:hideMark/>
          </w:tcPr>
          <w:p w:rsidR="007F3153" w:rsidRDefault="007F3153">
            <w:pPr>
              <w:spacing w:line="360" w:lineRule="auto"/>
              <w:ind w:right="-450"/>
              <w:jc w:val="both"/>
              <w:rPr>
                <w:szCs w:val="24"/>
              </w:rPr>
            </w:pPr>
            <w:r>
              <w:rPr>
                <w:szCs w:val="24"/>
              </w:rPr>
              <w:t>2</w:t>
            </w:r>
          </w:p>
        </w:tc>
      </w:tr>
      <w:tr w:rsidR="007F3153" w:rsidTr="007F3153">
        <w:trPr>
          <w:trHeight w:val="20"/>
        </w:trPr>
        <w:tc>
          <w:tcPr>
            <w:tcW w:w="1159" w:type="dxa"/>
            <w:tcBorders>
              <w:top w:val="single" w:sz="4" w:space="0" w:color="auto"/>
              <w:left w:val="single" w:sz="4" w:space="0" w:color="auto"/>
              <w:bottom w:val="single" w:sz="4" w:space="0" w:color="auto"/>
              <w:right w:val="single" w:sz="4" w:space="0" w:color="auto"/>
            </w:tcBorders>
          </w:tcPr>
          <w:p w:rsidR="007F3153" w:rsidRDefault="007F3153">
            <w:pPr>
              <w:numPr>
                <w:ilvl w:val="0"/>
                <w:numId w:val="36"/>
              </w:numPr>
              <w:spacing w:line="360" w:lineRule="auto"/>
              <w:ind w:right="-450"/>
              <w:jc w:val="both"/>
              <w:rPr>
                <w:szCs w:val="24"/>
              </w:rPr>
            </w:pPr>
          </w:p>
        </w:tc>
        <w:tc>
          <w:tcPr>
            <w:tcW w:w="3899" w:type="dxa"/>
            <w:tcBorders>
              <w:top w:val="single" w:sz="4" w:space="0" w:color="auto"/>
              <w:left w:val="single" w:sz="4" w:space="0" w:color="auto"/>
              <w:bottom w:val="single" w:sz="4" w:space="0" w:color="auto"/>
              <w:right w:val="single" w:sz="4" w:space="0" w:color="auto"/>
            </w:tcBorders>
            <w:hideMark/>
          </w:tcPr>
          <w:p w:rsidR="007F3153" w:rsidRDefault="007F3153">
            <w:pPr>
              <w:spacing w:line="360" w:lineRule="auto"/>
              <w:ind w:right="-450"/>
              <w:jc w:val="both"/>
              <w:rPr>
                <w:szCs w:val="24"/>
              </w:rPr>
            </w:pPr>
            <w:r>
              <w:rPr>
                <w:szCs w:val="24"/>
              </w:rPr>
              <w:t>Function Generator</w:t>
            </w:r>
          </w:p>
        </w:tc>
        <w:tc>
          <w:tcPr>
            <w:tcW w:w="2340" w:type="dxa"/>
            <w:tcBorders>
              <w:top w:val="single" w:sz="4" w:space="0" w:color="auto"/>
              <w:left w:val="single" w:sz="4" w:space="0" w:color="auto"/>
              <w:bottom w:val="single" w:sz="4" w:space="0" w:color="auto"/>
              <w:right w:val="single" w:sz="4" w:space="0" w:color="auto"/>
            </w:tcBorders>
            <w:hideMark/>
          </w:tcPr>
          <w:p w:rsidR="007F3153" w:rsidRDefault="007F3153">
            <w:pPr>
              <w:spacing w:line="360" w:lineRule="auto"/>
              <w:ind w:right="-450"/>
              <w:jc w:val="both"/>
              <w:rPr>
                <w:szCs w:val="24"/>
              </w:rPr>
            </w:pPr>
            <w:r>
              <w:rPr>
                <w:szCs w:val="24"/>
              </w:rPr>
              <w:t>0-3MHZ</w:t>
            </w:r>
          </w:p>
        </w:tc>
        <w:tc>
          <w:tcPr>
            <w:tcW w:w="2898" w:type="dxa"/>
            <w:tcBorders>
              <w:top w:val="single" w:sz="4" w:space="0" w:color="auto"/>
              <w:left w:val="single" w:sz="4" w:space="0" w:color="auto"/>
              <w:bottom w:val="single" w:sz="4" w:space="0" w:color="auto"/>
              <w:right w:val="single" w:sz="4" w:space="0" w:color="auto"/>
            </w:tcBorders>
            <w:hideMark/>
          </w:tcPr>
          <w:p w:rsidR="007F3153" w:rsidRDefault="007F3153">
            <w:pPr>
              <w:spacing w:line="360" w:lineRule="auto"/>
              <w:ind w:right="-450"/>
              <w:jc w:val="both"/>
              <w:rPr>
                <w:szCs w:val="24"/>
              </w:rPr>
            </w:pPr>
            <w:r>
              <w:rPr>
                <w:szCs w:val="24"/>
              </w:rPr>
              <w:t>1</w:t>
            </w:r>
          </w:p>
        </w:tc>
      </w:tr>
      <w:tr w:rsidR="007F3153" w:rsidTr="007F3153">
        <w:trPr>
          <w:trHeight w:val="20"/>
        </w:trPr>
        <w:tc>
          <w:tcPr>
            <w:tcW w:w="1159" w:type="dxa"/>
            <w:tcBorders>
              <w:top w:val="single" w:sz="4" w:space="0" w:color="auto"/>
              <w:left w:val="single" w:sz="4" w:space="0" w:color="auto"/>
              <w:bottom w:val="single" w:sz="4" w:space="0" w:color="auto"/>
              <w:right w:val="single" w:sz="4" w:space="0" w:color="auto"/>
            </w:tcBorders>
          </w:tcPr>
          <w:p w:rsidR="007F3153" w:rsidRDefault="007F3153">
            <w:pPr>
              <w:numPr>
                <w:ilvl w:val="0"/>
                <w:numId w:val="36"/>
              </w:numPr>
              <w:spacing w:line="360" w:lineRule="auto"/>
              <w:ind w:right="-450"/>
              <w:jc w:val="both"/>
              <w:rPr>
                <w:szCs w:val="24"/>
              </w:rPr>
            </w:pPr>
          </w:p>
        </w:tc>
        <w:tc>
          <w:tcPr>
            <w:tcW w:w="3899" w:type="dxa"/>
            <w:tcBorders>
              <w:top w:val="single" w:sz="4" w:space="0" w:color="auto"/>
              <w:left w:val="single" w:sz="4" w:space="0" w:color="auto"/>
              <w:bottom w:val="single" w:sz="4" w:space="0" w:color="auto"/>
              <w:right w:val="single" w:sz="4" w:space="0" w:color="auto"/>
            </w:tcBorders>
            <w:hideMark/>
          </w:tcPr>
          <w:p w:rsidR="007F3153" w:rsidRDefault="007F3153">
            <w:pPr>
              <w:spacing w:line="360" w:lineRule="auto"/>
              <w:ind w:right="-450"/>
              <w:jc w:val="both"/>
              <w:rPr>
                <w:szCs w:val="24"/>
              </w:rPr>
            </w:pPr>
            <w:r>
              <w:rPr>
                <w:szCs w:val="24"/>
              </w:rPr>
              <w:t>Bread board, connecting wires.</w:t>
            </w:r>
          </w:p>
        </w:tc>
        <w:tc>
          <w:tcPr>
            <w:tcW w:w="2340" w:type="dxa"/>
            <w:tcBorders>
              <w:top w:val="single" w:sz="4" w:space="0" w:color="auto"/>
              <w:left w:val="single" w:sz="4" w:space="0" w:color="auto"/>
              <w:bottom w:val="single" w:sz="4" w:space="0" w:color="auto"/>
              <w:right w:val="single" w:sz="4" w:space="0" w:color="auto"/>
            </w:tcBorders>
            <w:hideMark/>
          </w:tcPr>
          <w:p w:rsidR="007F3153" w:rsidRDefault="007F3153">
            <w:pPr>
              <w:spacing w:line="360" w:lineRule="auto"/>
              <w:ind w:right="-450"/>
              <w:jc w:val="both"/>
              <w:rPr>
                <w:szCs w:val="24"/>
              </w:rPr>
            </w:pPr>
            <w:r>
              <w:rPr>
                <w:szCs w:val="24"/>
              </w:rPr>
              <w:t>-</w:t>
            </w:r>
          </w:p>
        </w:tc>
        <w:tc>
          <w:tcPr>
            <w:tcW w:w="2898" w:type="dxa"/>
            <w:tcBorders>
              <w:top w:val="single" w:sz="4" w:space="0" w:color="auto"/>
              <w:left w:val="single" w:sz="4" w:space="0" w:color="auto"/>
              <w:bottom w:val="single" w:sz="4" w:space="0" w:color="auto"/>
              <w:right w:val="single" w:sz="4" w:space="0" w:color="auto"/>
            </w:tcBorders>
            <w:hideMark/>
          </w:tcPr>
          <w:p w:rsidR="007F3153" w:rsidRDefault="007F3153">
            <w:pPr>
              <w:spacing w:line="360" w:lineRule="auto"/>
              <w:ind w:right="-450"/>
              <w:jc w:val="both"/>
              <w:rPr>
                <w:szCs w:val="24"/>
              </w:rPr>
            </w:pPr>
            <w:r>
              <w:rPr>
                <w:szCs w:val="24"/>
              </w:rPr>
              <w:t>1,few</w:t>
            </w:r>
          </w:p>
        </w:tc>
      </w:tr>
    </w:tbl>
    <w:p w:rsidR="007F3153" w:rsidRDefault="007F3153" w:rsidP="007F3153">
      <w:pPr>
        <w:spacing w:line="276" w:lineRule="auto"/>
        <w:jc w:val="both"/>
        <w:rPr>
          <w:szCs w:val="24"/>
        </w:rPr>
      </w:pPr>
      <w:r>
        <w:rPr>
          <w:b/>
          <w:szCs w:val="24"/>
          <w:u w:val="single"/>
        </w:rPr>
        <w:t>THEORY</w:t>
      </w:r>
    </w:p>
    <w:p w:rsidR="007F3153" w:rsidRDefault="007F3153" w:rsidP="007F3153">
      <w:pPr>
        <w:spacing w:line="276" w:lineRule="auto"/>
        <w:rPr>
          <w:szCs w:val="24"/>
        </w:rPr>
      </w:pPr>
      <w:r>
        <w:rPr>
          <w:b/>
          <w:szCs w:val="24"/>
          <w:u w:val="single"/>
        </w:rPr>
        <w:t>CLIPPERS</w:t>
      </w:r>
    </w:p>
    <w:p w:rsidR="007F3153" w:rsidRDefault="007F3153" w:rsidP="007F3153">
      <w:pPr>
        <w:spacing w:line="276" w:lineRule="auto"/>
        <w:rPr>
          <w:szCs w:val="24"/>
        </w:rPr>
      </w:pPr>
      <w:r>
        <w:rPr>
          <w:szCs w:val="24"/>
        </w:rPr>
        <w:t>Clippers have the ability to clip off a portion of the input signal without distorting the remaining part of the alternating waveform</w:t>
      </w:r>
      <w:proofErr w:type="gramStart"/>
      <w:r>
        <w:rPr>
          <w:szCs w:val="24"/>
        </w:rPr>
        <w:t>..</w:t>
      </w:r>
      <w:proofErr w:type="gramEnd"/>
      <w:r>
        <w:rPr>
          <w:szCs w:val="24"/>
        </w:rPr>
        <w:t xml:space="preserve"> The half wave </w:t>
      </w:r>
      <w:proofErr w:type="spellStart"/>
      <w:r>
        <w:rPr>
          <w:szCs w:val="24"/>
        </w:rPr>
        <w:t>recitifier</w:t>
      </w:r>
      <w:proofErr w:type="spellEnd"/>
      <w:r>
        <w:rPr>
          <w:szCs w:val="24"/>
        </w:rPr>
        <w:t xml:space="preserve"> is an example of the simplest form of diode clipper – one resistor and diode. Depending upon the orientation of the </w:t>
      </w:r>
      <w:proofErr w:type="gramStart"/>
      <w:r>
        <w:rPr>
          <w:szCs w:val="24"/>
        </w:rPr>
        <w:t>diode ,</w:t>
      </w:r>
      <w:proofErr w:type="gramEnd"/>
      <w:r>
        <w:rPr>
          <w:szCs w:val="24"/>
        </w:rPr>
        <w:t xml:space="preserve"> the positive or negative region of the input signal is clipped off.</w:t>
      </w:r>
    </w:p>
    <w:p w:rsidR="007F3153" w:rsidRDefault="007F3153" w:rsidP="007F3153">
      <w:pPr>
        <w:spacing w:line="276" w:lineRule="auto"/>
        <w:rPr>
          <w:szCs w:val="24"/>
        </w:rPr>
      </w:pPr>
      <w:r>
        <w:rPr>
          <w:szCs w:val="24"/>
        </w:rPr>
        <w:t xml:space="preserve"> Clippers are of </w:t>
      </w:r>
      <w:proofErr w:type="gramStart"/>
      <w:r>
        <w:rPr>
          <w:szCs w:val="24"/>
        </w:rPr>
        <w:t>two :</w:t>
      </w:r>
      <w:proofErr w:type="gramEnd"/>
      <w:r>
        <w:rPr>
          <w:szCs w:val="24"/>
        </w:rPr>
        <w:t xml:space="preserve"> I . </w:t>
      </w:r>
      <w:proofErr w:type="gramStart"/>
      <w:r>
        <w:rPr>
          <w:szCs w:val="24"/>
        </w:rPr>
        <w:t>Series ii.</w:t>
      </w:r>
      <w:proofErr w:type="gramEnd"/>
      <w:r>
        <w:rPr>
          <w:szCs w:val="24"/>
        </w:rPr>
        <w:t xml:space="preserve"> Parallel</w:t>
      </w:r>
    </w:p>
    <w:p w:rsidR="007F3153" w:rsidRDefault="007F3153" w:rsidP="007F3153">
      <w:pPr>
        <w:spacing w:line="276" w:lineRule="auto"/>
        <w:rPr>
          <w:szCs w:val="24"/>
        </w:rPr>
      </w:pPr>
      <w:r>
        <w:rPr>
          <w:szCs w:val="24"/>
        </w:rPr>
        <w:t>Series configuration is defined as one where diode is in series with the load, while the parallel the diode is connected in parallel to the load.</w:t>
      </w:r>
    </w:p>
    <w:p w:rsidR="007F3153" w:rsidRDefault="007F3153" w:rsidP="007F3153">
      <w:pPr>
        <w:spacing w:line="276" w:lineRule="auto"/>
        <w:rPr>
          <w:b/>
          <w:szCs w:val="24"/>
          <w:u w:val="single"/>
        </w:rPr>
      </w:pPr>
      <w:r>
        <w:rPr>
          <w:b/>
          <w:szCs w:val="24"/>
          <w:u w:val="single"/>
        </w:rPr>
        <w:t>CLAMPERS</w:t>
      </w:r>
    </w:p>
    <w:p w:rsidR="007F3153" w:rsidRDefault="007F3153" w:rsidP="007F3153">
      <w:pPr>
        <w:spacing w:line="276" w:lineRule="auto"/>
        <w:rPr>
          <w:szCs w:val="24"/>
        </w:rPr>
      </w:pPr>
      <w:r>
        <w:rPr>
          <w:szCs w:val="24"/>
        </w:rPr>
        <w:t xml:space="preserve"> The clamping network is one that will clamp a signal to different dc level. The circuit has a diode, resistor and a capacitive element, but it can also employ an independent dc supply to introduce an additional shift. The magnitude of R and C must be chosen that the time constant </w:t>
      </w:r>
      <w:r>
        <w:rPr>
          <w:szCs w:val="24"/>
        </w:rPr>
        <w:sym w:font="Symbol" w:char="0074"/>
      </w:r>
      <w:r>
        <w:rPr>
          <w:szCs w:val="24"/>
        </w:rPr>
        <w:t xml:space="preserve"> = RC is large enough that the voltage across the capacitor does not discharge significantly during the interval diode is </w:t>
      </w:r>
      <w:proofErr w:type="spellStart"/>
      <w:r>
        <w:rPr>
          <w:szCs w:val="24"/>
        </w:rPr>
        <w:t>nonconducting</w:t>
      </w:r>
      <w:proofErr w:type="spellEnd"/>
      <w:r>
        <w:rPr>
          <w:szCs w:val="24"/>
        </w:rPr>
        <w:t>.</w:t>
      </w:r>
    </w:p>
    <w:p w:rsidR="007F3153" w:rsidRDefault="007F3153" w:rsidP="007F3153">
      <w:pPr>
        <w:spacing w:line="276" w:lineRule="auto"/>
        <w:rPr>
          <w:szCs w:val="24"/>
          <w:u w:val="single"/>
        </w:rPr>
      </w:pPr>
      <w:r>
        <w:rPr>
          <w:b/>
          <w:szCs w:val="24"/>
          <w:u w:val="single"/>
        </w:rPr>
        <w:t>PROCEDURE</w:t>
      </w:r>
    </w:p>
    <w:p w:rsidR="007F3153" w:rsidRDefault="007F3153" w:rsidP="007F3153">
      <w:pPr>
        <w:spacing w:line="276" w:lineRule="auto"/>
        <w:rPr>
          <w:szCs w:val="24"/>
        </w:rPr>
      </w:pPr>
      <w:r>
        <w:rPr>
          <w:szCs w:val="24"/>
        </w:rPr>
        <w:t>(</w:t>
      </w:r>
      <w:proofErr w:type="gramStart"/>
      <w:r>
        <w:rPr>
          <w:szCs w:val="24"/>
        </w:rPr>
        <w:t>i</w:t>
      </w:r>
      <w:proofErr w:type="gramEnd"/>
      <w:r>
        <w:rPr>
          <w:szCs w:val="24"/>
        </w:rPr>
        <w:t>)Connect the differentiator circuit. Adjust the signal generator to produce a 1V peak</w:t>
      </w:r>
    </w:p>
    <w:p w:rsidR="007F3153" w:rsidRDefault="007F3153" w:rsidP="007F3153">
      <w:pPr>
        <w:spacing w:line="276" w:lineRule="auto"/>
        <w:rPr>
          <w:szCs w:val="24"/>
        </w:rPr>
      </w:pPr>
      <w:proofErr w:type="gramStart"/>
      <w:r>
        <w:rPr>
          <w:szCs w:val="24"/>
        </w:rPr>
        <w:t>a</w:t>
      </w:r>
      <w:proofErr w:type="gramEnd"/>
      <w:r>
        <w:rPr>
          <w:szCs w:val="24"/>
        </w:rPr>
        <w:t>. sine wave at 100Hz.</w:t>
      </w:r>
    </w:p>
    <w:p w:rsidR="007F3153" w:rsidRDefault="007F3153" w:rsidP="007F3153">
      <w:pPr>
        <w:spacing w:line="276" w:lineRule="auto"/>
        <w:rPr>
          <w:szCs w:val="24"/>
        </w:rPr>
      </w:pPr>
      <w:proofErr w:type="gramStart"/>
      <w:r>
        <w:rPr>
          <w:szCs w:val="24"/>
        </w:rPr>
        <w:t>b</w:t>
      </w:r>
      <w:proofErr w:type="gramEnd"/>
      <w:r>
        <w:rPr>
          <w:szCs w:val="24"/>
        </w:rPr>
        <w:t xml:space="preserve">. square wave at 100 Hz </w:t>
      </w:r>
    </w:p>
    <w:p w:rsidR="007F3153" w:rsidRDefault="007F3153" w:rsidP="007F3153">
      <w:pPr>
        <w:spacing w:line="276" w:lineRule="auto"/>
        <w:rPr>
          <w:szCs w:val="24"/>
        </w:rPr>
      </w:pPr>
      <w:r>
        <w:rPr>
          <w:szCs w:val="24"/>
        </w:rPr>
        <w:t xml:space="preserve">(ii) Observe i/p and o/p waveform on the oscilloscope .Measure and record the peak value of </w:t>
      </w:r>
      <w:proofErr w:type="gramStart"/>
      <w:r>
        <w:rPr>
          <w:szCs w:val="24"/>
        </w:rPr>
        <w:t>Vo</w:t>
      </w:r>
      <w:proofErr w:type="gramEnd"/>
      <w:r>
        <w:rPr>
          <w:szCs w:val="24"/>
        </w:rPr>
        <w:t xml:space="preserve"> and the phase angle of Vo w.r.t Vi.</w:t>
      </w:r>
    </w:p>
    <w:p w:rsidR="007F3153" w:rsidRDefault="007F3153" w:rsidP="007F3153">
      <w:pPr>
        <w:spacing w:line="276" w:lineRule="auto"/>
        <w:rPr>
          <w:szCs w:val="24"/>
        </w:rPr>
      </w:pPr>
      <w:r>
        <w:rPr>
          <w:szCs w:val="24"/>
        </w:rPr>
        <w:t>(iii) Connect the integrator circuit Adjust the signal generator to produce a 1V peak</w:t>
      </w:r>
    </w:p>
    <w:p w:rsidR="007F3153" w:rsidRDefault="007F3153" w:rsidP="007F3153">
      <w:pPr>
        <w:spacing w:line="276" w:lineRule="auto"/>
        <w:rPr>
          <w:szCs w:val="24"/>
        </w:rPr>
      </w:pPr>
      <w:proofErr w:type="gramStart"/>
      <w:r>
        <w:rPr>
          <w:szCs w:val="24"/>
        </w:rPr>
        <w:t>a</w:t>
      </w:r>
      <w:proofErr w:type="gramEnd"/>
      <w:r>
        <w:rPr>
          <w:szCs w:val="24"/>
        </w:rPr>
        <w:t xml:space="preserve">. sine wave at 5kHz.       </w:t>
      </w:r>
      <w:proofErr w:type="gramStart"/>
      <w:r>
        <w:rPr>
          <w:szCs w:val="24"/>
        </w:rPr>
        <w:t>b</w:t>
      </w:r>
      <w:proofErr w:type="gramEnd"/>
      <w:r>
        <w:rPr>
          <w:szCs w:val="24"/>
        </w:rPr>
        <w:t xml:space="preserve">. square wave at 5kHz </w:t>
      </w:r>
    </w:p>
    <w:p w:rsidR="007F3153" w:rsidRDefault="007F3153" w:rsidP="007F3153">
      <w:pPr>
        <w:spacing w:line="276" w:lineRule="auto"/>
        <w:rPr>
          <w:szCs w:val="24"/>
        </w:rPr>
      </w:pPr>
      <w:proofErr w:type="spellStart"/>
      <w:proofErr w:type="gramStart"/>
      <w:r>
        <w:rPr>
          <w:szCs w:val="24"/>
        </w:rPr>
        <w:t>iv.Observe</w:t>
      </w:r>
      <w:proofErr w:type="spellEnd"/>
      <w:proofErr w:type="gramEnd"/>
      <w:r>
        <w:rPr>
          <w:szCs w:val="24"/>
        </w:rPr>
        <w:t xml:space="preserve"> and record the input and the output waveforms.</w:t>
      </w:r>
    </w:p>
    <w:p w:rsidR="007F3153" w:rsidRDefault="007F3153" w:rsidP="007F3153">
      <w:pPr>
        <w:spacing w:line="276" w:lineRule="auto"/>
        <w:rPr>
          <w:b/>
          <w:szCs w:val="24"/>
        </w:rPr>
      </w:pPr>
    </w:p>
    <w:p w:rsidR="007F3153" w:rsidRDefault="007F3153" w:rsidP="007F3153">
      <w:pPr>
        <w:spacing w:line="276" w:lineRule="auto"/>
        <w:rPr>
          <w:b/>
          <w:szCs w:val="24"/>
        </w:rPr>
      </w:pPr>
    </w:p>
    <w:p w:rsidR="007F3153" w:rsidRDefault="007F3153" w:rsidP="007F3153">
      <w:pPr>
        <w:spacing w:line="276" w:lineRule="auto"/>
        <w:rPr>
          <w:b/>
          <w:szCs w:val="24"/>
          <w:u w:val="single"/>
        </w:rPr>
      </w:pPr>
    </w:p>
    <w:p w:rsidR="007F3153" w:rsidRDefault="007F3153" w:rsidP="007F3153">
      <w:pPr>
        <w:spacing w:line="276" w:lineRule="auto"/>
        <w:rPr>
          <w:b/>
          <w:szCs w:val="24"/>
          <w:u w:val="single"/>
        </w:rPr>
      </w:pPr>
      <w:r>
        <w:rPr>
          <w:b/>
          <w:szCs w:val="24"/>
          <w:u w:val="single"/>
        </w:rPr>
        <w:lastRenderedPageBreak/>
        <w:t>CLIPPERS</w:t>
      </w:r>
    </w:p>
    <w:p w:rsidR="007F3153" w:rsidRDefault="007F3153" w:rsidP="007F3153">
      <w:pPr>
        <w:spacing w:line="276" w:lineRule="auto"/>
        <w:rPr>
          <w:szCs w:val="24"/>
        </w:rPr>
      </w:pPr>
      <w:r>
        <w:rPr>
          <w:szCs w:val="24"/>
        </w:rPr>
        <w:t xml:space="preserve">        POSITIVE CLIPPER </w: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t>NEGATIVE CLIPPER</w:t>
      </w:r>
    </w:p>
    <w:p w:rsidR="007F3153" w:rsidRDefault="007F3153" w:rsidP="007F3153">
      <w:pPr>
        <w:spacing w:line="276" w:lineRule="auto"/>
        <w:rPr>
          <w:b/>
          <w:szCs w:val="24"/>
        </w:rPr>
      </w:pPr>
      <w:r>
        <w:rPr>
          <w:b/>
          <w:noProof/>
          <w:szCs w:val="24"/>
          <w:lang w:val="en-IN" w:eastAsia="en-IN"/>
        </w:rPr>
        <w:drawing>
          <wp:inline distT="0" distB="0" distL="0" distR="0">
            <wp:extent cx="2686050" cy="164782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6" cstate="print"/>
                    <a:srcRect/>
                    <a:stretch>
                      <a:fillRect/>
                    </a:stretch>
                  </pic:blipFill>
                  <pic:spPr bwMode="auto">
                    <a:xfrm>
                      <a:off x="0" y="0"/>
                      <a:ext cx="2686050" cy="1647825"/>
                    </a:xfrm>
                    <a:prstGeom prst="rect">
                      <a:avLst/>
                    </a:prstGeom>
                    <a:noFill/>
                    <a:ln w="9525">
                      <a:noFill/>
                      <a:miter lim="800000"/>
                      <a:headEnd/>
                      <a:tailEnd/>
                    </a:ln>
                  </pic:spPr>
                </pic:pic>
              </a:graphicData>
            </a:graphic>
          </wp:inline>
        </w:drawing>
      </w:r>
      <w:r>
        <w:rPr>
          <w:b/>
          <w:noProof/>
          <w:szCs w:val="24"/>
          <w:lang w:val="en-IN" w:eastAsia="en-IN"/>
        </w:rPr>
        <w:drawing>
          <wp:inline distT="0" distB="0" distL="0" distR="0">
            <wp:extent cx="2495550" cy="1600200"/>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7" cstate="print"/>
                    <a:srcRect/>
                    <a:stretch>
                      <a:fillRect/>
                    </a:stretch>
                  </pic:blipFill>
                  <pic:spPr bwMode="auto">
                    <a:xfrm>
                      <a:off x="0" y="0"/>
                      <a:ext cx="2495550" cy="1600200"/>
                    </a:xfrm>
                    <a:prstGeom prst="rect">
                      <a:avLst/>
                    </a:prstGeom>
                    <a:noFill/>
                    <a:ln w="9525">
                      <a:noFill/>
                      <a:miter lim="800000"/>
                      <a:headEnd/>
                      <a:tailEnd/>
                    </a:ln>
                  </pic:spPr>
                </pic:pic>
              </a:graphicData>
            </a:graphic>
          </wp:inline>
        </w:drawing>
      </w:r>
    </w:p>
    <w:p w:rsidR="007F3153" w:rsidRDefault="007F3153" w:rsidP="007F3153">
      <w:pPr>
        <w:spacing w:line="276" w:lineRule="auto"/>
        <w:rPr>
          <w:b/>
          <w:szCs w:val="24"/>
          <w:u w:val="single"/>
        </w:rPr>
      </w:pPr>
      <w:r>
        <w:rPr>
          <w:b/>
          <w:szCs w:val="24"/>
          <w:u w:val="single"/>
        </w:rPr>
        <w:t>TABULATION</w:t>
      </w:r>
    </w:p>
    <w:p w:rsidR="007F3153" w:rsidRDefault="007F3153" w:rsidP="007F3153">
      <w:pPr>
        <w:spacing w:line="276" w:lineRule="auto"/>
        <w:rPr>
          <w:b/>
          <w:szCs w:val="24"/>
          <w:u w:val="single"/>
        </w:rPr>
      </w:pPr>
      <w:r>
        <w:rPr>
          <w:b/>
          <w:szCs w:val="24"/>
          <w:u w:val="single"/>
        </w:rPr>
        <w:t>POSITIVE CLIPPER</w:t>
      </w:r>
      <w:r>
        <w:rPr>
          <w:b/>
          <w:szCs w:val="24"/>
        </w:rPr>
        <w:tab/>
      </w:r>
      <w:r>
        <w:rPr>
          <w:b/>
          <w:szCs w:val="24"/>
        </w:rPr>
        <w:tab/>
      </w:r>
      <w:r>
        <w:rPr>
          <w:b/>
          <w:szCs w:val="24"/>
        </w:rPr>
        <w:tab/>
      </w:r>
      <w:r>
        <w:rPr>
          <w:b/>
          <w:szCs w:val="24"/>
        </w:rPr>
        <w:tab/>
      </w:r>
      <w:r>
        <w:rPr>
          <w:b/>
          <w:szCs w:val="24"/>
        </w:rPr>
        <w:tab/>
      </w:r>
      <w:r>
        <w:rPr>
          <w:b/>
          <w:szCs w:val="24"/>
          <w:u w:val="single"/>
        </w:rPr>
        <w:t>NEGATIVE CLIPPER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1"/>
        <w:gridCol w:w="1310"/>
        <w:gridCol w:w="1507"/>
        <w:gridCol w:w="987"/>
        <w:gridCol w:w="1239"/>
        <w:gridCol w:w="1310"/>
        <w:gridCol w:w="1684"/>
      </w:tblGrid>
      <w:tr w:rsidR="007F3153" w:rsidTr="007F3153">
        <w:tc>
          <w:tcPr>
            <w:tcW w:w="1251" w:type="dxa"/>
            <w:tcBorders>
              <w:top w:val="single" w:sz="4" w:space="0" w:color="auto"/>
              <w:left w:val="single" w:sz="4" w:space="0" w:color="auto"/>
              <w:bottom w:val="single" w:sz="4" w:space="0" w:color="auto"/>
              <w:right w:val="single" w:sz="4" w:space="0" w:color="auto"/>
            </w:tcBorders>
          </w:tcPr>
          <w:p w:rsidR="007F3153" w:rsidRDefault="007F3153">
            <w:pPr>
              <w:spacing w:line="276" w:lineRule="auto"/>
              <w:rPr>
                <w:b/>
                <w:szCs w:val="24"/>
              </w:rPr>
            </w:pPr>
          </w:p>
        </w:tc>
        <w:tc>
          <w:tcPr>
            <w:tcW w:w="1310" w:type="dxa"/>
            <w:tcBorders>
              <w:top w:val="single" w:sz="4" w:space="0" w:color="auto"/>
              <w:left w:val="single" w:sz="4" w:space="0" w:color="auto"/>
              <w:bottom w:val="single" w:sz="4" w:space="0" w:color="auto"/>
              <w:right w:val="single" w:sz="4" w:space="0" w:color="auto"/>
            </w:tcBorders>
            <w:hideMark/>
          </w:tcPr>
          <w:p w:rsidR="007F3153" w:rsidRDefault="007F3153">
            <w:pPr>
              <w:spacing w:line="276" w:lineRule="auto"/>
              <w:jc w:val="center"/>
              <w:rPr>
                <w:b/>
                <w:szCs w:val="24"/>
              </w:rPr>
            </w:pPr>
            <w:r>
              <w:rPr>
                <w:b/>
                <w:szCs w:val="24"/>
              </w:rPr>
              <w:t xml:space="preserve">Amplitude </w:t>
            </w:r>
          </w:p>
          <w:p w:rsidR="007F3153" w:rsidRDefault="007F3153">
            <w:pPr>
              <w:spacing w:line="276" w:lineRule="auto"/>
              <w:jc w:val="center"/>
              <w:rPr>
                <w:b/>
                <w:szCs w:val="24"/>
              </w:rPr>
            </w:pPr>
            <w:r>
              <w:rPr>
                <w:b/>
                <w:szCs w:val="24"/>
              </w:rPr>
              <w:t>(in volts)</w:t>
            </w:r>
          </w:p>
        </w:tc>
        <w:tc>
          <w:tcPr>
            <w:tcW w:w="1507" w:type="dxa"/>
            <w:tcBorders>
              <w:top w:val="single" w:sz="4" w:space="0" w:color="auto"/>
              <w:left w:val="single" w:sz="4" w:space="0" w:color="auto"/>
              <w:bottom w:val="single" w:sz="4" w:space="0" w:color="auto"/>
              <w:right w:val="single" w:sz="4" w:space="0" w:color="auto"/>
            </w:tcBorders>
            <w:hideMark/>
          </w:tcPr>
          <w:p w:rsidR="007F3153" w:rsidRDefault="007F3153">
            <w:pPr>
              <w:spacing w:line="276" w:lineRule="auto"/>
              <w:jc w:val="center"/>
              <w:rPr>
                <w:b/>
                <w:szCs w:val="24"/>
              </w:rPr>
            </w:pPr>
            <w:r>
              <w:rPr>
                <w:b/>
                <w:szCs w:val="24"/>
              </w:rPr>
              <w:t xml:space="preserve">Time Period </w:t>
            </w:r>
          </w:p>
          <w:p w:rsidR="007F3153" w:rsidRDefault="007F3153">
            <w:pPr>
              <w:spacing w:line="276" w:lineRule="auto"/>
              <w:jc w:val="center"/>
              <w:rPr>
                <w:b/>
                <w:szCs w:val="24"/>
              </w:rPr>
            </w:pPr>
            <w:r>
              <w:rPr>
                <w:b/>
                <w:szCs w:val="24"/>
              </w:rPr>
              <w:t xml:space="preserve">(in </w:t>
            </w:r>
            <w:proofErr w:type="spellStart"/>
            <w:r>
              <w:rPr>
                <w:b/>
                <w:szCs w:val="24"/>
              </w:rPr>
              <w:t>msec</w:t>
            </w:r>
            <w:proofErr w:type="spellEnd"/>
            <w:r>
              <w:rPr>
                <w:b/>
                <w:szCs w:val="24"/>
              </w:rPr>
              <w:t>)</w:t>
            </w:r>
          </w:p>
        </w:tc>
        <w:tc>
          <w:tcPr>
            <w:tcW w:w="987" w:type="dxa"/>
            <w:vMerge w:val="restart"/>
            <w:tcBorders>
              <w:top w:val="nil"/>
              <w:left w:val="single" w:sz="4" w:space="0" w:color="auto"/>
              <w:bottom w:val="nil"/>
              <w:right w:val="single" w:sz="4" w:space="0" w:color="auto"/>
            </w:tcBorders>
          </w:tcPr>
          <w:p w:rsidR="007F3153" w:rsidRDefault="007F3153">
            <w:pPr>
              <w:spacing w:line="276" w:lineRule="auto"/>
              <w:rPr>
                <w:b/>
                <w:szCs w:val="24"/>
              </w:rPr>
            </w:pPr>
          </w:p>
        </w:tc>
        <w:tc>
          <w:tcPr>
            <w:tcW w:w="1239" w:type="dxa"/>
            <w:tcBorders>
              <w:top w:val="single" w:sz="4" w:space="0" w:color="auto"/>
              <w:left w:val="single" w:sz="4" w:space="0" w:color="auto"/>
              <w:bottom w:val="single" w:sz="4" w:space="0" w:color="auto"/>
              <w:right w:val="single" w:sz="4" w:space="0" w:color="auto"/>
            </w:tcBorders>
          </w:tcPr>
          <w:p w:rsidR="007F3153" w:rsidRDefault="007F3153">
            <w:pPr>
              <w:spacing w:line="276" w:lineRule="auto"/>
              <w:jc w:val="center"/>
              <w:rPr>
                <w:b/>
                <w:szCs w:val="24"/>
              </w:rPr>
            </w:pPr>
          </w:p>
        </w:tc>
        <w:tc>
          <w:tcPr>
            <w:tcW w:w="1310" w:type="dxa"/>
            <w:tcBorders>
              <w:top w:val="single" w:sz="4" w:space="0" w:color="auto"/>
              <w:left w:val="single" w:sz="4" w:space="0" w:color="auto"/>
              <w:bottom w:val="single" w:sz="4" w:space="0" w:color="auto"/>
              <w:right w:val="single" w:sz="4" w:space="0" w:color="auto"/>
            </w:tcBorders>
            <w:hideMark/>
          </w:tcPr>
          <w:p w:rsidR="007F3153" w:rsidRDefault="007F3153">
            <w:pPr>
              <w:spacing w:line="276" w:lineRule="auto"/>
              <w:jc w:val="center"/>
              <w:rPr>
                <w:b/>
                <w:szCs w:val="24"/>
              </w:rPr>
            </w:pPr>
            <w:r>
              <w:rPr>
                <w:b/>
                <w:szCs w:val="24"/>
              </w:rPr>
              <w:t xml:space="preserve">Amplitude </w:t>
            </w:r>
          </w:p>
          <w:p w:rsidR="007F3153" w:rsidRDefault="007F3153">
            <w:pPr>
              <w:spacing w:line="276" w:lineRule="auto"/>
              <w:jc w:val="center"/>
              <w:rPr>
                <w:b/>
                <w:szCs w:val="24"/>
              </w:rPr>
            </w:pPr>
            <w:r>
              <w:rPr>
                <w:b/>
                <w:szCs w:val="24"/>
              </w:rPr>
              <w:t>(in volts)</w:t>
            </w:r>
          </w:p>
        </w:tc>
        <w:tc>
          <w:tcPr>
            <w:tcW w:w="1684" w:type="dxa"/>
            <w:tcBorders>
              <w:top w:val="single" w:sz="4" w:space="0" w:color="auto"/>
              <w:left w:val="single" w:sz="4" w:space="0" w:color="auto"/>
              <w:bottom w:val="single" w:sz="4" w:space="0" w:color="auto"/>
              <w:right w:val="single" w:sz="4" w:space="0" w:color="auto"/>
            </w:tcBorders>
            <w:hideMark/>
          </w:tcPr>
          <w:p w:rsidR="007F3153" w:rsidRDefault="007F3153">
            <w:pPr>
              <w:spacing w:line="276" w:lineRule="auto"/>
              <w:jc w:val="center"/>
              <w:rPr>
                <w:b/>
                <w:szCs w:val="24"/>
              </w:rPr>
            </w:pPr>
            <w:r>
              <w:rPr>
                <w:b/>
                <w:szCs w:val="24"/>
              </w:rPr>
              <w:t xml:space="preserve">Time Period </w:t>
            </w:r>
          </w:p>
          <w:p w:rsidR="007F3153" w:rsidRDefault="007F3153">
            <w:pPr>
              <w:spacing w:line="276" w:lineRule="auto"/>
              <w:jc w:val="center"/>
              <w:rPr>
                <w:b/>
                <w:szCs w:val="24"/>
              </w:rPr>
            </w:pPr>
            <w:r>
              <w:rPr>
                <w:b/>
                <w:szCs w:val="24"/>
              </w:rPr>
              <w:t xml:space="preserve">(in </w:t>
            </w:r>
            <w:proofErr w:type="spellStart"/>
            <w:r>
              <w:rPr>
                <w:b/>
                <w:szCs w:val="24"/>
              </w:rPr>
              <w:t>msec</w:t>
            </w:r>
            <w:proofErr w:type="spellEnd"/>
            <w:r>
              <w:rPr>
                <w:b/>
                <w:szCs w:val="24"/>
              </w:rPr>
              <w:t>)</w:t>
            </w:r>
          </w:p>
        </w:tc>
      </w:tr>
      <w:tr w:rsidR="007F3153" w:rsidTr="007F3153">
        <w:trPr>
          <w:trHeight w:val="710"/>
        </w:trPr>
        <w:tc>
          <w:tcPr>
            <w:tcW w:w="125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b/>
                <w:szCs w:val="24"/>
              </w:rPr>
            </w:pPr>
            <w:r>
              <w:rPr>
                <w:b/>
                <w:szCs w:val="24"/>
              </w:rPr>
              <w:t>Input</w:t>
            </w:r>
          </w:p>
        </w:tc>
        <w:tc>
          <w:tcPr>
            <w:tcW w:w="1310" w:type="dxa"/>
            <w:tcBorders>
              <w:top w:val="single" w:sz="4" w:space="0" w:color="auto"/>
              <w:left w:val="single" w:sz="4" w:space="0" w:color="auto"/>
              <w:bottom w:val="single" w:sz="4" w:space="0" w:color="auto"/>
              <w:right w:val="single" w:sz="4" w:space="0" w:color="auto"/>
            </w:tcBorders>
          </w:tcPr>
          <w:p w:rsidR="007F3153" w:rsidRDefault="007F3153">
            <w:pPr>
              <w:spacing w:line="276" w:lineRule="auto"/>
              <w:rPr>
                <w:b/>
                <w:szCs w:val="24"/>
              </w:rPr>
            </w:pPr>
          </w:p>
        </w:tc>
        <w:tc>
          <w:tcPr>
            <w:tcW w:w="1507" w:type="dxa"/>
            <w:tcBorders>
              <w:top w:val="single" w:sz="4" w:space="0" w:color="auto"/>
              <w:left w:val="single" w:sz="4" w:space="0" w:color="auto"/>
              <w:bottom w:val="single" w:sz="4" w:space="0" w:color="auto"/>
              <w:right w:val="single" w:sz="4" w:space="0" w:color="auto"/>
            </w:tcBorders>
          </w:tcPr>
          <w:p w:rsidR="007F3153" w:rsidRDefault="007F3153">
            <w:pPr>
              <w:spacing w:line="276" w:lineRule="auto"/>
              <w:rPr>
                <w:b/>
                <w:szCs w:val="24"/>
              </w:rPr>
            </w:pPr>
          </w:p>
        </w:tc>
        <w:tc>
          <w:tcPr>
            <w:tcW w:w="987" w:type="dxa"/>
            <w:vMerge/>
            <w:tcBorders>
              <w:top w:val="nil"/>
              <w:left w:val="single" w:sz="4" w:space="0" w:color="auto"/>
              <w:bottom w:val="nil"/>
              <w:right w:val="single" w:sz="4" w:space="0" w:color="auto"/>
            </w:tcBorders>
            <w:vAlign w:val="center"/>
            <w:hideMark/>
          </w:tcPr>
          <w:p w:rsidR="007F3153" w:rsidRDefault="007F3153">
            <w:pPr>
              <w:widowControl/>
              <w:rPr>
                <w:b/>
                <w:szCs w:val="24"/>
              </w:rPr>
            </w:pPr>
          </w:p>
        </w:tc>
        <w:tc>
          <w:tcPr>
            <w:tcW w:w="123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b/>
                <w:szCs w:val="24"/>
              </w:rPr>
            </w:pPr>
            <w:r>
              <w:rPr>
                <w:b/>
                <w:szCs w:val="24"/>
              </w:rPr>
              <w:t>Input</w:t>
            </w:r>
          </w:p>
        </w:tc>
        <w:tc>
          <w:tcPr>
            <w:tcW w:w="1310" w:type="dxa"/>
            <w:tcBorders>
              <w:top w:val="single" w:sz="4" w:space="0" w:color="auto"/>
              <w:left w:val="single" w:sz="4" w:space="0" w:color="auto"/>
              <w:bottom w:val="single" w:sz="4" w:space="0" w:color="auto"/>
              <w:right w:val="single" w:sz="4" w:space="0" w:color="auto"/>
            </w:tcBorders>
          </w:tcPr>
          <w:p w:rsidR="007F3153" w:rsidRDefault="007F3153">
            <w:pPr>
              <w:spacing w:line="276" w:lineRule="auto"/>
              <w:rPr>
                <w:b/>
                <w:szCs w:val="24"/>
              </w:rPr>
            </w:pPr>
          </w:p>
        </w:tc>
        <w:tc>
          <w:tcPr>
            <w:tcW w:w="1684" w:type="dxa"/>
            <w:tcBorders>
              <w:top w:val="single" w:sz="4" w:space="0" w:color="auto"/>
              <w:left w:val="single" w:sz="4" w:space="0" w:color="auto"/>
              <w:bottom w:val="single" w:sz="4" w:space="0" w:color="auto"/>
              <w:right w:val="single" w:sz="4" w:space="0" w:color="auto"/>
            </w:tcBorders>
          </w:tcPr>
          <w:p w:rsidR="007F3153" w:rsidRDefault="001C67C8">
            <w:pPr>
              <w:spacing w:line="276" w:lineRule="auto"/>
              <w:rPr>
                <w:b/>
                <w:szCs w:val="24"/>
              </w:rPr>
            </w:pPr>
            <w:r>
              <w:rPr>
                <w:b/>
                <w:szCs w:val="24"/>
              </w:rPr>
              <w:t>8</w:t>
            </w:r>
          </w:p>
        </w:tc>
      </w:tr>
      <w:tr w:rsidR="007F3153" w:rsidTr="007F3153">
        <w:trPr>
          <w:trHeight w:val="710"/>
        </w:trPr>
        <w:tc>
          <w:tcPr>
            <w:tcW w:w="125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b/>
                <w:szCs w:val="24"/>
              </w:rPr>
            </w:pPr>
            <w:r>
              <w:rPr>
                <w:b/>
                <w:szCs w:val="24"/>
              </w:rPr>
              <w:t>Output</w:t>
            </w:r>
          </w:p>
        </w:tc>
        <w:tc>
          <w:tcPr>
            <w:tcW w:w="1310" w:type="dxa"/>
            <w:tcBorders>
              <w:top w:val="single" w:sz="4" w:space="0" w:color="auto"/>
              <w:left w:val="single" w:sz="4" w:space="0" w:color="auto"/>
              <w:bottom w:val="single" w:sz="4" w:space="0" w:color="auto"/>
              <w:right w:val="single" w:sz="4" w:space="0" w:color="auto"/>
            </w:tcBorders>
          </w:tcPr>
          <w:p w:rsidR="001C67C8" w:rsidRDefault="001C67C8">
            <w:pPr>
              <w:spacing w:line="276" w:lineRule="auto"/>
              <w:rPr>
                <w:b/>
                <w:szCs w:val="24"/>
              </w:rPr>
            </w:pPr>
          </w:p>
        </w:tc>
        <w:tc>
          <w:tcPr>
            <w:tcW w:w="1507" w:type="dxa"/>
            <w:tcBorders>
              <w:top w:val="single" w:sz="4" w:space="0" w:color="auto"/>
              <w:left w:val="single" w:sz="4" w:space="0" w:color="auto"/>
              <w:bottom w:val="single" w:sz="4" w:space="0" w:color="auto"/>
              <w:right w:val="single" w:sz="4" w:space="0" w:color="auto"/>
            </w:tcBorders>
          </w:tcPr>
          <w:p w:rsidR="001C67C8" w:rsidRDefault="001C67C8">
            <w:pPr>
              <w:spacing w:line="276" w:lineRule="auto"/>
              <w:rPr>
                <w:b/>
                <w:szCs w:val="24"/>
              </w:rPr>
            </w:pPr>
          </w:p>
        </w:tc>
        <w:tc>
          <w:tcPr>
            <w:tcW w:w="987" w:type="dxa"/>
            <w:vMerge/>
            <w:tcBorders>
              <w:top w:val="nil"/>
              <w:left w:val="single" w:sz="4" w:space="0" w:color="auto"/>
              <w:bottom w:val="nil"/>
              <w:right w:val="single" w:sz="4" w:space="0" w:color="auto"/>
            </w:tcBorders>
            <w:vAlign w:val="center"/>
            <w:hideMark/>
          </w:tcPr>
          <w:p w:rsidR="007F3153" w:rsidRDefault="007F3153">
            <w:pPr>
              <w:widowControl/>
              <w:rPr>
                <w:b/>
                <w:szCs w:val="24"/>
              </w:rPr>
            </w:pPr>
          </w:p>
        </w:tc>
        <w:tc>
          <w:tcPr>
            <w:tcW w:w="123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b/>
                <w:szCs w:val="24"/>
              </w:rPr>
            </w:pPr>
            <w:r>
              <w:rPr>
                <w:b/>
                <w:szCs w:val="24"/>
              </w:rPr>
              <w:t>Output</w:t>
            </w:r>
          </w:p>
        </w:tc>
        <w:tc>
          <w:tcPr>
            <w:tcW w:w="1310" w:type="dxa"/>
            <w:tcBorders>
              <w:top w:val="single" w:sz="4" w:space="0" w:color="auto"/>
              <w:left w:val="single" w:sz="4" w:space="0" w:color="auto"/>
              <w:bottom w:val="single" w:sz="4" w:space="0" w:color="auto"/>
              <w:right w:val="single" w:sz="4" w:space="0" w:color="auto"/>
            </w:tcBorders>
          </w:tcPr>
          <w:p w:rsidR="007F3153" w:rsidRDefault="007F3153">
            <w:pPr>
              <w:spacing w:line="276" w:lineRule="auto"/>
              <w:rPr>
                <w:b/>
                <w:szCs w:val="24"/>
              </w:rPr>
            </w:pPr>
          </w:p>
          <w:p w:rsidR="001C67C8" w:rsidRDefault="001C67C8">
            <w:pPr>
              <w:spacing w:line="276" w:lineRule="auto"/>
              <w:rPr>
                <w:b/>
                <w:szCs w:val="24"/>
              </w:rPr>
            </w:pPr>
          </w:p>
        </w:tc>
        <w:tc>
          <w:tcPr>
            <w:tcW w:w="1684" w:type="dxa"/>
            <w:tcBorders>
              <w:top w:val="single" w:sz="4" w:space="0" w:color="auto"/>
              <w:left w:val="single" w:sz="4" w:space="0" w:color="auto"/>
              <w:bottom w:val="single" w:sz="4" w:space="0" w:color="auto"/>
              <w:right w:val="single" w:sz="4" w:space="0" w:color="auto"/>
            </w:tcBorders>
          </w:tcPr>
          <w:p w:rsidR="007F3153" w:rsidRDefault="007F3153">
            <w:pPr>
              <w:spacing w:line="276" w:lineRule="auto"/>
              <w:rPr>
                <w:b/>
                <w:szCs w:val="24"/>
              </w:rPr>
            </w:pPr>
          </w:p>
          <w:p w:rsidR="001C67C8" w:rsidRDefault="001C67C8">
            <w:pPr>
              <w:spacing w:line="276" w:lineRule="auto"/>
              <w:rPr>
                <w:b/>
                <w:szCs w:val="24"/>
              </w:rPr>
            </w:pPr>
          </w:p>
        </w:tc>
      </w:tr>
    </w:tbl>
    <w:p w:rsidR="007F3153" w:rsidRDefault="007F3153" w:rsidP="007F3153">
      <w:pPr>
        <w:spacing w:line="276" w:lineRule="auto"/>
        <w:rPr>
          <w:b/>
          <w:szCs w:val="24"/>
          <w:u w:val="single"/>
        </w:rPr>
      </w:pPr>
      <w:r>
        <w:rPr>
          <w:b/>
          <w:szCs w:val="24"/>
          <w:u w:val="single"/>
        </w:rPr>
        <w:t>MODEL GRAPH</w:t>
      </w:r>
    </w:p>
    <w:p w:rsidR="007F3153" w:rsidRDefault="007F3153" w:rsidP="007F3153">
      <w:pPr>
        <w:spacing w:line="276" w:lineRule="auto"/>
        <w:rPr>
          <w:b/>
          <w:szCs w:val="24"/>
        </w:rPr>
      </w:pPr>
      <w:r>
        <w:rPr>
          <w:b/>
          <w:szCs w:val="24"/>
        </w:rPr>
        <w:t xml:space="preserve">CLIPPERS:                      </w:t>
      </w:r>
    </w:p>
    <w:p w:rsidR="007F3153" w:rsidRDefault="007F3153" w:rsidP="007F3153">
      <w:pPr>
        <w:spacing w:line="276" w:lineRule="auto"/>
        <w:rPr>
          <w:b/>
          <w:szCs w:val="24"/>
        </w:rPr>
      </w:pPr>
      <w:r>
        <w:rPr>
          <w:b/>
          <w:szCs w:val="24"/>
        </w:rPr>
        <w:t>INPUT SIGNAL:</w:t>
      </w:r>
    </w:p>
    <w:p w:rsidR="007F3153" w:rsidRDefault="007F3153" w:rsidP="007F3153">
      <w:pPr>
        <w:spacing w:line="276" w:lineRule="auto"/>
        <w:rPr>
          <w:b/>
          <w:szCs w:val="24"/>
        </w:rPr>
      </w:pPr>
      <w:r>
        <w:rPr>
          <w:b/>
          <w:noProof/>
          <w:szCs w:val="24"/>
          <w:lang w:val="en-IN" w:eastAsia="en-IN"/>
        </w:rPr>
        <w:drawing>
          <wp:inline distT="0" distB="0" distL="0" distR="0">
            <wp:extent cx="1971675" cy="1704975"/>
            <wp:effectExtent l="1905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8" cstate="print"/>
                    <a:srcRect/>
                    <a:stretch>
                      <a:fillRect/>
                    </a:stretch>
                  </pic:blipFill>
                  <pic:spPr bwMode="auto">
                    <a:xfrm>
                      <a:off x="0" y="0"/>
                      <a:ext cx="1971675" cy="1704975"/>
                    </a:xfrm>
                    <a:prstGeom prst="rect">
                      <a:avLst/>
                    </a:prstGeom>
                    <a:noFill/>
                    <a:ln w="9525">
                      <a:noFill/>
                      <a:miter lim="800000"/>
                      <a:headEnd/>
                      <a:tailEnd/>
                    </a:ln>
                  </pic:spPr>
                </pic:pic>
              </a:graphicData>
            </a:graphic>
          </wp:inline>
        </w:drawing>
      </w:r>
    </w:p>
    <w:p w:rsidR="007F3153" w:rsidRDefault="007F3153" w:rsidP="007F3153">
      <w:pPr>
        <w:spacing w:line="276" w:lineRule="auto"/>
        <w:rPr>
          <w:b/>
          <w:szCs w:val="24"/>
        </w:rPr>
      </w:pPr>
      <w:r>
        <w:rPr>
          <w:b/>
          <w:szCs w:val="24"/>
        </w:rPr>
        <w:t>POSITIVE CLIPPED OUTPUT:</w:t>
      </w:r>
      <w:r>
        <w:rPr>
          <w:b/>
          <w:szCs w:val="24"/>
        </w:rPr>
        <w:tab/>
        <w:t xml:space="preserve">   NEGATIVE CLIPPED OUTPUT:</w:t>
      </w:r>
    </w:p>
    <w:p w:rsidR="007F3153" w:rsidRDefault="007F3153" w:rsidP="007F3153">
      <w:pPr>
        <w:spacing w:line="276" w:lineRule="auto"/>
        <w:rPr>
          <w:b/>
          <w:szCs w:val="24"/>
        </w:rPr>
      </w:pPr>
      <w:r>
        <w:rPr>
          <w:b/>
          <w:noProof/>
          <w:szCs w:val="24"/>
          <w:lang w:val="en-IN" w:eastAsia="en-IN"/>
        </w:rPr>
        <w:drawing>
          <wp:inline distT="0" distB="0" distL="0" distR="0">
            <wp:extent cx="4524375" cy="1657350"/>
            <wp:effectExtent l="1905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cstate="print"/>
                    <a:srcRect/>
                    <a:stretch>
                      <a:fillRect/>
                    </a:stretch>
                  </pic:blipFill>
                  <pic:spPr bwMode="auto">
                    <a:xfrm>
                      <a:off x="0" y="0"/>
                      <a:ext cx="4524375" cy="1657350"/>
                    </a:xfrm>
                    <a:prstGeom prst="rect">
                      <a:avLst/>
                    </a:prstGeom>
                    <a:noFill/>
                    <a:ln w="9525">
                      <a:noFill/>
                      <a:miter lim="800000"/>
                      <a:headEnd/>
                      <a:tailEnd/>
                    </a:ln>
                  </pic:spPr>
                </pic:pic>
              </a:graphicData>
            </a:graphic>
          </wp:inline>
        </w:drawing>
      </w:r>
    </w:p>
    <w:p w:rsidR="007F3153" w:rsidRDefault="007F3153" w:rsidP="007F3153">
      <w:pPr>
        <w:spacing w:line="276" w:lineRule="auto"/>
        <w:rPr>
          <w:b/>
          <w:szCs w:val="24"/>
          <w:u w:val="single"/>
        </w:rPr>
      </w:pPr>
      <w:r>
        <w:rPr>
          <w:b/>
          <w:szCs w:val="24"/>
          <w:u w:val="single"/>
        </w:rPr>
        <w:lastRenderedPageBreak/>
        <w:t>CLAMPERS</w:t>
      </w:r>
    </w:p>
    <w:p w:rsidR="007F3153" w:rsidRDefault="007F3153" w:rsidP="007F3153">
      <w:pPr>
        <w:spacing w:line="276" w:lineRule="auto"/>
        <w:rPr>
          <w:b/>
          <w:szCs w:val="24"/>
        </w:rPr>
      </w:pPr>
      <w:r>
        <w:rPr>
          <w:b/>
          <w:szCs w:val="24"/>
        </w:rPr>
        <w:t xml:space="preserve">    POSITIVE CLAMPER                           NEGATIVE CLAMPER  </w:t>
      </w:r>
      <w:r>
        <w:rPr>
          <w:b/>
          <w:szCs w:val="24"/>
        </w:rPr>
        <w:tab/>
      </w:r>
      <w:r>
        <w:rPr>
          <w:b/>
          <w:szCs w:val="24"/>
        </w:rPr>
        <w:tab/>
      </w:r>
    </w:p>
    <w:p w:rsidR="007F3153" w:rsidRDefault="007F3153" w:rsidP="007F3153">
      <w:pPr>
        <w:spacing w:line="276" w:lineRule="auto"/>
        <w:rPr>
          <w:b/>
          <w:szCs w:val="24"/>
        </w:rPr>
      </w:pPr>
      <w:r>
        <w:rPr>
          <w:b/>
          <w:noProof/>
          <w:szCs w:val="24"/>
          <w:lang w:val="en-IN" w:eastAsia="en-IN"/>
        </w:rPr>
        <w:drawing>
          <wp:inline distT="0" distB="0" distL="0" distR="0">
            <wp:extent cx="2266950" cy="1666875"/>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0" cstate="print"/>
                    <a:srcRect/>
                    <a:stretch>
                      <a:fillRect/>
                    </a:stretch>
                  </pic:blipFill>
                  <pic:spPr bwMode="auto">
                    <a:xfrm>
                      <a:off x="0" y="0"/>
                      <a:ext cx="2266950" cy="1666875"/>
                    </a:xfrm>
                    <a:prstGeom prst="rect">
                      <a:avLst/>
                    </a:prstGeom>
                    <a:noFill/>
                    <a:ln w="9525">
                      <a:noFill/>
                      <a:miter lim="800000"/>
                      <a:headEnd/>
                      <a:tailEnd/>
                    </a:ln>
                  </pic:spPr>
                </pic:pic>
              </a:graphicData>
            </a:graphic>
          </wp:inline>
        </w:drawing>
      </w:r>
      <w:r>
        <w:rPr>
          <w:b/>
          <w:noProof/>
          <w:szCs w:val="24"/>
          <w:lang w:val="en-IN" w:eastAsia="en-IN"/>
        </w:rPr>
        <w:drawing>
          <wp:inline distT="0" distB="0" distL="0" distR="0">
            <wp:extent cx="2533650" cy="1676400"/>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1" cstate="print"/>
                    <a:srcRect/>
                    <a:stretch>
                      <a:fillRect/>
                    </a:stretch>
                  </pic:blipFill>
                  <pic:spPr bwMode="auto">
                    <a:xfrm>
                      <a:off x="0" y="0"/>
                      <a:ext cx="2533650" cy="1676400"/>
                    </a:xfrm>
                    <a:prstGeom prst="rect">
                      <a:avLst/>
                    </a:prstGeom>
                    <a:noFill/>
                    <a:ln w="9525">
                      <a:noFill/>
                      <a:miter lim="800000"/>
                      <a:headEnd/>
                      <a:tailEnd/>
                    </a:ln>
                  </pic:spPr>
                </pic:pic>
              </a:graphicData>
            </a:graphic>
          </wp:inline>
        </w:drawing>
      </w:r>
    </w:p>
    <w:p w:rsidR="007F3153" w:rsidRDefault="007F3153" w:rsidP="007F3153">
      <w:pPr>
        <w:spacing w:line="276" w:lineRule="auto"/>
        <w:rPr>
          <w:b/>
          <w:szCs w:val="24"/>
          <w:u w:val="single"/>
        </w:rPr>
      </w:pPr>
      <w:r>
        <w:rPr>
          <w:b/>
          <w:szCs w:val="24"/>
          <w:u w:val="single"/>
        </w:rPr>
        <w:t>TABULATION</w:t>
      </w:r>
    </w:p>
    <w:p w:rsidR="007F3153" w:rsidRDefault="007F3153" w:rsidP="007F3153">
      <w:pPr>
        <w:spacing w:line="276" w:lineRule="auto"/>
        <w:rPr>
          <w:b/>
          <w:szCs w:val="24"/>
        </w:rPr>
      </w:pPr>
      <w:r>
        <w:rPr>
          <w:b/>
          <w:szCs w:val="24"/>
        </w:rPr>
        <w:t>POSITIVE CLAMPER</w:t>
      </w:r>
      <w:r>
        <w:rPr>
          <w:b/>
          <w:szCs w:val="24"/>
        </w:rPr>
        <w:tab/>
      </w:r>
      <w:r>
        <w:rPr>
          <w:b/>
          <w:szCs w:val="24"/>
        </w:rPr>
        <w:tab/>
      </w:r>
      <w:r>
        <w:rPr>
          <w:b/>
          <w:szCs w:val="24"/>
        </w:rPr>
        <w:tab/>
      </w:r>
      <w:r>
        <w:rPr>
          <w:b/>
          <w:szCs w:val="24"/>
        </w:rPr>
        <w:tab/>
      </w:r>
      <w:r>
        <w:rPr>
          <w:b/>
          <w:szCs w:val="24"/>
        </w:rPr>
        <w:tab/>
        <w:t>NEGATIVE CLAMPER</w:t>
      </w:r>
    </w:p>
    <w:p w:rsidR="007F3153" w:rsidRDefault="007F3153" w:rsidP="007F3153">
      <w:pPr>
        <w:spacing w:line="276" w:lineRule="auto"/>
        <w:rPr>
          <w:b/>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1"/>
        <w:gridCol w:w="1310"/>
        <w:gridCol w:w="1255"/>
        <w:gridCol w:w="1239"/>
        <w:gridCol w:w="1239"/>
        <w:gridCol w:w="1310"/>
        <w:gridCol w:w="1252"/>
      </w:tblGrid>
      <w:tr w:rsidR="007F3153" w:rsidTr="007F3153">
        <w:tc>
          <w:tcPr>
            <w:tcW w:w="1251" w:type="dxa"/>
            <w:tcBorders>
              <w:top w:val="single" w:sz="4" w:space="0" w:color="auto"/>
              <w:left w:val="single" w:sz="4" w:space="0" w:color="auto"/>
              <w:bottom w:val="single" w:sz="4" w:space="0" w:color="auto"/>
              <w:right w:val="single" w:sz="4" w:space="0" w:color="auto"/>
            </w:tcBorders>
          </w:tcPr>
          <w:p w:rsidR="007F3153" w:rsidRDefault="007F3153">
            <w:pPr>
              <w:spacing w:line="276" w:lineRule="auto"/>
              <w:rPr>
                <w:b/>
                <w:szCs w:val="24"/>
              </w:rPr>
            </w:pPr>
          </w:p>
        </w:tc>
        <w:tc>
          <w:tcPr>
            <w:tcW w:w="1310" w:type="dxa"/>
            <w:tcBorders>
              <w:top w:val="single" w:sz="4" w:space="0" w:color="auto"/>
              <w:left w:val="single" w:sz="4" w:space="0" w:color="auto"/>
              <w:bottom w:val="single" w:sz="4" w:space="0" w:color="auto"/>
              <w:right w:val="single" w:sz="4" w:space="0" w:color="auto"/>
            </w:tcBorders>
            <w:hideMark/>
          </w:tcPr>
          <w:p w:rsidR="007F3153" w:rsidRDefault="007F3153">
            <w:pPr>
              <w:spacing w:line="276" w:lineRule="auto"/>
              <w:jc w:val="center"/>
              <w:rPr>
                <w:b/>
                <w:szCs w:val="24"/>
              </w:rPr>
            </w:pPr>
            <w:r>
              <w:rPr>
                <w:b/>
                <w:szCs w:val="24"/>
              </w:rPr>
              <w:t xml:space="preserve">Amplitude </w:t>
            </w:r>
          </w:p>
          <w:p w:rsidR="007F3153" w:rsidRDefault="007F3153">
            <w:pPr>
              <w:spacing w:line="276" w:lineRule="auto"/>
              <w:jc w:val="center"/>
              <w:rPr>
                <w:b/>
                <w:szCs w:val="24"/>
              </w:rPr>
            </w:pPr>
            <w:r>
              <w:rPr>
                <w:b/>
                <w:szCs w:val="24"/>
              </w:rPr>
              <w:t>(in volts)</w:t>
            </w:r>
          </w:p>
        </w:tc>
        <w:tc>
          <w:tcPr>
            <w:tcW w:w="1255" w:type="dxa"/>
            <w:tcBorders>
              <w:top w:val="single" w:sz="4" w:space="0" w:color="auto"/>
              <w:left w:val="single" w:sz="4" w:space="0" w:color="auto"/>
              <w:bottom w:val="single" w:sz="4" w:space="0" w:color="auto"/>
              <w:right w:val="single" w:sz="4" w:space="0" w:color="auto"/>
            </w:tcBorders>
            <w:hideMark/>
          </w:tcPr>
          <w:p w:rsidR="007F3153" w:rsidRDefault="007F3153">
            <w:pPr>
              <w:spacing w:line="276" w:lineRule="auto"/>
              <w:jc w:val="center"/>
              <w:rPr>
                <w:b/>
                <w:szCs w:val="24"/>
              </w:rPr>
            </w:pPr>
            <w:r>
              <w:rPr>
                <w:b/>
                <w:szCs w:val="24"/>
              </w:rPr>
              <w:t xml:space="preserve">Period </w:t>
            </w:r>
          </w:p>
          <w:p w:rsidR="007F3153" w:rsidRDefault="007F3153">
            <w:pPr>
              <w:spacing w:line="276" w:lineRule="auto"/>
              <w:jc w:val="center"/>
              <w:rPr>
                <w:b/>
                <w:szCs w:val="24"/>
              </w:rPr>
            </w:pPr>
            <w:r>
              <w:rPr>
                <w:b/>
                <w:szCs w:val="24"/>
              </w:rPr>
              <w:t>(in sec)</w:t>
            </w:r>
          </w:p>
        </w:tc>
        <w:tc>
          <w:tcPr>
            <w:tcW w:w="1239" w:type="dxa"/>
            <w:vMerge w:val="restart"/>
            <w:tcBorders>
              <w:top w:val="nil"/>
              <w:left w:val="single" w:sz="4" w:space="0" w:color="auto"/>
              <w:bottom w:val="nil"/>
              <w:right w:val="single" w:sz="4" w:space="0" w:color="auto"/>
            </w:tcBorders>
          </w:tcPr>
          <w:p w:rsidR="007F3153" w:rsidRDefault="007F3153">
            <w:pPr>
              <w:spacing w:line="276" w:lineRule="auto"/>
              <w:rPr>
                <w:b/>
                <w:szCs w:val="24"/>
              </w:rPr>
            </w:pPr>
          </w:p>
        </w:tc>
        <w:tc>
          <w:tcPr>
            <w:tcW w:w="1239" w:type="dxa"/>
            <w:tcBorders>
              <w:top w:val="single" w:sz="4" w:space="0" w:color="auto"/>
              <w:left w:val="single" w:sz="4" w:space="0" w:color="auto"/>
              <w:bottom w:val="single" w:sz="4" w:space="0" w:color="auto"/>
              <w:right w:val="single" w:sz="4" w:space="0" w:color="auto"/>
            </w:tcBorders>
          </w:tcPr>
          <w:p w:rsidR="007F3153" w:rsidRDefault="007F3153">
            <w:pPr>
              <w:spacing w:line="276" w:lineRule="auto"/>
              <w:jc w:val="center"/>
              <w:rPr>
                <w:b/>
                <w:szCs w:val="24"/>
              </w:rPr>
            </w:pPr>
          </w:p>
        </w:tc>
        <w:tc>
          <w:tcPr>
            <w:tcW w:w="1310" w:type="dxa"/>
            <w:tcBorders>
              <w:top w:val="single" w:sz="4" w:space="0" w:color="auto"/>
              <w:left w:val="single" w:sz="4" w:space="0" w:color="auto"/>
              <w:bottom w:val="single" w:sz="4" w:space="0" w:color="auto"/>
              <w:right w:val="single" w:sz="4" w:space="0" w:color="auto"/>
            </w:tcBorders>
            <w:hideMark/>
          </w:tcPr>
          <w:p w:rsidR="007F3153" w:rsidRDefault="007F3153">
            <w:pPr>
              <w:spacing w:line="276" w:lineRule="auto"/>
              <w:jc w:val="center"/>
              <w:rPr>
                <w:b/>
                <w:szCs w:val="24"/>
              </w:rPr>
            </w:pPr>
            <w:r>
              <w:rPr>
                <w:b/>
                <w:szCs w:val="24"/>
              </w:rPr>
              <w:t xml:space="preserve">Amplitude </w:t>
            </w:r>
          </w:p>
          <w:p w:rsidR="007F3153" w:rsidRDefault="007F3153">
            <w:pPr>
              <w:spacing w:line="276" w:lineRule="auto"/>
              <w:jc w:val="center"/>
              <w:rPr>
                <w:b/>
                <w:szCs w:val="24"/>
              </w:rPr>
            </w:pPr>
            <w:r>
              <w:rPr>
                <w:b/>
                <w:szCs w:val="24"/>
              </w:rPr>
              <w:t>(in volts)</w:t>
            </w:r>
          </w:p>
        </w:tc>
        <w:tc>
          <w:tcPr>
            <w:tcW w:w="1252" w:type="dxa"/>
            <w:tcBorders>
              <w:top w:val="single" w:sz="4" w:space="0" w:color="auto"/>
              <w:left w:val="single" w:sz="4" w:space="0" w:color="auto"/>
              <w:bottom w:val="single" w:sz="4" w:space="0" w:color="auto"/>
              <w:right w:val="single" w:sz="4" w:space="0" w:color="auto"/>
            </w:tcBorders>
            <w:hideMark/>
          </w:tcPr>
          <w:p w:rsidR="007F3153" w:rsidRDefault="007F3153">
            <w:pPr>
              <w:spacing w:line="276" w:lineRule="auto"/>
              <w:jc w:val="center"/>
              <w:rPr>
                <w:b/>
                <w:szCs w:val="24"/>
              </w:rPr>
            </w:pPr>
            <w:r>
              <w:rPr>
                <w:b/>
                <w:szCs w:val="24"/>
              </w:rPr>
              <w:t xml:space="preserve">Period </w:t>
            </w:r>
          </w:p>
          <w:p w:rsidR="007F3153" w:rsidRDefault="007F3153">
            <w:pPr>
              <w:spacing w:line="276" w:lineRule="auto"/>
              <w:jc w:val="center"/>
              <w:rPr>
                <w:b/>
                <w:szCs w:val="24"/>
              </w:rPr>
            </w:pPr>
            <w:r>
              <w:rPr>
                <w:b/>
                <w:szCs w:val="24"/>
              </w:rPr>
              <w:t>(in sec)</w:t>
            </w:r>
          </w:p>
        </w:tc>
      </w:tr>
      <w:tr w:rsidR="00154368" w:rsidTr="007F3153">
        <w:trPr>
          <w:trHeight w:val="710"/>
        </w:trPr>
        <w:tc>
          <w:tcPr>
            <w:tcW w:w="1251" w:type="dxa"/>
            <w:tcBorders>
              <w:top w:val="single" w:sz="4" w:space="0" w:color="auto"/>
              <w:left w:val="single" w:sz="4" w:space="0" w:color="auto"/>
              <w:bottom w:val="single" w:sz="4" w:space="0" w:color="auto"/>
              <w:right w:val="single" w:sz="4" w:space="0" w:color="auto"/>
            </w:tcBorders>
            <w:vAlign w:val="center"/>
            <w:hideMark/>
          </w:tcPr>
          <w:p w:rsidR="00154368" w:rsidRDefault="00154368">
            <w:pPr>
              <w:spacing w:line="276" w:lineRule="auto"/>
              <w:jc w:val="center"/>
              <w:rPr>
                <w:b/>
                <w:szCs w:val="24"/>
              </w:rPr>
            </w:pPr>
            <w:r>
              <w:rPr>
                <w:b/>
                <w:szCs w:val="24"/>
              </w:rPr>
              <w:t>Input</w:t>
            </w:r>
          </w:p>
        </w:tc>
        <w:tc>
          <w:tcPr>
            <w:tcW w:w="1310" w:type="dxa"/>
            <w:tcBorders>
              <w:top w:val="single" w:sz="4" w:space="0" w:color="auto"/>
              <w:left w:val="single" w:sz="4" w:space="0" w:color="auto"/>
              <w:bottom w:val="single" w:sz="4" w:space="0" w:color="auto"/>
              <w:right w:val="single" w:sz="4" w:space="0" w:color="auto"/>
            </w:tcBorders>
          </w:tcPr>
          <w:p w:rsidR="00154368" w:rsidRDefault="00154368">
            <w:pPr>
              <w:spacing w:line="276" w:lineRule="auto"/>
              <w:rPr>
                <w:b/>
                <w:szCs w:val="24"/>
              </w:rPr>
            </w:pPr>
          </w:p>
        </w:tc>
        <w:tc>
          <w:tcPr>
            <w:tcW w:w="1255" w:type="dxa"/>
            <w:tcBorders>
              <w:top w:val="single" w:sz="4" w:space="0" w:color="auto"/>
              <w:left w:val="single" w:sz="4" w:space="0" w:color="auto"/>
              <w:bottom w:val="single" w:sz="4" w:space="0" w:color="auto"/>
              <w:right w:val="single" w:sz="4" w:space="0" w:color="auto"/>
            </w:tcBorders>
          </w:tcPr>
          <w:p w:rsidR="00154368" w:rsidRDefault="00154368">
            <w:pPr>
              <w:spacing w:line="276" w:lineRule="auto"/>
              <w:rPr>
                <w:b/>
                <w:szCs w:val="24"/>
              </w:rPr>
            </w:pPr>
          </w:p>
        </w:tc>
        <w:tc>
          <w:tcPr>
            <w:tcW w:w="1239" w:type="dxa"/>
            <w:vMerge/>
            <w:tcBorders>
              <w:top w:val="nil"/>
              <w:left w:val="single" w:sz="4" w:space="0" w:color="auto"/>
              <w:bottom w:val="nil"/>
              <w:right w:val="single" w:sz="4" w:space="0" w:color="auto"/>
            </w:tcBorders>
            <w:vAlign w:val="center"/>
            <w:hideMark/>
          </w:tcPr>
          <w:p w:rsidR="00154368" w:rsidRDefault="00154368">
            <w:pPr>
              <w:widowControl/>
              <w:rPr>
                <w:b/>
                <w:szCs w:val="24"/>
              </w:rPr>
            </w:pPr>
          </w:p>
        </w:tc>
        <w:tc>
          <w:tcPr>
            <w:tcW w:w="1239" w:type="dxa"/>
            <w:tcBorders>
              <w:top w:val="single" w:sz="4" w:space="0" w:color="auto"/>
              <w:left w:val="single" w:sz="4" w:space="0" w:color="auto"/>
              <w:bottom w:val="single" w:sz="4" w:space="0" w:color="auto"/>
              <w:right w:val="single" w:sz="4" w:space="0" w:color="auto"/>
            </w:tcBorders>
            <w:vAlign w:val="center"/>
            <w:hideMark/>
          </w:tcPr>
          <w:p w:rsidR="00154368" w:rsidRDefault="00154368">
            <w:pPr>
              <w:spacing w:line="276" w:lineRule="auto"/>
              <w:jc w:val="center"/>
              <w:rPr>
                <w:b/>
                <w:szCs w:val="24"/>
              </w:rPr>
            </w:pPr>
            <w:r>
              <w:rPr>
                <w:b/>
                <w:szCs w:val="24"/>
              </w:rPr>
              <w:t>Input</w:t>
            </w:r>
          </w:p>
        </w:tc>
        <w:tc>
          <w:tcPr>
            <w:tcW w:w="1310" w:type="dxa"/>
            <w:tcBorders>
              <w:top w:val="single" w:sz="4" w:space="0" w:color="auto"/>
              <w:left w:val="single" w:sz="4" w:space="0" w:color="auto"/>
              <w:bottom w:val="single" w:sz="4" w:space="0" w:color="auto"/>
              <w:right w:val="single" w:sz="4" w:space="0" w:color="auto"/>
            </w:tcBorders>
          </w:tcPr>
          <w:p w:rsidR="00154368" w:rsidRDefault="00154368" w:rsidP="00FA4EAC">
            <w:pPr>
              <w:spacing w:line="276" w:lineRule="auto"/>
              <w:rPr>
                <w:b/>
                <w:szCs w:val="24"/>
              </w:rPr>
            </w:pPr>
          </w:p>
        </w:tc>
        <w:tc>
          <w:tcPr>
            <w:tcW w:w="1252" w:type="dxa"/>
            <w:tcBorders>
              <w:top w:val="single" w:sz="4" w:space="0" w:color="auto"/>
              <w:left w:val="single" w:sz="4" w:space="0" w:color="auto"/>
              <w:bottom w:val="single" w:sz="4" w:space="0" w:color="auto"/>
              <w:right w:val="single" w:sz="4" w:space="0" w:color="auto"/>
            </w:tcBorders>
          </w:tcPr>
          <w:p w:rsidR="00154368" w:rsidRDefault="00154368" w:rsidP="00FA4EAC">
            <w:pPr>
              <w:spacing w:line="276" w:lineRule="auto"/>
              <w:rPr>
                <w:b/>
                <w:szCs w:val="24"/>
              </w:rPr>
            </w:pPr>
          </w:p>
        </w:tc>
      </w:tr>
      <w:tr w:rsidR="00154368" w:rsidTr="007F3153">
        <w:trPr>
          <w:trHeight w:val="710"/>
        </w:trPr>
        <w:tc>
          <w:tcPr>
            <w:tcW w:w="1251" w:type="dxa"/>
            <w:tcBorders>
              <w:top w:val="single" w:sz="4" w:space="0" w:color="auto"/>
              <w:left w:val="single" w:sz="4" w:space="0" w:color="auto"/>
              <w:bottom w:val="single" w:sz="4" w:space="0" w:color="auto"/>
              <w:right w:val="single" w:sz="4" w:space="0" w:color="auto"/>
            </w:tcBorders>
            <w:vAlign w:val="center"/>
            <w:hideMark/>
          </w:tcPr>
          <w:p w:rsidR="00154368" w:rsidRDefault="00154368">
            <w:pPr>
              <w:spacing w:line="276" w:lineRule="auto"/>
              <w:jc w:val="center"/>
              <w:rPr>
                <w:b/>
                <w:szCs w:val="24"/>
              </w:rPr>
            </w:pPr>
            <w:r>
              <w:rPr>
                <w:b/>
                <w:szCs w:val="24"/>
              </w:rPr>
              <w:t>Output</w:t>
            </w:r>
          </w:p>
        </w:tc>
        <w:tc>
          <w:tcPr>
            <w:tcW w:w="1310" w:type="dxa"/>
            <w:tcBorders>
              <w:top w:val="single" w:sz="4" w:space="0" w:color="auto"/>
              <w:left w:val="single" w:sz="4" w:space="0" w:color="auto"/>
              <w:bottom w:val="single" w:sz="4" w:space="0" w:color="auto"/>
              <w:right w:val="single" w:sz="4" w:space="0" w:color="auto"/>
            </w:tcBorders>
          </w:tcPr>
          <w:p w:rsidR="00154368" w:rsidRDefault="00154368">
            <w:pPr>
              <w:spacing w:line="276" w:lineRule="auto"/>
              <w:rPr>
                <w:b/>
                <w:szCs w:val="24"/>
              </w:rPr>
            </w:pPr>
          </w:p>
        </w:tc>
        <w:tc>
          <w:tcPr>
            <w:tcW w:w="1255" w:type="dxa"/>
            <w:tcBorders>
              <w:top w:val="single" w:sz="4" w:space="0" w:color="auto"/>
              <w:left w:val="single" w:sz="4" w:space="0" w:color="auto"/>
              <w:bottom w:val="single" w:sz="4" w:space="0" w:color="auto"/>
              <w:right w:val="single" w:sz="4" w:space="0" w:color="auto"/>
            </w:tcBorders>
          </w:tcPr>
          <w:p w:rsidR="00154368" w:rsidRDefault="00154368">
            <w:pPr>
              <w:spacing w:line="276" w:lineRule="auto"/>
              <w:rPr>
                <w:b/>
                <w:szCs w:val="24"/>
              </w:rPr>
            </w:pPr>
          </w:p>
        </w:tc>
        <w:tc>
          <w:tcPr>
            <w:tcW w:w="1239" w:type="dxa"/>
            <w:vMerge/>
            <w:tcBorders>
              <w:top w:val="nil"/>
              <w:left w:val="single" w:sz="4" w:space="0" w:color="auto"/>
              <w:bottom w:val="nil"/>
              <w:right w:val="single" w:sz="4" w:space="0" w:color="auto"/>
            </w:tcBorders>
            <w:vAlign w:val="center"/>
            <w:hideMark/>
          </w:tcPr>
          <w:p w:rsidR="00154368" w:rsidRDefault="00154368">
            <w:pPr>
              <w:widowControl/>
              <w:rPr>
                <w:b/>
                <w:szCs w:val="24"/>
              </w:rPr>
            </w:pPr>
          </w:p>
        </w:tc>
        <w:tc>
          <w:tcPr>
            <w:tcW w:w="1239" w:type="dxa"/>
            <w:tcBorders>
              <w:top w:val="single" w:sz="4" w:space="0" w:color="auto"/>
              <w:left w:val="single" w:sz="4" w:space="0" w:color="auto"/>
              <w:bottom w:val="single" w:sz="4" w:space="0" w:color="auto"/>
              <w:right w:val="single" w:sz="4" w:space="0" w:color="auto"/>
            </w:tcBorders>
            <w:vAlign w:val="center"/>
            <w:hideMark/>
          </w:tcPr>
          <w:p w:rsidR="00154368" w:rsidRDefault="00154368">
            <w:pPr>
              <w:spacing w:line="276" w:lineRule="auto"/>
              <w:jc w:val="center"/>
              <w:rPr>
                <w:b/>
                <w:szCs w:val="24"/>
              </w:rPr>
            </w:pPr>
            <w:r>
              <w:rPr>
                <w:b/>
                <w:szCs w:val="24"/>
              </w:rPr>
              <w:t>Output</w:t>
            </w:r>
          </w:p>
        </w:tc>
        <w:tc>
          <w:tcPr>
            <w:tcW w:w="1310" w:type="dxa"/>
            <w:tcBorders>
              <w:top w:val="single" w:sz="4" w:space="0" w:color="auto"/>
              <w:left w:val="single" w:sz="4" w:space="0" w:color="auto"/>
              <w:bottom w:val="single" w:sz="4" w:space="0" w:color="auto"/>
              <w:right w:val="single" w:sz="4" w:space="0" w:color="auto"/>
            </w:tcBorders>
          </w:tcPr>
          <w:p w:rsidR="00154368" w:rsidRDefault="00154368" w:rsidP="00FA4EAC">
            <w:pPr>
              <w:spacing w:line="276" w:lineRule="auto"/>
              <w:rPr>
                <w:b/>
                <w:szCs w:val="24"/>
              </w:rPr>
            </w:pPr>
          </w:p>
        </w:tc>
        <w:tc>
          <w:tcPr>
            <w:tcW w:w="1252" w:type="dxa"/>
            <w:tcBorders>
              <w:top w:val="single" w:sz="4" w:space="0" w:color="auto"/>
              <w:left w:val="single" w:sz="4" w:space="0" w:color="auto"/>
              <w:bottom w:val="single" w:sz="4" w:space="0" w:color="auto"/>
              <w:right w:val="single" w:sz="4" w:space="0" w:color="auto"/>
            </w:tcBorders>
          </w:tcPr>
          <w:p w:rsidR="00154368" w:rsidRDefault="00154368" w:rsidP="00FA4EAC">
            <w:pPr>
              <w:spacing w:line="276" w:lineRule="auto"/>
              <w:rPr>
                <w:b/>
                <w:szCs w:val="24"/>
              </w:rPr>
            </w:pPr>
          </w:p>
        </w:tc>
      </w:tr>
    </w:tbl>
    <w:p w:rsidR="007F3153" w:rsidRDefault="007F3153" w:rsidP="007F3153">
      <w:pPr>
        <w:spacing w:line="276" w:lineRule="auto"/>
        <w:rPr>
          <w:b/>
          <w:szCs w:val="24"/>
        </w:rPr>
      </w:pPr>
      <w:r>
        <w:rPr>
          <w:b/>
          <w:szCs w:val="24"/>
        </w:rPr>
        <w:t xml:space="preserve">CLAMPERS:                      </w:t>
      </w:r>
    </w:p>
    <w:p w:rsidR="007F3153" w:rsidRDefault="007F3153" w:rsidP="007F3153">
      <w:pPr>
        <w:spacing w:line="276" w:lineRule="auto"/>
        <w:rPr>
          <w:b/>
          <w:szCs w:val="24"/>
        </w:rPr>
      </w:pPr>
      <w:r>
        <w:rPr>
          <w:b/>
          <w:szCs w:val="24"/>
        </w:rPr>
        <w:t>INPUT SIGNAL:</w:t>
      </w:r>
    </w:p>
    <w:p w:rsidR="007F3153" w:rsidRDefault="007F3153" w:rsidP="007F3153">
      <w:pPr>
        <w:spacing w:line="276" w:lineRule="auto"/>
        <w:rPr>
          <w:b/>
          <w:szCs w:val="24"/>
        </w:rPr>
      </w:pPr>
      <w:r>
        <w:rPr>
          <w:b/>
          <w:noProof/>
          <w:szCs w:val="24"/>
          <w:lang w:val="en-IN" w:eastAsia="en-IN"/>
        </w:rPr>
        <w:drawing>
          <wp:inline distT="0" distB="0" distL="0" distR="0">
            <wp:extent cx="1971675" cy="1704975"/>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8" cstate="print"/>
                    <a:srcRect/>
                    <a:stretch>
                      <a:fillRect/>
                    </a:stretch>
                  </pic:blipFill>
                  <pic:spPr bwMode="auto">
                    <a:xfrm>
                      <a:off x="0" y="0"/>
                      <a:ext cx="1971675" cy="1704975"/>
                    </a:xfrm>
                    <a:prstGeom prst="rect">
                      <a:avLst/>
                    </a:prstGeom>
                    <a:noFill/>
                    <a:ln w="9525">
                      <a:noFill/>
                      <a:miter lim="800000"/>
                      <a:headEnd/>
                      <a:tailEnd/>
                    </a:ln>
                  </pic:spPr>
                </pic:pic>
              </a:graphicData>
            </a:graphic>
          </wp:inline>
        </w:drawing>
      </w:r>
    </w:p>
    <w:p w:rsidR="007F3153" w:rsidRDefault="007F3153" w:rsidP="007F3153">
      <w:pPr>
        <w:spacing w:line="276" w:lineRule="auto"/>
        <w:rPr>
          <w:b/>
          <w:szCs w:val="24"/>
        </w:rPr>
      </w:pPr>
      <w:r>
        <w:rPr>
          <w:b/>
          <w:szCs w:val="24"/>
        </w:rPr>
        <w:t>POSITIVE CLAMPED OUTPUT:</w:t>
      </w:r>
      <w:r>
        <w:rPr>
          <w:b/>
          <w:szCs w:val="24"/>
        </w:rPr>
        <w:tab/>
        <w:t xml:space="preserve">    NEGATIVE CLAMPED OUTPUT:   </w:t>
      </w:r>
    </w:p>
    <w:p w:rsidR="007F3153" w:rsidRDefault="007F3153" w:rsidP="007F3153">
      <w:pPr>
        <w:spacing w:line="276" w:lineRule="auto"/>
        <w:rPr>
          <w:b/>
          <w:szCs w:val="24"/>
        </w:rPr>
      </w:pPr>
      <w:r>
        <w:rPr>
          <w:b/>
          <w:noProof/>
          <w:szCs w:val="24"/>
          <w:lang w:val="en-IN" w:eastAsia="en-IN"/>
        </w:rPr>
        <w:drawing>
          <wp:inline distT="0" distB="0" distL="0" distR="0">
            <wp:extent cx="4257675" cy="1838325"/>
            <wp:effectExtent l="1905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2" cstate="print"/>
                    <a:srcRect/>
                    <a:stretch>
                      <a:fillRect/>
                    </a:stretch>
                  </pic:blipFill>
                  <pic:spPr bwMode="auto">
                    <a:xfrm>
                      <a:off x="0" y="0"/>
                      <a:ext cx="4257675" cy="1838325"/>
                    </a:xfrm>
                    <a:prstGeom prst="rect">
                      <a:avLst/>
                    </a:prstGeom>
                    <a:noFill/>
                    <a:ln w="9525">
                      <a:noFill/>
                      <a:miter lim="800000"/>
                      <a:headEnd/>
                      <a:tailEnd/>
                    </a:ln>
                  </pic:spPr>
                </pic:pic>
              </a:graphicData>
            </a:graphic>
          </wp:inline>
        </w:drawing>
      </w:r>
    </w:p>
    <w:p w:rsidR="007F3153" w:rsidRDefault="007F3153" w:rsidP="007F3153">
      <w:pPr>
        <w:spacing w:line="276" w:lineRule="auto"/>
        <w:rPr>
          <w:szCs w:val="24"/>
          <w:u w:val="single"/>
        </w:rPr>
      </w:pPr>
      <w:r>
        <w:rPr>
          <w:b/>
          <w:szCs w:val="24"/>
          <w:u w:val="single"/>
          <w:lang w:val="en-IN"/>
        </w:rPr>
        <w:lastRenderedPageBreak/>
        <w:t>INFERENCE</w:t>
      </w:r>
    </w:p>
    <w:p w:rsidR="007F3153" w:rsidRDefault="007F3153" w:rsidP="007F3153">
      <w:pPr>
        <w:spacing w:line="276" w:lineRule="auto"/>
        <w:rPr>
          <w:szCs w:val="24"/>
        </w:rPr>
      </w:pPr>
      <w:r>
        <w:rPr>
          <w:szCs w:val="24"/>
          <w:lang w:val="en-IN"/>
        </w:rPr>
        <w:t>T</w:t>
      </w:r>
      <w:r>
        <w:rPr>
          <w:szCs w:val="24"/>
        </w:rPr>
        <w:t xml:space="preserve">he Clipper and Clamper </w:t>
      </w:r>
      <w:r>
        <w:rPr>
          <w:szCs w:val="24"/>
          <w:lang w:val="en-IN"/>
        </w:rPr>
        <w:t xml:space="preserve">circuit </w:t>
      </w:r>
      <w:r>
        <w:rPr>
          <w:szCs w:val="24"/>
        </w:rPr>
        <w:t>was constructed and its input and output waveforms are drawn</w:t>
      </w:r>
    </w:p>
    <w:p w:rsidR="007F3153" w:rsidRDefault="007F3153" w:rsidP="007F3153">
      <w:pPr>
        <w:spacing w:line="276" w:lineRule="auto"/>
        <w:rPr>
          <w:b/>
          <w:szCs w:val="24"/>
          <w:u w:val="single"/>
        </w:rPr>
      </w:pPr>
      <w:r>
        <w:rPr>
          <w:b/>
          <w:szCs w:val="24"/>
          <w:u w:val="single"/>
        </w:rPr>
        <w:t>REVIEW QUESTIONS</w:t>
      </w:r>
    </w:p>
    <w:p w:rsidR="007F3153" w:rsidRDefault="007F3153" w:rsidP="007F3153">
      <w:pPr>
        <w:spacing w:line="276" w:lineRule="auto"/>
        <w:rPr>
          <w:szCs w:val="24"/>
        </w:rPr>
      </w:pPr>
      <w:proofErr w:type="gramStart"/>
      <w:r>
        <w:rPr>
          <w:szCs w:val="24"/>
        </w:rPr>
        <w:t>1.What</w:t>
      </w:r>
      <w:proofErr w:type="gramEnd"/>
      <w:r>
        <w:rPr>
          <w:szCs w:val="24"/>
        </w:rPr>
        <w:t xml:space="preserve"> are clippers and clampers?</w:t>
      </w:r>
    </w:p>
    <w:p w:rsidR="007F3153" w:rsidRDefault="007F3153" w:rsidP="007F3153">
      <w:pPr>
        <w:spacing w:line="276" w:lineRule="auto"/>
        <w:rPr>
          <w:szCs w:val="24"/>
        </w:rPr>
      </w:pPr>
      <w:proofErr w:type="gramStart"/>
      <w:r>
        <w:rPr>
          <w:szCs w:val="24"/>
        </w:rPr>
        <w:t>2.Give</w:t>
      </w:r>
      <w:proofErr w:type="gramEnd"/>
      <w:r>
        <w:rPr>
          <w:szCs w:val="24"/>
        </w:rPr>
        <w:t xml:space="preserve"> some applications of clippers and clampers.</w:t>
      </w: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E9579A" w:rsidRDefault="00E9579A"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7F3153" w:rsidRDefault="007F3153" w:rsidP="007F3153">
      <w:pPr>
        <w:spacing w:line="276" w:lineRule="auto"/>
        <w:rPr>
          <w:szCs w:val="24"/>
        </w:rPr>
      </w:pPr>
    </w:p>
    <w:tbl>
      <w:tblPr>
        <w:tblW w:w="1029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818"/>
        <w:gridCol w:w="8478"/>
      </w:tblGrid>
      <w:tr w:rsidR="007F3153" w:rsidTr="00FA4EAC">
        <w:trPr>
          <w:trHeight w:val="20"/>
        </w:trPr>
        <w:tc>
          <w:tcPr>
            <w:tcW w:w="1818" w:type="dxa"/>
            <w:tcBorders>
              <w:top w:val="double" w:sz="4" w:space="0" w:color="auto"/>
              <w:left w:val="double" w:sz="4" w:space="0" w:color="auto"/>
              <w:bottom w:val="double" w:sz="4" w:space="0" w:color="auto"/>
              <w:right w:val="double" w:sz="4" w:space="0" w:color="auto"/>
            </w:tcBorders>
            <w:hideMark/>
          </w:tcPr>
          <w:p w:rsidR="007F3153" w:rsidRDefault="007F3153">
            <w:pPr>
              <w:spacing w:line="276" w:lineRule="auto"/>
              <w:rPr>
                <w:b/>
                <w:szCs w:val="24"/>
              </w:rPr>
            </w:pPr>
            <w:r>
              <w:rPr>
                <w:b/>
                <w:szCs w:val="24"/>
              </w:rPr>
              <w:lastRenderedPageBreak/>
              <w:t>EXP NO: 8</w:t>
            </w:r>
          </w:p>
        </w:tc>
        <w:tc>
          <w:tcPr>
            <w:tcW w:w="8478" w:type="dxa"/>
            <w:vMerge w:val="restart"/>
            <w:tcBorders>
              <w:top w:val="double" w:sz="4" w:space="0" w:color="auto"/>
              <w:left w:val="double" w:sz="4" w:space="0" w:color="auto"/>
              <w:bottom w:val="double" w:sz="4" w:space="0" w:color="auto"/>
              <w:right w:val="double" w:sz="4" w:space="0" w:color="auto"/>
            </w:tcBorders>
            <w:vAlign w:val="center"/>
          </w:tcPr>
          <w:p w:rsidR="007F3153" w:rsidRDefault="007F3153">
            <w:pPr>
              <w:spacing w:line="276" w:lineRule="auto"/>
              <w:jc w:val="center"/>
              <w:rPr>
                <w:b/>
                <w:szCs w:val="24"/>
              </w:rPr>
            </w:pPr>
            <w:r>
              <w:rPr>
                <w:b/>
                <w:szCs w:val="24"/>
              </w:rPr>
              <w:t xml:space="preserve">VERIFICATION OF KIRCHHOFF’S LAWS </w:t>
            </w:r>
          </w:p>
          <w:p w:rsidR="007F3153" w:rsidRDefault="007F3153">
            <w:pPr>
              <w:spacing w:line="276" w:lineRule="auto"/>
              <w:jc w:val="center"/>
              <w:rPr>
                <w:b/>
                <w:szCs w:val="24"/>
              </w:rPr>
            </w:pPr>
            <w:r>
              <w:rPr>
                <w:b/>
                <w:szCs w:val="24"/>
              </w:rPr>
              <w:t>(</w:t>
            </w:r>
            <w:r>
              <w:rPr>
                <w:szCs w:val="24"/>
              </w:rPr>
              <w:t>USING MESH AND NODAL ANALYSIS)</w:t>
            </w:r>
          </w:p>
          <w:p w:rsidR="007F3153" w:rsidRDefault="007F3153">
            <w:pPr>
              <w:spacing w:line="276" w:lineRule="auto"/>
              <w:jc w:val="center"/>
              <w:rPr>
                <w:b/>
                <w:szCs w:val="24"/>
              </w:rPr>
            </w:pPr>
          </w:p>
        </w:tc>
      </w:tr>
      <w:tr w:rsidR="007F3153" w:rsidTr="00FA4EAC">
        <w:trPr>
          <w:trHeight w:val="20"/>
        </w:trPr>
        <w:tc>
          <w:tcPr>
            <w:tcW w:w="1818" w:type="dxa"/>
            <w:tcBorders>
              <w:top w:val="double" w:sz="4" w:space="0" w:color="auto"/>
              <w:left w:val="double" w:sz="4" w:space="0" w:color="auto"/>
              <w:bottom w:val="double" w:sz="4" w:space="0" w:color="auto"/>
              <w:right w:val="double" w:sz="4" w:space="0" w:color="auto"/>
            </w:tcBorders>
            <w:hideMark/>
          </w:tcPr>
          <w:p w:rsidR="007F3153" w:rsidRDefault="007F3153">
            <w:pPr>
              <w:spacing w:line="276" w:lineRule="auto"/>
              <w:rPr>
                <w:b/>
                <w:szCs w:val="24"/>
              </w:rPr>
            </w:pPr>
            <w:r>
              <w:rPr>
                <w:b/>
                <w:szCs w:val="24"/>
              </w:rPr>
              <w:t>DATE:</w:t>
            </w:r>
          </w:p>
        </w:tc>
        <w:tc>
          <w:tcPr>
            <w:tcW w:w="8478" w:type="dxa"/>
            <w:vMerge/>
            <w:tcBorders>
              <w:top w:val="double" w:sz="4" w:space="0" w:color="auto"/>
              <w:left w:val="double" w:sz="4" w:space="0" w:color="auto"/>
              <w:bottom w:val="double" w:sz="4" w:space="0" w:color="auto"/>
              <w:right w:val="double" w:sz="4" w:space="0" w:color="auto"/>
            </w:tcBorders>
            <w:vAlign w:val="center"/>
            <w:hideMark/>
          </w:tcPr>
          <w:p w:rsidR="007F3153" w:rsidRDefault="007F3153">
            <w:pPr>
              <w:widowControl/>
              <w:rPr>
                <w:b/>
                <w:szCs w:val="24"/>
              </w:rPr>
            </w:pPr>
          </w:p>
        </w:tc>
      </w:tr>
    </w:tbl>
    <w:p w:rsidR="007F3153" w:rsidRDefault="007F3153" w:rsidP="007F3153">
      <w:pPr>
        <w:spacing w:line="276" w:lineRule="auto"/>
        <w:rPr>
          <w:b/>
          <w:bCs/>
          <w:szCs w:val="24"/>
          <w:u w:val="single"/>
        </w:rPr>
      </w:pPr>
      <w:r>
        <w:rPr>
          <w:b/>
          <w:bCs/>
          <w:szCs w:val="24"/>
          <w:u w:val="single"/>
        </w:rPr>
        <w:t>AIM</w:t>
      </w:r>
    </w:p>
    <w:p w:rsidR="007F3153" w:rsidRDefault="007F3153" w:rsidP="007F3153">
      <w:pPr>
        <w:autoSpaceDE w:val="0"/>
        <w:autoSpaceDN w:val="0"/>
        <w:adjustRightInd w:val="0"/>
        <w:spacing w:line="276" w:lineRule="auto"/>
        <w:ind w:firstLine="420"/>
        <w:rPr>
          <w:szCs w:val="24"/>
        </w:rPr>
      </w:pPr>
      <w:r>
        <w:rPr>
          <w:szCs w:val="24"/>
        </w:rPr>
        <w:t xml:space="preserve">To verify Kirchhoff’s Voltage Law (KVL) </w:t>
      </w:r>
      <w:r>
        <w:rPr>
          <w:szCs w:val="24"/>
          <w:lang w:val="en-IN"/>
        </w:rPr>
        <w:t>&amp;</w:t>
      </w:r>
      <w:r>
        <w:rPr>
          <w:szCs w:val="24"/>
        </w:rPr>
        <w:t xml:space="preserve">Kirchhoff’s </w:t>
      </w:r>
      <w:r>
        <w:rPr>
          <w:szCs w:val="24"/>
          <w:lang w:val="en-IN"/>
        </w:rPr>
        <w:t>Current</w:t>
      </w:r>
      <w:r>
        <w:rPr>
          <w:szCs w:val="24"/>
        </w:rPr>
        <w:t xml:space="preserve"> Law (K</w:t>
      </w:r>
      <w:r>
        <w:rPr>
          <w:szCs w:val="24"/>
          <w:lang w:val="en-IN"/>
        </w:rPr>
        <w:t>C</w:t>
      </w:r>
      <w:r>
        <w:rPr>
          <w:szCs w:val="24"/>
        </w:rPr>
        <w:t>L) using mesh and nodal analysis of the given circuit.</w:t>
      </w:r>
    </w:p>
    <w:p w:rsidR="007F3153" w:rsidRDefault="007F3153" w:rsidP="007F3153">
      <w:pPr>
        <w:autoSpaceDE w:val="0"/>
        <w:autoSpaceDN w:val="0"/>
        <w:adjustRightInd w:val="0"/>
        <w:spacing w:line="276" w:lineRule="auto"/>
        <w:rPr>
          <w:b/>
          <w:bCs/>
          <w:szCs w:val="24"/>
        </w:rPr>
      </w:pPr>
      <w:r>
        <w:rPr>
          <w:b/>
          <w:bCs/>
          <w:szCs w:val="24"/>
          <w:u w:val="single"/>
        </w:rPr>
        <w:t>COMPONENTS/EQUIPMENTS REQUIRED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3734"/>
        <w:gridCol w:w="1410"/>
        <w:gridCol w:w="1797"/>
        <w:gridCol w:w="2527"/>
      </w:tblGrid>
      <w:tr w:rsidR="007F3153" w:rsidTr="007F3153">
        <w:trPr>
          <w:trHeight w:val="230"/>
          <w:jc w:val="center"/>
        </w:trPr>
        <w:tc>
          <w:tcPr>
            <w:tcW w:w="82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b/>
                <w:szCs w:val="24"/>
                <w:u w:val="single"/>
              </w:rPr>
            </w:pPr>
            <w:r>
              <w:rPr>
                <w:b/>
                <w:szCs w:val="24"/>
                <w:u w:val="single"/>
              </w:rPr>
              <w:t>S.NO</w:t>
            </w:r>
          </w:p>
        </w:tc>
        <w:tc>
          <w:tcPr>
            <w:tcW w:w="3734"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rPr>
                <w:b/>
                <w:szCs w:val="24"/>
                <w:u w:val="single"/>
              </w:rPr>
            </w:pPr>
            <w:r>
              <w:rPr>
                <w:b/>
                <w:szCs w:val="24"/>
                <w:u w:val="single"/>
              </w:rPr>
              <w:t>COMPONENTS</w:t>
            </w:r>
            <w:r>
              <w:rPr>
                <w:b/>
                <w:szCs w:val="24"/>
                <w:u w:val="single"/>
                <w:lang w:val="en-IN"/>
              </w:rPr>
              <w:t>/</w:t>
            </w:r>
            <w:r>
              <w:rPr>
                <w:b/>
                <w:bCs/>
                <w:szCs w:val="24"/>
                <w:u w:val="single"/>
              </w:rPr>
              <w:t>EQUIPMENT</w:t>
            </w:r>
            <w:r>
              <w:rPr>
                <w:b/>
                <w:bCs/>
                <w:szCs w:val="24"/>
                <w:u w:val="single"/>
                <w:lang w:val="en-IN"/>
              </w:rPr>
              <w:t>S</w:t>
            </w:r>
          </w:p>
        </w:tc>
        <w:tc>
          <w:tcPr>
            <w:tcW w:w="141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b/>
                <w:szCs w:val="24"/>
                <w:u w:val="single"/>
              </w:rPr>
            </w:pPr>
            <w:r>
              <w:rPr>
                <w:b/>
                <w:szCs w:val="24"/>
                <w:u w:val="single"/>
              </w:rPr>
              <w:t>TYPE</w:t>
            </w:r>
          </w:p>
        </w:tc>
        <w:tc>
          <w:tcPr>
            <w:tcW w:w="179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b/>
                <w:szCs w:val="24"/>
                <w:u w:val="single"/>
              </w:rPr>
            </w:pPr>
            <w:r>
              <w:rPr>
                <w:b/>
                <w:szCs w:val="24"/>
                <w:u w:val="single"/>
              </w:rPr>
              <w:t>RANGE</w:t>
            </w:r>
          </w:p>
        </w:tc>
        <w:tc>
          <w:tcPr>
            <w:tcW w:w="252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b/>
                <w:szCs w:val="24"/>
                <w:u w:val="single"/>
              </w:rPr>
            </w:pPr>
            <w:r>
              <w:rPr>
                <w:b/>
                <w:szCs w:val="24"/>
                <w:u w:val="single"/>
              </w:rPr>
              <w:t>QUANTITY</w:t>
            </w:r>
          </w:p>
        </w:tc>
      </w:tr>
      <w:tr w:rsidR="007F3153" w:rsidTr="007F3153">
        <w:trPr>
          <w:trHeight w:val="217"/>
          <w:jc w:val="center"/>
        </w:trPr>
        <w:tc>
          <w:tcPr>
            <w:tcW w:w="82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1</w:t>
            </w:r>
          </w:p>
        </w:tc>
        <w:tc>
          <w:tcPr>
            <w:tcW w:w="3734"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rPr>
                <w:szCs w:val="24"/>
                <w:lang w:val="en-IN"/>
              </w:rPr>
            </w:pPr>
            <w:r>
              <w:rPr>
                <w:szCs w:val="24"/>
                <w:lang w:val="en-IN"/>
              </w:rPr>
              <w:t>Regulated Power Supply</w:t>
            </w:r>
          </w:p>
        </w:tc>
        <w:tc>
          <w:tcPr>
            <w:tcW w:w="141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DC</w:t>
            </w:r>
          </w:p>
        </w:tc>
        <w:tc>
          <w:tcPr>
            <w:tcW w:w="179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(0-30)V</w:t>
            </w:r>
          </w:p>
        </w:tc>
        <w:tc>
          <w:tcPr>
            <w:tcW w:w="252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1</w:t>
            </w:r>
          </w:p>
        </w:tc>
      </w:tr>
      <w:tr w:rsidR="007F3153" w:rsidTr="007F3153">
        <w:trPr>
          <w:trHeight w:val="185"/>
          <w:jc w:val="center"/>
        </w:trPr>
        <w:tc>
          <w:tcPr>
            <w:tcW w:w="82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2</w:t>
            </w:r>
          </w:p>
        </w:tc>
        <w:tc>
          <w:tcPr>
            <w:tcW w:w="3734"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rPr>
                <w:szCs w:val="24"/>
              </w:rPr>
            </w:pPr>
            <w:r>
              <w:rPr>
                <w:szCs w:val="24"/>
              </w:rPr>
              <w:t>Resistor</w:t>
            </w:r>
          </w:p>
        </w:tc>
        <w:tc>
          <w:tcPr>
            <w:tcW w:w="141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w:t>
            </w:r>
          </w:p>
        </w:tc>
        <w:tc>
          <w:tcPr>
            <w:tcW w:w="179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1KΩ</w:t>
            </w:r>
          </w:p>
        </w:tc>
        <w:tc>
          <w:tcPr>
            <w:tcW w:w="252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3</w:t>
            </w:r>
          </w:p>
        </w:tc>
      </w:tr>
      <w:tr w:rsidR="007F3153" w:rsidTr="007F3153">
        <w:trPr>
          <w:trHeight w:val="185"/>
          <w:jc w:val="center"/>
        </w:trPr>
        <w:tc>
          <w:tcPr>
            <w:tcW w:w="82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3</w:t>
            </w:r>
          </w:p>
        </w:tc>
        <w:tc>
          <w:tcPr>
            <w:tcW w:w="3734"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rPr>
                <w:szCs w:val="24"/>
              </w:rPr>
            </w:pPr>
            <w:r>
              <w:rPr>
                <w:szCs w:val="24"/>
              </w:rPr>
              <w:t>Voltmeter</w:t>
            </w:r>
          </w:p>
        </w:tc>
        <w:tc>
          <w:tcPr>
            <w:tcW w:w="141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DC</w:t>
            </w:r>
          </w:p>
        </w:tc>
        <w:tc>
          <w:tcPr>
            <w:tcW w:w="179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(0-10)V</w:t>
            </w:r>
          </w:p>
        </w:tc>
        <w:tc>
          <w:tcPr>
            <w:tcW w:w="252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3</w:t>
            </w:r>
          </w:p>
        </w:tc>
      </w:tr>
      <w:tr w:rsidR="007F3153" w:rsidTr="007F3153">
        <w:trPr>
          <w:trHeight w:val="198"/>
          <w:jc w:val="center"/>
        </w:trPr>
        <w:tc>
          <w:tcPr>
            <w:tcW w:w="82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4</w:t>
            </w:r>
          </w:p>
        </w:tc>
        <w:tc>
          <w:tcPr>
            <w:tcW w:w="3734"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rPr>
                <w:szCs w:val="24"/>
              </w:rPr>
            </w:pPr>
            <w:r>
              <w:rPr>
                <w:szCs w:val="24"/>
              </w:rPr>
              <w:t>Bread board</w:t>
            </w:r>
          </w:p>
        </w:tc>
        <w:tc>
          <w:tcPr>
            <w:tcW w:w="141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w:t>
            </w:r>
          </w:p>
        </w:tc>
        <w:tc>
          <w:tcPr>
            <w:tcW w:w="179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w:t>
            </w:r>
          </w:p>
        </w:tc>
        <w:tc>
          <w:tcPr>
            <w:tcW w:w="252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1</w:t>
            </w:r>
          </w:p>
        </w:tc>
      </w:tr>
      <w:tr w:rsidR="007F3153" w:rsidTr="007F3153">
        <w:trPr>
          <w:trHeight w:val="198"/>
          <w:jc w:val="center"/>
        </w:trPr>
        <w:tc>
          <w:tcPr>
            <w:tcW w:w="82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5</w:t>
            </w:r>
          </w:p>
        </w:tc>
        <w:tc>
          <w:tcPr>
            <w:tcW w:w="3734"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rPr>
                <w:szCs w:val="24"/>
              </w:rPr>
            </w:pPr>
            <w:r>
              <w:rPr>
                <w:szCs w:val="24"/>
              </w:rPr>
              <w:t>Connecting wires</w:t>
            </w:r>
          </w:p>
        </w:tc>
        <w:tc>
          <w:tcPr>
            <w:tcW w:w="141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w:t>
            </w:r>
          </w:p>
        </w:tc>
        <w:tc>
          <w:tcPr>
            <w:tcW w:w="179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w:t>
            </w:r>
          </w:p>
        </w:tc>
        <w:tc>
          <w:tcPr>
            <w:tcW w:w="252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Few</w:t>
            </w:r>
          </w:p>
        </w:tc>
      </w:tr>
    </w:tbl>
    <w:p w:rsidR="007F3153" w:rsidRDefault="007F3153" w:rsidP="007F3153">
      <w:pPr>
        <w:autoSpaceDE w:val="0"/>
        <w:autoSpaceDN w:val="0"/>
        <w:adjustRightInd w:val="0"/>
        <w:spacing w:line="276" w:lineRule="auto"/>
        <w:rPr>
          <w:b/>
          <w:bCs/>
          <w:szCs w:val="24"/>
          <w:u w:val="single"/>
        </w:rPr>
      </w:pPr>
      <w:r>
        <w:rPr>
          <w:b/>
          <w:bCs/>
          <w:szCs w:val="24"/>
          <w:u w:val="single"/>
        </w:rPr>
        <w:t>THEORY</w:t>
      </w:r>
    </w:p>
    <w:p w:rsidR="007F3153" w:rsidRDefault="007F3153" w:rsidP="007F3153">
      <w:pPr>
        <w:pStyle w:val="Default"/>
        <w:spacing w:line="276" w:lineRule="auto"/>
        <w:ind w:firstLine="720"/>
        <w:jc w:val="both"/>
      </w:pPr>
      <w:r>
        <w:t xml:space="preserve">Kirchhoff’s laws relate to the conservation of energy, which states that energy cannot be created or destroyed, only changed into different forms. This can be expanded to laws of conservation of voltage and current. In any circuit, the voltage across each series component (carrying the same current) can be added to find the total voltage. Similarly, the total current entering a junction in a circuit must equal the sum of current leaving the junction. </w:t>
      </w:r>
    </w:p>
    <w:p w:rsidR="007F3153" w:rsidRDefault="007F3153" w:rsidP="007F3153">
      <w:pPr>
        <w:pStyle w:val="Default"/>
        <w:spacing w:line="276" w:lineRule="auto"/>
        <w:ind w:left="720"/>
        <w:jc w:val="center"/>
        <w:rPr>
          <w:b/>
          <w:bCs/>
          <w:iCs/>
        </w:rPr>
      </w:pPr>
      <w:r>
        <w:rPr>
          <w:b/>
          <w:bCs/>
          <w:iCs/>
        </w:rPr>
        <w:t>(a)KIRCHHOFF’S CURRENT LAW "KCL"</w:t>
      </w:r>
    </w:p>
    <w:p w:rsidR="007F3153" w:rsidRDefault="007F3153" w:rsidP="007F3153">
      <w:pPr>
        <w:pStyle w:val="Default"/>
        <w:spacing w:line="276" w:lineRule="auto"/>
        <w:ind w:firstLine="360"/>
        <w:jc w:val="both"/>
      </w:pPr>
      <w:r>
        <w:t>Kirchhoff’s ‘‘current law’’ is based upon the fact that at any connecting point in a network the sum of the currents flowing toward the point is equal to the sum of the currents flowing away from the point. The law is illustrated in the examples in Fig</w:t>
      </w:r>
      <w:proofErr w:type="gramStart"/>
      <w:r>
        <w:t>.(</w:t>
      </w:r>
      <w:proofErr w:type="gramEnd"/>
      <w:r>
        <w:t xml:space="preserve">1), where the arrows show the directions in which it is given that the currents are flowing. (The number alongside each arrow is the amount of current associated with that arrow.) </w:t>
      </w:r>
    </w:p>
    <w:p w:rsidR="007F3153" w:rsidRDefault="007F3153" w:rsidP="007F3153">
      <w:pPr>
        <w:pStyle w:val="Default"/>
        <w:spacing w:line="276" w:lineRule="auto"/>
        <w:jc w:val="center"/>
      </w:pPr>
      <w:r>
        <w:rPr>
          <w:noProof/>
          <w:lang w:val="en-IN" w:eastAsia="en-IN"/>
        </w:rPr>
        <w:drawing>
          <wp:inline distT="0" distB="0" distL="0" distR="0">
            <wp:extent cx="4286250" cy="1085850"/>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3" cstate="print"/>
                    <a:srcRect/>
                    <a:stretch>
                      <a:fillRect/>
                    </a:stretch>
                  </pic:blipFill>
                  <pic:spPr bwMode="auto">
                    <a:xfrm>
                      <a:off x="0" y="0"/>
                      <a:ext cx="4286250" cy="1085850"/>
                    </a:xfrm>
                    <a:prstGeom prst="rect">
                      <a:avLst/>
                    </a:prstGeom>
                    <a:noFill/>
                    <a:ln w="9525">
                      <a:noFill/>
                      <a:miter lim="800000"/>
                      <a:headEnd/>
                      <a:tailEnd/>
                    </a:ln>
                  </pic:spPr>
                </pic:pic>
              </a:graphicData>
            </a:graphic>
          </wp:inline>
        </w:drawing>
      </w:r>
    </w:p>
    <w:p w:rsidR="007F3153" w:rsidRDefault="007F3153" w:rsidP="007F3153">
      <w:pPr>
        <w:pStyle w:val="Default"/>
        <w:spacing w:line="276" w:lineRule="auto"/>
        <w:jc w:val="center"/>
        <w:rPr>
          <w:b/>
          <w:bCs/>
          <w:i/>
          <w:iCs/>
        </w:rPr>
      </w:pPr>
      <w:r>
        <w:rPr>
          <w:b/>
          <w:bCs/>
          <w:i/>
          <w:iCs/>
        </w:rPr>
        <w:t>Fig.1</w:t>
      </w:r>
    </w:p>
    <w:p w:rsidR="007F3153" w:rsidRDefault="007F3153" w:rsidP="007F3153">
      <w:pPr>
        <w:pStyle w:val="Default"/>
        <w:spacing w:line="276" w:lineRule="auto"/>
        <w:jc w:val="center"/>
        <w:rPr>
          <w:b/>
          <w:bCs/>
          <w:i/>
          <w:i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576"/>
      </w:tblGrid>
      <w:tr w:rsidR="007F3153" w:rsidTr="007F3153">
        <w:tc>
          <w:tcPr>
            <w:tcW w:w="9576" w:type="dxa"/>
            <w:tcBorders>
              <w:top w:val="single" w:sz="4" w:space="0" w:color="000000"/>
              <w:left w:val="single" w:sz="4" w:space="0" w:color="000000"/>
              <w:bottom w:val="single" w:sz="4" w:space="0" w:color="000000"/>
              <w:right w:val="single" w:sz="4" w:space="0" w:color="000000"/>
            </w:tcBorders>
            <w:hideMark/>
          </w:tcPr>
          <w:p w:rsidR="007F3153" w:rsidRDefault="007F3153">
            <w:pPr>
              <w:pStyle w:val="Default"/>
              <w:spacing w:line="276" w:lineRule="auto"/>
            </w:pPr>
            <w:r>
              <w:t xml:space="preserve">The sum of the currents flowing </w:t>
            </w:r>
            <w:r>
              <w:rPr>
                <w:b/>
                <w:bCs/>
              </w:rPr>
              <w:t xml:space="preserve">TO </w:t>
            </w:r>
            <w:r>
              <w:t xml:space="preserve">a node point equals the sum of the currents flowing </w:t>
            </w:r>
            <w:r>
              <w:rPr>
                <w:b/>
                <w:bCs/>
              </w:rPr>
              <w:t xml:space="preserve">FROM </w:t>
            </w:r>
            <w:r>
              <w:t xml:space="preserve">that point. </w:t>
            </w:r>
          </w:p>
        </w:tc>
      </w:tr>
    </w:tbl>
    <w:p w:rsidR="007F3153" w:rsidRDefault="007F3153" w:rsidP="007F3153">
      <w:pPr>
        <w:pStyle w:val="Default"/>
        <w:spacing w:line="276" w:lineRule="auto"/>
        <w:ind w:firstLine="720"/>
        <w:jc w:val="both"/>
      </w:pPr>
    </w:p>
    <w:p w:rsidR="007F3153" w:rsidRDefault="007F3153" w:rsidP="007F3153">
      <w:pPr>
        <w:pStyle w:val="Default"/>
        <w:spacing w:line="276" w:lineRule="auto"/>
        <w:ind w:firstLine="720"/>
        <w:jc w:val="both"/>
      </w:pPr>
      <w:r>
        <w:t xml:space="preserve">However, by Kirchhoff’s current law, </w:t>
      </w:r>
      <w:r>
        <w:rPr>
          <w:b/>
          <w:bCs/>
        </w:rPr>
        <w:t>I</w:t>
      </w:r>
      <w:r>
        <w:rPr>
          <w:b/>
          <w:bCs/>
          <w:vertAlign w:val="subscript"/>
        </w:rPr>
        <w:t>3</w:t>
      </w:r>
      <w:r>
        <w:rPr>
          <w:b/>
          <w:bCs/>
        </w:rPr>
        <w:t xml:space="preserve"> = I</w:t>
      </w:r>
      <w:r>
        <w:rPr>
          <w:b/>
          <w:bCs/>
          <w:vertAlign w:val="subscript"/>
        </w:rPr>
        <w:t>1</w:t>
      </w:r>
      <w:r>
        <w:rPr>
          <w:b/>
          <w:bCs/>
        </w:rPr>
        <w:t xml:space="preserve"> + I</w:t>
      </w:r>
      <w:r>
        <w:rPr>
          <w:b/>
          <w:bCs/>
          <w:vertAlign w:val="subscript"/>
        </w:rPr>
        <w:t>2</w:t>
      </w:r>
      <w:r>
        <w:t xml:space="preserve">, and thus, as shown in Fig. (1), we need to use only two current designations. In other words, if we know any two of the three currents, we can then find the third current. In the same way, if there are, say, four branch currents </w:t>
      </w:r>
      <w:r>
        <w:lastRenderedPageBreak/>
        <w:t>entering and leaving a node point, and if we know any three of the currents, we can then find the fourth current, and so 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29"/>
      </w:tblGrid>
      <w:tr w:rsidR="007F3153" w:rsidTr="007F3153">
        <w:trPr>
          <w:trHeight w:val="679"/>
          <w:jc w:val="center"/>
        </w:trPr>
        <w:tc>
          <w:tcPr>
            <w:tcW w:w="1729" w:type="dxa"/>
            <w:tcBorders>
              <w:top w:val="single" w:sz="4" w:space="0" w:color="000000"/>
              <w:left w:val="single" w:sz="4" w:space="0" w:color="000000"/>
              <w:bottom w:val="single" w:sz="4" w:space="0" w:color="000000"/>
              <w:right w:val="single" w:sz="4" w:space="0" w:color="000000"/>
            </w:tcBorders>
            <w:hideMark/>
          </w:tcPr>
          <w:p w:rsidR="007F3153" w:rsidRDefault="007F3153">
            <w:pPr>
              <w:pStyle w:val="Default"/>
              <w:spacing w:line="276" w:lineRule="auto"/>
              <w:jc w:val="both"/>
            </w:pPr>
            <w:r>
              <w:t>I</w:t>
            </w:r>
            <w:r>
              <w:rPr>
                <w:vertAlign w:val="subscript"/>
              </w:rPr>
              <w:t>1</w:t>
            </w:r>
            <w:r>
              <w:t xml:space="preserve"> + I</w:t>
            </w:r>
            <w:r>
              <w:rPr>
                <w:vertAlign w:val="subscript"/>
              </w:rPr>
              <w:t>2</w:t>
            </w:r>
            <w:r>
              <w:t>=I</w:t>
            </w:r>
            <w:r>
              <w:rPr>
                <w:vertAlign w:val="subscript"/>
              </w:rPr>
              <w:t>3</w:t>
            </w:r>
          </w:p>
          <w:p w:rsidR="007F3153" w:rsidRDefault="007F3153">
            <w:pPr>
              <w:pStyle w:val="Default"/>
              <w:spacing w:line="276" w:lineRule="auto"/>
              <w:jc w:val="both"/>
            </w:pPr>
            <w:r>
              <w:t>I</w:t>
            </w:r>
            <w:r>
              <w:rPr>
                <w:vertAlign w:val="subscript"/>
              </w:rPr>
              <w:t>1</w:t>
            </w:r>
            <w:r>
              <w:t>+I</w:t>
            </w:r>
            <w:r>
              <w:rPr>
                <w:vertAlign w:val="subscript"/>
              </w:rPr>
              <w:t>2</w:t>
            </w:r>
            <w:r>
              <w:t>-I</w:t>
            </w:r>
            <w:r>
              <w:rPr>
                <w:vertAlign w:val="subscript"/>
              </w:rPr>
              <w:t>3</w:t>
            </w:r>
            <w:r>
              <w:t>=0</w:t>
            </w:r>
          </w:p>
        </w:tc>
      </w:tr>
    </w:tbl>
    <w:p w:rsidR="007F3153" w:rsidRDefault="007F3153" w:rsidP="007F3153">
      <w:pPr>
        <w:pStyle w:val="Default"/>
        <w:spacing w:line="276" w:lineRule="auto"/>
        <w:ind w:firstLine="720"/>
        <w:jc w:val="both"/>
      </w:pPr>
    </w:p>
    <w:p w:rsidR="007F3153" w:rsidRDefault="007F3153" w:rsidP="007F3153">
      <w:pPr>
        <w:pStyle w:val="Default"/>
        <w:spacing w:line="276" w:lineRule="auto"/>
      </w:pPr>
      <w:r>
        <w:t xml:space="preserve">The Kirchhoff’s current law can be state in the form: </w:t>
      </w:r>
    </w:p>
    <w:p w:rsidR="007F3153" w:rsidRDefault="007F3153" w:rsidP="007F3153">
      <w:pPr>
        <w:pStyle w:val="Default"/>
        <w:spacing w:line="276" w:lineRule="aut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576"/>
      </w:tblGrid>
      <w:tr w:rsidR="007F3153" w:rsidTr="007F3153">
        <w:tc>
          <w:tcPr>
            <w:tcW w:w="9576" w:type="dxa"/>
            <w:tcBorders>
              <w:top w:val="single" w:sz="4" w:space="0" w:color="000000"/>
              <w:left w:val="single" w:sz="4" w:space="0" w:color="000000"/>
              <w:bottom w:val="single" w:sz="4" w:space="0" w:color="000000"/>
              <w:right w:val="single" w:sz="4" w:space="0" w:color="000000"/>
            </w:tcBorders>
            <w:hideMark/>
          </w:tcPr>
          <w:p w:rsidR="007F3153" w:rsidRDefault="007F3153">
            <w:pPr>
              <w:pStyle w:val="Default"/>
              <w:spacing w:line="276" w:lineRule="auto"/>
              <w:rPr>
                <w:b/>
              </w:rPr>
            </w:pPr>
            <w:r>
              <w:rPr>
                <w:b/>
              </w:rPr>
              <w:t>The algebraic sum of the currents at a node (junction point) is equal to zero.</w:t>
            </w:r>
          </w:p>
        </w:tc>
      </w:tr>
    </w:tbl>
    <w:p w:rsidR="007F3153" w:rsidRDefault="007F3153" w:rsidP="007F3153">
      <w:pPr>
        <w:spacing w:line="360" w:lineRule="auto"/>
        <w:rPr>
          <w:b/>
          <w:szCs w:val="24"/>
          <w:u w:val="single"/>
        </w:rPr>
      </w:pPr>
      <w:r>
        <w:rPr>
          <w:b/>
          <w:szCs w:val="24"/>
          <w:u w:val="single"/>
        </w:rPr>
        <w:t>CIRCUIT DIAGRAM</w:t>
      </w:r>
    </w:p>
    <w:p w:rsidR="007F3153" w:rsidRDefault="007F3153" w:rsidP="007F3153">
      <w:pPr>
        <w:pStyle w:val="Default"/>
        <w:spacing w:line="276" w:lineRule="auto"/>
        <w:jc w:val="center"/>
        <w:rPr>
          <w:b/>
        </w:rPr>
      </w:pPr>
      <w:r>
        <w:rPr>
          <w:b/>
          <w:noProof/>
          <w:lang w:val="en-IN" w:eastAsia="en-IN"/>
        </w:rPr>
        <w:drawing>
          <wp:inline distT="0" distB="0" distL="0" distR="0">
            <wp:extent cx="4467225" cy="2667000"/>
            <wp:effectExtent l="1905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4" cstate="print"/>
                    <a:srcRect/>
                    <a:stretch>
                      <a:fillRect/>
                    </a:stretch>
                  </pic:blipFill>
                  <pic:spPr bwMode="auto">
                    <a:xfrm>
                      <a:off x="0" y="0"/>
                      <a:ext cx="4467225" cy="2667000"/>
                    </a:xfrm>
                    <a:prstGeom prst="rect">
                      <a:avLst/>
                    </a:prstGeom>
                    <a:noFill/>
                    <a:ln w="9525">
                      <a:noFill/>
                      <a:miter lim="800000"/>
                      <a:headEnd/>
                      <a:tailEnd/>
                    </a:ln>
                  </pic:spPr>
                </pic:pic>
              </a:graphicData>
            </a:graphic>
          </wp:inline>
        </w:drawing>
      </w:r>
    </w:p>
    <w:p w:rsidR="007F3153" w:rsidRDefault="007F3153" w:rsidP="007F3153">
      <w:pPr>
        <w:spacing w:line="360" w:lineRule="auto"/>
        <w:rPr>
          <w:b/>
          <w:szCs w:val="24"/>
          <w:u w:val="single"/>
        </w:rPr>
      </w:pPr>
      <w:r>
        <w:rPr>
          <w:b/>
          <w:szCs w:val="24"/>
          <w:u w:val="single"/>
        </w:rPr>
        <w:t>THEORETICAL CALCULATION:</w:t>
      </w:r>
    </w:p>
    <w:p w:rsidR="007F3153" w:rsidRDefault="009B5B9E" w:rsidP="007F3153">
      <w:pPr>
        <w:spacing w:line="360" w:lineRule="auto"/>
        <w:rPr>
          <w:b/>
          <w:szCs w:val="24"/>
        </w:rPr>
      </w:pPr>
      <w:r>
        <w:rPr>
          <w:b/>
          <w:szCs w:val="24"/>
        </w:rPr>
        <w:fldChar w:fldCharType="begin"/>
      </w:r>
      <w:r w:rsidR="007F3153">
        <w:rPr>
          <w:b/>
          <w:szCs w:val="24"/>
        </w:rPr>
        <w:instrText xml:space="preserve"> QUOTE </w:instrText>
      </w:r>
      <w:r w:rsidR="007F3153">
        <w:rPr>
          <w:noProof/>
          <w:position w:val="-6"/>
          <w:szCs w:val="24"/>
          <w:lang w:val="en-IN" w:eastAsia="en-IN"/>
        </w:rPr>
        <w:drawing>
          <wp:inline distT="0" distB="0" distL="0" distR="0">
            <wp:extent cx="190500" cy="180975"/>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5" cstate="print">
                      <a:clrChange>
                        <a:clrFrom>
                          <a:srgbClr val="FFFFFF"/>
                        </a:clrFrom>
                        <a:clrTo>
                          <a:srgbClr val="FFFFFF">
                            <a:alpha val="0"/>
                          </a:srgbClr>
                        </a:clrTo>
                      </a:clrChange>
                    </a:blip>
                    <a:srcRect/>
                    <a:stretch>
                      <a:fillRect/>
                    </a:stretch>
                  </pic:blipFill>
                  <pic:spPr bwMode="auto">
                    <a:xfrm>
                      <a:off x="0" y="0"/>
                      <a:ext cx="190500" cy="180975"/>
                    </a:xfrm>
                    <a:prstGeom prst="rect">
                      <a:avLst/>
                    </a:prstGeom>
                    <a:noFill/>
                    <a:ln w="9525">
                      <a:noFill/>
                      <a:miter lim="800000"/>
                      <a:headEnd/>
                      <a:tailEnd/>
                    </a:ln>
                  </pic:spPr>
                </pic:pic>
              </a:graphicData>
            </a:graphic>
          </wp:inline>
        </w:drawing>
      </w:r>
      <w:r w:rsidR="007F3153">
        <w:rPr>
          <w:b/>
          <w:szCs w:val="24"/>
        </w:rPr>
        <w:instrText xml:space="preserve">  \* MERGEFORMAT </w:instrText>
      </w:r>
      <w:r>
        <w:rPr>
          <w:b/>
          <w:szCs w:val="24"/>
        </w:rPr>
        <w:fldChar w:fldCharType="separate"/>
      </w:r>
      <w:r w:rsidR="007F3153">
        <w:rPr>
          <w:noProof/>
          <w:position w:val="-6"/>
          <w:szCs w:val="24"/>
          <w:lang w:val="en-IN" w:eastAsia="en-IN"/>
        </w:rPr>
        <w:drawing>
          <wp:inline distT="0" distB="0" distL="0" distR="0">
            <wp:extent cx="190500" cy="180975"/>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5" cstate="print">
                      <a:clrChange>
                        <a:clrFrom>
                          <a:srgbClr val="FFFFFF"/>
                        </a:clrFrom>
                        <a:clrTo>
                          <a:srgbClr val="FFFFFF">
                            <a:alpha val="0"/>
                          </a:srgbClr>
                        </a:clrTo>
                      </a:clrChange>
                    </a:blip>
                    <a:srcRect/>
                    <a:stretch>
                      <a:fillRect/>
                    </a:stretch>
                  </pic:blipFill>
                  <pic:spPr bwMode="auto">
                    <a:xfrm>
                      <a:off x="0" y="0"/>
                      <a:ext cx="190500" cy="180975"/>
                    </a:xfrm>
                    <a:prstGeom prst="rect">
                      <a:avLst/>
                    </a:prstGeom>
                    <a:noFill/>
                    <a:ln w="9525">
                      <a:noFill/>
                      <a:miter lim="800000"/>
                      <a:headEnd/>
                      <a:tailEnd/>
                    </a:ln>
                  </pic:spPr>
                </pic:pic>
              </a:graphicData>
            </a:graphic>
          </wp:inline>
        </w:drawing>
      </w:r>
      <w:r>
        <w:rPr>
          <w:b/>
          <w:szCs w:val="24"/>
        </w:rPr>
        <w:fldChar w:fldCharType="end"/>
      </w:r>
      <w:r w:rsidR="007F3153">
        <w:rPr>
          <w:b/>
          <w:szCs w:val="24"/>
        </w:rPr>
        <w:t>= 1K</w:t>
      </w:r>
      <w:r w:rsidR="007F3153">
        <w:rPr>
          <w:b/>
          <w:noProof/>
          <w:position w:val="-11"/>
          <w:szCs w:val="24"/>
          <w:lang w:val="en-IN" w:eastAsia="en-IN"/>
        </w:rPr>
        <w:drawing>
          <wp:inline distT="0" distB="0" distL="0" distR="0">
            <wp:extent cx="114300" cy="20955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6" cstate="print">
                      <a:clrChange>
                        <a:clrFrom>
                          <a:srgbClr val="FFFFFF"/>
                        </a:clrFrom>
                        <a:clrTo>
                          <a:srgbClr val="FFFFFF">
                            <a:alpha val="0"/>
                          </a:srgbClr>
                        </a:clrTo>
                      </a:clrChange>
                    </a:blip>
                    <a:srcRect/>
                    <a:stretch>
                      <a:fillRect/>
                    </a:stretch>
                  </pic:blipFill>
                  <pic:spPr bwMode="auto">
                    <a:xfrm>
                      <a:off x="0" y="0"/>
                      <a:ext cx="114300" cy="209550"/>
                    </a:xfrm>
                    <a:prstGeom prst="rect">
                      <a:avLst/>
                    </a:prstGeom>
                    <a:noFill/>
                    <a:ln w="9525">
                      <a:noFill/>
                      <a:miter lim="800000"/>
                      <a:headEnd/>
                      <a:tailEnd/>
                    </a:ln>
                  </pic:spPr>
                </pic:pic>
              </a:graphicData>
            </a:graphic>
          </wp:inline>
        </w:drawing>
      </w:r>
      <w:r>
        <w:rPr>
          <w:b/>
          <w:szCs w:val="24"/>
        </w:rPr>
        <w:fldChar w:fldCharType="begin"/>
      </w:r>
      <w:r w:rsidR="007F3153">
        <w:rPr>
          <w:b/>
          <w:szCs w:val="24"/>
        </w:rPr>
        <w:instrText xml:space="preserve"> QUOTE </w:instrText>
      </w:r>
      <w:r w:rsidR="007F3153">
        <w:rPr>
          <w:noProof/>
          <w:position w:val="-6"/>
          <w:szCs w:val="24"/>
          <w:lang w:val="en-IN" w:eastAsia="en-IN"/>
        </w:rPr>
        <w:drawing>
          <wp:inline distT="0" distB="0" distL="0" distR="0">
            <wp:extent cx="400050" cy="1809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7" cstate="print">
                      <a:clrChange>
                        <a:clrFrom>
                          <a:srgbClr val="FFFFFF"/>
                        </a:clrFrom>
                        <a:clrTo>
                          <a:srgbClr val="FFFFFF">
                            <a:alpha val="0"/>
                          </a:srgbClr>
                        </a:clrTo>
                      </a:clrChange>
                    </a:blip>
                    <a:srcRect/>
                    <a:stretch>
                      <a:fillRect/>
                    </a:stretch>
                  </pic:blipFill>
                  <pic:spPr bwMode="auto">
                    <a:xfrm>
                      <a:off x="0" y="0"/>
                      <a:ext cx="400050" cy="180975"/>
                    </a:xfrm>
                    <a:prstGeom prst="rect">
                      <a:avLst/>
                    </a:prstGeom>
                    <a:noFill/>
                    <a:ln w="9525">
                      <a:noFill/>
                      <a:miter lim="800000"/>
                      <a:headEnd/>
                      <a:tailEnd/>
                    </a:ln>
                  </pic:spPr>
                </pic:pic>
              </a:graphicData>
            </a:graphic>
          </wp:inline>
        </w:drawing>
      </w:r>
      <w:r w:rsidR="007F3153">
        <w:rPr>
          <w:b/>
          <w:szCs w:val="24"/>
        </w:rPr>
        <w:instrText xml:space="preserve">  \* MERGEFORMAT </w:instrText>
      </w:r>
      <w:r>
        <w:rPr>
          <w:b/>
          <w:szCs w:val="24"/>
        </w:rPr>
        <w:fldChar w:fldCharType="separate"/>
      </w:r>
      <w:r w:rsidR="007F3153">
        <w:rPr>
          <w:noProof/>
          <w:position w:val="-6"/>
          <w:szCs w:val="24"/>
          <w:lang w:val="en-IN" w:eastAsia="en-IN"/>
        </w:rPr>
        <w:drawing>
          <wp:inline distT="0" distB="0" distL="0" distR="0">
            <wp:extent cx="400050" cy="1809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7" cstate="print">
                      <a:clrChange>
                        <a:clrFrom>
                          <a:srgbClr val="FFFFFF"/>
                        </a:clrFrom>
                        <a:clrTo>
                          <a:srgbClr val="FFFFFF">
                            <a:alpha val="0"/>
                          </a:srgbClr>
                        </a:clrTo>
                      </a:clrChange>
                    </a:blip>
                    <a:srcRect/>
                    <a:stretch>
                      <a:fillRect/>
                    </a:stretch>
                  </pic:blipFill>
                  <pic:spPr bwMode="auto">
                    <a:xfrm>
                      <a:off x="0" y="0"/>
                      <a:ext cx="400050" cy="180975"/>
                    </a:xfrm>
                    <a:prstGeom prst="rect">
                      <a:avLst/>
                    </a:prstGeom>
                    <a:noFill/>
                    <a:ln w="9525">
                      <a:noFill/>
                      <a:miter lim="800000"/>
                      <a:headEnd/>
                      <a:tailEnd/>
                    </a:ln>
                  </pic:spPr>
                </pic:pic>
              </a:graphicData>
            </a:graphic>
          </wp:inline>
        </w:drawing>
      </w:r>
      <w:r>
        <w:rPr>
          <w:b/>
          <w:szCs w:val="24"/>
        </w:rPr>
        <w:fldChar w:fldCharType="end"/>
      </w:r>
      <w:r w:rsidR="007F3153">
        <w:rPr>
          <w:b/>
          <w:szCs w:val="24"/>
        </w:rPr>
        <w:t xml:space="preserve"> = 1K</w:t>
      </w:r>
      <w:r w:rsidR="007F3153">
        <w:rPr>
          <w:b/>
          <w:noProof/>
          <w:position w:val="-11"/>
          <w:szCs w:val="24"/>
          <w:lang w:val="en-IN" w:eastAsia="en-IN"/>
        </w:rPr>
        <w:drawing>
          <wp:inline distT="0" distB="0" distL="0" distR="0">
            <wp:extent cx="114300" cy="20955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6" cstate="print">
                      <a:clrChange>
                        <a:clrFrom>
                          <a:srgbClr val="FFFFFF"/>
                        </a:clrFrom>
                        <a:clrTo>
                          <a:srgbClr val="FFFFFF">
                            <a:alpha val="0"/>
                          </a:srgbClr>
                        </a:clrTo>
                      </a:clrChange>
                    </a:blip>
                    <a:srcRect/>
                    <a:stretch>
                      <a:fillRect/>
                    </a:stretch>
                  </pic:blipFill>
                  <pic:spPr bwMode="auto">
                    <a:xfrm>
                      <a:off x="0" y="0"/>
                      <a:ext cx="114300" cy="209550"/>
                    </a:xfrm>
                    <a:prstGeom prst="rect">
                      <a:avLst/>
                    </a:prstGeom>
                    <a:noFill/>
                    <a:ln w="9525">
                      <a:noFill/>
                      <a:miter lim="800000"/>
                      <a:headEnd/>
                      <a:tailEnd/>
                    </a:ln>
                  </pic:spPr>
                </pic:pic>
              </a:graphicData>
            </a:graphic>
          </wp:inline>
        </w:drawing>
      </w:r>
      <w:r w:rsidR="007F3153">
        <w:rPr>
          <w:b/>
          <w:szCs w:val="24"/>
        </w:rPr>
        <w:t xml:space="preserve"> ;   </w:t>
      </w:r>
      <w:r>
        <w:rPr>
          <w:b/>
          <w:szCs w:val="24"/>
        </w:rPr>
        <w:fldChar w:fldCharType="begin"/>
      </w:r>
      <w:r w:rsidR="007F3153">
        <w:rPr>
          <w:b/>
          <w:szCs w:val="24"/>
        </w:rPr>
        <w:instrText xml:space="preserve"> QUOTE </w:instrText>
      </w:r>
      <w:r w:rsidR="007F3153">
        <w:rPr>
          <w:noProof/>
          <w:position w:val="-6"/>
          <w:szCs w:val="24"/>
          <w:lang w:val="en-IN" w:eastAsia="en-IN"/>
        </w:rPr>
        <w:drawing>
          <wp:inline distT="0" distB="0" distL="0" distR="0">
            <wp:extent cx="200025" cy="180975"/>
            <wp:effectExtent l="1905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8" cstate="print">
                      <a:clrChange>
                        <a:clrFrom>
                          <a:srgbClr val="FFFFFF"/>
                        </a:clrFrom>
                        <a:clrTo>
                          <a:srgbClr val="FFFFFF">
                            <a:alpha val="0"/>
                          </a:srgbClr>
                        </a:clrTo>
                      </a:clrChange>
                    </a:blip>
                    <a:srcRect/>
                    <a:stretch>
                      <a:fillRect/>
                    </a:stretch>
                  </pic:blipFill>
                  <pic:spPr bwMode="auto">
                    <a:xfrm>
                      <a:off x="0" y="0"/>
                      <a:ext cx="200025" cy="180975"/>
                    </a:xfrm>
                    <a:prstGeom prst="rect">
                      <a:avLst/>
                    </a:prstGeom>
                    <a:noFill/>
                    <a:ln w="9525">
                      <a:noFill/>
                      <a:miter lim="800000"/>
                      <a:headEnd/>
                      <a:tailEnd/>
                    </a:ln>
                  </pic:spPr>
                </pic:pic>
              </a:graphicData>
            </a:graphic>
          </wp:inline>
        </w:drawing>
      </w:r>
      <w:r w:rsidR="007F3153">
        <w:rPr>
          <w:b/>
          <w:szCs w:val="24"/>
        </w:rPr>
        <w:instrText xml:space="preserve">  \* MERGEFORMAT </w:instrText>
      </w:r>
      <w:r>
        <w:rPr>
          <w:b/>
          <w:szCs w:val="24"/>
        </w:rPr>
        <w:fldChar w:fldCharType="separate"/>
      </w:r>
      <w:r w:rsidR="007F3153">
        <w:rPr>
          <w:noProof/>
          <w:position w:val="-6"/>
          <w:szCs w:val="24"/>
          <w:lang w:val="en-IN" w:eastAsia="en-IN"/>
        </w:rPr>
        <w:drawing>
          <wp:inline distT="0" distB="0" distL="0" distR="0">
            <wp:extent cx="200025" cy="180975"/>
            <wp:effectExtent l="1905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8" cstate="print">
                      <a:clrChange>
                        <a:clrFrom>
                          <a:srgbClr val="FFFFFF"/>
                        </a:clrFrom>
                        <a:clrTo>
                          <a:srgbClr val="FFFFFF">
                            <a:alpha val="0"/>
                          </a:srgbClr>
                        </a:clrTo>
                      </a:clrChange>
                    </a:blip>
                    <a:srcRect/>
                    <a:stretch>
                      <a:fillRect/>
                    </a:stretch>
                  </pic:blipFill>
                  <pic:spPr bwMode="auto">
                    <a:xfrm>
                      <a:off x="0" y="0"/>
                      <a:ext cx="200025" cy="180975"/>
                    </a:xfrm>
                    <a:prstGeom prst="rect">
                      <a:avLst/>
                    </a:prstGeom>
                    <a:noFill/>
                    <a:ln w="9525">
                      <a:noFill/>
                      <a:miter lim="800000"/>
                      <a:headEnd/>
                      <a:tailEnd/>
                    </a:ln>
                  </pic:spPr>
                </pic:pic>
              </a:graphicData>
            </a:graphic>
          </wp:inline>
        </w:drawing>
      </w:r>
      <w:r>
        <w:rPr>
          <w:b/>
          <w:szCs w:val="24"/>
        </w:rPr>
        <w:fldChar w:fldCharType="end"/>
      </w:r>
      <w:r w:rsidR="007F3153">
        <w:rPr>
          <w:b/>
          <w:szCs w:val="24"/>
        </w:rPr>
        <w:t>= 1K</w:t>
      </w:r>
      <w:r w:rsidR="007F3153">
        <w:rPr>
          <w:b/>
          <w:noProof/>
          <w:position w:val="-11"/>
          <w:szCs w:val="24"/>
          <w:lang w:val="en-IN" w:eastAsia="en-IN"/>
        </w:rPr>
        <w:drawing>
          <wp:inline distT="0" distB="0" distL="0" distR="0">
            <wp:extent cx="114300" cy="20955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6" cstate="print">
                      <a:clrChange>
                        <a:clrFrom>
                          <a:srgbClr val="FFFFFF"/>
                        </a:clrFrom>
                        <a:clrTo>
                          <a:srgbClr val="FFFFFF">
                            <a:alpha val="0"/>
                          </a:srgbClr>
                        </a:clrTo>
                      </a:clrChange>
                    </a:blip>
                    <a:srcRect/>
                    <a:stretch>
                      <a:fillRect/>
                    </a:stretch>
                  </pic:blipFill>
                  <pic:spPr bwMode="auto">
                    <a:xfrm>
                      <a:off x="0" y="0"/>
                      <a:ext cx="114300" cy="209550"/>
                    </a:xfrm>
                    <a:prstGeom prst="rect">
                      <a:avLst/>
                    </a:prstGeom>
                    <a:noFill/>
                    <a:ln w="9525">
                      <a:noFill/>
                      <a:miter lim="800000"/>
                      <a:headEnd/>
                      <a:tailEnd/>
                    </a:ln>
                  </pic:spPr>
                </pic:pic>
              </a:graphicData>
            </a:graphic>
          </wp:inline>
        </w:drawing>
      </w:r>
    </w:p>
    <w:p w:rsidR="007F3153" w:rsidRDefault="007F3153" w:rsidP="007F3153">
      <w:pPr>
        <w:spacing w:line="360" w:lineRule="auto"/>
        <w:rPr>
          <w:b/>
          <w:szCs w:val="24"/>
        </w:rPr>
      </w:pPr>
      <w:r>
        <w:rPr>
          <w:noProof/>
          <w:szCs w:val="24"/>
          <w:lang w:val="en-IN" w:eastAsia="en-IN"/>
        </w:rPr>
        <w:drawing>
          <wp:inline distT="0" distB="0" distL="0" distR="0">
            <wp:extent cx="1047750" cy="18097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9" cstate="print">
                      <a:clrChange>
                        <a:clrFrom>
                          <a:srgbClr val="FFFFFF"/>
                        </a:clrFrom>
                        <a:clrTo>
                          <a:srgbClr val="FFFFFF">
                            <a:alpha val="0"/>
                          </a:srgbClr>
                        </a:clrTo>
                      </a:clrChange>
                    </a:blip>
                    <a:srcRect/>
                    <a:stretch>
                      <a:fillRect/>
                    </a:stretch>
                  </pic:blipFill>
                  <pic:spPr bwMode="auto">
                    <a:xfrm>
                      <a:off x="0" y="0"/>
                      <a:ext cx="1047750" cy="180975"/>
                    </a:xfrm>
                    <a:prstGeom prst="rect">
                      <a:avLst/>
                    </a:prstGeom>
                    <a:noFill/>
                    <a:ln w="9525">
                      <a:noFill/>
                      <a:miter lim="800000"/>
                      <a:headEnd/>
                      <a:tailEnd/>
                    </a:ln>
                  </pic:spPr>
                </pic:pic>
              </a:graphicData>
            </a:graphic>
          </wp:inline>
        </w:drawing>
      </w:r>
    </w:p>
    <w:p w:rsidR="007F3153" w:rsidRDefault="007F3153" w:rsidP="007F3153">
      <w:pPr>
        <w:spacing w:after="120"/>
        <w:rPr>
          <w:szCs w:val="24"/>
        </w:rPr>
      </w:pPr>
      <w:r>
        <w:rPr>
          <w:noProof/>
          <w:szCs w:val="24"/>
          <w:lang w:val="en-IN" w:eastAsia="en-IN"/>
        </w:rPr>
        <w:drawing>
          <wp:inline distT="0" distB="0" distL="0" distR="0">
            <wp:extent cx="1333500" cy="3714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0" cstate="print">
                      <a:clrChange>
                        <a:clrFrom>
                          <a:srgbClr val="FFFFFF"/>
                        </a:clrFrom>
                        <a:clrTo>
                          <a:srgbClr val="FFFFFF">
                            <a:alpha val="0"/>
                          </a:srgbClr>
                        </a:clrTo>
                      </a:clrChange>
                    </a:blip>
                    <a:srcRect/>
                    <a:stretch>
                      <a:fillRect/>
                    </a:stretch>
                  </pic:blipFill>
                  <pic:spPr bwMode="auto">
                    <a:xfrm>
                      <a:off x="0" y="0"/>
                      <a:ext cx="1333500" cy="371475"/>
                    </a:xfrm>
                    <a:prstGeom prst="rect">
                      <a:avLst/>
                    </a:prstGeom>
                    <a:noFill/>
                    <a:ln w="9525">
                      <a:noFill/>
                      <a:miter lim="800000"/>
                      <a:headEnd/>
                      <a:tailEnd/>
                    </a:ln>
                  </pic:spPr>
                </pic:pic>
              </a:graphicData>
            </a:graphic>
          </wp:inline>
        </w:drawing>
      </w:r>
    </w:p>
    <w:p w:rsidR="007F3153" w:rsidRDefault="007F3153" w:rsidP="007F3153">
      <w:pPr>
        <w:spacing w:after="120"/>
        <w:rPr>
          <w:szCs w:val="24"/>
        </w:rPr>
      </w:pPr>
      <w:r>
        <w:rPr>
          <w:szCs w:val="24"/>
        </w:rPr>
        <w:tab/>
        <w:t>=1.5kΩ</w:t>
      </w:r>
    </w:p>
    <w:p w:rsidR="007F3153" w:rsidRDefault="007F3153" w:rsidP="007F3153">
      <w:pPr>
        <w:spacing w:line="360" w:lineRule="auto"/>
        <w:rPr>
          <w:b/>
          <w:szCs w:val="24"/>
        </w:rPr>
      </w:pPr>
      <w:r>
        <w:rPr>
          <w:b/>
          <w:szCs w:val="24"/>
        </w:rPr>
        <w:t>Let V = 5V,</w:t>
      </w:r>
    </w:p>
    <w:p w:rsidR="007F3153" w:rsidRDefault="007F3153" w:rsidP="007F3153">
      <w:pPr>
        <w:spacing w:line="360" w:lineRule="auto"/>
        <w:rPr>
          <w:szCs w:val="24"/>
        </w:rPr>
      </w:pPr>
      <w:r>
        <w:rPr>
          <w:noProof/>
          <w:szCs w:val="24"/>
          <w:lang w:val="en-IN" w:eastAsia="en-IN"/>
        </w:rPr>
        <w:drawing>
          <wp:inline distT="0" distB="0" distL="0" distR="0">
            <wp:extent cx="485775" cy="371475"/>
            <wp:effectExtent l="1905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1" cstate="print">
                      <a:clrChange>
                        <a:clrFrom>
                          <a:srgbClr val="FFFFFF"/>
                        </a:clrFrom>
                        <a:clrTo>
                          <a:srgbClr val="FFFFFF">
                            <a:alpha val="0"/>
                          </a:srgbClr>
                        </a:clrTo>
                      </a:clrChange>
                    </a:blip>
                    <a:srcRect/>
                    <a:stretch>
                      <a:fillRect/>
                    </a:stretch>
                  </pic:blipFill>
                  <pic:spPr bwMode="auto">
                    <a:xfrm>
                      <a:off x="0" y="0"/>
                      <a:ext cx="485775" cy="371475"/>
                    </a:xfrm>
                    <a:prstGeom prst="rect">
                      <a:avLst/>
                    </a:prstGeom>
                    <a:noFill/>
                    <a:ln w="9525">
                      <a:noFill/>
                      <a:miter lim="800000"/>
                      <a:headEnd/>
                      <a:tailEnd/>
                    </a:ln>
                  </pic:spPr>
                </pic:pic>
              </a:graphicData>
            </a:graphic>
          </wp:inline>
        </w:drawing>
      </w:r>
    </w:p>
    <w:p w:rsidR="007F3153" w:rsidRDefault="007F3153" w:rsidP="007F3153">
      <w:pPr>
        <w:spacing w:line="360" w:lineRule="auto"/>
        <w:rPr>
          <w:b/>
          <w:szCs w:val="24"/>
        </w:rPr>
      </w:pPr>
      <w:r>
        <w:rPr>
          <w:szCs w:val="24"/>
        </w:rPr>
        <w:tab/>
        <w:t>=3.3mA</w:t>
      </w:r>
    </w:p>
    <w:p w:rsidR="007F3153" w:rsidRDefault="007F3153" w:rsidP="007F3153">
      <w:pPr>
        <w:rPr>
          <w:szCs w:val="24"/>
        </w:rPr>
      </w:pPr>
      <w:r>
        <w:rPr>
          <w:szCs w:val="24"/>
        </w:rPr>
        <w:t>I</w:t>
      </w:r>
      <w:r>
        <w:rPr>
          <w:szCs w:val="24"/>
          <w:vertAlign w:val="subscript"/>
        </w:rPr>
        <w:t>1</w:t>
      </w:r>
      <w:r>
        <w:rPr>
          <w:szCs w:val="24"/>
        </w:rPr>
        <w:t xml:space="preserve">= </w:t>
      </w:r>
      <w:r>
        <w:rPr>
          <w:szCs w:val="24"/>
          <w:u w:val="single"/>
        </w:rPr>
        <w:t>I*R</w:t>
      </w:r>
      <w:r>
        <w:rPr>
          <w:szCs w:val="24"/>
          <w:u w:val="single"/>
          <w:vertAlign w:val="subscript"/>
        </w:rPr>
        <w:t xml:space="preserve">2   </w:t>
      </w:r>
      <w:r>
        <w:rPr>
          <w:szCs w:val="24"/>
        </w:rPr>
        <w:t>=</w:t>
      </w:r>
      <w:r>
        <w:rPr>
          <w:szCs w:val="24"/>
          <w:u w:val="single"/>
        </w:rPr>
        <w:t>1.65mA</w:t>
      </w:r>
    </w:p>
    <w:p w:rsidR="007F3153" w:rsidRDefault="007F3153" w:rsidP="007F3153">
      <w:pPr>
        <w:rPr>
          <w:szCs w:val="24"/>
        </w:rPr>
      </w:pPr>
      <w:r>
        <w:rPr>
          <w:szCs w:val="24"/>
        </w:rPr>
        <w:t xml:space="preserve">   R</w:t>
      </w:r>
      <w:r>
        <w:rPr>
          <w:szCs w:val="24"/>
          <w:vertAlign w:val="subscript"/>
        </w:rPr>
        <w:t>1</w:t>
      </w:r>
      <w:r>
        <w:rPr>
          <w:szCs w:val="24"/>
        </w:rPr>
        <w:t>+R</w:t>
      </w:r>
      <w:r>
        <w:rPr>
          <w:szCs w:val="24"/>
          <w:vertAlign w:val="subscript"/>
        </w:rPr>
        <w:t>2</w:t>
      </w:r>
    </w:p>
    <w:p w:rsidR="007F3153" w:rsidRDefault="007F3153" w:rsidP="007F3153">
      <w:pPr>
        <w:rPr>
          <w:szCs w:val="24"/>
        </w:rPr>
      </w:pPr>
      <w:r>
        <w:rPr>
          <w:szCs w:val="24"/>
        </w:rPr>
        <w:t>I</w:t>
      </w:r>
      <w:r>
        <w:rPr>
          <w:szCs w:val="24"/>
          <w:vertAlign w:val="subscript"/>
        </w:rPr>
        <w:t>2</w:t>
      </w:r>
      <w:r>
        <w:rPr>
          <w:szCs w:val="24"/>
        </w:rPr>
        <w:t xml:space="preserve">= </w:t>
      </w:r>
      <w:r>
        <w:rPr>
          <w:szCs w:val="24"/>
          <w:u w:val="single"/>
        </w:rPr>
        <w:t>I*R</w:t>
      </w:r>
      <w:r>
        <w:rPr>
          <w:szCs w:val="24"/>
          <w:u w:val="single"/>
          <w:vertAlign w:val="subscript"/>
        </w:rPr>
        <w:t xml:space="preserve">1  </w:t>
      </w:r>
    </w:p>
    <w:p w:rsidR="007F3153" w:rsidRDefault="007F3153" w:rsidP="007F3153">
      <w:pPr>
        <w:rPr>
          <w:szCs w:val="24"/>
          <w:vertAlign w:val="subscript"/>
        </w:rPr>
      </w:pPr>
      <w:r>
        <w:rPr>
          <w:szCs w:val="24"/>
        </w:rPr>
        <w:t xml:space="preserve">   R</w:t>
      </w:r>
      <w:r>
        <w:rPr>
          <w:szCs w:val="24"/>
          <w:vertAlign w:val="subscript"/>
        </w:rPr>
        <w:t>1</w:t>
      </w:r>
      <w:r>
        <w:rPr>
          <w:szCs w:val="24"/>
        </w:rPr>
        <w:t>+R</w:t>
      </w:r>
      <w:r>
        <w:rPr>
          <w:szCs w:val="24"/>
          <w:vertAlign w:val="subscript"/>
        </w:rPr>
        <w:t>2</w:t>
      </w:r>
    </w:p>
    <w:p w:rsidR="007F3153" w:rsidRDefault="007F3153" w:rsidP="007F3153">
      <w:pPr>
        <w:rPr>
          <w:szCs w:val="24"/>
        </w:rPr>
      </w:pPr>
      <w:r>
        <w:rPr>
          <w:szCs w:val="24"/>
        </w:rPr>
        <w:t>=</w:t>
      </w:r>
      <w:r>
        <w:rPr>
          <w:szCs w:val="24"/>
          <w:u w:val="single"/>
        </w:rPr>
        <w:t>1.65mA</w:t>
      </w:r>
    </w:p>
    <w:p w:rsidR="007F3153" w:rsidRDefault="007F3153" w:rsidP="007F3153">
      <w:pPr>
        <w:rPr>
          <w:b/>
          <w:szCs w:val="24"/>
        </w:rPr>
      </w:pPr>
    </w:p>
    <w:p w:rsidR="007F3153" w:rsidRDefault="007F3153" w:rsidP="007F3153">
      <w:pPr>
        <w:jc w:val="center"/>
        <w:rPr>
          <w:b/>
          <w:szCs w:val="24"/>
        </w:rPr>
      </w:pPr>
    </w:p>
    <w:p w:rsidR="007F3153" w:rsidRDefault="007F3153" w:rsidP="007F3153">
      <w:pPr>
        <w:spacing w:line="360" w:lineRule="auto"/>
        <w:rPr>
          <w:b/>
          <w:szCs w:val="24"/>
          <w:u w:val="single"/>
        </w:rPr>
      </w:pPr>
      <w:r>
        <w:rPr>
          <w:b/>
          <w:szCs w:val="24"/>
          <w:u w:val="single"/>
        </w:rPr>
        <w:t>PROCEDURE:</w:t>
      </w:r>
    </w:p>
    <w:p w:rsidR="007F3153" w:rsidRDefault="007F3153" w:rsidP="007F3153">
      <w:pPr>
        <w:spacing w:line="360" w:lineRule="auto"/>
        <w:rPr>
          <w:b/>
          <w:szCs w:val="24"/>
          <w:u w:val="single"/>
        </w:rPr>
      </w:pPr>
      <w:r>
        <w:rPr>
          <w:b/>
          <w:szCs w:val="24"/>
          <w:u w:val="single"/>
        </w:rPr>
        <w:t>KIRCHOFF’S CURRENT LAW:</w:t>
      </w:r>
    </w:p>
    <w:p w:rsidR="007F3153" w:rsidRDefault="007F3153" w:rsidP="007F3153">
      <w:pPr>
        <w:pStyle w:val="ListParagraph"/>
        <w:widowControl/>
        <w:numPr>
          <w:ilvl w:val="0"/>
          <w:numId w:val="37"/>
        </w:numPr>
        <w:spacing w:line="360" w:lineRule="auto"/>
        <w:ind w:left="1080"/>
        <w:rPr>
          <w:rFonts w:ascii="Times New Roman" w:hAnsi="Times New Roman"/>
          <w:sz w:val="24"/>
          <w:szCs w:val="24"/>
        </w:rPr>
      </w:pPr>
      <w:r>
        <w:rPr>
          <w:rFonts w:ascii="Times New Roman" w:hAnsi="Times New Roman"/>
          <w:sz w:val="24"/>
          <w:szCs w:val="24"/>
        </w:rPr>
        <w:t>The circuit connections are given as per the circuit diagram.</w:t>
      </w:r>
    </w:p>
    <w:p w:rsidR="007F3153" w:rsidRDefault="007F3153" w:rsidP="007F3153">
      <w:pPr>
        <w:pStyle w:val="ListParagraph"/>
        <w:widowControl/>
        <w:numPr>
          <w:ilvl w:val="0"/>
          <w:numId w:val="37"/>
        </w:numPr>
        <w:spacing w:line="360" w:lineRule="auto"/>
        <w:ind w:left="1080"/>
        <w:rPr>
          <w:rFonts w:ascii="Times New Roman" w:hAnsi="Times New Roman"/>
          <w:sz w:val="24"/>
          <w:szCs w:val="24"/>
        </w:rPr>
      </w:pPr>
      <w:r>
        <w:rPr>
          <w:rFonts w:ascii="Times New Roman" w:hAnsi="Times New Roman"/>
          <w:sz w:val="24"/>
          <w:szCs w:val="24"/>
        </w:rPr>
        <w:t>Switch ON the power supply.</w:t>
      </w:r>
    </w:p>
    <w:p w:rsidR="007F3153" w:rsidRDefault="007F3153" w:rsidP="007F3153">
      <w:pPr>
        <w:pStyle w:val="ListParagraph"/>
        <w:widowControl/>
        <w:numPr>
          <w:ilvl w:val="0"/>
          <w:numId w:val="37"/>
        </w:numPr>
        <w:spacing w:line="360" w:lineRule="auto"/>
        <w:ind w:left="1080"/>
        <w:rPr>
          <w:rFonts w:ascii="Times New Roman" w:hAnsi="Times New Roman"/>
          <w:sz w:val="24"/>
          <w:szCs w:val="24"/>
        </w:rPr>
      </w:pPr>
      <w:r>
        <w:rPr>
          <w:rFonts w:ascii="Times New Roman" w:hAnsi="Times New Roman"/>
          <w:sz w:val="24"/>
          <w:szCs w:val="24"/>
        </w:rPr>
        <w:t>Initially set 5V as input voltage from RPS.</w:t>
      </w:r>
    </w:p>
    <w:p w:rsidR="007F3153" w:rsidRDefault="007F3153" w:rsidP="007F3153">
      <w:pPr>
        <w:pStyle w:val="ListParagraph"/>
        <w:widowControl/>
        <w:numPr>
          <w:ilvl w:val="0"/>
          <w:numId w:val="37"/>
        </w:numPr>
        <w:spacing w:line="360" w:lineRule="auto"/>
        <w:ind w:left="1080"/>
        <w:rPr>
          <w:rFonts w:ascii="Times New Roman" w:hAnsi="Times New Roman"/>
          <w:sz w:val="24"/>
          <w:szCs w:val="24"/>
        </w:rPr>
      </w:pPr>
      <w:r>
        <w:rPr>
          <w:rFonts w:ascii="Times New Roman" w:hAnsi="Times New Roman"/>
          <w:sz w:val="24"/>
          <w:szCs w:val="24"/>
        </w:rPr>
        <w:t>The ammeter readings are noted and the values are tabulated.</w:t>
      </w:r>
    </w:p>
    <w:p w:rsidR="007F3153" w:rsidRDefault="007F3153" w:rsidP="007F3153">
      <w:pPr>
        <w:pStyle w:val="ListParagraph"/>
        <w:widowControl/>
        <w:numPr>
          <w:ilvl w:val="0"/>
          <w:numId w:val="37"/>
        </w:numPr>
        <w:spacing w:line="360" w:lineRule="auto"/>
        <w:ind w:left="1080"/>
        <w:rPr>
          <w:rFonts w:ascii="Times New Roman" w:hAnsi="Times New Roman"/>
          <w:sz w:val="24"/>
          <w:szCs w:val="24"/>
        </w:rPr>
      </w:pPr>
      <w:r>
        <w:rPr>
          <w:rFonts w:ascii="Times New Roman" w:hAnsi="Times New Roman"/>
          <w:sz w:val="24"/>
          <w:szCs w:val="24"/>
        </w:rPr>
        <w:t>The same procedure is repeated for various values.</w:t>
      </w:r>
    </w:p>
    <w:p w:rsidR="007F3153" w:rsidRDefault="007F3153" w:rsidP="007F3153">
      <w:pPr>
        <w:pStyle w:val="ListParagraph"/>
        <w:widowControl/>
        <w:spacing w:line="360" w:lineRule="auto"/>
        <w:ind w:left="0"/>
        <w:rPr>
          <w:rFonts w:ascii="Times New Roman" w:hAnsi="Times New Roman"/>
          <w:b/>
          <w:sz w:val="24"/>
          <w:szCs w:val="24"/>
          <w:u w:val="single"/>
        </w:rPr>
      </w:pPr>
      <w:r>
        <w:rPr>
          <w:rFonts w:ascii="Times New Roman" w:hAnsi="Times New Roman"/>
          <w:b/>
          <w:sz w:val="24"/>
          <w:szCs w:val="24"/>
          <w:u w:val="single"/>
        </w:rPr>
        <w:t>TABULATION:</w:t>
      </w:r>
      <w:r>
        <w:rPr>
          <w:rFonts w:ascii="Times New Roman" w:hAnsi="Times New Roman"/>
          <w:b/>
          <w:sz w:val="24"/>
          <w:szCs w:val="24"/>
          <w:u w:val="single"/>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Let V = </w:t>
      </w:r>
      <w:proofErr w:type="gramStart"/>
      <w:r>
        <w:rPr>
          <w:rFonts w:ascii="Times New Roman" w:hAnsi="Times New Roman"/>
          <w:b/>
          <w:sz w:val="24"/>
          <w:szCs w:val="24"/>
        </w:rPr>
        <w:t>5V ,</w:t>
      </w:r>
      <w:proofErr w:type="gramEnd"/>
      <w:r>
        <w:rPr>
          <w:rFonts w:ascii="Times New Roman" w:hAnsi="Times New Roman"/>
          <w:b/>
          <w:sz w:val="24"/>
          <w:szCs w:val="24"/>
        </w:rPr>
        <w:t xml:space="preserve"> So   I = 3.3 mA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9"/>
        <w:gridCol w:w="837"/>
        <w:gridCol w:w="837"/>
        <w:gridCol w:w="760"/>
        <w:gridCol w:w="1085"/>
        <w:gridCol w:w="1080"/>
        <w:gridCol w:w="1260"/>
        <w:gridCol w:w="1260"/>
      </w:tblGrid>
      <w:tr w:rsidR="007F3153" w:rsidTr="007F3153">
        <w:tc>
          <w:tcPr>
            <w:tcW w:w="1359" w:type="dxa"/>
            <w:vMerge w:val="restart"/>
            <w:tcBorders>
              <w:top w:val="single" w:sz="4" w:space="0" w:color="auto"/>
              <w:left w:val="single" w:sz="4" w:space="0" w:color="auto"/>
              <w:bottom w:val="single" w:sz="4" w:space="0" w:color="auto"/>
              <w:right w:val="single" w:sz="4" w:space="0" w:color="auto"/>
            </w:tcBorders>
            <w:vAlign w:val="center"/>
          </w:tcPr>
          <w:p w:rsidR="007F3153" w:rsidRDefault="007F3153">
            <w:pPr>
              <w:spacing w:line="360" w:lineRule="auto"/>
              <w:jc w:val="center"/>
              <w:rPr>
                <w:szCs w:val="24"/>
              </w:rPr>
            </w:pPr>
          </w:p>
        </w:tc>
        <w:tc>
          <w:tcPr>
            <w:tcW w:w="3519" w:type="dxa"/>
            <w:gridSpan w:val="4"/>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Resistance in Ohms</w:t>
            </w:r>
          </w:p>
        </w:tc>
        <w:tc>
          <w:tcPr>
            <w:tcW w:w="3600" w:type="dxa"/>
            <w:gridSpan w:val="3"/>
            <w:tcBorders>
              <w:top w:val="single" w:sz="4" w:space="0" w:color="auto"/>
              <w:left w:val="single" w:sz="4" w:space="0" w:color="auto"/>
              <w:bottom w:val="single" w:sz="4" w:space="0" w:color="auto"/>
              <w:right w:val="single" w:sz="4" w:space="0" w:color="auto"/>
            </w:tcBorders>
            <w:hideMark/>
          </w:tcPr>
          <w:p w:rsidR="007F3153" w:rsidRDefault="007F3153">
            <w:pPr>
              <w:spacing w:line="360" w:lineRule="auto"/>
              <w:jc w:val="center"/>
              <w:rPr>
                <w:szCs w:val="24"/>
              </w:rPr>
            </w:pPr>
            <w:r>
              <w:rPr>
                <w:szCs w:val="24"/>
              </w:rPr>
              <w:t>Current  in mA</w:t>
            </w:r>
          </w:p>
        </w:tc>
      </w:tr>
      <w:tr w:rsidR="007F3153" w:rsidTr="007F3153">
        <w:tc>
          <w:tcPr>
            <w:tcW w:w="1359" w:type="dxa"/>
            <w:vMerge/>
            <w:tcBorders>
              <w:top w:val="single" w:sz="4" w:space="0" w:color="auto"/>
              <w:left w:val="single" w:sz="4" w:space="0" w:color="auto"/>
              <w:bottom w:val="single" w:sz="4" w:space="0" w:color="auto"/>
              <w:right w:val="single" w:sz="4" w:space="0" w:color="auto"/>
            </w:tcBorders>
            <w:vAlign w:val="center"/>
            <w:hideMark/>
          </w:tcPr>
          <w:p w:rsidR="007F3153" w:rsidRDefault="007F3153">
            <w:pPr>
              <w:widowControl/>
              <w:rPr>
                <w:szCs w:val="24"/>
              </w:rPr>
            </w:pPr>
          </w:p>
        </w:tc>
        <w:tc>
          <w:tcPr>
            <w:tcW w:w="8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R</w:t>
            </w:r>
            <w:r>
              <w:rPr>
                <w:szCs w:val="24"/>
                <w:vertAlign w:val="subscript"/>
              </w:rPr>
              <w:t>1</w:t>
            </w:r>
          </w:p>
        </w:tc>
        <w:tc>
          <w:tcPr>
            <w:tcW w:w="8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R</w:t>
            </w:r>
            <w:r>
              <w:rPr>
                <w:szCs w:val="24"/>
                <w:vertAlign w:val="subscript"/>
              </w:rPr>
              <w:t>2</w:t>
            </w:r>
          </w:p>
        </w:tc>
        <w:tc>
          <w:tcPr>
            <w:tcW w:w="76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R</w:t>
            </w:r>
            <w:r>
              <w:rPr>
                <w:szCs w:val="24"/>
                <w:vertAlign w:val="subscript"/>
              </w:rPr>
              <w:t>3</w:t>
            </w:r>
          </w:p>
        </w:tc>
        <w:tc>
          <w:tcPr>
            <w:tcW w:w="1085" w:type="dxa"/>
            <w:tcBorders>
              <w:top w:val="single" w:sz="4" w:space="0" w:color="auto"/>
              <w:left w:val="single" w:sz="4" w:space="0" w:color="auto"/>
              <w:bottom w:val="single" w:sz="4" w:space="0" w:color="auto"/>
              <w:right w:val="single" w:sz="4" w:space="0" w:color="auto"/>
            </w:tcBorders>
            <w:hideMark/>
          </w:tcPr>
          <w:p w:rsidR="007F3153" w:rsidRDefault="007F3153">
            <w:pPr>
              <w:spacing w:line="360" w:lineRule="auto"/>
              <w:jc w:val="center"/>
              <w:rPr>
                <w:szCs w:val="24"/>
              </w:rPr>
            </w:pPr>
            <w:r>
              <w:rPr>
                <w:szCs w:val="24"/>
              </w:rPr>
              <w:t>R</w:t>
            </w:r>
            <w:r>
              <w:rPr>
                <w:szCs w:val="24"/>
                <w:vertAlign w:val="subscript"/>
              </w:rPr>
              <w:t>T</w:t>
            </w:r>
          </w:p>
        </w:tc>
        <w:tc>
          <w:tcPr>
            <w:tcW w:w="108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I</w:t>
            </w:r>
            <w:r>
              <w:rPr>
                <w:szCs w:val="24"/>
                <w:vertAlign w:val="subscript"/>
              </w:rPr>
              <w:t>1</w:t>
            </w:r>
          </w:p>
        </w:tc>
        <w:tc>
          <w:tcPr>
            <w:tcW w:w="1260" w:type="dxa"/>
            <w:tcBorders>
              <w:top w:val="single" w:sz="4" w:space="0" w:color="auto"/>
              <w:left w:val="single" w:sz="4" w:space="0" w:color="auto"/>
              <w:bottom w:val="single" w:sz="4" w:space="0" w:color="auto"/>
              <w:right w:val="single" w:sz="4" w:space="0" w:color="auto"/>
            </w:tcBorders>
            <w:hideMark/>
          </w:tcPr>
          <w:p w:rsidR="007F3153" w:rsidRDefault="007F3153">
            <w:pPr>
              <w:spacing w:line="360" w:lineRule="auto"/>
              <w:jc w:val="center"/>
              <w:rPr>
                <w:szCs w:val="24"/>
              </w:rPr>
            </w:pPr>
            <w:r>
              <w:rPr>
                <w:szCs w:val="24"/>
              </w:rPr>
              <w:t>I</w:t>
            </w:r>
            <w:r>
              <w:rPr>
                <w:szCs w:val="24"/>
                <w:vertAlign w:val="subscript"/>
              </w:rPr>
              <w:t>2</w:t>
            </w:r>
          </w:p>
        </w:tc>
        <w:tc>
          <w:tcPr>
            <w:tcW w:w="126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I = I</w:t>
            </w:r>
            <w:r>
              <w:rPr>
                <w:szCs w:val="24"/>
                <w:vertAlign w:val="subscript"/>
              </w:rPr>
              <w:t>1</w:t>
            </w:r>
            <w:r>
              <w:rPr>
                <w:szCs w:val="24"/>
              </w:rPr>
              <w:t>+I</w:t>
            </w:r>
            <w:r>
              <w:rPr>
                <w:szCs w:val="24"/>
                <w:vertAlign w:val="subscript"/>
              </w:rPr>
              <w:t>2</w:t>
            </w:r>
          </w:p>
        </w:tc>
      </w:tr>
      <w:tr w:rsidR="007F3153" w:rsidTr="007F3153">
        <w:tc>
          <w:tcPr>
            <w:tcW w:w="135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proofErr w:type="spellStart"/>
            <w:r>
              <w:rPr>
                <w:szCs w:val="24"/>
              </w:rPr>
              <w:t>Theoritical</w:t>
            </w:r>
            <w:proofErr w:type="spellEnd"/>
          </w:p>
        </w:tc>
        <w:tc>
          <w:tcPr>
            <w:tcW w:w="8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1KΩ</w:t>
            </w:r>
          </w:p>
        </w:tc>
        <w:tc>
          <w:tcPr>
            <w:tcW w:w="8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1KΩ</w:t>
            </w:r>
          </w:p>
        </w:tc>
        <w:tc>
          <w:tcPr>
            <w:tcW w:w="76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1KΩ</w:t>
            </w:r>
          </w:p>
        </w:tc>
        <w:tc>
          <w:tcPr>
            <w:tcW w:w="1085" w:type="dxa"/>
            <w:tcBorders>
              <w:top w:val="single" w:sz="4" w:space="0" w:color="auto"/>
              <w:left w:val="single" w:sz="4" w:space="0" w:color="auto"/>
              <w:bottom w:val="single" w:sz="4" w:space="0" w:color="auto"/>
              <w:right w:val="single" w:sz="4" w:space="0" w:color="auto"/>
            </w:tcBorders>
            <w:hideMark/>
          </w:tcPr>
          <w:p w:rsidR="007F3153" w:rsidRDefault="007F3153">
            <w:pPr>
              <w:spacing w:line="360" w:lineRule="auto"/>
              <w:jc w:val="center"/>
              <w:rPr>
                <w:szCs w:val="24"/>
              </w:rPr>
            </w:pPr>
            <w:r>
              <w:rPr>
                <w:szCs w:val="24"/>
              </w:rPr>
              <w:t>1.5KΩ</w:t>
            </w:r>
          </w:p>
        </w:tc>
        <w:tc>
          <w:tcPr>
            <w:tcW w:w="108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p>
        </w:tc>
        <w:tc>
          <w:tcPr>
            <w:tcW w:w="1260" w:type="dxa"/>
            <w:tcBorders>
              <w:top w:val="single" w:sz="4" w:space="0" w:color="auto"/>
              <w:left w:val="single" w:sz="4" w:space="0" w:color="auto"/>
              <w:bottom w:val="single" w:sz="4" w:space="0" w:color="auto"/>
              <w:right w:val="single" w:sz="4" w:space="0" w:color="auto"/>
            </w:tcBorders>
            <w:hideMark/>
          </w:tcPr>
          <w:p w:rsidR="007F3153" w:rsidRDefault="007F3153">
            <w:pPr>
              <w:spacing w:line="360" w:lineRule="auto"/>
              <w:jc w:val="center"/>
              <w:rPr>
                <w:szCs w:val="24"/>
              </w:rPr>
            </w:pPr>
          </w:p>
        </w:tc>
        <w:tc>
          <w:tcPr>
            <w:tcW w:w="126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p>
        </w:tc>
      </w:tr>
      <w:tr w:rsidR="007F3153" w:rsidTr="007F3153">
        <w:tc>
          <w:tcPr>
            <w:tcW w:w="135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Practical</w:t>
            </w:r>
          </w:p>
        </w:tc>
        <w:tc>
          <w:tcPr>
            <w:tcW w:w="8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1KΩ</w:t>
            </w:r>
          </w:p>
        </w:tc>
        <w:tc>
          <w:tcPr>
            <w:tcW w:w="8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1KΩ</w:t>
            </w:r>
          </w:p>
        </w:tc>
        <w:tc>
          <w:tcPr>
            <w:tcW w:w="76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1KΩ</w:t>
            </w:r>
          </w:p>
        </w:tc>
        <w:tc>
          <w:tcPr>
            <w:tcW w:w="1085" w:type="dxa"/>
            <w:tcBorders>
              <w:top w:val="single" w:sz="4" w:space="0" w:color="auto"/>
              <w:left w:val="single" w:sz="4" w:space="0" w:color="auto"/>
              <w:bottom w:val="single" w:sz="4" w:space="0" w:color="auto"/>
              <w:right w:val="single" w:sz="4" w:space="0" w:color="auto"/>
            </w:tcBorders>
            <w:hideMark/>
          </w:tcPr>
          <w:p w:rsidR="007F3153" w:rsidRDefault="007F3153">
            <w:pPr>
              <w:spacing w:line="360" w:lineRule="auto"/>
              <w:jc w:val="center"/>
              <w:rPr>
                <w:szCs w:val="24"/>
              </w:rPr>
            </w:pPr>
            <w:r>
              <w:rPr>
                <w:szCs w:val="24"/>
              </w:rPr>
              <w:t>1.5KΩ</w:t>
            </w:r>
          </w:p>
        </w:tc>
        <w:tc>
          <w:tcPr>
            <w:tcW w:w="108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p>
        </w:tc>
        <w:tc>
          <w:tcPr>
            <w:tcW w:w="1260" w:type="dxa"/>
            <w:tcBorders>
              <w:top w:val="single" w:sz="4" w:space="0" w:color="auto"/>
              <w:left w:val="single" w:sz="4" w:space="0" w:color="auto"/>
              <w:bottom w:val="single" w:sz="4" w:space="0" w:color="auto"/>
              <w:right w:val="single" w:sz="4" w:space="0" w:color="auto"/>
            </w:tcBorders>
            <w:hideMark/>
          </w:tcPr>
          <w:p w:rsidR="007F3153" w:rsidRDefault="007F3153">
            <w:pPr>
              <w:spacing w:line="360" w:lineRule="auto"/>
              <w:jc w:val="center"/>
              <w:rPr>
                <w:szCs w:val="24"/>
              </w:rPr>
            </w:pPr>
          </w:p>
        </w:tc>
        <w:tc>
          <w:tcPr>
            <w:tcW w:w="126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p>
        </w:tc>
      </w:tr>
    </w:tbl>
    <w:p w:rsidR="007F3153" w:rsidRDefault="007F3153" w:rsidP="007F3153">
      <w:pPr>
        <w:rPr>
          <w:b/>
          <w:szCs w:val="24"/>
        </w:rPr>
      </w:pPr>
    </w:p>
    <w:p w:rsidR="007F3153" w:rsidRDefault="007F3153" w:rsidP="007F3153">
      <w:pPr>
        <w:pStyle w:val="Default"/>
        <w:spacing w:line="276" w:lineRule="auto"/>
        <w:rPr>
          <w:b/>
          <w:bCs/>
          <w:iCs/>
        </w:rPr>
      </w:pPr>
    </w:p>
    <w:p w:rsidR="007F3153" w:rsidRDefault="007F3153" w:rsidP="007F3153">
      <w:pPr>
        <w:pStyle w:val="Default"/>
        <w:spacing w:line="276" w:lineRule="auto"/>
        <w:ind w:left="720"/>
        <w:jc w:val="center"/>
      </w:pPr>
      <w:r>
        <w:rPr>
          <w:b/>
          <w:bCs/>
          <w:iCs/>
        </w:rPr>
        <w:t>(b)KIRCHHOFF’S VOLTAGE LAW "KVL"</w:t>
      </w:r>
    </w:p>
    <w:p w:rsidR="007F3153" w:rsidRDefault="007F3153" w:rsidP="007F3153">
      <w:pPr>
        <w:pStyle w:val="Default"/>
        <w:spacing w:line="276" w:lineRule="auto"/>
      </w:pPr>
      <w:r>
        <w:t xml:space="preserve">It states as follows: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576"/>
      </w:tblGrid>
      <w:tr w:rsidR="007F3153" w:rsidTr="007F3153">
        <w:tc>
          <w:tcPr>
            <w:tcW w:w="9576" w:type="dxa"/>
            <w:tcBorders>
              <w:top w:val="single" w:sz="4" w:space="0" w:color="000000"/>
              <w:left w:val="single" w:sz="4" w:space="0" w:color="000000"/>
              <w:bottom w:val="single" w:sz="4" w:space="0" w:color="000000"/>
              <w:right w:val="single" w:sz="4" w:space="0" w:color="000000"/>
            </w:tcBorders>
            <w:hideMark/>
          </w:tcPr>
          <w:p w:rsidR="007F3153" w:rsidRDefault="007F3153">
            <w:pPr>
              <w:pStyle w:val="Default"/>
              <w:spacing w:line="276" w:lineRule="auto"/>
            </w:pPr>
            <w:r>
              <w:rPr>
                <w:b/>
                <w:bCs/>
                <w:i/>
                <w:iCs/>
              </w:rPr>
              <w:t xml:space="preserve">The algebraic sum of the products of currents and resistance in each of the conductors in any closed path (or mesh) in a network plus the algebraic sum of the </w:t>
            </w:r>
            <w:proofErr w:type="spellStart"/>
            <w:r>
              <w:rPr>
                <w:b/>
                <w:bCs/>
                <w:i/>
                <w:iCs/>
              </w:rPr>
              <w:t>e.m.fs</w:t>
            </w:r>
            <w:proofErr w:type="spellEnd"/>
            <w:r>
              <w:rPr>
                <w:b/>
                <w:bCs/>
                <w:i/>
                <w:iCs/>
              </w:rPr>
              <w:t xml:space="preserve">. </w:t>
            </w:r>
            <w:proofErr w:type="gramStart"/>
            <w:r>
              <w:rPr>
                <w:b/>
                <w:bCs/>
                <w:i/>
                <w:iCs/>
              </w:rPr>
              <w:t>in</w:t>
            </w:r>
            <w:proofErr w:type="gramEnd"/>
            <w:r>
              <w:rPr>
                <w:b/>
                <w:bCs/>
                <w:i/>
                <w:iCs/>
              </w:rPr>
              <w:t xml:space="preserve"> that path is zero. </w:t>
            </w:r>
          </w:p>
        </w:tc>
      </w:tr>
    </w:tbl>
    <w:p w:rsidR="007F3153" w:rsidRDefault="007F3153" w:rsidP="007F3153">
      <w:pPr>
        <w:pStyle w:val="Default"/>
        <w:spacing w:line="276" w:lineRule="auto"/>
      </w:pPr>
    </w:p>
    <w:p w:rsidR="007F3153" w:rsidRDefault="007F3153" w:rsidP="007F3153">
      <w:pPr>
        <w:pStyle w:val="Default"/>
        <w:spacing w:line="276" w:lineRule="auto"/>
      </w:pPr>
      <w:r>
        <w:t xml:space="preserve">In other words, Σ </w:t>
      </w:r>
      <w:r>
        <w:rPr>
          <w:bCs/>
          <w:i/>
          <w:iCs/>
        </w:rPr>
        <w:t xml:space="preserve">IR + Σ </w:t>
      </w:r>
      <w:proofErr w:type="spellStart"/>
      <w:r>
        <w:rPr>
          <w:bCs/>
          <w:i/>
          <w:iCs/>
        </w:rPr>
        <w:t>e.m.f</w:t>
      </w:r>
      <w:proofErr w:type="spellEnd"/>
      <w:r>
        <w:rPr>
          <w:bCs/>
          <w:i/>
          <w:iCs/>
        </w:rPr>
        <w:t>. = 0 (</w:t>
      </w:r>
      <w:r>
        <w:t>round a mesh)</w:t>
      </w:r>
    </w:p>
    <w:p w:rsidR="007F3153" w:rsidRDefault="007F3153" w:rsidP="007F3153">
      <w:pPr>
        <w:pStyle w:val="Default"/>
        <w:spacing w:line="276" w:lineRule="auto"/>
        <w:ind w:firstLine="420"/>
        <w:rPr>
          <w:b/>
          <w:bCs/>
          <w:i/>
          <w:iCs/>
        </w:rPr>
      </w:pPr>
      <w:r>
        <w:t xml:space="preserve">Let us now write the equation for Fig. (2) </w:t>
      </w:r>
      <w:proofErr w:type="gramStart"/>
      <w:r>
        <w:t>in</w:t>
      </w:r>
      <w:proofErr w:type="gramEnd"/>
      <w:r>
        <w:t xml:space="preserve"> accordance with Kirchhoff’s voltage law. To do this, we start at any point, such as A, and move completely around the circuit (we will assume in the CW sense here), listing the ‘‘voltage drops’’ and the ‘‘voltage rises’’ as we go. (In doing this, remember that we have defined that going from ‘‘minus to plus’’ constitutes a </w:t>
      </w:r>
      <w:r>
        <w:rPr>
          <w:b/>
          <w:bCs/>
        </w:rPr>
        <w:t xml:space="preserve">RISE </w:t>
      </w:r>
      <w:r>
        <w:t xml:space="preserve">in voltage and going from ‘‘plus to minus’’ constitutes a </w:t>
      </w:r>
      <w:r>
        <w:rPr>
          <w:b/>
          <w:bCs/>
        </w:rPr>
        <w:t xml:space="preserve">DROP </w:t>
      </w:r>
      <w:r>
        <w:t xml:space="preserve">in voltage.) Thus, if we agree to list all ‘‘voltage drops’’ on the left-hand sides of our equations and all the ‘‘voltage rises’’ on the right-hand sides, the Kirchhoff voltage equation for Fig. (2) </w:t>
      </w:r>
      <w:proofErr w:type="gramStart"/>
      <w:r>
        <w:t>is</w:t>
      </w:r>
      <w:r>
        <w:rPr>
          <w:b/>
          <w:bCs/>
          <w:i/>
          <w:iCs/>
        </w:rPr>
        <w:t>R1</w:t>
      </w:r>
      <w:proofErr w:type="gramEnd"/>
      <w:r>
        <w:rPr>
          <w:b/>
          <w:bCs/>
          <w:i/>
          <w:iCs/>
        </w:rPr>
        <w:t xml:space="preserve"> I + V2 + R2 I = V1 </w:t>
      </w:r>
    </w:p>
    <w:p w:rsidR="007F3153" w:rsidRDefault="007F3153" w:rsidP="007F3153">
      <w:pPr>
        <w:pStyle w:val="Default"/>
        <w:spacing w:line="276" w:lineRule="auto"/>
        <w:jc w:val="center"/>
      </w:pPr>
      <w:r>
        <w:rPr>
          <w:noProof/>
          <w:lang w:val="en-IN" w:eastAsia="en-IN"/>
        </w:rPr>
        <w:drawing>
          <wp:inline distT="0" distB="0" distL="0" distR="0">
            <wp:extent cx="2409825" cy="1047750"/>
            <wp:effectExtent l="19050" t="0" r="9525" b="0"/>
            <wp:docPr id="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cstate="print"/>
                    <a:srcRect/>
                    <a:stretch>
                      <a:fillRect/>
                    </a:stretch>
                  </pic:blipFill>
                  <pic:spPr bwMode="auto">
                    <a:xfrm>
                      <a:off x="0" y="0"/>
                      <a:ext cx="2409825" cy="1047750"/>
                    </a:xfrm>
                    <a:prstGeom prst="rect">
                      <a:avLst/>
                    </a:prstGeom>
                    <a:noFill/>
                    <a:ln w="9525">
                      <a:noFill/>
                      <a:miter lim="800000"/>
                      <a:headEnd/>
                      <a:tailEnd/>
                    </a:ln>
                  </pic:spPr>
                </pic:pic>
              </a:graphicData>
            </a:graphic>
          </wp:inline>
        </w:drawing>
      </w:r>
    </w:p>
    <w:p w:rsidR="007F3153" w:rsidRDefault="007F3153" w:rsidP="007F3153">
      <w:pPr>
        <w:pStyle w:val="Default"/>
        <w:spacing w:line="276" w:lineRule="auto"/>
        <w:jc w:val="center"/>
        <w:rPr>
          <w:b/>
          <w:bCs/>
          <w:i/>
          <w:iCs/>
        </w:rPr>
      </w:pPr>
      <w:r>
        <w:rPr>
          <w:b/>
          <w:bCs/>
          <w:i/>
          <w:iCs/>
        </w:rPr>
        <w:lastRenderedPageBreak/>
        <w:t>Fig.2</w:t>
      </w:r>
    </w:p>
    <w:p w:rsidR="007F3153" w:rsidRDefault="007F3153" w:rsidP="007F3153">
      <w:pPr>
        <w:autoSpaceDE w:val="0"/>
        <w:autoSpaceDN w:val="0"/>
        <w:adjustRightInd w:val="0"/>
        <w:spacing w:line="276" w:lineRule="auto"/>
        <w:rPr>
          <w:b/>
          <w:szCs w:val="24"/>
        </w:rPr>
      </w:pPr>
      <w:r>
        <w:rPr>
          <w:b/>
          <w:szCs w:val="24"/>
          <w:u w:val="single"/>
        </w:rPr>
        <w:t>CIRCUIT DIAGRAM</w:t>
      </w:r>
    </w:p>
    <w:p w:rsidR="007F3153" w:rsidRDefault="007F3153" w:rsidP="007F3153">
      <w:pPr>
        <w:autoSpaceDE w:val="0"/>
        <w:autoSpaceDN w:val="0"/>
        <w:adjustRightInd w:val="0"/>
        <w:spacing w:line="276" w:lineRule="auto"/>
        <w:jc w:val="center"/>
        <w:rPr>
          <w:b/>
          <w:szCs w:val="24"/>
        </w:rPr>
      </w:pPr>
      <w:r>
        <w:rPr>
          <w:b/>
          <w:noProof/>
          <w:szCs w:val="24"/>
          <w:lang w:val="en-IN" w:eastAsia="en-IN"/>
        </w:rPr>
        <w:drawing>
          <wp:inline distT="0" distB="0" distL="0" distR="0">
            <wp:extent cx="4019550" cy="2105025"/>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3" cstate="print"/>
                    <a:srcRect/>
                    <a:stretch>
                      <a:fillRect/>
                    </a:stretch>
                  </pic:blipFill>
                  <pic:spPr bwMode="auto">
                    <a:xfrm>
                      <a:off x="0" y="0"/>
                      <a:ext cx="4019550" cy="2105025"/>
                    </a:xfrm>
                    <a:prstGeom prst="rect">
                      <a:avLst/>
                    </a:prstGeom>
                    <a:noFill/>
                    <a:ln w="9525">
                      <a:noFill/>
                      <a:miter lim="800000"/>
                      <a:headEnd/>
                      <a:tailEnd/>
                    </a:ln>
                  </pic:spPr>
                </pic:pic>
              </a:graphicData>
            </a:graphic>
          </wp:inline>
        </w:drawing>
      </w:r>
    </w:p>
    <w:p w:rsidR="007F3153" w:rsidRDefault="007F3153" w:rsidP="007F3153">
      <w:pPr>
        <w:autoSpaceDE w:val="0"/>
        <w:autoSpaceDN w:val="0"/>
        <w:adjustRightInd w:val="0"/>
        <w:spacing w:line="276" w:lineRule="auto"/>
        <w:rPr>
          <w:szCs w:val="24"/>
        </w:rPr>
      </w:pPr>
    </w:p>
    <w:p w:rsidR="007F3153" w:rsidRDefault="007F3153" w:rsidP="007F3153">
      <w:pPr>
        <w:spacing w:line="360" w:lineRule="auto"/>
        <w:jc w:val="center"/>
        <w:rPr>
          <w:b/>
          <w:szCs w:val="24"/>
        </w:rPr>
      </w:pPr>
      <w:r>
        <w:rPr>
          <w:b/>
          <w:szCs w:val="24"/>
        </w:rPr>
        <w:t xml:space="preserve">Circuit Diagram for </w:t>
      </w:r>
      <w:proofErr w:type="spellStart"/>
      <w:r>
        <w:rPr>
          <w:b/>
          <w:szCs w:val="24"/>
        </w:rPr>
        <w:t>Kirchoff’s</w:t>
      </w:r>
      <w:proofErr w:type="spellEnd"/>
      <w:r>
        <w:rPr>
          <w:b/>
          <w:szCs w:val="24"/>
        </w:rPr>
        <w:t xml:space="preserve"> Voltage Law</w:t>
      </w:r>
    </w:p>
    <w:p w:rsidR="007F3153" w:rsidRDefault="007F3153" w:rsidP="007F3153">
      <w:pPr>
        <w:spacing w:line="360" w:lineRule="auto"/>
        <w:rPr>
          <w:b/>
          <w:szCs w:val="24"/>
          <w:u w:val="single"/>
        </w:rPr>
      </w:pPr>
      <w:r>
        <w:rPr>
          <w:b/>
          <w:szCs w:val="24"/>
          <w:u w:val="single"/>
        </w:rPr>
        <w:t>THEORETICAL CALCULATION:</w:t>
      </w:r>
    </w:p>
    <w:p w:rsidR="007F3153" w:rsidRDefault="009B5B9E" w:rsidP="007F3153">
      <w:pPr>
        <w:spacing w:line="360" w:lineRule="auto"/>
        <w:rPr>
          <w:b/>
          <w:szCs w:val="24"/>
        </w:rPr>
      </w:pPr>
      <w:r>
        <w:rPr>
          <w:b/>
          <w:szCs w:val="24"/>
        </w:rPr>
        <w:fldChar w:fldCharType="begin"/>
      </w:r>
      <w:r w:rsidR="007F3153">
        <w:rPr>
          <w:b/>
          <w:szCs w:val="24"/>
        </w:rPr>
        <w:instrText xml:space="preserve"> QUOTE </w:instrText>
      </w:r>
      <w:r w:rsidR="007F3153">
        <w:rPr>
          <w:noProof/>
          <w:position w:val="-6"/>
          <w:szCs w:val="24"/>
          <w:lang w:val="en-IN" w:eastAsia="en-IN"/>
        </w:rPr>
        <w:drawing>
          <wp:inline distT="0" distB="0" distL="0" distR="0">
            <wp:extent cx="190500" cy="18097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5" cstate="print">
                      <a:clrChange>
                        <a:clrFrom>
                          <a:srgbClr val="FFFFFF"/>
                        </a:clrFrom>
                        <a:clrTo>
                          <a:srgbClr val="FFFFFF">
                            <a:alpha val="0"/>
                          </a:srgbClr>
                        </a:clrTo>
                      </a:clrChange>
                    </a:blip>
                    <a:srcRect/>
                    <a:stretch>
                      <a:fillRect/>
                    </a:stretch>
                  </pic:blipFill>
                  <pic:spPr bwMode="auto">
                    <a:xfrm>
                      <a:off x="0" y="0"/>
                      <a:ext cx="190500" cy="180975"/>
                    </a:xfrm>
                    <a:prstGeom prst="rect">
                      <a:avLst/>
                    </a:prstGeom>
                    <a:noFill/>
                    <a:ln w="9525">
                      <a:noFill/>
                      <a:miter lim="800000"/>
                      <a:headEnd/>
                      <a:tailEnd/>
                    </a:ln>
                  </pic:spPr>
                </pic:pic>
              </a:graphicData>
            </a:graphic>
          </wp:inline>
        </w:drawing>
      </w:r>
      <w:r w:rsidR="007F3153">
        <w:rPr>
          <w:b/>
          <w:szCs w:val="24"/>
        </w:rPr>
        <w:instrText xml:space="preserve">  \* MERGEFORMAT </w:instrText>
      </w:r>
      <w:r>
        <w:rPr>
          <w:b/>
          <w:szCs w:val="24"/>
        </w:rPr>
        <w:fldChar w:fldCharType="separate"/>
      </w:r>
      <w:r w:rsidR="007F3153">
        <w:rPr>
          <w:noProof/>
          <w:position w:val="-6"/>
          <w:szCs w:val="24"/>
          <w:lang w:val="en-IN" w:eastAsia="en-IN"/>
        </w:rPr>
        <w:drawing>
          <wp:inline distT="0" distB="0" distL="0" distR="0">
            <wp:extent cx="190500" cy="180975"/>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5" cstate="print">
                      <a:clrChange>
                        <a:clrFrom>
                          <a:srgbClr val="FFFFFF"/>
                        </a:clrFrom>
                        <a:clrTo>
                          <a:srgbClr val="FFFFFF">
                            <a:alpha val="0"/>
                          </a:srgbClr>
                        </a:clrTo>
                      </a:clrChange>
                    </a:blip>
                    <a:srcRect/>
                    <a:stretch>
                      <a:fillRect/>
                    </a:stretch>
                  </pic:blipFill>
                  <pic:spPr bwMode="auto">
                    <a:xfrm>
                      <a:off x="0" y="0"/>
                      <a:ext cx="190500" cy="180975"/>
                    </a:xfrm>
                    <a:prstGeom prst="rect">
                      <a:avLst/>
                    </a:prstGeom>
                    <a:noFill/>
                    <a:ln w="9525">
                      <a:noFill/>
                      <a:miter lim="800000"/>
                      <a:headEnd/>
                      <a:tailEnd/>
                    </a:ln>
                  </pic:spPr>
                </pic:pic>
              </a:graphicData>
            </a:graphic>
          </wp:inline>
        </w:drawing>
      </w:r>
      <w:r>
        <w:rPr>
          <w:b/>
          <w:szCs w:val="24"/>
        </w:rPr>
        <w:fldChar w:fldCharType="end"/>
      </w:r>
      <w:r w:rsidR="007F3153">
        <w:rPr>
          <w:b/>
          <w:szCs w:val="24"/>
        </w:rPr>
        <w:t>= 1K</w:t>
      </w:r>
      <w:r w:rsidR="007F3153">
        <w:rPr>
          <w:b/>
          <w:noProof/>
          <w:position w:val="-11"/>
          <w:szCs w:val="24"/>
          <w:lang w:val="en-IN" w:eastAsia="en-IN"/>
        </w:rPr>
        <w:drawing>
          <wp:inline distT="0" distB="0" distL="0" distR="0">
            <wp:extent cx="114300" cy="209550"/>
            <wp:effectExtent l="1905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6" cstate="print">
                      <a:clrChange>
                        <a:clrFrom>
                          <a:srgbClr val="FFFFFF"/>
                        </a:clrFrom>
                        <a:clrTo>
                          <a:srgbClr val="FFFFFF">
                            <a:alpha val="0"/>
                          </a:srgbClr>
                        </a:clrTo>
                      </a:clrChange>
                    </a:blip>
                    <a:srcRect/>
                    <a:stretch>
                      <a:fillRect/>
                    </a:stretch>
                  </pic:blipFill>
                  <pic:spPr bwMode="auto">
                    <a:xfrm>
                      <a:off x="0" y="0"/>
                      <a:ext cx="114300" cy="209550"/>
                    </a:xfrm>
                    <a:prstGeom prst="rect">
                      <a:avLst/>
                    </a:prstGeom>
                    <a:noFill/>
                    <a:ln w="9525">
                      <a:noFill/>
                      <a:miter lim="800000"/>
                      <a:headEnd/>
                      <a:tailEnd/>
                    </a:ln>
                  </pic:spPr>
                </pic:pic>
              </a:graphicData>
            </a:graphic>
          </wp:inline>
        </w:drawing>
      </w:r>
      <w:r>
        <w:rPr>
          <w:b/>
          <w:szCs w:val="24"/>
        </w:rPr>
        <w:fldChar w:fldCharType="begin"/>
      </w:r>
      <w:r w:rsidR="007F3153">
        <w:rPr>
          <w:b/>
          <w:szCs w:val="24"/>
        </w:rPr>
        <w:instrText xml:space="preserve"> QUOTE </w:instrText>
      </w:r>
      <w:r w:rsidR="007F3153">
        <w:rPr>
          <w:noProof/>
          <w:position w:val="-6"/>
          <w:szCs w:val="24"/>
          <w:lang w:val="en-IN" w:eastAsia="en-IN"/>
        </w:rPr>
        <w:drawing>
          <wp:inline distT="0" distB="0" distL="0" distR="0">
            <wp:extent cx="400050" cy="18097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7" cstate="print">
                      <a:clrChange>
                        <a:clrFrom>
                          <a:srgbClr val="FFFFFF"/>
                        </a:clrFrom>
                        <a:clrTo>
                          <a:srgbClr val="FFFFFF">
                            <a:alpha val="0"/>
                          </a:srgbClr>
                        </a:clrTo>
                      </a:clrChange>
                    </a:blip>
                    <a:srcRect/>
                    <a:stretch>
                      <a:fillRect/>
                    </a:stretch>
                  </pic:blipFill>
                  <pic:spPr bwMode="auto">
                    <a:xfrm>
                      <a:off x="0" y="0"/>
                      <a:ext cx="400050" cy="180975"/>
                    </a:xfrm>
                    <a:prstGeom prst="rect">
                      <a:avLst/>
                    </a:prstGeom>
                    <a:noFill/>
                    <a:ln w="9525">
                      <a:noFill/>
                      <a:miter lim="800000"/>
                      <a:headEnd/>
                      <a:tailEnd/>
                    </a:ln>
                  </pic:spPr>
                </pic:pic>
              </a:graphicData>
            </a:graphic>
          </wp:inline>
        </w:drawing>
      </w:r>
      <w:r w:rsidR="007F3153">
        <w:rPr>
          <w:b/>
          <w:szCs w:val="24"/>
        </w:rPr>
        <w:instrText xml:space="preserve">  \* MERGEFORMAT </w:instrText>
      </w:r>
      <w:r>
        <w:rPr>
          <w:b/>
          <w:szCs w:val="24"/>
        </w:rPr>
        <w:fldChar w:fldCharType="separate"/>
      </w:r>
      <w:r w:rsidR="007F3153">
        <w:rPr>
          <w:noProof/>
          <w:position w:val="-6"/>
          <w:szCs w:val="24"/>
          <w:lang w:val="en-IN" w:eastAsia="en-IN"/>
        </w:rPr>
        <w:drawing>
          <wp:inline distT="0" distB="0" distL="0" distR="0">
            <wp:extent cx="400050" cy="1809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7" cstate="print">
                      <a:clrChange>
                        <a:clrFrom>
                          <a:srgbClr val="FFFFFF"/>
                        </a:clrFrom>
                        <a:clrTo>
                          <a:srgbClr val="FFFFFF">
                            <a:alpha val="0"/>
                          </a:srgbClr>
                        </a:clrTo>
                      </a:clrChange>
                    </a:blip>
                    <a:srcRect/>
                    <a:stretch>
                      <a:fillRect/>
                    </a:stretch>
                  </pic:blipFill>
                  <pic:spPr bwMode="auto">
                    <a:xfrm>
                      <a:off x="0" y="0"/>
                      <a:ext cx="400050" cy="180975"/>
                    </a:xfrm>
                    <a:prstGeom prst="rect">
                      <a:avLst/>
                    </a:prstGeom>
                    <a:noFill/>
                    <a:ln w="9525">
                      <a:noFill/>
                      <a:miter lim="800000"/>
                      <a:headEnd/>
                      <a:tailEnd/>
                    </a:ln>
                  </pic:spPr>
                </pic:pic>
              </a:graphicData>
            </a:graphic>
          </wp:inline>
        </w:drawing>
      </w:r>
      <w:r>
        <w:rPr>
          <w:b/>
          <w:szCs w:val="24"/>
        </w:rPr>
        <w:fldChar w:fldCharType="end"/>
      </w:r>
      <w:r w:rsidR="007F3153">
        <w:rPr>
          <w:b/>
          <w:szCs w:val="24"/>
        </w:rPr>
        <w:t xml:space="preserve"> = 1K</w:t>
      </w:r>
      <w:r w:rsidR="007F3153">
        <w:rPr>
          <w:b/>
          <w:noProof/>
          <w:position w:val="-11"/>
          <w:szCs w:val="24"/>
          <w:lang w:val="en-IN" w:eastAsia="en-IN"/>
        </w:rPr>
        <w:drawing>
          <wp:inline distT="0" distB="0" distL="0" distR="0">
            <wp:extent cx="114300" cy="209550"/>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6" cstate="print">
                      <a:clrChange>
                        <a:clrFrom>
                          <a:srgbClr val="FFFFFF"/>
                        </a:clrFrom>
                        <a:clrTo>
                          <a:srgbClr val="FFFFFF">
                            <a:alpha val="0"/>
                          </a:srgbClr>
                        </a:clrTo>
                      </a:clrChange>
                    </a:blip>
                    <a:srcRect/>
                    <a:stretch>
                      <a:fillRect/>
                    </a:stretch>
                  </pic:blipFill>
                  <pic:spPr bwMode="auto">
                    <a:xfrm>
                      <a:off x="0" y="0"/>
                      <a:ext cx="114300" cy="209550"/>
                    </a:xfrm>
                    <a:prstGeom prst="rect">
                      <a:avLst/>
                    </a:prstGeom>
                    <a:noFill/>
                    <a:ln w="9525">
                      <a:noFill/>
                      <a:miter lim="800000"/>
                      <a:headEnd/>
                      <a:tailEnd/>
                    </a:ln>
                  </pic:spPr>
                </pic:pic>
              </a:graphicData>
            </a:graphic>
          </wp:inline>
        </w:drawing>
      </w:r>
      <w:r w:rsidR="007F3153">
        <w:rPr>
          <w:b/>
          <w:szCs w:val="24"/>
        </w:rPr>
        <w:t xml:space="preserve"> ;   </w:t>
      </w:r>
      <w:r>
        <w:rPr>
          <w:b/>
          <w:szCs w:val="24"/>
        </w:rPr>
        <w:fldChar w:fldCharType="begin"/>
      </w:r>
      <w:r w:rsidR="007F3153">
        <w:rPr>
          <w:b/>
          <w:szCs w:val="24"/>
        </w:rPr>
        <w:instrText xml:space="preserve"> QUOTE </w:instrText>
      </w:r>
      <w:r w:rsidR="007F3153">
        <w:rPr>
          <w:noProof/>
          <w:position w:val="-6"/>
          <w:szCs w:val="24"/>
          <w:lang w:val="en-IN" w:eastAsia="en-IN"/>
        </w:rPr>
        <w:drawing>
          <wp:inline distT="0" distB="0" distL="0" distR="0">
            <wp:extent cx="200025" cy="180975"/>
            <wp:effectExtent l="1905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8" cstate="print">
                      <a:clrChange>
                        <a:clrFrom>
                          <a:srgbClr val="FFFFFF"/>
                        </a:clrFrom>
                        <a:clrTo>
                          <a:srgbClr val="FFFFFF">
                            <a:alpha val="0"/>
                          </a:srgbClr>
                        </a:clrTo>
                      </a:clrChange>
                    </a:blip>
                    <a:srcRect/>
                    <a:stretch>
                      <a:fillRect/>
                    </a:stretch>
                  </pic:blipFill>
                  <pic:spPr bwMode="auto">
                    <a:xfrm>
                      <a:off x="0" y="0"/>
                      <a:ext cx="200025" cy="180975"/>
                    </a:xfrm>
                    <a:prstGeom prst="rect">
                      <a:avLst/>
                    </a:prstGeom>
                    <a:noFill/>
                    <a:ln w="9525">
                      <a:noFill/>
                      <a:miter lim="800000"/>
                      <a:headEnd/>
                      <a:tailEnd/>
                    </a:ln>
                  </pic:spPr>
                </pic:pic>
              </a:graphicData>
            </a:graphic>
          </wp:inline>
        </w:drawing>
      </w:r>
      <w:r w:rsidR="007F3153">
        <w:rPr>
          <w:b/>
          <w:szCs w:val="24"/>
        </w:rPr>
        <w:instrText xml:space="preserve">  \* MERGEFORMAT </w:instrText>
      </w:r>
      <w:r>
        <w:rPr>
          <w:b/>
          <w:szCs w:val="24"/>
        </w:rPr>
        <w:fldChar w:fldCharType="separate"/>
      </w:r>
      <w:r w:rsidR="007F3153">
        <w:rPr>
          <w:noProof/>
          <w:position w:val="-6"/>
          <w:szCs w:val="24"/>
          <w:lang w:val="en-IN" w:eastAsia="en-IN"/>
        </w:rPr>
        <w:drawing>
          <wp:inline distT="0" distB="0" distL="0" distR="0">
            <wp:extent cx="200025" cy="180975"/>
            <wp:effectExtent l="1905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8" cstate="print">
                      <a:clrChange>
                        <a:clrFrom>
                          <a:srgbClr val="FFFFFF"/>
                        </a:clrFrom>
                        <a:clrTo>
                          <a:srgbClr val="FFFFFF">
                            <a:alpha val="0"/>
                          </a:srgbClr>
                        </a:clrTo>
                      </a:clrChange>
                    </a:blip>
                    <a:srcRect/>
                    <a:stretch>
                      <a:fillRect/>
                    </a:stretch>
                  </pic:blipFill>
                  <pic:spPr bwMode="auto">
                    <a:xfrm>
                      <a:off x="0" y="0"/>
                      <a:ext cx="200025" cy="180975"/>
                    </a:xfrm>
                    <a:prstGeom prst="rect">
                      <a:avLst/>
                    </a:prstGeom>
                    <a:noFill/>
                    <a:ln w="9525">
                      <a:noFill/>
                      <a:miter lim="800000"/>
                      <a:headEnd/>
                      <a:tailEnd/>
                    </a:ln>
                  </pic:spPr>
                </pic:pic>
              </a:graphicData>
            </a:graphic>
          </wp:inline>
        </w:drawing>
      </w:r>
      <w:r>
        <w:rPr>
          <w:b/>
          <w:szCs w:val="24"/>
        </w:rPr>
        <w:fldChar w:fldCharType="end"/>
      </w:r>
      <w:r w:rsidR="007F3153">
        <w:rPr>
          <w:b/>
          <w:szCs w:val="24"/>
        </w:rPr>
        <w:t>= 1K</w:t>
      </w:r>
      <w:r w:rsidR="007F3153">
        <w:rPr>
          <w:b/>
          <w:noProof/>
          <w:position w:val="-11"/>
          <w:szCs w:val="24"/>
          <w:lang w:val="en-IN" w:eastAsia="en-IN"/>
        </w:rPr>
        <w:drawing>
          <wp:inline distT="0" distB="0" distL="0" distR="0">
            <wp:extent cx="114300" cy="209550"/>
            <wp:effectExtent l="1905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6" cstate="print">
                      <a:clrChange>
                        <a:clrFrom>
                          <a:srgbClr val="FFFFFF"/>
                        </a:clrFrom>
                        <a:clrTo>
                          <a:srgbClr val="FFFFFF">
                            <a:alpha val="0"/>
                          </a:srgbClr>
                        </a:clrTo>
                      </a:clrChange>
                    </a:blip>
                    <a:srcRect/>
                    <a:stretch>
                      <a:fillRect/>
                    </a:stretch>
                  </pic:blipFill>
                  <pic:spPr bwMode="auto">
                    <a:xfrm>
                      <a:off x="0" y="0"/>
                      <a:ext cx="114300" cy="209550"/>
                    </a:xfrm>
                    <a:prstGeom prst="rect">
                      <a:avLst/>
                    </a:prstGeom>
                    <a:noFill/>
                    <a:ln w="9525">
                      <a:noFill/>
                      <a:miter lim="800000"/>
                      <a:headEnd/>
                      <a:tailEnd/>
                    </a:ln>
                  </pic:spPr>
                </pic:pic>
              </a:graphicData>
            </a:graphic>
          </wp:inline>
        </w:drawing>
      </w:r>
    </w:p>
    <w:p w:rsidR="007F3153" w:rsidRDefault="007F3153" w:rsidP="007F3153">
      <w:pPr>
        <w:spacing w:line="360" w:lineRule="auto"/>
        <w:rPr>
          <w:b/>
          <w:szCs w:val="24"/>
        </w:rPr>
      </w:pPr>
      <w:r>
        <w:rPr>
          <w:noProof/>
          <w:szCs w:val="24"/>
          <w:lang w:val="en-IN" w:eastAsia="en-IN"/>
        </w:rPr>
        <w:drawing>
          <wp:inline distT="0" distB="0" distL="0" distR="0">
            <wp:extent cx="1047750" cy="180975"/>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9" cstate="print">
                      <a:clrChange>
                        <a:clrFrom>
                          <a:srgbClr val="FFFFFF"/>
                        </a:clrFrom>
                        <a:clrTo>
                          <a:srgbClr val="FFFFFF">
                            <a:alpha val="0"/>
                          </a:srgbClr>
                        </a:clrTo>
                      </a:clrChange>
                    </a:blip>
                    <a:srcRect/>
                    <a:stretch>
                      <a:fillRect/>
                    </a:stretch>
                  </pic:blipFill>
                  <pic:spPr bwMode="auto">
                    <a:xfrm>
                      <a:off x="0" y="0"/>
                      <a:ext cx="1047750" cy="180975"/>
                    </a:xfrm>
                    <a:prstGeom prst="rect">
                      <a:avLst/>
                    </a:prstGeom>
                    <a:noFill/>
                    <a:ln w="9525">
                      <a:noFill/>
                      <a:miter lim="800000"/>
                      <a:headEnd/>
                      <a:tailEnd/>
                    </a:ln>
                  </pic:spPr>
                </pic:pic>
              </a:graphicData>
            </a:graphic>
          </wp:inline>
        </w:drawing>
      </w:r>
    </w:p>
    <w:p w:rsidR="007F3153" w:rsidRDefault="007F3153" w:rsidP="007F3153">
      <w:pPr>
        <w:spacing w:after="120"/>
        <w:rPr>
          <w:szCs w:val="24"/>
        </w:rPr>
      </w:pPr>
      <w:r>
        <w:rPr>
          <w:noProof/>
          <w:szCs w:val="24"/>
          <w:lang w:val="en-IN" w:eastAsia="en-IN"/>
        </w:rPr>
        <w:drawing>
          <wp:inline distT="0" distB="0" distL="0" distR="0">
            <wp:extent cx="1333500" cy="3714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0" cstate="print">
                      <a:clrChange>
                        <a:clrFrom>
                          <a:srgbClr val="FFFFFF"/>
                        </a:clrFrom>
                        <a:clrTo>
                          <a:srgbClr val="FFFFFF">
                            <a:alpha val="0"/>
                          </a:srgbClr>
                        </a:clrTo>
                      </a:clrChange>
                    </a:blip>
                    <a:srcRect/>
                    <a:stretch>
                      <a:fillRect/>
                    </a:stretch>
                  </pic:blipFill>
                  <pic:spPr bwMode="auto">
                    <a:xfrm>
                      <a:off x="0" y="0"/>
                      <a:ext cx="1333500" cy="371475"/>
                    </a:xfrm>
                    <a:prstGeom prst="rect">
                      <a:avLst/>
                    </a:prstGeom>
                    <a:noFill/>
                    <a:ln w="9525">
                      <a:noFill/>
                      <a:miter lim="800000"/>
                      <a:headEnd/>
                      <a:tailEnd/>
                    </a:ln>
                  </pic:spPr>
                </pic:pic>
              </a:graphicData>
            </a:graphic>
          </wp:inline>
        </w:drawing>
      </w:r>
    </w:p>
    <w:p w:rsidR="007F3153" w:rsidRDefault="007F3153" w:rsidP="007F3153">
      <w:pPr>
        <w:spacing w:after="120"/>
        <w:rPr>
          <w:b/>
          <w:szCs w:val="24"/>
        </w:rPr>
      </w:pPr>
      <w:r>
        <w:rPr>
          <w:szCs w:val="24"/>
        </w:rPr>
        <w:tab/>
        <w:t>=1.5KΩ</w:t>
      </w:r>
    </w:p>
    <w:p w:rsidR="007F3153" w:rsidRDefault="007F3153" w:rsidP="007F3153">
      <w:pPr>
        <w:spacing w:line="360" w:lineRule="auto"/>
        <w:rPr>
          <w:b/>
          <w:szCs w:val="24"/>
        </w:rPr>
      </w:pPr>
      <w:proofErr w:type="gramStart"/>
      <w:r>
        <w:rPr>
          <w:b/>
          <w:szCs w:val="24"/>
        </w:rPr>
        <w:t>Let  V</w:t>
      </w:r>
      <w:proofErr w:type="gramEnd"/>
      <w:r>
        <w:rPr>
          <w:b/>
          <w:szCs w:val="24"/>
        </w:rPr>
        <w:t xml:space="preserve"> = 5V,</w:t>
      </w:r>
    </w:p>
    <w:p w:rsidR="007F3153" w:rsidRDefault="009B5B9E" w:rsidP="007F3153">
      <w:pPr>
        <w:spacing w:line="360" w:lineRule="auto"/>
        <w:rPr>
          <w:b/>
          <w:szCs w:val="24"/>
        </w:rPr>
      </w:pPr>
      <w:r>
        <w:rPr>
          <w:b/>
          <w:szCs w:val="24"/>
        </w:rPr>
        <w:fldChar w:fldCharType="begin"/>
      </w:r>
      <w:r w:rsidR="007F3153">
        <w:rPr>
          <w:b/>
          <w:szCs w:val="24"/>
        </w:rPr>
        <w:instrText xml:space="preserve"> QUOTE </w:instrText>
      </w:r>
      <w:r w:rsidR="007F3153">
        <w:rPr>
          <w:noProof/>
          <w:position w:val="-17"/>
          <w:szCs w:val="24"/>
          <w:lang w:val="en-IN" w:eastAsia="en-IN"/>
        </w:rPr>
        <w:drawing>
          <wp:inline distT="0" distB="0" distL="0" distR="0">
            <wp:extent cx="428625" cy="276225"/>
            <wp:effectExtent l="1905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4" cstate="print">
                      <a:clrChange>
                        <a:clrFrom>
                          <a:srgbClr val="FFFFFF"/>
                        </a:clrFrom>
                        <a:clrTo>
                          <a:srgbClr val="FFFFFF">
                            <a:alpha val="0"/>
                          </a:srgbClr>
                        </a:clrTo>
                      </a:clrChange>
                    </a:blip>
                    <a:srcRect/>
                    <a:stretch>
                      <a:fillRect/>
                    </a:stretch>
                  </pic:blipFill>
                  <pic:spPr bwMode="auto">
                    <a:xfrm>
                      <a:off x="0" y="0"/>
                      <a:ext cx="428625" cy="276225"/>
                    </a:xfrm>
                    <a:prstGeom prst="rect">
                      <a:avLst/>
                    </a:prstGeom>
                    <a:noFill/>
                    <a:ln w="9525">
                      <a:noFill/>
                      <a:miter lim="800000"/>
                      <a:headEnd/>
                      <a:tailEnd/>
                    </a:ln>
                  </pic:spPr>
                </pic:pic>
              </a:graphicData>
            </a:graphic>
          </wp:inline>
        </w:drawing>
      </w:r>
      <w:r w:rsidR="007F3153">
        <w:rPr>
          <w:b/>
          <w:szCs w:val="24"/>
        </w:rPr>
        <w:instrText xml:space="preserve">  \* MERGEFORMAT </w:instrText>
      </w:r>
      <w:r>
        <w:rPr>
          <w:b/>
          <w:szCs w:val="24"/>
        </w:rPr>
        <w:fldChar w:fldCharType="separate"/>
      </w:r>
      <w:r w:rsidR="007F3153">
        <w:rPr>
          <w:noProof/>
          <w:position w:val="-17"/>
          <w:szCs w:val="24"/>
          <w:lang w:val="en-IN" w:eastAsia="en-IN"/>
        </w:rPr>
        <w:drawing>
          <wp:inline distT="0" distB="0" distL="0" distR="0">
            <wp:extent cx="428625" cy="276225"/>
            <wp:effectExtent l="1905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4" cstate="print">
                      <a:clrChange>
                        <a:clrFrom>
                          <a:srgbClr val="FFFFFF"/>
                        </a:clrFrom>
                        <a:clrTo>
                          <a:srgbClr val="FFFFFF">
                            <a:alpha val="0"/>
                          </a:srgbClr>
                        </a:clrTo>
                      </a:clrChange>
                    </a:blip>
                    <a:srcRect/>
                    <a:stretch>
                      <a:fillRect/>
                    </a:stretch>
                  </pic:blipFill>
                  <pic:spPr bwMode="auto">
                    <a:xfrm>
                      <a:off x="0" y="0"/>
                      <a:ext cx="428625" cy="276225"/>
                    </a:xfrm>
                    <a:prstGeom prst="rect">
                      <a:avLst/>
                    </a:prstGeom>
                    <a:noFill/>
                    <a:ln w="9525">
                      <a:noFill/>
                      <a:miter lim="800000"/>
                      <a:headEnd/>
                      <a:tailEnd/>
                    </a:ln>
                  </pic:spPr>
                </pic:pic>
              </a:graphicData>
            </a:graphic>
          </wp:inline>
        </w:drawing>
      </w:r>
      <w:r>
        <w:rPr>
          <w:b/>
          <w:szCs w:val="24"/>
        </w:rPr>
        <w:fldChar w:fldCharType="end"/>
      </w:r>
      <w:r w:rsidR="007F3153">
        <w:rPr>
          <w:szCs w:val="24"/>
        </w:rPr>
        <w:t>=3.33mA</w:t>
      </w:r>
    </w:p>
    <w:p w:rsidR="007F3153" w:rsidRDefault="007F3153" w:rsidP="007F3153">
      <w:pPr>
        <w:rPr>
          <w:szCs w:val="24"/>
        </w:rPr>
      </w:pPr>
      <w:r>
        <w:rPr>
          <w:szCs w:val="24"/>
        </w:rPr>
        <w:t>I</w:t>
      </w:r>
      <w:r>
        <w:rPr>
          <w:szCs w:val="24"/>
          <w:vertAlign w:val="subscript"/>
        </w:rPr>
        <w:t>1</w:t>
      </w:r>
      <w:r>
        <w:rPr>
          <w:szCs w:val="24"/>
        </w:rPr>
        <w:t xml:space="preserve">= </w:t>
      </w:r>
      <w:r>
        <w:rPr>
          <w:szCs w:val="24"/>
          <w:u w:val="single"/>
        </w:rPr>
        <w:t>I*R</w:t>
      </w:r>
      <w:r>
        <w:rPr>
          <w:szCs w:val="24"/>
          <w:u w:val="single"/>
          <w:vertAlign w:val="subscript"/>
        </w:rPr>
        <w:t>2</w:t>
      </w:r>
    </w:p>
    <w:p w:rsidR="007F3153" w:rsidRDefault="007F3153" w:rsidP="007F3153">
      <w:pPr>
        <w:rPr>
          <w:szCs w:val="24"/>
          <w:vertAlign w:val="subscript"/>
        </w:rPr>
      </w:pPr>
      <w:r>
        <w:rPr>
          <w:szCs w:val="24"/>
        </w:rPr>
        <w:t xml:space="preserve">   R</w:t>
      </w:r>
      <w:r>
        <w:rPr>
          <w:szCs w:val="24"/>
          <w:vertAlign w:val="subscript"/>
        </w:rPr>
        <w:t>1</w:t>
      </w:r>
      <w:r>
        <w:rPr>
          <w:szCs w:val="24"/>
        </w:rPr>
        <w:t>+R</w:t>
      </w:r>
      <w:r>
        <w:rPr>
          <w:szCs w:val="24"/>
          <w:vertAlign w:val="subscript"/>
        </w:rPr>
        <w:t>2</w:t>
      </w:r>
    </w:p>
    <w:p w:rsidR="007F3153" w:rsidRDefault="007F3153" w:rsidP="007F3153">
      <w:pPr>
        <w:rPr>
          <w:szCs w:val="24"/>
        </w:rPr>
      </w:pPr>
      <w:r>
        <w:rPr>
          <w:szCs w:val="24"/>
        </w:rPr>
        <w:tab/>
        <w:t>=1.67mA</w:t>
      </w:r>
    </w:p>
    <w:p w:rsidR="007F3153" w:rsidRDefault="007F3153" w:rsidP="007F3153">
      <w:pPr>
        <w:rPr>
          <w:szCs w:val="24"/>
        </w:rPr>
      </w:pPr>
    </w:p>
    <w:p w:rsidR="007F3153" w:rsidRDefault="007F3153" w:rsidP="007F3153">
      <w:pPr>
        <w:rPr>
          <w:szCs w:val="24"/>
        </w:rPr>
      </w:pPr>
      <w:r>
        <w:rPr>
          <w:szCs w:val="24"/>
        </w:rPr>
        <w:t>V</w:t>
      </w:r>
      <w:r>
        <w:rPr>
          <w:szCs w:val="24"/>
          <w:vertAlign w:val="subscript"/>
        </w:rPr>
        <w:t>1</w:t>
      </w:r>
      <w:r>
        <w:rPr>
          <w:szCs w:val="24"/>
        </w:rPr>
        <w:t>=I</w:t>
      </w:r>
      <w:r>
        <w:rPr>
          <w:szCs w:val="24"/>
          <w:vertAlign w:val="subscript"/>
        </w:rPr>
        <w:t>1</w:t>
      </w:r>
      <w:r>
        <w:rPr>
          <w:szCs w:val="24"/>
        </w:rPr>
        <w:t>*R</w:t>
      </w:r>
      <w:r>
        <w:rPr>
          <w:szCs w:val="24"/>
          <w:vertAlign w:val="subscript"/>
        </w:rPr>
        <w:t>1</w:t>
      </w:r>
      <w:r>
        <w:rPr>
          <w:szCs w:val="24"/>
        </w:rPr>
        <w:t>=1.67V</w:t>
      </w:r>
    </w:p>
    <w:p w:rsidR="007F3153" w:rsidRDefault="007F3153" w:rsidP="007F3153">
      <w:pPr>
        <w:rPr>
          <w:szCs w:val="24"/>
        </w:rPr>
      </w:pPr>
      <w:r>
        <w:rPr>
          <w:szCs w:val="24"/>
        </w:rPr>
        <w:t>V</w:t>
      </w:r>
      <w:r>
        <w:rPr>
          <w:szCs w:val="24"/>
          <w:vertAlign w:val="subscript"/>
        </w:rPr>
        <w:t>3</w:t>
      </w:r>
      <w:r>
        <w:rPr>
          <w:szCs w:val="24"/>
        </w:rPr>
        <w:t>=I*R</w:t>
      </w:r>
      <w:r>
        <w:rPr>
          <w:szCs w:val="24"/>
          <w:vertAlign w:val="subscript"/>
        </w:rPr>
        <w:t>3</w:t>
      </w:r>
      <w:r>
        <w:rPr>
          <w:szCs w:val="24"/>
        </w:rPr>
        <w:t>=3.33V</w:t>
      </w:r>
    </w:p>
    <w:p w:rsidR="007F3153" w:rsidRDefault="007F3153" w:rsidP="007F3153">
      <w:pPr>
        <w:rPr>
          <w:szCs w:val="24"/>
        </w:rPr>
      </w:pPr>
    </w:p>
    <w:p w:rsidR="007F3153" w:rsidRDefault="007F3153" w:rsidP="007F3153">
      <w:pPr>
        <w:rPr>
          <w:b/>
          <w:szCs w:val="24"/>
        </w:rPr>
      </w:pPr>
      <w:r>
        <w:rPr>
          <w:b/>
          <w:szCs w:val="24"/>
        </w:rPr>
        <w:t>In the loop ABEFA,</w:t>
      </w:r>
    </w:p>
    <w:p w:rsidR="007F3153" w:rsidRDefault="009B5B9E" w:rsidP="007F3153">
      <w:pPr>
        <w:jc w:val="center"/>
        <w:rPr>
          <w:b/>
          <w:szCs w:val="24"/>
        </w:rPr>
      </w:pPr>
      <w:r>
        <w:rPr>
          <w:b/>
          <w:szCs w:val="24"/>
        </w:rPr>
        <w:fldChar w:fldCharType="begin"/>
      </w:r>
      <w:r w:rsidR="007F3153">
        <w:rPr>
          <w:b/>
          <w:szCs w:val="24"/>
        </w:rPr>
        <w:instrText xml:space="preserve"> QUOTE </w:instrText>
      </w:r>
      <w:r w:rsidR="007F3153">
        <w:rPr>
          <w:noProof/>
          <w:position w:val="-6"/>
          <w:szCs w:val="24"/>
          <w:lang w:val="en-IN" w:eastAsia="en-IN"/>
        </w:rPr>
        <w:drawing>
          <wp:inline distT="0" distB="0" distL="0" distR="0">
            <wp:extent cx="828675" cy="180975"/>
            <wp:effectExtent l="1905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75" cstate="print">
                      <a:clrChange>
                        <a:clrFrom>
                          <a:srgbClr val="FFFFFF"/>
                        </a:clrFrom>
                        <a:clrTo>
                          <a:srgbClr val="FFFFFF">
                            <a:alpha val="0"/>
                          </a:srgbClr>
                        </a:clrTo>
                      </a:clrChange>
                    </a:blip>
                    <a:srcRect/>
                    <a:stretch>
                      <a:fillRect/>
                    </a:stretch>
                  </pic:blipFill>
                  <pic:spPr bwMode="auto">
                    <a:xfrm>
                      <a:off x="0" y="0"/>
                      <a:ext cx="828675" cy="180975"/>
                    </a:xfrm>
                    <a:prstGeom prst="rect">
                      <a:avLst/>
                    </a:prstGeom>
                    <a:noFill/>
                    <a:ln w="9525">
                      <a:noFill/>
                      <a:miter lim="800000"/>
                      <a:headEnd/>
                      <a:tailEnd/>
                    </a:ln>
                  </pic:spPr>
                </pic:pic>
              </a:graphicData>
            </a:graphic>
          </wp:inline>
        </w:drawing>
      </w:r>
      <w:r w:rsidR="007F3153">
        <w:rPr>
          <w:b/>
          <w:szCs w:val="24"/>
        </w:rPr>
        <w:instrText xml:space="preserve">  \* MERGEFORMAT </w:instrText>
      </w:r>
      <w:r>
        <w:rPr>
          <w:b/>
          <w:szCs w:val="24"/>
        </w:rPr>
        <w:fldChar w:fldCharType="separate"/>
      </w:r>
      <w:r w:rsidR="007F3153">
        <w:rPr>
          <w:noProof/>
          <w:position w:val="-6"/>
          <w:szCs w:val="24"/>
          <w:lang w:val="en-IN" w:eastAsia="en-IN"/>
        </w:rPr>
        <w:drawing>
          <wp:inline distT="0" distB="0" distL="0" distR="0">
            <wp:extent cx="828675" cy="180975"/>
            <wp:effectExtent l="1905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5" cstate="print">
                      <a:clrChange>
                        <a:clrFrom>
                          <a:srgbClr val="FFFFFF"/>
                        </a:clrFrom>
                        <a:clrTo>
                          <a:srgbClr val="FFFFFF">
                            <a:alpha val="0"/>
                          </a:srgbClr>
                        </a:clrTo>
                      </a:clrChange>
                    </a:blip>
                    <a:srcRect/>
                    <a:stretch>
                      <a:fillRect/>
                    </a:stretch>
                  </pic:blipFill>
                  <pic:spPr bwMode="auto">
                    <a:xfrm>
                      <a:off x="0" y="0"/>
                      <a:ext cx="828675" cy="180975"/>
                    </a:xfrm>
                    <a:prstGeom prst="rect">
                      <a:avLst/>
                    </a:prstGeom>
                    <a:noFill/>
                    <a:ln w="9525">
                      <a:noFill/>
                      <a:miter lim="800000"/>
                      <a:headEnd/>
                      <a:tailEnd/>
                    </a:ln>
                  </pic:spPr>
                </pic:pic>
              </a:graphicData>
            </a:graphic>
          </wp:inline>
        </w:drawing>
      </w:r>
      <w:r>
        <w:rPr>
          <w:b/>
          <w:szCs w:val="24"/>
        </w:rPr>
        <w:fldChar w:fldCharType="end"/>
      </w:r>
      <w:proofErr w:type="gramStart"/>
      <w:r w:rsidR="007F3153">
        <w:rPr>
          <w:b/>
          <w:szCs w:val="24"/>
        </w:rPr>
        <w:t>=  5V</w:t>
      </w:r>
      <w:proofErr w:type="gramEnd"/>
    </w:p>
    <w:p w:rsidR="007F3153" w:rsidRDefault="007F3153" w:rsidP="007F3153">
      <w:pPr>
        <w:jc w:val="center"/>
        <w:rPr>
          <w:b/>
          <w:szCs w:val="24"/>
        </w:rPr>
      </w:pPr>
    </w:p>
    <w:p w:rsidR="007F3153" w:rsidRDefault="007F3153" w:rsidP="007F3153">
      <w:pPr>
        <w:jc w:val="center"/>
        <w:rPr>
          <w:b/>
          <w:szCs w:val="24"/>
        </w:rPr>
      </w:pPr>
    </w:p>
    <w:p w:rsidR="007F3153" w:rsidRDefault="007F3153" w:rsidP="007F3153">
      <w:pPr>
        <w:rPr>
          <w:b/>
          <w:szCs w:val="24"/>
        </w:rPr>
      </w:pPr>
      <w:r>
        <w:rPr>
          <w:b/>
          <w:szCs w:val="24"/>
          <w:u w:val="single"/>
        </w:rPr>
        <w:t>PROCEDURE:</w:t>
      </w:r>
    </w:p>
    <w:p w:rsidR="007F3153" w:rsidRDefault="007F3153" w:rsidP="007F3153">
      <w:pPr>
        <w:spacing w:line="360" w:lineRule="auto"/>
        <w:rPr>
          <w:b/>
          <w:szCs w:val="24"/>
          <w:u w:val="single"/>
        </w:rPr>
      </w:pPr>
      <w:r>
        <w:rPr>
          <w:b/>
          <w:szCs w:val="24"/>
          <w:u w:val="single"/>
        </w:rPr>
        <w:t>KIRCHOFF’S VOLTAGE LAW:</w:t>
      </w:r>
    </w:p>
    <w:p w:rsidR="007F3153" w:rsidRDefault="007F3153" w:rsidP="007F3153">
      <w:pPr>
        <w:pStyle w:val="ListParagraph"/>
        <w:widowControl/>
        <w:numPr>
          <w:ilvl w:val="0"/>
          <w:numId w:val="38"/>
        </w:numPr>
        <w:spacing w:line="360" w:lineRule="auto"/>
        <w:rPr>
          <w:rFonts w:ascii="Times New Roman" w:hAnsi="Times New Roman"/>
          <w:sz w:val="24"/>
          <w:szCs w:val="24"/>
        </w:rPr>
      </w:pPr>
      <w:r>
        <w:rPr>
          <w:rFonts w:ascii="Times New Roman" w:hAnsi="Times New Roman"/>
          <w:sz w:val="24"/>
          <w:szCs w:val="24"/>
        </w:rPr>
        <w:t>The circuit connections are given as per the circuit diagram.</w:t>
      </w:r>
    </w:p>
    <w:p w:rsidR="007F3153" w:rsidRDefault="007F3153" w:rsidP="007F3153">
      <w:pPr>
        <w:pStyle w:val="ListParagraph"/>
        <w:widowControl/>
        <w:numPr>
          <w:ilvl w:val="0"/>
          <w:numId w:val="38"/>
        </w:numPr>
        <w:spacing w:line="360" w:lineRule="auto"/>
        <w:rPr>
          <w:rFonts w:ascii="Times New Roman" w:hAnsi="Times New Roman"/>
          <w:sz w:val="24"/>
          <w:szCs w:val="24"/>
        </w:rPr>
      </w:pPr>
      <w:r>
        <w:rPr>
          <w:rFonts w:ascii="Times New Roman" w:hAnsi="Times New Roman"/>
          <w:sz w:val="24"/>
          <w:szCs w:val="24"/>
        </w:rPr>
        <w:t>Switch ON the power supply.</w:t>
      </w:r>
    </w:p>
    <w:p w:rsidR="007F3153" w:rsidRDefault="007F3153" w:rsidP="007F3153">
      <w:pPr>
        <w:pStyle w:val="ListParagraph"/>
        <w:widowControl/>
        <w:numPr>
          <w:ilvl w:val="0"/>
          <w:numId w:val="38"/>
        </w:numPr>
        <w:spacing w:line="360" w:lineRule="auto"/>
        <w:rPr>
          <w:rFonts w:ascii="Times New Roman" w:hAnsi="Times New Roman"/>
          <w:sz w:val="24"/>
          <w:szCs w:val="24"/>
        </w:rPr>
      </w:pPr>
      <w:r>
        <w:rPr>
          <w:rFonts w:ascii="Times New Roman" w:hAnsi="Times New Roman"/>
          <w:sz w:val="24"/>
          <w:szCs w:val="24"/>
        </w:rPr>
        <w:lastRenderedPageBreak/>
        <w:t>Initially set 5V as input voltage from RPS.</w:t>
      </w:r>
    </w:p>
    <w:p w:rsidR="007F3153" w:rsidRDefault="007F3153" w:rsidP="007F3153">
      <w:pPr>
        <w:pStyle w:val="ListParagraph"/>
        <w:widowControl/>
        <w:numPr>
          <w:ilvl w:val="0"/>
          <w:numId w:val="38"/>
        </w:numPr>
        <w:spacing w:line="360" w:lineRule="auto"/>
        <w:rPr>
          <w:rFonts w:ascii="Times New Roman" w:hAnsi="Times New Roman"/>
          <w:sz w:val="24"/>
          <w:szCs w:val="24"/>
        </w:rPr>
      </w:pPr>
      <w:r>
        <w:rPr>
          <w:rFonts w:ascii="Times New Roman" w:hAnsi="Times New Roman"/>
          <w:sz w:val="24"/>
          <w:szCs w:val="24"/>
        </w:rPr>
        <w:t>The voltmeter readings are noted and the values are tabulated.</w:t>
      </w:r>
    </w:p>
    <w:p w:rsidR="007F3153" w:rsidRDefault="007F3153" w:rsidP="007F3153">
      <w:pPr>
        <w:pStyle w:val="ListParagraph"/>
        <w:widowControl/>
        <w:numPr>
          <w:ilvl w:val="0"/>
          <w:numId w:val="38"/>
        </w:numPr>
        <w:spacing w:line="360" w:lineRule="auto"/>
        <w:rPr>
          <w:rFonts w:ascii="Times New Roman" w:hAnsi="Times New Roman"/>
          <w:sz w:val="24"/>
          <w:szCs w:val="24"/>
        </w:rPr>
      </w:pPr>
      <w:r>
        <w:rPr>
          <w:rFonts w:ascii="Times New Roman" w:hAnsi="Times New Roman"/>
          <w:sz w:val="24"/>
          <w:szCs w:val="24"/>
        </w:rPr>
        <w:t>The same procedure is repeated for various values.</w:t>
      </w:r>
    </w:p>
    <w:p w:rsidR="007F3153" w:rsidRDefault="007F3153" w:rsidP="007F3153">
      <w:pPr>
        <w:rPr>
          <w:b/>
          <w:szCs w:val="24"/>
          <w:u w:val="single"/>
        </w:rPr>
      </w:pPr>
      <w:r>
        <w:rPr>
          <w:b/>
          <w:szCs w:val="24"/>
          <w:u w:val="single"/>
        </w:rPr>
        <w:t>TABULATION:</w:t>
      </w:r>
    </w:p>
    <w:p w:rsidR="007F3153" w:rsidRDefault="007F3153" w:rsidP="007F3153">
      <w:pPr>
        <w:rPr>
          <w:b/>
          <w:szCs w:val="24"/>
          <w:u w:val="single"/>
        </w:rPr>
      </w:pPr>
    </w:p>
    <w:p w:rsidR="007F3153" w:rsidRDefault="007F3153" w:rsidP="007F3153">
      <w:pPr>
        <w:rPr>
          <w:szCs w:val="24"/>
        </w:rPr>
      </w:pPr>
      <w:r>
        <w:rPr>
          <w:b/>
          <w:szCs w:val="24"/>
        </w:rPr>
        <w:t>Let V = 5V</w:t>
      </w:r>
    </w:p>
    <w:tbl>
      <w:tblPr>
        <w:tblpPr w:leftFromText="180" w:rightFromText="180" w:vertAnchor="text" w:horzAnchor="margin" w:tblpXSpec="center" w:tblpY="15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00"/>
        <w:gridCol w:w="831"/>
        <w:gridCol w:w="831"/>
        <w:gridCol w:w="754"/>
        <w:gridCol w:w="898"/>
        <w:gridCol w:w="982"/>
        <w:gridCol w:w="1072"/>
        <w:gridCol w:w="983"/>
        <w:gridCol w:w="2049"/>
      </w:tblGrid>
      <w:tr w:rsidR="007F3153" w:rsidTr="007F3153">
        <w:trPr>
          <w:trHeight w:val="517"/>
        </w:trPr>
        <w:tc>
          <w:tcPr>
            <w:tcW w:w="1600" w:type="dxa"/>
            <w:vMerge w:val="restart"/>
            <w:tcBorders>
              <w:top w:val="single" w:sz="4" w:space="0" w:color="auto"/>
              <w:left w:val="single" w:sz="4" w:space="0" w:color="auto"/>
              <w:bottom w:val="single" w:sz="4" w:space="0" w:color="auto"/>
              <w:right w:val="single" w:sz="4" w:space="0" w:color="auto"/>
            </w:tcBorders>
            <w:vAlign w:val="center"/>
          </w:tcPr>
          <w:p w:rsidR="007F3153" w:rsidRDefault="007F3153">
            <w:pPr>
              <w:spacing w:line="360" w:lineRule="auto"/>
              <w:jc w:val="center"/>
              <w:rPr>
                <w:szCs w:val="24"/>
              </w:rPr>
            </w:pPr>
          </w:p>
        </w:tc>
        <w:tc>
          <w:tcPr>
            <w:tcW w:w="3314" w:type="dxa"/>
            <w:gridSpan w:val="4"/>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Resistance in Ohms</w:t>
            </w:r>
          </w:p>
        </w:tc>
        <w:tc>
          <w:tcPr>
            <w:tcW w:w="3037" w:type="dxa"/>
            <w:gridSpan w:val="3"/>
            <w:tcBorders>
              <w:top w:val="single" w:sz="4" w:space="0" w:color="auto"/>
              <w:left w:val="single" w:sz="4" w:space="0" w:color="auto"/>
              <w:bottom w:val="single" w:sz="4" w:space="0" w:color="auto"/>
              <w:right w:val="single" w:sz="4" w:space="0" w:color="auto"/>
            </w:tcBorders>
            <w:hideMark/>
          </w:tcPr>
          <w:p w:rsidR="007F3153" w:rsidRDefault="007F3153">
            <w:pPr>
              <w:spacing w:line="360" w:lineRule="auto"/>
              <w:jc w:val="center"/>
              <w:rPr>
                <w:szCs w:val="24"/>
              </w:rPr>
            </w:pPr>
            <w:r>
              <w:rPr>
                <w:szCs w:val="24"/>
              </w:rPr>
              <w:t>Voltage in Volts</w:t>
            </w:r>
          </w:p>
        </w:tc>
        <w:tc>
          <w:tcPr>
            <w:tcW w:w="2049" w:type="dxa"/>
            <w:vMerge w:val="restar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lang w:val="it-IT"/>
              </w:rPr>
            </w:pPr>
            <w:r>
              <w:rPr>
                <w:szCs w:val="24"/>
                <w:lang w:val="it-IT"/>
              </w:rPr>
              <w:t>V = V</w:t>
            </w:r>
            <w:r>
              <w:rPr>
                <w:szCs w:val="24"/>
                <w:vertAlign w:val="subscript"/>
                <w:lang w:val="it-IT"/>
              </w:rPr>
              <w:t xml:space="preserve">1 </w:t>
            </w:r>
            <w:r>
              <w:rPr>
                <w:szCs w:val="24"/>
                <w:lang w:val="it-IT"/>
              </w:rPr>
              <w:t>+ V</w:t>
            </w:r>
            <w:r>
              <w:rPr>
                <w:szCs w:val="24"/>
                <w:vertAlign w:val="subscript"/>
                <w:lang w:val="it-IT"/>
              </w:rPr>
              <w:t>3</w:t>
            </w:r>
          </w:p>
          <w:p w:rsidR="007F3153" w:rsidRDefault="007F3153">
            <w:pPr>
              <w:spacing w:line="360" w:lineRule="auto"/>
              <w:rPr>
                <w:szCs w:val="24"/>
                <w:lang w:val="it-IT"/>
              </w:rPr>
            </w:pPr>
            <w:r>
              <w:rPr>
                <w:szCs w:val="24"/>
                <w:lang w:val="it-IT"/>
              </w:rPr>
              <w:t xml:space="preserve">   = V</w:t>
            </w:r>
            <w:r>
              <w:rPr>
                <w:szCs w:val="24"/>
                <w:vertAlign w:val="subscript"/>
                <w:lang w:val="it-IT"/>
              </w:rPr>
              <w:t xml:space="preserve">2 </w:t>
            </w:r>
            <w:r>
              <w:rPr>
                <w:szCs w:val="24"/>
                <w:lang w:val="it-IT"/>
              </w:rPr>
              <w:t>+ V</w:t>
            </w:r>
            <w:r>
              <w:rPr>
                <w:szCs w:val="24"/>
                <w:vertAlign w:val="subscript"/>
                <w:lang w:val="it-IT"/>
              </w:rPr>
              <w:t>3</w:t>
            </w:r>
            <w:r>
              <w:rPr>
                <w:szCs w:val="24"/>
                <w:lang w:val="it-IT"/>
              </w:rPr>
              <w:t xml:space="preserve"> (V)</w:t>
            </w:r>
          </w:p>
        </w:tc>
      </w:tr>
      <w:tr w:rsidR="007F3153" w:rsidTr="007F3153">
        <w:trPr>
          <w:trHeight w:val="184"/>
        </w:trPr>
        <w:tc>
          <w:tcPr>
            <w:tcW w:w="1600" w:type="dxa"/>
            <w:vMerge/>
            <w:tcBorders>
              <w:top w:val="single" w:sz="4" w:space="0" w:color="auto"/>
              <w:left w:val="single" w:sz="4" w:space="0" w:color="auto"/>
              <w:bottom w:val="single" w:sz="4" w:space="0" w:color="auto"/>
              <w:right w:val="single" w:sz="4" w:space="0" w:color="auto"/>
            </w:tcBorders>
            <w:vAlign w:val="center"/>
            <w:hideMark/>
          </w:tcPr>
          <w:p w:rsidR="007F3153" w:rsidRDefault="007F3153">
            <w:pPr>
              <w:widowControl/>
              <w:rPr>
                <w:szCs w:val="24"/>
              </w:rPr>
            </w:pPr>
          </w:p>
        </w:tc>
        <w:tc>
          <w:tcPr>
            <w:tcW w:w="83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R</w:t>
            </w:r>
            <w:r>
              <w:rPr>
                <w:szCs w:val="24"/>
                <w:vertAlign w:val="subscript"/>
              </w:rPr>
              <w:t>1</w:t>
            </w:r>
          </w:p>
        </w:tc>
        <w:tc>
          <w:tcPr>
            <w:tcW w:w="83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R</w:t>
            </w:r>
            <w:r>
              <w:rPr>
                <w:szCs w:val="24"/>
                <w:vertAlign w:val="subscript"/>
              </w:rPr>
              <w:t>2</w:t>
            </w:r>
          </w:p>
        </w:tc>
        <w:tc>
          <w:tcPr>
            <w:tcW w:w="754"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R</w:t>
            </w:r>
            <w:r>
              <w:rPr>
                <w:szCs w:val="24"/>
                <w:vertAlign w:val="subscript"/>
              </w:rPr>
              <w:t>3</w:t>
            </w:r>
          </w:p>
        </w:tc>
        <w:tc>
          <w:tcPr>
            <w:tcW w:w="89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R</w:t>
            </w:r>
            <w:r>
              <w:rPr>
                <w:szCs w:val="24"/>
                <w:vertAlign w:val="subscript"/>
              </w:rPr>
              <w:t>T</w:t>
            </w:r>
          </w:p>
        </w:tc>
        <w:tc>
          <w:tcPr>
            <w:tcW w:w="98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V</w:t>
            </w:r>
            <w:r>
              <w:rPr>
                <w:szCs w:val="24"/>
                <w:vertAlign w:val="subscript"/>
              </w:rPr>
              <w:t>1</w:t>
            </w:r>
          </w:p>
        </w:tc>
        <w:tc>
          <w:tcPr>
            <w:tcW w:w="107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V</w:t>
            </w:r>
            <w:r>
              <w:rPr>
                <w:szCs w:val="24"/>
                <w:vertAlign w:val="subscript"/>
              </w:rPr>
              <w:t>2</w:t>
            </w:r>
          </w:p>
        </w:tc>
        <w:tc>
          <w:tcPr>
            <w:tcW w:w="98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V</w:t>
            </w:r>
            <w:r>
              <w:rPr>
                <w:szCs w:val="24"/>
                <w:vertAlign w:val="subscript"/>
              </w:rPr>
              <w:t>3</w:t>
            </w:r>
          </w:p>
        </w:tc>
        <w:tc>
          <w:tcPr>
            <w:tcW w:w="2049" w:type="dxa"/>
            <w:vMerge/>
            <w:tcBorders>
              <w:top w:val="single" w:sz="4" w:space="0" w:color="auto"/>
              <w:left w:val="single" w:sz="4" w:space="0" w:color="auto"/>
              <w:bottom w:val="single" w:sz="4" w:space="0" w:color="auto"/>
              <w:right w:val="single" w:sz="4" w:space="0" w:color="auto"/>
            </w:tcBorders>
            <w:vAlign w:val="center"/>
            <w:hideMark/>
          </w:tcPr>
          <w:p w:rsidR="007F3153" w:rsidRDefault="007F3153">
            <w:pPr>
              <w:widowControl/>
              <w:rPr>
                <w:szCs w:val="24"/>
                <w:lang w:val="it-IT"/>
              </w:rPr>
            </w:pPr>
          </w:p>
        </w:tc>
      </w:tr>
      <w:tr w:rsidR="007F3153" w:rsidTr="007F3153">
        <w:trPr>
          <w:trHeight w:val="517"/>
        </w:trPr>
        <w:tc>
          <w:tcPr>
            <w:tcW w:w="160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Theoretical</w:t>
            </w:r>
          </w:p>
        </w:tc>
        <w:tc>
          <w:tcPr>
            <w:tcW w:w="83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1KΩ</w:t>
            </w:r>
          </w:p>
        </w:tc>
        <w:tc>
          <w:tcPr>
            <w:tcW w:w="83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1KΩ</w:t>
            </w:r>
          </w:p>
        </w:tc>
        <w:tc>
          <w:tcPr>
            <w:tcW w:w="754"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1KΩ</w:t>
            </w:r>
          </w:p>
        </w:tc>
        <w:tc>
          <w:tcPr>
            <w:tcW w:w="898" w:type="dxa"/>
            <w:tcBorders>
              <w:top w:val="single" w:sz="4" w:space="0" w:color="auto"/>
              <w:left w:val="single" w:sz="4" w:space="0" w:color="auto"/>
              <w:bottom w:val="single" w:sz="4" w:space="0" w:color="auto"/>
              <w:right w:val="single" w:sz="4" w:space="0" w:color="auto"/>
            </w:tcBorders>
            <w:hideMark/>
          </w:tcPr>
          <w:p w:rsidR="007F3153" w:rsidRDefault="007F3153">
            <w:pPr>
              <w:spacing w:line="360" w:lineRule="auto"/>
              <w:jc w:val="center"/>
              <w:rPr>
                <w:szCs w:val="24"/>
              </w:rPr>
            </w:pPr>
            <w:r>
              <w:rPr>
                <w:szCs w:val="24"/>
              </w:rPr>
              <w:t>1.5KΩ</w:t>
            </w:r>
          </w:p>
        </w:tc>
        <w:tc>
          <w:tcPr>
            <w:tcW w:w="98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p>
        </w:tc>
        <w:tc>
          <w:tcPr>
            <w:tcW w:w="1072" w:type="dxa"/>
            <w:tcBorders>
              <w:top w:val="single" w:sz="4" w:space="0" w:color="auto"/>
              <w:left w:val="single" w:sz="4" w:space="0" w:color="auto"/>
              <w:bottom w:val="single" w:sz="4" w:space="0" w:color="auto"/>
              <w:right w:val="single" w:sz="4" w:space="0" w:color="auto"/>
            </w:tcBorders>
            <w:vAlign w:val="center"/>
            <w:hideMark/>
          </w:tcPr>
          <w:p w:rsidR="007F3153" w:rsidRDefault="007F3153" w:rsidP="00D459F2">
            <w:pPr>
              <w:spacing w:line="360" w:lineRule="auto"/>
              <w:rPr>
                <w:szCs w:val="24"/>
              </w:rPr>
            </w:pPr>
          </w:p>
        </w:tc>
        <w:tc>
          <w:tcPr>
            <w:tcW w:w="98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p>
        </w:tc>
        <w:tc>
          <w:tcPr>
            <w:tcW w:w="204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p>
        </w:tc>
      </w:tr>
      <w:tr w:rsidR="007F3153" w:rsidTr="007F3153">
        <w:trPr>
          <w:trHeight w:val="536"/>
        </w:trPr>
        <w:tc>
          <w:tcPr>
            <w:tcW w:w="160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Practical</w:t>
            </w:r>
          </w:p>
        </w:tc>
        <w:tc>
          <w:tcPr>
            <w:tcW w:w="83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1KΩ</w:t>
            </w:r>
          </w:p>
        </w:tc>
        <w:tc>
          <w:tcPr>
            <w:tcW w:w="83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1KΩ</w:t>
            </w:r>
          </w:p>
        </w:tc>
        <w:tc>
          <w:tcPr>
            <w:tcW w:w="754"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1KΩ</w:t>
            </w:r>
          </w:p>
        </w:tc>
        <w:tc>
          <w:tcPr>
            <w:tcW w:w="898" w:type="dxa"/>
            <w:tcBorders>
              <w:top w:val="single" w:sz="4" w:space="0" w:color="auto"/>
              <w:left w:val="single" w:sz="4" w:space="0" w:color="auto"/>
              <w:bottom w:val="single" w:sz="4" w:space="0" w:color="auto"/>
              <w:right w:val="single" w:sz="4" w:space="0" w:color="auto"/>
            </w:tcBorders>
            <w:hideMark/>
          </w:tcPr>
          <w:p w:rsidR="007F3153" w:rsidRDefault="007F3153">
            <w:pPr>
              <w:spacing w:line="360" w:lineRule="auto"/>
              <w:jc w:val="center"/>
              <w:rPr>
                <w:szCs w:val="24"/>
              </w:rPr>
            </w:pPr>
            <w:r>
              <w:rPr>
                <w:szCs w:val="24"/>
              </w:rPr>
              <w:t>1.5KΩ</w:t>
            </w:r>
          </w:p>
        </w:tc>
        <w:tc>
          <w:tcPr>
            <w:tcW w:w="98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p>
        </w:tc>
        <w:tc>
          <w:tcPr>
            <w:tcW w:w="1072" w:type="dxa"/>
            <w:tcBorders>
              <w:top w:val="single" w:sz="4" w:space="0" w:color="auto"/>
              <w:left w:val="single" w:sz="4" w:space="0" w:color="auto"/>
              <w:bottom w:val="single" w:sz="4" w:space="0" w:color="auto"/>
              <w:right w:val="single" w:sz="4" w:space="0" w:color="auto"/>
            </w:tcBorders>
            <w:hideMark/>
          </w:tcPr>
          <w:p w:rsidR="007F3153" w:rsidRDefault="007F3153">
            <w:pPr>
              <w:spacing w:line="360" w:lineRule="auto"/>
              <w:jc w:val="center"/>
              <w:rPr>
                <w:szCs w:val="24"/>
              </w:rPr>
            </w:pPr>
          </w:p>
        </w:tc>
        <w:tc>
          <w:tcPr>
            <w:tcW w:w="98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p>
        </w:tc>
        <w:tc>
          <w:tcPr>
            <w:tcW w:w="204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p>
        </w:tc>
      </w:tr>
    </w:tbl>
    <w:p w:rsidR="007F3153" w:rsidRDefault="007F3153" w:rsidP="007F3153">
      <w:pPr>
        <w:spacing w:line="276" w:lineRule="auto"/>
        <w:rPr>
          <w:b/>
          <w:szCs w:val="24"/>
        </w:rPr>
      </w:pPr>
    </w:p>
    <w:p w:rsidR="007F3153" w:rsidRDefault="007F3153" w:rsidP="007F3153">
      <w:pPr>
        <w:spacing w:line="276" w:lineRule="auto"/>
        <w:rPr>
          <w:b/>
          <w:szCs w:val="24"/>
          <w:u w:val="single"/>
        </w:rPr>
      </w:pPr>
    </w:p>
    <w:p w:rsidR="007F3153" w:rsidRDefault="007F3153" w:rsidP="007F3153">
      <w:pPr>
        <w:spacing w:line="276" w:lineRule="auto"/>
        <w:rPr>
          <w:b/>
          <w:szCs w:val="24"/>
          <w:u w:val="single"/>
        </w:rPr>
      </w:pPr>
    </w:p>
    <w:p w:rsidR="007F3153" w:rsidRDefault="007F3153" w:rsidP="007F3153">
      <w:pPr>
        <w:spacing w:line="276" w:lineRule="auto"/>
        <w:rPr>
          <w:b/>
          <w:szCs w:val="24"/>
          <w:u w:val="single"/>
        </w:rPr>
      </w:pPr>
    </w:p>
    <w:p w:rsidR="007F3153" w:rsidRDefault="007F3153" w:rsidP="007F3153">
      <w:pPr>
        <w:spacing w:line="276" w:lineRule="auto"/>
        <w:rPr>
          <w:b/>
          <w:szCs w:val="24"/>
          <w:u w:val="single"/>
        </w:rPr>
      </w:pPr>
    </w:p>
    <w:p w:rsidR="007F3153" w:rsidRDefault="007F3153" w:rsidP="007F3153">
      <w:pPr>
        <w:spacing w:line="276" w:lineRule="auto"/>
        <w:rPr>
          <w:b/>
          <w:szCs w:val="24"/>
          <w:u w:val="single"/>
        </w:rPr>
      </w:pPr>
    </w:p>
    <w:p w:rsidR="007F3153" w:rsidRDefault="007F3153" w:rsidP="007F3153">
      <w:pPr>
        <w:spacing w:line="276" w:lineRule="auto"/>
        <w:rPr>
          <w:b/>
          <w:szCs w:val="24"/>
          <w:u w:val="single"/>
        </w:rPr>
      </w:pPr>
    </w:p>
    <w:p w:rsidR="007F3153" w:rsidRDefault="007F3153" w:rsidP="007F3153">
      <w:pPr>
        <w:spacing w:line="276" w:lineRule="auto"/>
        <w:rPr>
          <w:b/>
          <w:szCs w:val="24"/>
          <w:u w:val="single"/>
        </w:rPr>
      </w:pPr>
    </w:p>
    <w:p w:rsidR="007F3153" w:rsidRDefault="007F3153" w:rsidP="007F3153">
      <w:pPr>
        <w:spacing w:line="276" w:lineRule="auto"/>
        <w:rPr>
          <w:b/>
          <w:szCs w:val="24"/>
          <w:u w:val="single"/>
        </w:rPr>
      </w:pPr>
    </w:p>
    <w:p w:rsidR="007F3153" w:rsidRDefault="007F3153" w:rsidP="007F3153">
      <w:pPr>
        <w:spacing w:line="276" w:lineRule="auto"/>
        <w:rPr>
          <w:b/>
          <w:szCs w:val="24"/>
          <w:u w:val="single"/>
        </w:rPr>
      </w:pPr>
    </w:p>
    <w:p w:rsidR="007F3153" w:rsidRDefault="007F3153" w:rsidP="007F3153">
      <w:pPr>
        <w:spacing w:line="276" w:lineRule="auto"/>
        <w:rPr>
          <w:b/>
          <w:szCs w:val="24"/>
          <w:u w:val="single"/>
        </w:rPr>
      </w:pPr>
    </w:p>
    <w:p w:rsidR="007F3153" w:rsidRDefault="007F3153" w:rsidP="007F3153">
      <w:pPr>
        <w:spacing w:line="276" w:lineRule="auto"/>
        <w:rPr>
          <w:b/>
          <w:szCs w:val="24"/>
          <w:u w:val="single"/>
        </w:rPr>
      </w:pPr>
    </w:p>
    <w:p w:rsidR="007F3153" w:rsidRDefault="007F3153" w:rsidP="007F3153">
      <w:pPr>
        <w:spacing w:line="276" w:lineRule="auto"/>
        <w:rPr>
          <w:b/>
          <w:szCs w:val="24"/>
          <w:u w:val="single"/>
        </w:rPr>
      </w:pPr>
    </w:p>
    <w:p w:rsidR="007F3153" w:rsidRDefault="007F3153" w:rsidP="007F3153">
      <w:pPr>
        <w:spacing w:line="276" w:lineRule="auto"/>
        <w:rPr>
          <w:b/>
          <w:szCs w:val="24"/>
          <w:u w:val="single"/>
        </w:rPr>
      </w:pPr>
    </w:p>
    <w:p w:rsidR="007F3153" w:rsidRDefault="007F3153" w:rsidP="007F3153">
      <w:pPr>
        <w:spacing w:line="276" w:lineRule="auto"/>
        <w:rPr>
          <w:b/>
          <w:szCs w:val="24"/>
          <w:u w:val="single"/>
        </w:rPr>
      </w:pPr>
    </w:p>
    <w:p w:rsidR="007F3153" w:rsidRDefault="007F3153" w:rsidP="007F3153">
      <w:pPr>
        <w:spacing w:line="276" w:lineRule="auto"/>
        <w:rPr>
          <w:b/>
          <w:szCs w:val="24"/>
          <w:u w:val="single"/>
        </w:rPr>
      </w:pPr>
    </w:p>
    <w:p w:rsidR="007F3153" w:rsidRDefault="007F3153" w:rsidP="007F3153">
      <w:pPr>
        <w:spacing w:line="276" w:lineRule="auto"/>
        <w:rPr>
          <w:b/>
          <w:szCs w:val="24"/>
          <w:u w:val="single"/>
        </w:rPr>
      </w:pPr>
    </w:p>
    <w:p w:rsidR="007F3153" w:rsidRDefault="007F3153" w:rsidP="007F3153">
      <w:pPr>
        <w:spacing w:line="276" w:lineRule="auto"/>
        <w:rPr>
          <w:b/>
          <w:szCs w:val="24"/>
          <w:u w:val="single"/>
        </w:rPr>
      </w:pPr>
    </w:p>
    <w:p w:rsidR="007F3153" w:rsidRDefault="007F3153" w:rsidP="007F3153">
      <w:pPr>
        <w:spacing w:line="276" w:lineRule="auto"/>
        <w:rPr>
          <w:b/>
          <w:szCs w:val="24"/>
          <w:u w:val="single"/>
        </w:rPr>
      </w:pPr>
    </w:p>
    <w:p w:rsidR="007F3153" w:rsidRDefault="007F3153" w:rsidP="007F3153">
      <w:pPr>
        <w:spacing w:line="276" w:lineRule="auto"/>
        <w:rPr>
          <w:b/>
          <w:szCs w:val="24"/>
          <w:u w:val="single"/>
        </w:rPr>
      </w:pPr>
    </w:p>
    <w:p w:rsidR="007F3153" w:rsidRDefault="007F3153" w:rsidP="007F3153">
      <w:pPr>
        <w:spacing w:line="276" w:lineRule="auto"/>
        <w:rPr>
          <w:b/>
          <w:szCs w:val="24"/>
          <w:u w:val="single"/>
        </w:rPr>
      </w:pPr>
    </w:p>
    <w:p w:rsidR="007F3153" w:rsidRDefault="007F3153" w:rsidP="007F3153">
      <w:pPr>
        <w:spacing w:line="276" w:lineRule="auto"/>
        <w:rPr>
          <w:b/>
          <w:szCs w:val="24"/>
          <w:u w:val="single"/>
        </w:rPr>
      </w:pPr>
    </w:p>
    <w:p w:rsidR="007F3153" w:rsidRDefault="007F3153" w:rsidP="007F3153">
      <w:pPr>
        <w:spacing w:line="276" w:lineRule="auto"/>
        <w:rPr>
          <w:b/>
          <w:szCs w:val="24"/>
          <w:u w:val="single"/>
        </w:rPr>
      </w:pPr>
    </w:p>
    <w:p w:rsidR="007F3153" w:rsidRDefault="007F3153" w:rsidP="007F3153">
      <w:pPr>
        <w:spacing w:line="276" w:lineRule="auto"/>
        <w:rPr>
          <w:b/>
          <w:szCs w:val="24"/>
          <w:u w:val="single"/>
        </w:rPr>
      </w:pPr>
    </w:p>
    <w:p w:rsidR="007F3153" w:rsidRDefault="007F3153" w:rsidP="007F3153">
      <w:pPr>
        <w:spacing w:line="276" w:lineRule="auto"/>
        <w:rPr>
          <w:b/>
          <w:szCs w:val="24"/>
          <w:u w:val="single"/>
        </w:rPr>
      </w:pPr>
    </w:p>
    <w:p w:rsidR="007F3153" w:rsidRDefault="007F3153" w:rsidP="007F3153">
      <w:pPr>
        <w:spacing w:line="276" w:lineRule="auto"/>
        <w:rPr>
          <w:b/>
          <w:szCs w:val="24"/>
          <w:u w:val="single"/>
        </w:rPr>
      </w:pPr>
    </w:p>
    <w:p w:rsidR="007F3153" w:rsidRDefault="007F3153" w:rsidP="007F3153">
      <w:pPr>
        <w:spacing w:line="276" w:lineRule="auto"/>
        <w:rPr>
          <w:b/>
          <w:szCs w:val="24"/>
          <w:u w:val="single"/>
        </w:rPr>
      </w:pPr>
    </w:p>
    <w:p w:rsidR="007F3153" w:rsidRDefault="007F3153" w:rsidP="007F3153">
      <w:pPr>
        <w:spacing w:line="276" w:lineRule="auto"/>
        <w:rPr>
          <w:b/>
          <w:szCs w:val="24"/>
          <w:u w:val="single"/>
        </w:rPr>
      </w:pPr>
    </w:p>
    <w:p w:rsidR="007F3153" w:rsidRDefault="007F3153" w:rsidP="007F3153">
      <w:pPr>
        <w:spacing w:line="276" w:lineRule="auto"/>
        <w:rPr>
          <w:b/>
          <w:szCs w:val="24"/>
          <w:u w:val="single"/>
        </w:rPr>
      </w:pPr>
      <w:r>
        <w:rPr>
          <w:b/>
          <w:szCs w:val="24"/>
          <w:u w:val="single"/>
        </w:rPr>
        <w:t>INFERENCE</w:t>
      </w:r>
    </w:p>
    <w:p w:rsidR="007F3153" w:rsidRDefault="007F3153" w:rsidP="007F3153">
      <w:pPr>
        <w:spacing w:line="276" w:lineRule="auto"/>
        <w:rPr>
          <w:szCs w:val="24"/>
        </w:rPr>
      </w:pPr>
      <w:r>
        <w:rPr>
          <w:b/>
          <w:szCs w:val="24"/>
        </w:rPr>
        <w:tab/>
        <w:t>T</w:t>
      </w:r>
      <w:r>
        <w:rPr>
          <w:szCs w:val="24"/>
        </w:rPr>
        <w:t xml:space="preserve">he </w:t>
      </w:r>
      <w:proofErr w:type="spellStart"/>
      <w:r>
        <w:rPr>
          <w:szCs w:val="24"/>
        </w:rPr>
        <w:t>Kirchoff’s</w:t>
      </w:r>
      <w:proofErr w:type="spellEnd"/>
      <w:r>
        <w:rPr>
          <w:szCs w:val="24"/>
        </w:rPr>
        <w:t xml:space="preserve"> Voltage Law (KVL) for the given circuit is verified.</w:t>
      </w:r>
    </w:p>
    <w:p w:rsidR="007F3153" w:rsidRDefault="007F3153" w:rsidP="007F3153">
      <w:pPr>
        <w:pStyle w:val="Default"/>
        <w:spacing w:line="276" w:lineRule="auto"/>
        <w:rPr>
          <w:b/>
          <w:bCs/>
          <w:color w:val="auto"/>
          <w:u w:val="single"/>
          <w:lang w:val="en-IN"/>
        </w:rPr>
      </w:pPr>
      <w:r>
        <w:rPr>
          <w:b/>
          <w:bCs/>
          <w:color w:val="auto"/>
          <w:u w:val="single"/>
          <w:lang w:val="en-IN"/>
        </w:rPr>
        <w:t>REVIEW QUESTIONS</w:t>
      </w:r>
    </w:p>
    <w:p w:rsidR="007F3153" w:rsidRDefault="007F3153" w:rsidP="007F3153">
      <w:pPr>
        <w:pStyle w:val="Default"/>
        <w:numPr>
          <w:ilvl w:val="0"/>
          <w:numId w:val="39"/>
        </w:numPr>
        <w:spacing w:line="276" w:lineRule="auto"/>
        <w:rPr>
          <w:color w:val="auto"/>
        </w:rPr>
      </w:pPr>
      <w:r>
        <w:rPr>
          <w:color w:val="auto"/>
        </w:rPr>
        <w:t xml:space="preserve">1. Verify KCL and KVL for the given circuit. </w:t>
      </w:r>
    </w:p>
    <w:p w:rsidR="007F3153" w:rsidRDefault="007F3153" w:rsidP="007F3153">
      <w:pPr>
        <w:pStyle w:val="Default"/>
        <w:numPr>
          <w:ilvl w:val="0"/>
          <w:numId w:val="39"/>
        </w:numPr>
        <w:spacing w:line="276" w:lineRule="auto"/>
        <w:rPr>
          <w:color w:val="auto"/>
        </w:rPr>
      </w:pPr>
      <w:r>
        <w:rPr>
          <w:color w:val="auto"/>
        </w:rPr>
        <w:t xml:space="preserve">2. Comment on </w:t>
      </w:r>
      <w:r>
        <w:rPr>
          <w:color w:val="auto"/>
          <w:lang w:val="en-IN"/>
        </w:rPr>
        <w:t xml:space="preserve">the </w:t>
      </w:r>
      <w:proofErr w:type="gramStart"/>
      <w:r>
        <w:rPr>
          <w:color w:val="auto"/>
          <w:lang w:val="en-IN"/>
        </w:rPr>
        <w:t>inferences</w:t>
      </w:r>
      <w:r>
        <w:rPr>
          <w:color w:val="auto"/>
        </w:rPr>
        <w:t xml:space="preserve"> .</w:t>
      </w:r>
      <w:proofErr w:type="gramEnd"/>
    </w:p>
    <w:p w:rsidR="007F3153" w:rsidRDefault="007F3153" w:rsidP="007F3153">
      <w:pPr>
        <w:pStyle w:val="Default"/>
        <w:spacing w:line="276" w:lineRule="auto"/>
        <w:ind w:firstLine="420"/>
      </w:pPr>
      <w:proofErr w:type="gramStart"/>
      <w:r>
        <w:rPr>
          <w:color w:val="auto"/>
        </w:rPr>
        <w:t>3.Find</w:t>
      </w:r>
      <w:proofErr w:type="gramEnd"/>
      <w:r>
        <w:rPr>
          <w:color w:val="auto"/>
        </w:rPr>
        <w:t xml:space="preserve"> I1 , I2 , I3 . </w:t>
      </w:r>
    </w:p>
    <w:p w:rsidR="007F3153" w:rsidRDefault="007F3153" w:rsidP="007F3153">
      <w:pPr>
        <w:spacing w:line="276" w:lineRule="auto"/>
        <w:jc w:val="center"/>
        <w:rPr>
          <w:szCs w:val="24"/>
        </w:rPr>
      </w:pPr>
      <w:r>
        <w:rPr>
          <w:noProof/>
          <w:szCs w:val="24"/>
          <w:lang w:val="en-IN" w:eastAsia="en-IN"/>
        </w:rPr>
        <w:drawing>
          <wp:inline distT="0" distB="0" distL="0" distR="0">
            <wp:extent cx="2790825" cy="2257425"/>
            <wp:effectExtent l="1905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6" cstate="print"/>
                    <a:srcRect/>
                    <a:stretch>
                      <a:fillRect/>
                    </a:stretch>
                  </pic:blipFill>
                  <pic:spPr bwMode="auto">
                    <a:xfrm>
                      <a:off x="0" y="0"/>
                      <a:ext cx="2790825" cy="2257425"/>
                    </a:xfrm>
                    <a:prstGeom prst="rect">
                      <a:avLst/>
                    </a:prstGeom>
                    <a:noFill/>
                    <a:ln w="9525">
                      <a:noFill/>
                      <a:miter lim="800000"/>
                      <a:headEnd/>
                      <a:tailEnd/>
                    </a:ln>
                  </pic:spPr>
                </pic:pic>
              </a:graphicData>
            </a:graphic>
          </wp:inline>
        </w:drawing>
      </w:r>
    </w:p>
    <w:p w:rsidR="007F3153" w:rsidRDefault="007F3153" w:rsidP="007F3153">
      <w:pPr>
        <w:spacing w:line="276" w:lineRule="auto"/>
        <w:rPr>
          <w:szCs w:val="24"/>
        </w:rPr>
      </w:pPr>
    </w:p>
    <w:p w:rsidR="007F3153" w:rsidRDefault="007F3153"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tbl>
      <w:tblPr>
        <w:tblW w:w="1029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818"/>
        <w:gridCol w:w="8478"/>
      </w:tblGrid>
      <w:tr w:rsidR="007F3153" w:rsidTr="00FA4EAC">
        <w:trPr>
          <w:trHeight w:val="20"/>
        </w:trPr>
        <w:tc>
          <w:tcPr>
            <w:tcW w:w="1818" w:type="dxa"/>
            <w:tcBorders>
              <w:top w:val="double" w:sz="4" w:space="0" w:color="auto"/>
              <w:left w:val="double" w:sz="4" w:space="0" w:color="auto"/>
              <w:bottom w:val="double" w:sz="4" w:space="0" w:color="auto"/>
              <w:right w:val="double" w:sz="4" w:space="0" w:color="auto"/>
            </w:tcBorders>
            <w:hideMark/>
          </w:tcPr>
          <w:p w:rsidR="007F3153" w:rsidRDefault="007F3153">
            <w:pPr>
              <w:spacing w:line="276" w:lineRule="auto"/>
              <w:rPr>
                <w:b/>
                <w:szCs w:val="24"/>
              </w:rPr>
            </w:pPr>
            <w:r>
              <w:rPr>
                <w:b/>
                <w:szCs w:val="24"/>
              </w:rPr>
              <w:lastRenderedPageBreak/>
              <w:t>EXP NO: 9</w:t>
            </w:r>
          </w:p>
        </w:tc>
        <w:tc>
          <w:tcPr>
            <w:tcW w:w="8478" w:type="dxa"/>
            <w:vMerge w:val="restart"/>
            <w:tcBorders>
              <w:top w:val="double" w:sz="4" w:space="0" w:color="auto"/>
              <w:left w:val="double" w:sz="4" w:space="0" w:color="auto"/>
              <w:bottom w:val="double" w:sz="4" w:space="0" w:color="auto"/>
              <w:right w:val="double" w:sz="4" w:space="0" w:color="auto"/>
            </w:tcBorders>
            <w:vAlign w:val="center"/>
          </w:tcPr>
          <w:p w:rsidR="007F3153" w:rsidRDefault="007F3153">
            <w:pPr>
              <w:spacing w:line="276" w:lineRule="auto"/>
              <w:ind w:right="-450"/>
              <w:jc w:val="center"/>
              <w:rPr>
                <w:rFonts w:eastAsia="Times New Roman"/>
                <w:b/>
                <w:color w:val="000000"/>
                <w:szCs w:val="24"/>
              </w:rPr>
            </w:pPr>
            <w:r>
              <w:rPr>
                <w:rFonts w:eastAsia="Times New Roman"/>
                <w:b/>
                <w:color w:val="000000"/>
                <w:szCs w:val="24"/>
              </w:rPr>
              <w:t>VERIFICATION OF THEVENIN’S &amp; NORTON’S THEOREM</w:t>
            </w:r>
          </w:p>
          <w:p w:rsidR="007F3153" w:rsidRDefault="007F3153">
            <w:pPr>
              <w:spacing w:line="276" w:lineRule="auto"/>
              <w:jc w:val="center"/>
              <w:rPr>
                <w:b/>
                <w:szCs w:val="24"/>
              </w:rPr>
            </w:pPr>
          </w:p>
        </w:tc>
      </w:tr>
      <w:tr w:rsidR="007F3153" w:rsidTr="00FA4EAC">
        <w:trPr>
          <w:trHeight w:val="20"/>
        </w:trPr>
        <w:tc>
          <w:tcPr>
            <w:tcW w:w="1818" w:type="dxa"/>
            <w:tcBorders>
              <w:top w:val="double" w:sz="4" w:space="0" w:color="auto"/>
              <w:left w:val="double" w:sz="4" w:space="0" w:color="auto"/>
              <w:bottom w:val="double" w:sz="4" w:space="0" w:color="auto"/>
              <w:right w:val="double" w:sz="4" w:space="0" w:color="auto"/>
            </w:tcBorders>
            <w:hideMark/>
          </w:tcPr>
          <w:p w:rsidR="007F3153" w:rsidRDefault="007F3153">
            <w:pPr>
              <w:spacing w:line="276" w:lineRule="auto"/>
              <w:rPr>
                <w:b/>
                <w:szCs w:val="24"/>
              </w:rPr>
            </w:pPr>
            <w:r>
              <w:rPr>
                <w:b/>
                <w:szCs w:val="24"/>
              </w:rPr>
              <w:t>DATE:</w:t>
            </w:r>
          </w:p>
        </w:tc>
        <w:tc>
          <w:tcPr>
            <w:tcW w:w="8478" w:type="dxa"/>
            <w:vMerge/>
            <w:tcBorders>
              <w:top w:val="double" w:sz="4" w:space="0" w:color="auto"/>
              <w:left w:val="double" w:sz="4" w:space="0" w:color="auto"/>
              <w:bottom w:val="double" w:sz="4" w:space="0" w:color="auto"/>
              <w:right w:val="double" w:sz="4" w:space="0" w:color="auto"/>
            </w:tcBorders>
            <w:vAlign w:val="center"/>
            <w:hideMark/>
          </w:tcPr>
          <w:p w:rsidR="007F3153" w:rsidRDefault="007F3153">
            <w:pPr>
              <w:widowControl/>
              <w:rPr>
                <w:b/>
                <w:szCs w:val="24"/>
              </w:rPr>
            </w:pPr>
          </w:p>
        </w:tc>
      </w:tr>
    </w:tbl>
    <w:p w:rsidR="007F3153" w:rsidRDefault="007F3153" w:rsidP="007F3153">
      <w:pPr>
        <w:spacing w:line="276" w:lineRule="auto"/>
        <w:ind w:right="-450"/>
        <w:jc w:val="center"/>
        <w:rPr>
          <w:rFonts w:eastAsia="Times New Roman"/>
          <w:b/>
          <w:color w:val="000000"/>
          <w:szCs w:val="24"/>
        </w:rPr>
      </w:pPr>
      <w:r>
        <w:rPr>
          <w:rFonts w:eastAsia="Times New Roman"/>
          <w:b/>
          <w:color w:val="000000"/>
          <w:szCs w:val="24"/>
        </w:rPr>
        <w:t>(a)VERIFICATION OF THEVENIN’S THEOREM</w:t>
      </w:r>
    </w:p>
    <w:p w:rsidR="007F3153" w:rsidRDefault="007F3153" w:rsidP="007F3153">
      <w:pPr>
        <w:spacing w:line="276" w:lineRule="auto"/>
        <w:rPr>
          <w:rFonts w:eastAsia="Times New Roman"/>
          <w:b/>
          <w:color w:val="000000"/>
          <w:szCs w:val="24"/>
          <w:u w:val="single"/>
        </w:rPr>
      </w:pPr>
      <w:r>
        <w:rPr>
          <w:rFonts w:eastAsia="Times New Roman"/>
          <w:b/>
          <w:color w:val="000000"/>
          <w:szCs w:val="24"/>
          <w:u w:val="single"/>
        </w:rPr>
        <w:t>AIM</w:t>
      </w:r>
    </w:p>
    <w:p w:rsidR="007F3153" w:rsidRDefault="007F3153" w:rsidP="007F3153">
      <w:pPr>
        <w:spacing w:line="276" w:lineRule="auto"/>
        <w:rPr>
          <w:b/>
          <w:szCs w:val="24"/>
        </w:rPr>
      </w:pPr>
      <w:proofErr w:type="gramStart"/>
      <w:r>
        <w:rPr>
          <w:rFonts w:eastAsia="Times New Roman"/>
          <w:color w:val="000000"/>
          <w:szCs w:val="24"/>
        </w:rPr>
        <w:t xml:space="preserve">To verify </w:t>
      </w:r>
      <w:proofErr w:type="spellStart"/>
      <w:r>
        <w:rPr>
          <w:rFonts w:eastAsia="Times New Roman"/>
          <w:color w:val="000000"/>
          <w:szCs w:val="24"/>
        </w:rPr>
        <w:t>Thevenin’s</w:t>
      </w:r>
      <w:proofErr w:type="spellEnd"/>
      <w:r>
        <w:rPr>
          <w:rFonts w:eastAsia="Times New Roman"/>
          <w:color w:val="000000"/>
          <w:szCs w:val="24"/>
        </w:rPr>
        <w:t xml:space="preserve"> theorem and to find the current flowing through the load resistance.</w:t>
      </w:r>
      <w:proofErr w:type="gramEnd"/>
    </w:p>
    <w:p w:rsidR="007F3153" w:rsidRDefault="007F3153" w:rsidP="007F3153">
      <w:pPr>
        <w:spacing w:line="276" w:lineRule="auto"/>
        <w:rPr>
          <w:b/>
          <w:szCs w:val="24"/>
        </w:rPr>
      </w:pPr>
      <w:r>
        <w:rPr>
          <w:b/>
          <w:bCs/>
          <w:szCs w:val="24"/>
          <w:u w:val="single"/>
        </w:rPr>
        <w:t xml:space="preserve">COMPONENTS/EQUIPMENTS </w:t>
      </w:r>
      <w:r>
        <w:rPr>
          <w:rFonts w:eastAsia="Times New Roman"/>
          <w:b/>
          <w:color w:val="000000"/>
          <w:szCs w:val="24"/>
          <w:u w:val="single"/>
        </w:rPr>
        <w:t>REQUIRED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8"/>
        <w:gridCol w:w="3710"/>
        <w:gridCol w:w="1960"/>
        <w:gridCol w:w="1890"/>
        <w:gridCol w:w="1818"/>
      </w:tblGrid>
      <w:tr w:rsidR="007F3153" w:rsidTr="007F3153">
        <w:trPr>
          <w:trHeight w:val="20"/>
          <w:jc w:val="center"/>
        </w:trPr>
        <w:tc>
          <w:tcPr>
            <w:tcW w:w="91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u w:val="single"/>
              </w:rPr>
            </w:pPr>
            <w:r>
              <w:rPr>
                <w:b/>
                <w:szCs w:val="24"/>
                <w:u w:val="single"/>
              </w:rPr>
              <w:t>S.NO</w:t>
            </w:r>
          </w:p>
        </w:tc>
        <w:tc>
          <w:tcPr>
            <w:tcW w:w="371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u w:val="single"/>
              </w:rPr>
            </w:pPr>
            <w:r>
              <w:rPr>
                <w:b/>
                <w:bCs/>
                <w:szCs w:val="24"/>
                <w:u w:val="single"/>
              </w:rPr>
              <w:t>COMPONENTS/EQUIPMENTS</w:t>
            </w:r>
          </w:p>
        </w:tc>
        <w:tc>
          <w:tcPr>
            <w:tcW w:w="196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u w:val="single"/>
              </w:rPr>
            </w:pPr>
            <w:r>
              <w:rPr>
                <w:b/>
                <w:szCs w:val="24"/>
                <w:u w:val="single"/>
              </w:rPr>
              <w:t>TYPE</w:t>
            </w:r>
          </w:p>
        </w:tc>
        <w:tc>
          <w:tcPr>
            <w:tcW w:w="189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u w:val="single"/>
              </w:rPr>
            </w:pPr>
            <w:r>
              <w:rPr>
                <w:b/>
                <w:szCs w:val="24"/>
                <w:u w:val="single"/>
              </w:rPr>
              <w:t>RANGE</w:t>
            </w:r>
          </w:p>
        </w:tc>
        <w:tc>
          <w:tcPr>
            <w:tcW w:w="181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u w:val="single"/>
              </w:rPr>
            </w:pPr>
            <w:r>
              <w:rPr>
                <w:b/>
                <w:szCs w:val="24"/>
                <w:u w:val="single"/>
              </w:rPr>
              <w:t>QUANTITY</w:t>
            </w:r>
          </w:p>
        </w:tc>
      </w:tr>
      <w:tr w:rsidR="007F3153" w:rsidTr="007F3153">
        <w:trPr>
          <w:trHeight w:val="20"/>
          <w:jc w:val="center"/>
        </w:trPr>
        <w:tc>
          <w:tcPr>
            <w:tcW w:w="91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c>
          <w:tcPr>
            <w:tcW w:w="371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lang w:val="en-IN"/>
              </w:rPr>
            </w:pPr>
            <w:r>
              <w:rPr>
                <w:szCs w:val="24"/>
                <w:lang w:val="en-IN"/>
              </w:rPr>
              <w:t>Regulated Power Supply</w:t>
            </w:r>
          </w:p>
        </w:tc>
        <w:tc>
          <w:tcPr>
            <w:tcW w:w="196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DC</w:t>
            </w:r>
          </w:p>
        </w:tc>
        <w:tc>
          <w:tcPr>
            <w:tcW w:w="189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(0-30)V</w:t>
            </w:r>
          </w:p>
        </w:tc>
        <w:tc>
          <w:tcPr>
            <w:tcW w:w="181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trHeight w:val="20"/>
          <w:jc w:val="center"/>
        </w:trPr>
        <w:tc>
          <w:tcPr>
            <w:tcW w:w="91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2</w:t>
            </w:r>
          </w:p>
        </w:tc>
        <w:tc>
          <w:tcPr>
            <w:tcW w:w="371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Resistor</w:t>
            </w:r>
          </w:p>
        </w:tc>
        <w:tc>
          <w:tcPr>
            <w:tcW w:w="196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w:t>
            </w:r>
          </w:p>
        </w:tc>
        <w:tc>
          <w:tcPr>
            <w:tcW w:w="189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1KΩ</w:t>
            </w:r>
          </w:p>
        </w:tc>
        <w:tc>
          <w:tcPr>
            <w:tcW w:w="181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3</w:t>
            </w:r>
          </w:p>
        </w:tc>
      </w:tr>
      <w:tr w:rsidR="007F3153" w:rsidTr="007F3153">
        <w:trPr>
          <w:trHeight w:val="20"/>
          <w:jc w:val="center"/>
        </w:trPr>
        <w:tc>
          <w:tcPr>
            <w:tcW w:w="91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3</w:t>
            </w:r>
          </w:p>
        </w:tc>
        <w:tc>
          <w:tcPr>
            <w:tcW w:w="371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Ammeter</w:t>
            </w:r>
          </w:p>
        </w:tc>
        <w:tc>
          <w:tcPr>
            <w:tcW w:w="196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DC</w:t>
            </w:r>
          </w:p>
        </w:tc>
        <w:tc>
          <w:tcPr>
            <w:tcW w:w="189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(0-10)mA</w:t>
            </w:r>
          </w:p>
        </w:tc>
        <w:tc>
          <w:tcPr>
            <w:tcW w:w="181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trHeight w:val="20"/>
          <w:jc w:val="center"/>
        </w:trPr>
        <w:tc>
          <w:tcPr>
            <w:tcW w:w="91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4</w:t>
            </w:r>
          </w:p>
        </w:tc>
        <w:tc>
          <w:tcPr>
            <w:tcW w:w="371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Bread board</w:t>
            </w:r>
          </w:p>
        </w:tc>
        <w:tc>
          <w:tcPr>
            <w:tcW w:w="196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w:t>
            </w:r>
          </w:p>
        </w:tc>
        <w:tc>
          <w:tcPr>
            <w:tcW w:w="189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w:t>
            </w:r>
          </w:p>
        </w:tc>
        <w:tc>
          <w:tcPr>
            <w:tcW w:w="181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trHeight w:val="20"/>
          <w:jc w:val="center"/>
        </w:trPr>
        <w:tc>
          <w:tcPr>
            <w:tcW w:w="91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5</w:t>
            </w:r>
          </w:p>
        </w:tc>
        <w:tc>
          <w:tcPr>
            <w:tcW w:w="371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Connecting wires</w:t>
            </w:r>
          </w:p>
        </w:tc>
        <w:tc>
          <w:tcPr>
            <w:tcW w:w="196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w:t>
            </w:r>
          </w:p>
        </w:tc>
        <w:tc>
          <w:tcPr>
            <w:tcW w:w="189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w:t>
            </w:r>
          </w:p>
        </w:tc>
        <w:tc>
          <w:tcPr>
            <w:tcW w:w="181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Few</w:t>
            </w:r>
          </w:p>
        </w:tc>
      </w:tr>
    </w:tbl>
    <w:p w:rsidR="007F3153" w:rsidRDefault="007F3153" w:rsidP="007F3153">
      <w:pPr>
        <w:rPr>
          <w:b/>
          <w:szCs w:val="24"/>
          <w:u w:val="single"/>
        </w:rPr>
      </w:pPr>
      <w:r>
        <w:rPr>
          <w:b/>
          <w:szCs w:val="24"/>
          <w:u w:val="single"/>
        </w:rPr>
        <w:t>THEORY</w:t>
      </w:r>
    </w:p>
    <w:p w:rsidR="007F3153" w:rsidRDefault="007F3153" w:rsidP="007F3153">
      <w:pPr>
        <w:rPr>
          <w:b/>
          <w:szCs w:val="24"/>
          <w:u w:val="single"/>
        </w:rPr>
      </w:pPr>
      <w:r>
        <w:rPr>
          <w:b/>
          <w:szCs w:val="24"/>
          <w:u w:val="single"/>
        </w:rPr>
        <w:t>THEVENIN’S THEOREM</w:t>
      </w:r>
    </w:p>
    <w:p w:rsidR="007F3153" w:rsidRDefault="007F3153" w:rsidP="007F3153">
      <w:pPr>
        <w:rPr>
          <w:b/>
          <w:szCs w:val="24"/>
          <w:u w:val="single"/>
        </w:rPr>
      </w:pPr>
    </w:p>
    <w:p w:rsidR="007F3153" w:rsidRDefault="007F3153" w:rsidP="007F3153">
      <w:pPr>
        <w:spacing w:line="360" w:lineRule="auto"/>
        <w:ind w:firstLine="720"/>
        <w:jc w:val="both"/>
        <w:rPr>
          <w:szCs w:val="24"/>
        </w:rPr>
      </w:pPr>
      <w:r>
        <w:rPr>
          <w:szCs w:val="24"/>
        </w:rPr>
        <w:t>Any linear active network with output terminals C and D can be replaced by a single voltage source (</w:t>
      </w:r>
      <w:proofErr w:type="spellStart"/>
      <w:r>
        <w:rPr>
          <w:szCs w:val="24"/>
        </w:rPr>
        <w:t>V</w:t>
      </w:r>
      <w:r>
        <w:rPr>
          <w:szCs w:val="24"/>
          <w:vertAlign w:val="subscript"/>
        </w:rPr>
        <w:t>Th</w:t>
      </w:r>
      <w:proofErr w:type="spellEnd"/>
      <w:r>
        <w:rPr>
          <w:szCs w:val="24"/>
        </w:rPr>
        <w:t xml:space="preserve"> = </w:t>
      </w:r>
      <w:proofErr w:type="spellStart"/>
      <w:r>
        <w:rPr>
          <w:szCs w:val="24"/>
        </w:rPr>
        <w:t>V</w:t>
      </w:r>
      <w:r>
        <w:rPr>
          <w:szCs w:val="24"/>
          <w:vertAlign w:val="subscript"/>
        </w:rPr>
        <w:t>Oc</w:t>
      </w:r>
      <w:proofErr w:type="spellEnd"/>
      <w:r>
        <w:rPr>
          <w:szCs w:val="24"/>
        </w:rPr>
        <w:t>) in series with a single impedance (</w:t>
      </w:r>
      <w:proofErr w:type="spellStart"/>
      <w:r>
        <w:rPr>
          <w:szCs w:val="24"/>
        </w:rPr>
        <w:t>Z</w:t>
      </w:r>
      <w:r>
        <w:rPr>
          <w:szCs w:val="24"/>
          <w:vertAlign w:val="subscript"/>
        </w:rPr>
        <w:t>Th</w:t>
      </w:r>
      <w:proofErr w:type="spellEnd"/>
      <w:r>
        <w:rPr>
          <w:szCs w:val="24"/>
        </w:rPr>
        <w:t xml:space="preserve"> = </w:t>
      </w:r>
      <w:proofErr w:type="spellStart"/>
      <w:r>
        <w:rPr>
          <w:szCs w:val="24"/>
        </w:rPr>
        <w:t>Z</w:t>
      </w:r>
      <w:r>
        <w:rPr>
          <w:szCs w:val="24"/>
          <w:vertAlign w:val="subscript"/>
        </w:rPr>
        <w:t>i</w:t>
      </w:r>
      <w:proofErr w:type="spellEnd"/>
      <w:r>
        <w:rPr>
          <w:szCs w:val="24"/>
        </w:rPr>
        <w:t>).</w:t>
      </w:r>
    </w:p>
    <w:p w:rsidR="007F3153" w:rsidRDefault="007F3153" w:rsidP="007F3153">
      <w:pPr>
        <w:spacing w:line="360" w:lineRule="auto"/>
        <w:ind w:firstLine="720"/>
        <w:jc w:val="both"/>
        <w:rPr>
          <w:szCs w:val="24"/>
        </w:rPr>
      </w:pPr>
      <w:proofErr w:type="spellStart"/>
      <w:r>
        <w:rPr>
          <w:szCs w:val="24"/>
        </w:rPr>
        <w:t>V</w:t>
      </w:r>
      <w:r>
        <w:rPr>
          <w:szCs w:val="24"/>
          <w:vertAlign w:val="subscript"/>
        </w:rPr>
        <w:t>Th</w:t>
      </w:r>
      <w:proofErr w:type="spellEnd"/>
      <w:r>
        <w:rPr>
          <w:szCs w:val="24"/>
        </w:rPr>
        <w:t xml:space="preserve"> is the </w:t>
      </w:r>
      <w:proofErr w:type="spellStart"/>
      <w:r>
        <w:rPr>
          <w:szCs w:val="24"/>
        </w:rPr>
        <w:t>Thevenin’s</w:t>
      </w:r>
      <w:proofErr w:type="spellEnd"/>
      <w:r>
        <w:rPr>
          <w:szCs w:val="24"/>
        </w:rPr>
        <w:t xml:space="preserve"> voltage. It is the voltage between the terminals C and D on open circuit condition. Hence it is called open circuit voltage denoted by </w:t>
      </w:r>
      <w:proofErr w:type="spellStart"/>
      <w:r>
        <w:rPr>
          <w:szCs w:val="24"/>
        </w:rPr>
        <w:t>V</w:t>
      </w:r>
      <w:r>
        <w:rPr>
          <w:szCs w:val="24"/>
          <w:vertAlign w:val="subscript"/>
        </w:rPr>
        <w:t>Oc</w:t>
      </w:r>
      <w:r>
        <w:rPr>
          <w:szCs w:val="24"/>
        </w:rPr>
        <w:t>.</w:t>
      </w:r>
      <w:proofErr w:type="spellEnd"/>
    </w:p>
    <w:p w:rsidR="007F3153" w:rsidRDefault="007F3153" w:rsidP="007F3153">
      <w:pPr>
        <w:spacing w:line="360" w:lineRule="auto"/>
        <w:ind w:firstLine="720"/>
        <w:jc w:val="both"/>
        <w:rPr>
          <w:szCs w:val="24"/>
        </w:rPr>
      </w:pPr>
      <w:proofErr w:type="spellStart"/>
      <w:r>
        <w:rPr>
          <w:szCs w:val="24"/>
        </w:rPr>
        <w:t>Z</w:t>
      </w:r>
      <w:r>
        <w:rPr>
          <w:szCs w:val="24"/>
          <w:vertAlign w:val="subscript"/>
        </w:rPr>
        <w:t>Th</w:t>
      </w:r>
      <w:proofErr w:type="spellEnd"/>
      <w:r>
        <w:rPr>
          <w:szCs w:val="24"/>
        </w:rPr>
        <w:t xml:space="preserve"> is called </w:t>
      </w:r>
      <w:proofErr w:type="spellStart"/>
      <w:r>
        <w:rPr>
          <w:szCs w:val="24"/>
        </w:rPr>
        <w:t>Thevenin’s</w:t>
      </w:r>
      <w:proofErr w:type="spellEnd"/>
      <w:r>
        <w:rPr>
          <w:szCs w:val="24"/>
        </w:rPr>
        <w:t xml:space="preserve"> impedance. It is the driving point impedance at the terminals C and D when all the internal sources are set to zero. In case of DC </w:t>
      </w:r>
      <w:proofErr w:type="spellStart"/>
      <w:r>
        <w:rPr>
          <w:szCs w:val="24"/>
        </w:rPr>
        <w:t>Z</w:t>
      </w:r>
      <w:r>
        <w:rPr>
          <w:szCs w:val="24"/>
          <w:vertAlign w:val="subscript"/>
        </w:rPr>
        <w:t>Th</w:t>
      </w:r>
      <w:proofErr w:type="spellEnd"/>
      <w:r>
        <w:rPr>
          <w:szCs w:val="24"/>
        </w:rPr>
        <w:t xml:space="preserve"> is replaced by </w:t>
      </w:r>
      <w:proofErr w:type="spellStart"/>
      <w:r>
        <w:rPr>
          <w:szCs w:val="24"/>
        </w:rPr>
        <w:t>R</w:t>
      </w:r>
      <w:r>
        <w:rPr>
          <w:szCs w:val="24"/>
          <w:vertAlign w:val="subscript"/>
        </w:rPr>
        <w:t>Th</w:t>
      </w:r>
      <w:proofErr w:type="spellEnd"/>
      <w:r>
        <w:rPr>
          <w:szCs w:val="24"/>
        </w:rPr>
        <w:t>.</w:t>
      </w:r>
    </w:p>
    <w:p w:rsidR="007F3153" w:rsidRDefault="007F3153" w:rsidP="007F3153">
      <w:pPr>
        <w:spacing w:line="360" w:lineRule="auto"/>
        <w:rPr>
          <w:szCs w:val="24"/>
          <w:u w:val="single"/>
        </w:rPr>
      </w:pPr>
      <w:r>
        <w:rPr>
          <w:b/>
          <w:szCs w:val="24"/>
          <w:u w:val="single"/>
        </w:rPr>
        <w:t>CIRCUIT DIAGRAM</w:t>
      </w:r>
    </w:p>
    <w:p w:rsidR="007F3153" w:rsidRDefault="007F3153" w:rsidP="007F3153">
      <w:pPr>
        <w:spacing w:line="360" w:lineRule="auto"/>
        <w:jc w:val="center"/>
        <w:rPr>
          <w:b/>
          <w:szCs w:val="24"/>
          <w:u w:val="single"/>
        </w:rPr>
      </w:pPr>
      <w:r>
        <w:rPr>
          <w:b/>
          <w:noProof/>
          <w:szCs w:val="24"/>
          <w:lang w:val="en-IN" w:eastAsia="en-IN"/>
        </w:rPr>
        <w:drawing>
          <wp:inline distT="0" distB="0" distL="0" distR="0">
            <wp:extent cx="3857625" cy="1952625"/>
            <wp:effectExtent l="1905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7" cstate="print"/>
                    <a:srcRect/>
                    <a:stretch>
                      <a:fillRect/>
                    </a:stretch>
                  </pic:blipFill>
                  <pic:spPr bwMode="auto">
                    <a:xfrm>
                      <a:off x="0" y="0"/>
                      <a:ext cx="3857625" cy="1952625"/>
                    </a:xfrm>
                    <a:prstGeom prst="rect">
                      <a:avLst/>
                    </a:prstGeom>
                    <a:noFill/>
                    <a:ln w="9525">
                      <a:noFill/>
                      <a:miter lim="800000"/>
                      <a:headEnd/>
                      <a:tailEnd/>
                    </a:ln>
                  </pic:spPr>
                </pic:pic>
              </a:graphicData>
            </a:graphic>
          </wp:inline>
        </w:drawing>
      </w:r>
    </w:p>
    <w:p w:rsidR="007F3153" w:rsidRDefault="007F3153" w:rsidP="007F3153">
      <w:pPr>
        <w:spacing w:line="360" w:lineRule="auto"/>
        <w:jc w:val="center"/>
        <w:rPr>
          <w:b/>
          <w:szCs w:val="24"/>
        </w:rPr>
      </w:pPr>
      <w:r>
        <w:rPr>
          <w:b/>
          <w:szCs w:val="24"/>
        </w:rPr>
        <w:t xml:space="preserve">Circuit Diagram for </w:t>
      </w:r>
      <w:proofErr w:type="spellStart"/>
      <w:r>
        <w:rPr>
          <w:b/>
          <w:szCs w:val="24"/>
        </w:rPr>
        <w:t>Thevenin’s</w:t>
      </w:r>
      <w:proofErr w:type="spellEnd"/>
      <w:r>
        <w:rPr>
          <w:b/>
          <w:szCs w:val="24"/>
        </w:rPr>
        <w:t xml:space="preserve"> Theorem</w:t>
      </w:r>
    </w:p>
    <w:p w:rsidR="007F3153" w:rsidRDefault="007F3153" w:rsidP="007F3153">
      <w:pPr>
        <w:spacing w:line="360" w:lineRule="auto"/>
        <w:rPr>
          <w:b/>
          <w:szCs w:val="24"/>
          <w:u w:val="single"/>
        </w:rPr>
      </w:pPr>
    </w:p>
    <w:p w:rsidR="007F3153" w:rsidRDefault="007F3153" w:rsidP="007F3153">
      <w:pPr>
        <w:spacing w:line="360" w:lineRule="auto"/>
        <w:rPr>
          <w:b/>
          <w:szCs w:val="24"/>
          <w:u w:val="single"/>
        </w:rPr>
      </w:pPr>
    </w:p>
    <w:p w:rsidR="007F3153" w:rsidRDefault="007F3153" w:rsidP="007F3153">
      <w:pPr>
        <w:spacing w:line="360" w:lineRule="auto"/>
        <w:rPr>
          <w:b/>
          <w:szCs w:val="24"/>
          <w:u w:val="single"/>
        </w:rPr>
      </w:pPr>
    </w:p>
    <w:p w:rsidR="007F3153" w:rsidRDefault="007F3153" w:rsidP="007F3153">
      <w:pPr>
        <w:spacing w:line="360" w:lineRule="auto"/>
        <w:rPr>
          <w:b/>
          <w:szCs w:val="24"/>
          <w:u w:val="single"/>
        </w:rPr>
      </w:pPr>
    </w:p>
    <w:p w:rsidR="007F3153" w:rsidRDefault="007F3153" w:rsidP="007F3153">
      <w:pPr>
        <w:spacing w:line="360" w:lineRule="auto"/>
        <w:rPr>
          <w:b/>
          <w:szCs w:val="24"/>
          <w:u w:val="single"/>
        </w:rPr>
      </w:pPr>
    </w:p>
    <w:p w:rsidR="007F3153" w:rsidRDefault="007F3153" w:rsidP="007F3153">
      <w:pPr>
        <w:spacing w:line="360" w:lineRule="auto"/>
        <w:rPr>
          <w:b/>
          <w:szCs w:val="24"/>
          <w:u w:val="single"/>
        </w:rPr>
      </w:pPr>
      <w:r>
        <w:rPr>
          <w:b/>
          <w:szCs w:val="24"/>
          <w:u w:val="single"/>
        </w:rPr>
        <w:t>THEORETICAL CALCULATION:</w:t>
      </w:r>
    </w:p>
    <w:p w:rsidR="007F3153" w:rsidRDefault="007F3153" w:rsidP="007F3153">
      <w:pPr>
        <w:spacing w:line="360" w:lineRule="auto"/>
        <w:ind w:firstLine="720"/>
        <w:rPr>
          <w:szCs w:val="24"/>
        </w:rPr>
      </w:pPr>
      <w:r>
        <w:rPr>
          <w:szCs w:val="24"/>
        </w:rPr>
        <w:t xml:space="preserve">The </w:t>
      </w:r>
      <w:proofErr w:type="spellStart"/>
      <w:r>
        <w:rPr>
          <w:szCs w:val="24"/>
        </w:rPr>
        <w:t>Thevenin’s</w:t>
      </w:r>
      <w:proofErr w:type="spellEnd"/>
      <w:r>
        <w:rPr>
          <w:szCs w:val="24"/>
        </w:rPr>
        <w:t xml:space="preserve"> equivalent circuit is,</w:t>
      </w:r>
    </w:p>
    <w:p w:rsidR="007F3153" w:rsidRDefault="007F3153" w:rsidP="007F3153">
      <w:pPr>
        <w:spacing w:line="360" w:lineRule="auto"/>
        <w:jc w:val="center"/>
        <w:rPr>
          <w:szCs w:val="24"/>
        </w:rPr>
      </w:pPr>
      <w:r>
        <w:rPr>
          <w:noProof/>
          <w:szCs w:val="24"/>
          <w:lang w:val="en-IN" w:eastAsia="en-IN"/>
        </w:rPr>
        <w:drawing>
          <wp:inline distT="0" distB="0" distL="0" distR="0">
            <wp:extent cx="2409825" cy="1676400"/>
            <wp:effectExtent l="1905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8" cstate="print"/>
                    <a:srcRect/>
                    <a:stretch>
                      <a:fillRect/>
                    </a:stretch>
                  </pic:blipFill>
                  <pic:spPr bwMode="auto">
                    <a:xfrm>
                      <a:off x="0" y="0"/>
                      <a:ext cx="2409825" cy="1676400"/>
                    </a:xfrm>
                    <a:prstGeom prst="rect">
                      <a:avLst/>
                    </a:prstGeom>
                    <a:noFill/>
                    <a:ln w="9525">
                      <a:noFill/>
                      <a:miter lim="800000"/>
                      <a:headEnd/>
                      <a:tailEnd/>
                    </a:ln>
                  </pic:spPr>
                </pic:pic>
              </a:graphicData>
            </a:graphic>
          </wp:inline>
        </w:drawing>
      </w:r>
    </w:p>
    <w:p w:rsidR="007F3153" w:rsidRDefault="007F3153" w:rsidP="007F3153">
      <w:pPr>
        <w:spacing w:line="360" w:lineRule="auto"/>
        <w:jc w:val="center"/>
        <w:rPr>
          <w:szCs w:val="24"/>
        </w:rPr>
      </w:pPr>
      <w:r>
        <w:rPr>
          <w:noProof/>
          <w:szCs w:val="24"/>
          <w:lang w:val="en-IN" w:eastAsia="en-IN"/>
        </w:rPr>
        <w:drawing>
          <wp:inline distT="0" distB="0" distL="0" distR="0">
            <wp:extent cx="1009650" cy="371475"/>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9" cstate="print">
                      <a:clrChange>
                        <a:clrFrom>
                          <a:srgbClr val="FFFFFF"/>
                        </a:clrFrom>
                        <a:clrTo>
                          <a:srgbClr val="FFFFFF">
                            <a:alpha val="0"/>
                          </a:srgbClr>
                        </a:clrTo>
                      </a:clrChange>
                    </a:blip>
                    <a:srcRect/>
                    <a:stretch>
                      <a:fillRect/>
                    </a:stretch>
                  </pic:blipFill>
                  <pic:spPr bwMode="auto">
                    <a:xfrm>
                      <a:off x="0" y="0"/>
                      <a:ext cx="1009650" cy="371475"/>
                    </a:xfrm>
                    <a:prstGeom prst="rect">
                      <a:avLst/>
                    </a:prstGeom>
                    <a:noFill/>
                    <a:ln w="9525">
                      <a:noFill/>
                      <a:miter lim="800000"/>
                      <a:headEnd/>
                      <a:tailEnd/>
                    </a:ln>
                  </pic:spPr>
                </pic:pic>
              </a:graphicData>
            </a:graphic>
          </wp:inline>
        </w:drawing>
      </w:r>
    </w:p>
    <w:p w:rsidR="007F3153" w:rsidRDefault="007F3153" w:rsidP="007F3153">
      <w:pPr>
        <w:spacing w:line="360" w:lineRule="auto"/>
        <w:rPr>
          <w:b/>
          <w:szCs w:val="24"/>
          <w:u w:val="single"/>
        </w:rPr>
      </w:pPr>
      <w:r>
        <w:rPr>
          <w:b/>
          <w:szCs w:val="24"/>
          <w:u w:val="single"/>
        </w:rPr>
        <w:t>To Find R</w:t>
      </w:r>
      <w:r>
        <w:rPr>
          <w:b/>
          <w:szCs w:val="24"/>
          <w:u w:val="single"/>
          <w:vertAlign w:val="subscript"/>
        </w:rPr>
        <w:t>TH</w:t>
      </w:r>
      <w:r>
        <w:rPr>
          <w:b/>
          <w:szCs w:val="24"/>
          <w:u w:val="single"/>
        </w:rPr>
        <w:t>:</w:t>
      </w:r>
    </w:p>
    <w:p w:rsidR="007F3153" w:rsidRDefault="007F3153" w:rsidP="007F3153">
      <w:pPr>
        <w:spacing w:line="360" w:lineRule="auto"/>
        <w:jc w:val="center"/>
        <w:rPr>
          <w:szCs w:val="24"/>
        </w:rPr>
      </w:pPr>
      <w:r>
        <w:rPr>
          <w:noProof/>
          <w:szCs w:val="24"/>
          <w:lang w:val="en-IN" w:eastAsia="en-IN"/>
        </w:rPr>
        <w:drawing>
          <wp:inline distT="0" distB="0" distL="0" distR="0">
            <wp:extent cx="1866900" cy="1724025"/>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0" cstate="print"/>
                    <a:srcRect/>
                    <a:stretch>
                      <a:fillRect/>
                    </a:stretch>
                  </pic:blipFill>
                  <pic:spPr bwMode="auto">
                    <a:xfrm>
                      <a:off x="0" y="0"/>
                      <a:ext cx="1866900" cy="1724025"/>
                    </a:xfrm>
                    <a:prstGeom prst="rect">
                      <a:avLst/>
                    </a:prstGeom>
                    <a:noFill/>
                    <a:ln w="9525">
                      <a:noFill/>
                      <a:miter lim="800000"/>
                      <a:headEnd/>
                      <a:tailEnd/>
                    </a:ln>
                  </pic:spPr>
                </pic:pic>
              </a:graphicData>
            </a:graphic>
          </wp:inline>
        </w:drawing>
      </w:r>
    </w:p>
    <w:p w:rsidR="007F3153" w:rsidRDefault="009B5B9E" w:rsidP="007F3153">
      <w:pPr>
        <w:spacing w:line="360" w:lineRule="auto"/>
        <w:rPr>
          <w:szCs w:val="24"/>
        </w:rPr>
      </w:pPr>
      <w:r>
        <w:rPr>
          <w:szCs w:val="24"/>
        </w:rPr>
        <w:fldChar w:fldCharType="begin"/>
      </w:r>
      <w:r w:rsidR="007F3153">
        <w:rPr>
          <w:szCs w:val="24"/>
        </w:rPr>
        <w:instrText xml:space="preserve"> QUOTE </w:instrText>
      </w:r>
      <w:r w:rsidR="007F3153">
        <w:rPr>
          <w:noProof/>
          <w:position w:val="-6"/>
          <w:szCs w:val="24"/>
          <w:lang w:val="en-IN" w:eastAsia="en-IN"/>
        </w:rPr>
        <w:drawing>
          <wp:inline distT="0" distB="0" distL="0" distR="0">
            <wp:extent cx="190500" cy="180975"/>
            <wp:effectExtent l="1905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5" cstate="print">
                      <a:clrChange>
                        <a:clrFrom>
                          <a:srgbClr val="FFFFFF"/>
                        </a:clrFrom>
                        <a:clrTo>
                          <a:srgbClr val="FFFFFF">
                            <a:alpha val="0"/>
                          </a:srgbClr>
                        </a:clrTo>
                      </a:clrChange>
                    </a:blip>
                    <a:srcRect/>
                    <a:stretch>
                      <a:fillRect/>
                    </a:stretch>
                  </pic:blipFill>
                  <pic:spPr bwMode="auto">
                    <a:xfrm>
                      <a:off x="0" y="0"/>
                      <a:ext cx="190500" cy="180975"/>
                    </a:xfrm>
                    <a:prstGeom prst="rect">
                      <a:avLst/>
                    </a:prstGeom>
                    <a:noFill/>
                    <a:ln w="9525">
                      <a:noFill/>
                      <a:miter lim="800000"/>
                      <a:headEnd/>
                      <a:tailEnd/>
                    </a:ln>
                  </pic:spPr>
                </pic:pic>
              </a:graphicData>
            </a:graphic>
          </wp:inline>
        </w:drawing>
      </w:r>
      <w:r w:rsidR="007F3153">
        <w:rPr>
          <w:szCs w:val="24"/>
        </w:rPr>
        <w:instrText xml:space="preserve">  \* MERGEFORMAT </w:instrText>
      </w:r>
      <w:r>
        <w:rPr>
          <w:szCs w:val="24"/>
        </w:rPr>
        <w:fldChar w:fldCharType="separate"/>
      </w:r>
      <w:r w:rsidR="007F3153">
        <w:rPr>
          <w:noProof/>
          <w:position w:val="-6"/>
          <w:szCs w:val="24"/>
          <w:lang w:val="en-IN" w:eastAsia="en-IN"/>
        </w:rPr>
        <w:drawing>
          <wp:inline distT="0" distB="0" distL="0" distR="0">
            <wp:extent cx="190500" cy="180975"/>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5" cstate="print">
                      <a:clrChange>
                        <a:clrFrom>
                          <a:srgbClr val="FFFFFF"/>
                        </a:clrFrom>
                        <a:clrTo>
                          <a:srgbClr val="FFFFFF">
                            <a:alpha val="0"/>
                          </a:srgbClr>
                        </a:clrTo>
                      </a:clrChange>
                    </a:blip>
                    <a:srcRect/>
                    <a:stretch>
                      <a:fillRect/>
                    </a:stretch>
                  </pic:blipFill>
                  <pic:spPr bwMode="auto">
                    <a:xfrm>
                      <a:off x="0" y="0"/>
                      <a:ext cx="190500" cy="180975"/>
                    </a:xfrm>
                    <a:prstGeom prst="rect">
                      <a:avLst/>
                    </a:prstGeom>
                    <a:noFill/>
                    <a:ln w="9525">
                      <a:noFill/>
                      <a:miter lim="800000"/>
                      <a:headEnd/>
                      <a:tailEnd/>
                    </a:ln>
                  </pic:spPr>
                </pic:pic>
              </a:graphicData>
            </a:graphic>
          </wp:inline>
        </w:drawing>
      </w:r>
      <w:r>
        <w:rPr>
          <w:szCs w:val="24"/>
        </w:rPr>
        <w:fldChar w:fldCharType="end"/>
      </w:r>
      <w:r w:rsidR="007F3153">
        <w:rPr>
          <w:szCs w:val="24"/>
        </w:rPr>
        <w:t>= 1K</w:t>
      </w:r>
      <w:r w:rsidR="007F3153">
        <w:rPr>
          <w:noProof/>
          <w:position w:val="-11"/>
          <w:szCs w:val="24"/>
          <w:lang w:val="en-IN" w:eastAsia="en-IN"/>
        </w:rPr>
        <w:drawing>
          <wp:inline distT="0" distB="0" distL="0" distR="0">
            <wp:extent cx="114300" cy="209550"/>
            <wp:effectExtent l="1905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6" cstate="print">
                      <a:clrChange>
                        <a:clrFrom>
                          <a:srgbClr val="FFFFFF"/>
                        </a:clrFrom>
                        <a:clrTo>
                          <a:srgbClr val="FFFFFF">
                            <a:alpha val="0"/>
                          </a:srgbClr>
                        </a:clrTo>
                      </a:clrChange>
                    </a:blip>
                    <a:srcRect/>
                    <a:stretch>
                      <a:fillRect/>
                    </a:stretch>
                  </pic:blipFill>
                  <pic:spPr bwMode="auto">
                    <a:xfrm>
                      <a:off x="0" y="0"/>
                      <a:ext cx="114300" cy="209550"/>
                    </a:xfrm>
                    <a:prstGeom prst="rect">
                      <a:avLst/>
                    </a:prstGeom>
                    <a:noFill/>
                    <a:ln w="9525">
                      <a:noFill/>
                      <a:miter lim="800000"/>
                      <a:headEnd/>
                      <a:tailEnd/>
                    </a:ln>
                  </pic:spPr>
                </pic:pic>
              </a:graphicData>
            </a:graphic>
          </wp:inline>
        </w:drawing>
      </w:r>
      <w:r>
        <w:rPr>
          <w:szCs w:val="24"/>
        </w:rPr>
        <w:fldChar w:fldCharType="begin"/>
      </w:r>
      <w:r w:rsidR="007F3153">
        <w:rPr>
          <w:szCs w:val="24"/>
        </w:rPr>
        <w:instrText xml:space="preserve"> QUOTE </w:instrText>
      </w:r>
      <w:r w:rsidR="007F3153">
        <w:rPr>
          <w:noProof/>
          <w:position w:val="-6"/>
          <w:szCs w:val="24"/>
          <w:lang w:val="en-IN" w:eastAsia="en-IN"/>
        </w:rPr>
        <w:drawing>
          <wp:inline distT="0" distB="0" distL="0" distR="0">
            <wp:extent cx="400050" cy="1809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7" cstate="print">
                      <a:clrChange>
                        <a:clrFrom>
                          <a:srgbClr val="FFFFFF"/>
                        </a:clrFrom>
                        <a:clrTo>
                          <a:srgbClr val="FFFFFF">
                            <a:alpha val="0"/>
                          </a:srgbClr>
                        </a:clrTo>
                      </a:clrChange>
                    </a:blip>
                    <a:srcRect/>
                    <a:stretch>
                      <a:fillRect/>
                    </a:stretch>
                  </pic:blipFill>
                  <pic:spPr bwMode="auto">
                    <a:xfrm>
                      <a:off x="0" y="0"/>
                      <a:ext cx="400050" cy="180975"/>
                    </a:xfrm>
                    <a:prstGeom prst="rect">
                      <a:avLst/>
                    </a:prstGeom>
                    <a:noFill/>
                    <a:ln w="9525">
                      <a:noFill/>
                      <a:miter lim="800000"/>
                      <a:headEnd/>
                      <a:tailEnd/>
                    </a:ln>
                  </pic:spPr>
                </pic:pic>
              </a:graphicData>
            </a:graphic>
          </wp:inline>
        </w:drawing>
      </w:r>
      <w:r w:rsidR="007F3153">
        <w:rPr>
          <w:szCs w:val="24"/>
        </w:rPr>
        <w:instrText xml:space="preserve">  \* MERGEFORMAT </w:instrText>
      </w:r>
      <w:r>
        <w:rPr>
          <w:szCs w:val="24"/>
        </w:rPr>
        <w:fldChar w:fldCharType="separate"/>
      </w:r>
      <w:r w:rsidR="007F3153">
        <w:rPr>
          <w:noProof/>
          <w:position w:val="-6"/>
          <w:szCs w:val="24"/>
          <w:lang w:val="en-IN" w:eastAsia="en-IN"/>
        </w:rPr>
        <w:drawing>
          <wp:inline distT="0" distB="0" distL="0" distR="0">
            <wp:extent cx="400050" cy="18097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7" cstate="print">
                      <a:clrChange>
                        <a:clrFrom>
                          <a:srgbClr val="FFFFFF"/>
                        </a:clrFrom>
                        <a:clrTo>
                          <a:srgbClr val="FFFFFF">
                            <a:alpha val="0"/>
                          </a:srgbClr>
                        </a:clrTo>
                      </a:clrChange>
                    </a:blip>
                    <a:srcRect/>
                    <a:stretch>
                      <a:fillRect/>
                    </a:stretch>
                  </pic:blipFill>
                  <pic:spPr bwMode="auto">
                    <a:xfrm>
                      <a:off x="0" y="0"/>
                      <a:ext cx="400050" cy="180975"/>
                    </a:xfrm>
                    <a:prstGeom prst="rect">
                      <a:avLst/>
                    </a:prstGeom>
                    <a:noFill/>
                    <a:ln w="9525">
                      <a:noFill/>
                      <a:miter lim="800000"/>
                      <a:headEnd/>
                      <a:tailEnd/>
                    </a:ln>
                  </pic:spPr>
                </pic:pic>
              </a:graphicData>
            </a:graphic>
          </wp:inline>
        </w:drawing>
      </w:r>
      <w:r>
        <w:rPr>
          <w:szCs w:val="24"/>
        </w:rPr>
        <w:fldChar w:fldCharType="end"/>
      </w:r>
      <w:r w:rsidR="007F3153">
        <w:rPr>
          <w:szCs w:val="24"/>
        </w:rPr>
        <w:t xml:space="preserve"> = 1K</w:t>
      </w:r>
      <w:r w:rsidR="007F3153">
        <w:rPr>
          <w:noProof/>
          <w:position w:val="-11"/>
          <w:szCs w:val="24"/>
          <w:lang w:val="en-IN" w:eastAsia="en-IN"/>
        </w:rPr>
        <w:drawing>
          <wp:inline distT="0" distB="0" distL="0" distR="0">
            <wp:extent cx="114300" cy="209550"/>
            <wp:effectExtent l="1905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6" cstate="print">
                      <a:clrChange>
                        <a:clrFrom>
                          <a:srgbClr val="FFFFFF"/>
                        </a:clrFrom>
                        <a:clrTo>
                          <a:srgbClr val="FFFFFF">
                            <a:alpha val="0"/>
                          </a:srgbClr>
                        </a:clrTo>
                      </a:clrChange>
                    </a:blip>
                    <a:srcRect/>
                    <a:stretch>
                      <a:fillRect/>
                    </a:stretch>
                  </pic:blipFill>
                  <pic:spPr bwMode="auto">
                    <a:xfrm>
                      <a:off x="0" y="0"/>
                      <a:ext cx="114300" cy="209550"/>
                    </a:xfrm>
                    <a:prstGeom prst="rect">
                      <a:avLst/>
                    </a:prstGeom>
                    <a:noFill/>
                    <a:ln w="9525">
                      <a:noFill/>
                      <a:miter lim="800000"/>
                      <a:headEnd/>
                      <a:tailEnd/>
                    </a:ln>
                  </pic:spPr>
                </pic:pic>
              </a:graphicData>
            </a:graphic>
          </wp:inline>
        </w:drawing>
      </w:r>
      <w:r w:rsidR="007F3153">
        <w:rPr>
          <w:szCs w:val="24"/>
        </w:rPr>
        <w:t xml:space="preserve"> ;   </w:t>
      </w:r>
    </w:p>
    <w:p w:rsidR="007F3153" w:rsidRDefault="007F3153" w:rsidP="007F3153">
      <w:pPr>
        <w:rPr>
          <w:szCs w:val="24"/>
        </w:rPr>
      </w:pPr>
      <w:r>
        <w:rPr>
          <w:szCs w:val="24"/>
        </w:rPr>
        <w:t>R</w:t>
      </w:r>
      <w:r>
        <w:rPr>
          <w:szCs w:val="24"/>
          <w:vertAlign w:val="subscript"/>
        </w:rPr>
        <w:t>TH</w:t>
      </w:r>
      <w:r>
        <w:rPr>
          <w:szCs w:val="24"/>
        </w:rPr>
        <w:t xml:space="preserve">= </w:t>
      </w:r>
      <w:r>
        <w:rPr>
          <w:szCs w:val="24"/>
          <w:u w:val="single"/>
        </w:rPr>
        <w:t>R</w:t>
      </w:r>
      <w:r>
        <w:rPr>
          <w:szCs w:val="24"/>
          <w:u w:val="single"/>
          <w:vertAlign w:val="subscript"/>
        </w:rPr>
        <w:t>1</w:t>
      </w:r>
      <w:r>
        <w:rPr>
          <w:szCs w:val="24"/>
          <w:u w:val="single"/>
        </w:rPr>
        <w:t>*R</w:t>
      </w:r>
      <w:r>
        <w:rPr>
          <w:szCs w:val="24"/>
          <w:u w:val="single"/>
          <w:vertAlign w:val="subscript"/>
        </w:rPr>
        <w:t>2</w:t>
      </w:r>
      <w:r>
        <w:rPr>
          <w:szCs w:val="24"/>
        </w:rPr>
        <w:t xml:space="preserve"> =0.5KΩ</w:t>
      </w:r>
    </w:p>
    <w:p w:rsidR="007F3153" w:rsidRDefault="007F3153" w:rsidP="007F3153">
      <w:pPr>
        <w:rPr>
          <w:b/>
          <w:szCs w:val="24"/>
          <w:u w:val="single"/>
        </w:rPr>
      </w:pPr>
      <w:r>
        <w:rPr>
          <w:szCs w:val="24"/>
        </w:rPr>
        <w:t xml:space="preserve">     R</w:t>
      </w:r>
      <w:r>
        <w:rPr>
          <w:szCs w:val="24"/>
          <w:vertAlign w:val="subscript"/>
        </w:rPr>
        <w:t>1</w:t>
      </w:r>
      <w:r>
        <w:rPr>
          <w:szCs w:val="24"/>
        </w:rPr>
        <w:t>+R</w:t>
      </w:r>
      <w:r>
        <w:rPr>
          <w:szCs w:val="24"/>
          <w:vertAlign w:val="subscript"/>
        </w:rPr>
        <w:t>2</w:t>
      </w:r>
    </w:p>
    <w:p w:rsidR="007F3153" w:rsidRDefault="007F3153" w:rsidP="007F3153">
      <w:pPr>
        <w:spacing w:line="360" w:lineRule="auto"/>
        <w:rPr>
          <w:b/>
          <w:szCs w:val="24"/>
          <w:u w:val="single"/>
        </w:rPr>
      </w:pPr>
      <w:r>
        <w:rPr>
          <w:b/>
          <w:szCs w:val="24"/>
          <w:u w:val="single"/>
        </w:rPr>
        <w:t>To Find V</w:t>
      </w:r>
      <w:r>
        <w:rPr>
          <w:b/>
          <w:szCs w:val="24"/>
          <w:u w:val="single"/>
          <w:vertAlign w:val="subscript"/>
        </w:rPr>
        <w:t>TH</w:t>
      </w:r>
      <w:r>
        <w:rPr>
          <w:b/>
          <w:szCs w:val="24"/>
          <w:u w:val="single"/>
        </w:rPr>
        <w:t>:</w:t>
      </w:r>
    </w:p>
    <w:p w:rsidR="007F3153" w:rsidRDefault="007F3153" w:rsidP="007F3153">
      <w:pPr>
        <w:spacing w:line="360" w:lineRule="auto"/>
        <w:jc w:val="center"/>
        <w:rPr>
          <w:szCs w:val="24"/>
        </w:rPr>
      </w:pPr>
      <w:r>
        <w:rPr>
          <w:noProof/>
          <w:szCs w:val="24"/>
          <w:lang w:val="en-IN" w:eastAsia="en-IN"/>
        </w:rPr>
        <w:drawing>
          <wp:inline distT="0" distB="0" distL="0" distR="0">
            <wp:extent cx="2295525" cy="1514475"/>
            <wp:effectExtent l="1905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81" cstate="print"/>
                    <a:srcRect/>
                    <a:stretch>
                      <a:fillRect/>
                    </a:stretch>
                  </pic:blipFill>
                  <pic:spPr bwMode="auto">
                    <a:xfrm>
                      <a:off x="0" y="0"/>
                      <a:ext cx="2295525" cy="1514475"/>
                    </a:xfrm>
                    <a:prstGeom prst="rect">
                      <a:avLst/>
                    </a:prstGeom>
                    <a:noFill/>
                    <a:ln w="9525">
                      <a:noFill/>
                      <a:miter lim="800000"/>
                      <a:headEnd/>
                      <a:tailEnd/>
                    </a:ln>
                  </pic:spPr>
                </pic:pic>
              </a:graphicData>
            </a:graphic>
          </wp:inline>
        </w:drawing>
      </w:r>
    </w:p>
    <w:p w:rsidR="007F3153" w:rsidRDefault="007F3153" w:rsidP="007F3153">
      <w:pPr>
        <w:spacing w:line="360" w:lineRule="auto"/>
        <w:rPr>
          <w:szCs w:val="24"/>
        </w:rPr>
      </w:pPr>
      <w:r>
        <w:rPr>
          <w:noProof/>
          <w:szCs w:val="24"/>
          <w:lang w:val="en-IN" w:eastAsia="en-IN"/>
        </w:rPr>
        <w:lastRenderedPageBreak/>
        <w:drawing>
          <wp:inline distT="0" distB="0" distL="0" distR="0">
            <wp:extent cx="466725" cy="371475"/>
            <wp:effectExtent l="1905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71" cstate="print">
                      <a:clrChange>
                        <a:clrFrom>
                          <a:srgbClr val="FFFFFF"/>
                        </a:clrFrom>
                        <a:clrTo>
                          <a:srgbClr val="FFFFFF">
                            <a:alpha val="0"/>
                          </a:srgbClr>
                        </a:clrTo>
                      </a:clrChange>
                    </a:blip>
                    <a:srcRect/>
                    <a:stretch>
                      <a:fillRect/>
                    </a:stretch>
                  </pic:blipFill>
                  <pic:spPr bwMode="auto">
                    <a:xfrm>
                      <a:off x="0" y="0"/>
                      <a:ext cx="466725" cy="371475"/>
                    </a:xfrm>
                    <a:prstGeom prst="rect">
                      <a:avLst/>
                    </a:prstGeom>
                    <a:noFill/>
                    <a:ln w="9525">
                      <a:noFill/>
                      <a:miter lim="800000"/>
                      <a:headEnd/>
                      <a:tailEnd/>
                    </a:ln>
                  </pic:spPr>
                </pic:pic>
              </a:graphicData>
            </a:graphic>
          </wp:inline>
        </w:drawing>
      </w:r>
    </w:p>
    <w:p w:rsidR="007F3153" w:rsidRDefault="007F3153" w:rsidP="007F3153">
      <w:pPr>
        <w:spacing w:line="360" w:lineRule="auto"/>
        <w:rPr>
          <w:szCs w:val="24"/>
        </w:rPr>
      </w:pPr>
      <w:r>
        <w:rPr>
          <w:szCs w:val="24"/>
        </w:rPr>
        <w:tab/>
        <w:t>=2.5mA</w:t>
      </w:r>
    </w:p>
    <w:p w:rsidR="007F3153" w:rsidRDefault="007F3153" w:rsidP="007F3153">
      <w:pPr>
        <w:spacing w:line="360" w:lineRule="auto"/>
        <w:rPr>
          <w:szCs w:val="24"/>
        </w:rPr>
      </w:pPr>
      <w:r>
        <w:rPr>
          <w:szCs w:val="24"/>
        </w:rPr>
        <w:t>V</w:t>
      </w:r>
      <w:r>
        <w:rPr>
          <w:szCs w:val="24"/>
          <w:vertAlign w:val="subscript"/>
        </w:rPr>
        <w:t>TH</w:t>
      </w:r>
      <w:r>
        <w:rPr>
          <w:szCs w:val="24"/>
        </w:rPr>
        <w:t>=I*R</w:t>
      </w:r>
      <w:r>
        <w:rPr>
          <w:szCs w:val="24"/>
          <w:vertAlign w:val="subscript"/>
        </w:rPr>
        <w:t>2</w:t>
      </w:r>
      <w:r>
        <w:rPr>
          <w:szCs w:val="24"/>
        </w:rPr>
        <w:t>=2.5V</w:t>
      </w:r>
    </w:p>
    <w:p w:rsidR="007F3153" w:rsidRDefault="007F3153" w:rsidP="007F3153">
      <w:pPr>
        <w:spacing w:line="360" w:lineRule="auto"/>
        <w:rPr>
          <w:b/>
          <w:szCs w:val="24"/>
        </w:rPr>
      </w:pPr>
      <w:r>
        <w:rPr>
          <w:b/>
          <w:szCs w:val="24"/>
        </w:rPr>
        <w:t>Let V = 5V,</w:t>
      </w:r>
    </w:p>
    <w:p w:rsidR="007F3153" w:rsidRDefault="007F3153" w:rsidP="007F3153">
      <w:pPr>
        <w:spacing w:line="360" w:lineRule="auto"/>
        <w:rPr>
          <w:szCs w:val="24"/>
        </w:rPr>
      </w:pPr>
      <w:r>
        <w:rPr>
          <w:szCs w:val="24"/>
        </w:rPr>
        <w:t>V</w:t>
      </w:r>
      <w:r>
        <w:rPr>
          <w:szCs w:val="24"/>
          <w:vertAlign w:val="subscript"/>
        </w:rPr>
        <w:t>TH</w:t>
      </w:r>
      <w:r>
        <w:rPr>
          <w:szCs w:val="24"/>
        </w:rPr>
        <w:t>=V</w:t>
      </w:r>
      <w:r>
        <w:rPr>
          <w:szCs w:val="24"/>
          <w:vertAlign w:val="subscript"/>
        </w:rPr>
        <w:t>BE</w:t>
      </w:r>
    </w:p>
    <w:p w:rsidR="007F3153" w:rsidRDefault="009B5B9E" w:rsidP="007F3153">
      <w:pPr>
        <w:spacing w:line="360" w:lineRule="auto"/>
        <w:rPr>
          <w:szCs w:val="24"/>
        </w:rPr>
      </w:pPr>
      <w:r>
        <w:rPr>
          <w:szCs w:val="24"/>
        </w:rPr>
        <w:fldChar w:fldCharType="begin"/>
      </w:r>
      <w:r w:rsidR="007F3153">
        <w:rPr>
          <w:szCs w:val="24"/>
        </w:rPr>
        <w:instrText xml:space="preserve"> QUOTE </w:instrText>
      </w:r>
      <w:r w:rsidR="007F3153">
        <w:rPr>
          <w:noProof/>
          <w:position w:val="-17"/>
          <w:szCs w:val="24"/>
          <w:lang w:val="en-IN" w:eastAsia="en-IN"/>
        </w:rPr>
        <w:drawing>
          <wp:inline distT="0" distB="0" distL="0" distR="0">
            <wp:extent cx="971550" cy="27622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82" cstate="print">
                      <a:clrChange>
                        <a:clrFrom>
                          <a:srgbClr val="FFFFFF"/>
                        </a:clrFrom>
                        <a:clrTo>
                          <a:srgbClr val="FFFFFF">
                            <a:alpha val="0"/>
                          </a:srgbClr>
                        </a:clrTo>
                      </a:clrChange>
                    </a:blip>
                    <a:srcRect/>
                    <a:stretch>
                      <a:fillRect/>
                    </a:stretch>
                  </pic:blipFill>
                  <pic:spPr bwMode="auto">
                    <a:xfrm>
                      <a:off x="0" y="0"/>
                      <a:ext cx="971550" cy="276225"/>
                    </a:xfrm>
                    <a:prstGeom prst="rect">
                      <a:avLst/>
                    </a:prstGeom>
                    <a:noFill/>
                    <a:ln w="9525">
                      <a:noFill/>
                      <a:miter lim="800000"/>
                      <a:headEnd/>
                      <a:tailEnd/>
                    </a:ln>
                  </pic:spPr>
                </pic:pic>
              </a:graphicData>
            </a:graphic>
          </wp:inline>
        </w:drawing>
      </w:r>
      <w:r w:rsidR="007F3153">
        <w:rPr>
          <w:szCs w:val="24"/>
        </w:rPr>
        <w:instrText xml:space="preserve">  \* MERGEFORMAT </w:instrText>
      </w:r>
      <w:r>
        <w:rPr>
          <w:szCs w:val="24"/>
        </w:rPr>
        <w:fldChar w:fldCharType="separate"/>
      </w:r>
      <w:r w:rsidR="007F3153">
        <w:rPr>
          <w:noProof/>
          <w:position w:val="-17"/>
          <w:szCs w:val="24"/>
          <w:lang w:val="en-IN" w:eastAsia="en-IN"/>
        </w:rPr>
        <w:drawing>
          <wp:inline distT="0" distB="0" distL="0" distR="0">
            <wp:extent cx="971550" cy="27622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82" cstate="print">
                      <a:clrChange>
                        <a:clrFrom>
                          <a:srgbClr val="FFFFFF"/>
                        </a:clrFrom>
                        <a:clrTo>
                          <a:srgbClr val="FFFFFF">
                            <a:alpha val="0"/>
                          </a:srgbClr>
                        </a:clrTo>
                      </a:clrChange>
                    </a:blip>
                    <a:srcRect/>
                    <a:stretch>
                      <a:fillRect/>
                    </a:stretch>
                  </pic:blipFill>
                  <pic:spPr bwMode="auto">
                    <a:xfrm>
                      <a:off x="0" y="0"/>
                      <a:ext cx="971550" cy="276225"/>
                    </a:xfrm>
                    <a:prstGeom prst="rect">
                      <a:avLst/>
                    </a:prstGeom>
                    <a:noFill/>
                    <a:ln w="9525">
                      <a:noFill/>
                      <a:miter lim="800000"/>
                      <a:headEnd/>
                      <a:tailEnd/>
                    </a:ln>
                  </pic:spPr>
                </pic:pic>
              </a:graphicData>
            </a:graphic>
          </wp:inline>
        </w:drawing>
      </w:r>
      <w:r>
        <w:rPr>
          <w:szCs w:val="24"/>
        </w:rPr>
        <w:fldChar w:fldCharType="end"/>
      </w:r>
      <w:r w:rsidR="007F3153">
        <w:rPr>
          <w:szCs w:val="24"/>
        </w:rPr>
        <w:t>=</w:t>
      </w:r>
    </w:p>
    <w:p w:rsidR="007F3153" w:rsidRDefault="007F3153" w:rsidP="007F3153">
      <w:pPr>
        <w:spacing w:line="360" w:lineRule="auto"/>
        <w:rPr>
          <w:szCs w:val="24"/>
        </w:rPr>
      </w:pPr>
      <w:r>
        <w:rPr>
          <w:szCs w:val="24"/>
        </w:rPr>
        <w:tab/>
      </w:r>
      <w:r>
        <w:rPr>
          <w:szCs w:val="24"/>
        </w:rPr>
        <w:tab/>
        <w:t>=2.5</w:t>
      </w:r>
      <w:proofErr w:type="gramStart"/>
      <w:r>
        <w:rPr>
          <w:szCs w:val="24"/>
        </w:rPr>
        <w:t>/(</w:t>
      </w:r>
      <w:proofErr w:type="gramEnd"/>
      <w:r>
        <w:rPr>
          <w:szCs w:val="24"/>
        </w:rPr>
        <w:t>1.5KΩ)=1.67mA</w:t>
      </w:r>
    </w:p>
    <w:p w:rsidR="007F3153" w:rsidRDefault="007F3153" w:rsidP="007F3153">
      <w:pPr>
        <w:spacing w:line="360" w:lineRule="auto"/>
        <w:rPr>
          <w:b/>
          <w:szCs w:val="24"/>
          <w:u w:val="single"/>
        </w:rPr>
      </w:pPr>
      <w:r>
        <w:rPr>
          <w:b/>
          <w:szCs w:val="24"/>
          <w:u w:val="single"/>
        </w:rPr>
        <w:t>PROCEDURE:</w:t>
      </w:r>
    </w:p>
    <w:p w:rsidR="007F3153" w:rsidRDefault="007F3153" w:rsidP="007F3153">
      <w:pPr>
        <w:pStyle w:val="ListParagraph"/>
        <w:numPr>
          <w:ilvl w:val="0"/>
          <w:numId w:val="40"/>
        </w:numPr>
        <w:spacing w:line="360" w:lineRule="auto"/>
        <w:rPr>
          <w:rFonts w:ascii="Times New Roman" w:hAnsi="Times New Roman"/>
          <w:sz w:val="24"/>
          <w:szCs w:val="24"/>
        </w:rPr>
      </w:pPr>
      <w:r>
        <w:rPr>
          <w:rFonts w:ascii="Times New Roman" w:hAnsi="Times New Roman"/>
          <w:sz w:val="24"/>
          <w:szCs w:val="24"/>
        </w:rPr>
        <w:t>The circuit connections are given as per the circuit diagram.</w:t>
      </w:r>
    </w:p>
    <w:p w:rsidR="007F3153" w:rsidRDefault="007F3153" w:rsidP="007F3153">
      <w:pPr>
        <w:pStyle w:val="ListParagraph"/>
        <w:numPr>
          <w:ilvl w:val="0"/>
          <w:numId w:val="40"/>
        </w:numPr>
        <w:spacing w:line="360" w:lineRule="auto"/>
        <w:rPr>
          <w:rFonts w:ascii="Times New Roman" w:hAnsi="Times New Roman"/>
          <w:sz w:val="24"/>
          <w:szCs w:val="24"/>
        </w:rPr>
      </w:pPr>
      <w:r>
        <w:rPr>
          <w:rFonts w:ascii="Times New Roman" w:hAnsi="Times New Roman"/>
          <w:sz w:val="24"/>
          <w:szCs w:val="24"/>
        </w:rPr>
        <w:t>Switch ON the power supply.</w:t>
      </w:r>
    </w:p>
    <w:p w:rsidR="007F3153" w:rsidRDefault="007F3153" w:rsidP="007F3153">
      <w:pPr>
        <w:pStyle w:val="ListParagraph"/>
        <w:numPr>
          <w:ilvl w:val="0"/>
          <w:numId w:val="40"/>
        </w:numPr>
        <w:spacing w:line="360" w:lineRule="auto"/>
        <w:rPr>
          <w:rFonts w:ascii="Times New Roman" w:hAnsi="Times New Roman"/>
          <w:sz w:val="24"/>
          <w:szCs w:val="24"/>
        </w:rPr>
      </w:pPr>
      <w:r>
        <w:rPr>
          <w:rFonts w:ascii="Times New Roman" w:hAnsi="Times New Roman"/>
          <w:sz w:val="24"/>
          <w:szCs w:val="24"/>
        </w:rPr>
        <w:t>Initially set 5V as input voltage from RPS.</w:t>
      </w:r>
    </w:p>
    <w:p w:rsidR="007F3153" w:rsidRDefault="007F3153" w:rsidP="007F3153">
      <w:pPr>
        <w:pStyle w:val="ListParagraph"/>
        <w:numPr>
          <w:ilvl w:val="0"/>
          <w:numId w:val="40"/>
        </w:numPr>
        <w:spacing w:line="360" w:lineRule="auto"/>
        <w:rPr>
          <w:rFonts w:ascii="Times New Roman" w:hAnsi="Times New Roman"/>
          <w:sz w:val="24"/>
          <w:szCs w:val="24"/>
        </w:rPr>
      </w:pPr>
      <w:r>
        <w:rPr>
          <w:rFonts w:ascii="Times New Roman" w:hAnsi="Times New Roman"/>
          <w:sz w:val="24"/>
          <w:szCs w:val="24"/>
        </w:rPr>
        <w:t>The ammeter reading is noted and the value is tabulated.</w:t>
      </w:r>
    </w:p>
    <w:p w:rsidR="007F3153" w:rsidRDefault="007F3153" w:rsidP="007F3153">
      <w:pPr>
        <w:rPr>
          <w:b/>
          <w:szCs w:val="24"/>
          <w:u w:val="single"/>
        </w:rPr>
      </w:pPr>
      <w:r>
        <w:rPr>
          <w:b/>
          <w:szCs w:val="24"/>
          <w:u w:val="single"/>
        </w:rPr>
        <w:t>TABULATION:</w:t>
      </w:r>
    </w:p>
    <w:p w:rsidR="007F3153" w:rsidRDefault="007F3153" w:rsidP="007F3153">
      <w:pPr>
        <w:ind w:firstLine="720"/>
        <w:rPr>
          <w:szCs w:val="24"/>
        </w:rPr>
      </w:pPr>
      <w:r>
        <w:rPr>
          <w:b/>
          <w:szCs w:val="24"/>
        </w:rPr>
        <w:t>Let V = 5V</w:t>
      </w:r>
    </w:p>
    <w:tbl>
      <w:tblPr>
        <w:tblpPr w:leftFromText="180" w:rightFromText="180" w:vertAnchor="text" w:horzAnchor="margin" w:tblpX="1368" w:tblpY="15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2017"/>
        <w:gridCol w:w="2204"/>
        <w:gridCol w:w="1924"/>
      </w:tblGrid>
      <w:tr w:rsidR="007F3153" w:rsidTr="007F3153">
        <w:trPr>
          <w:trHeight w:val="483"/>
        </w:trPr>
        <w:tc>
          <w:tcPr>
            <w:tcW w:w="763" w:type="dxa"/>
            <w:vMerge w:val="restar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proofErr w:type="spellStart"/>
            <w:r>
              <w:rPr>
                <w:b/>
                <w:szCs w:val="24"/>
              </w:rPr>
              <w:t>S.No</w:t>
            </w:r>
            <w:proofErr w:type="spellEnd"/>
          </w:p>
        </w:tc>
        <w:tc>
          <w:tcPr>
            <w:tcW w:w="2017" w:type="dxa"/>
            <w:vMerge w:val="restar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rPr>
              <w:t>Voltage in Volts</w:t>
            </w:r>
          </w:p>
        </w:tc>
        <w:tc>
          <w:tcPr>
            <w:tcW w:w="4128" w:type="dxa"/>
            <w:gridSpan w:val="2"/>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rPr>
              <w:t>Load Current in Amps</w:t>
            </w:r>
          </w:p>
        </w:tc>
      </w:tr>
      <w:tr w:rsidR="007F3153" w:rsidTr="007F3153">
        <w:trPr>
          <w:trHeight w:val="172"/>
        </w:trPr>
        <w:tc>
          <w:tcPr>
            <w:tcW w:w="763" w:type="dxa"/>
            <w:vMerge/>
            <w:tcBorders>
              <w:top w:val="single" w:sz="4" w:space="0" w:color="auto"/>
              <w:left w:val="single" w:sz="4" w:space="0" w:color="auto"/>
              <w:bottom w:val="single" w:sz="4" w:space="0" w:color="auto"/>
              <w:right w:val="single" w:sz="4" w:space="0" w:color="auto"/>
            </w:tcBorders>
            <w:vAlign w:val="center"/>
            <w:hideMark/>
          </w:tcPr>
          <w:p w:rsidR="007F3153" w:rsidRDefault="007F3153">
            <w:pPr>
              <w:widowControl/>
              <w:rPr>
                <w:b/>
                <w:szCs w:val="24"/>
              </w:rPr>
            </w:pPr>
          </w:p>
        </w:tc>
        <w:tc>
          <w:tcPr>
            <w:tcW w:w="2017" w:type="dxa"/>
            <w:vMerge/>
            <w:tcBorders>
              <w:top w:val="single" w:sz="4" w:space="0" w:color="auto"/>
              <w:left w:val="single" w:sz="4" w:space="0" w:color="auto"/>
              <w:bottom w:val="single" w:sz="4" w:space="0" w:color="auto"/>
              <w:right w:val="single" w:sz="4" w:space="0" w:color="auto"/>
            </w:tcBorders>
            <w:vAlign w:val="center"/>
            <w:hideMark/>
          </w:tcPr>
          <w:p w:rsidR="007F3153" w:rsidRDefault="007F3153">
            <w:pPr>
              <w:widowControl/>
              <w:rPr>
                <w:b/>
                <w:szCs w:val="24"/>
              </w:rPr>
            </w:pPr>
          </w:p>
        </w:tc>
        <w:tc>
          <w:tcPr>
            <w:tcW w:w="2204"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rPr>
              <w:t>Theoretical Value</w:t>
            </w:r>
          </w:p>
        </w:tc>
        <w:tc>
          <w:tcPr>
            <w:tcW w:w="1924"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rPr>
              <w:t>Practical Value</w:t>
            </w:r>
          </w:p>
        </w:tc>
      </w:tr>
      <w:tr w:rsidR="007F3153" w:rsidTr="007F3153">
        <w:trPr>
          <w:trHeight w:val="483"/>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c>
          <w:tcPr>
            <w:tcW w:w="201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5</w:t>
            </w:r>
          </w:p>
        </w:tc>
        <w:tc>
          <w:tcPr>
            <w:tcW w:w="2204"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1.67mA</w:t>
            </w:r>
          </w:p>
        </w:tc>
        <w:tc>
          <w:tcPr>
            <w:tcW w:w="1924"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p>
        </w:tc>
      </w:tr>
    </w:tbl>
    <w:p w:rsidR="007F3153" w:rsidRDefault="007F3153" w:rsidP="007F3153">
      <w:pPr>
        <w:spacing w:line="360" w:lineRule="auto"/>
        <w:jc w:val="center"/>
        <w:rPr>
          <w:szCs w:val="24"/>
        </w:rPr>
      </w:pPr>
    </w:p>
    <w:p w:rsidR="007F3153" w:rsidRDefault="007F3153" w:rsidP="007F3153">
      <w:pPr>
        <w:jc w:val="center"/>
        <w:rPr>
          <w:b/>
          <w:szCs w:val="24"/>
        </w:rPr>
      </w:pPr>
    </w:p>
    <w:p w:rsidR="007F3153" w:rsidRDefault="007F3153" w:rsidP="007F3153">
      <w:pPr>
        <w:spacing w:line="360" w:lineRule="auto"/>
        <w:rPr>
          <w:b/>
          <w:szCs w:val="24"/>
        </w:rPr>
      </w:pPr>
    </w:p>
    <w:p w:rsidR="007F3153" w:rsidRDefault="007F3153" w:rsidP="007F3153">
      <w:pPr>
        <w:spacing w:line="360" w:lineRule="auto"/>
        <w:rPr>
          <w:b/>
          <w:szCs w:val="24"/>
        </w:rPr>
      </w:pPr>
    </w:p>
    <w:p w:rsidR="007F3153" w:rsidRDefault="007F3153" w:rsidP="007F3153">
      <w:pPr>
        <w:spacing w:line="360" w:lineRule="auto"/>
        <w:jc w:val="center"/>
        <w:rPr>
          <w:b/>
          <w:szCs w:val="24"/>
        </w:rPr>
      </w:pPr>
    </w:p>
    <w:p w:rsidR="007F3153" w:rsidRDefault="007F3153" w:rsidP="007F3153">
      <w:pPr>
        <w:spacing w:line="360" w:lineRule="auto"/>
        <w:jc w:val="center"/>
        <w:rPr>
          <w:szCs w:val="24"/>
        </w:rPr>
      </w:pPr>
    </w:p>
    <w:p w:rsidR="007F3153" w:rsidRDefault="007F3153" w:rsidP="007F3153">
      <w:pPr>
        <w:jc w:val="center"/>
        <w:rPr>
          <w:b/>
          <w:szCs w:val="24"/>
        </w:rPr>
      </w:pPr>
    </w:p>
    <w:p w:rsidR="007F3153" w:rsidRDefault="007F3153" w:rsidP="007F3153">
      <w:pPr>
        <w:jc w:val="center"/>
        <w:rPr>
          <w:b/>
          <w:szCs w:val="24"/>
        </w:rPr>
      </w:pPr>
    </w:p>
    <w:p w:rsidR="007F3153" w:rsidRDefault="007F3153" w:rsidP="007F3153">
      <w:pPr>
        <w:jc w:val="center"/>
        <w:rPr>
          <w:b/>
          <w:szCs w:val="24"/>
        </w:rPr>
      </w:pPr>
    </w:p>
    <w:p w:rsidR="007F3153" w:rsidRDefault="007F3153" w:rsidP="007F3153">
      <w:pPr>
        <w:jc w:val="center"/>
        <w:rPr>
          <w:b/>
          <w:szCs w:val="24"/>
        </w:rPr>
      </w:pPr>
    </w:p>
    <w:p w:rsidR="007F3153" w:rsidRDefault="007F3153" w:rsidP="007F3153">
      <w:pPr>
        <w:jc w:val="center"/>
        <w:rPr>
          <w:b/>
          <w:szCs w:val="24"/>
        </w:rPr>
      </w:pPr>
    </w:p>
    <w:p w:rsidR="007F3153" w:rsidRDefault="007F3153" w:rsidP="007F3153">
      <w:pPr>
        <w:jc w:val="center"/>
        <w:rPr>
          <w:b/>
          <w:szCs w:val="24"/>
        </w:rPr>
      </w:pPr>
    </w:p>
    <w:p w:rsidR="007F3153" w:rsidRDefault="007F3153" w:rsidP="007F3153">
      <w:pPr>
        <w:jc w:val="center"/>
        <w:rPr>
          <w:b/>
          <w:szCs w:val="24"/>
        </w:rPr>
      </w:pPr>
    </w:p>
    <w:p w:rsidR="007F3153" w:rsidRDefault="007F3153" w:rsidP="007F3153">
      <w:pPr>
        <w:jc w:val="center"/>
        <w:rPr>
          <w:b/>
          <w:szCs w:val="24"/>
        </w:rPr>
      </w:pPr>
    </w:p>
    <w:p w:rsidR="007F3153" w:rsidRDefault="007F3153" w:rsidP="007F3153">
      <w:pPr>
        <w:jc w:val="center"/>
        <w:rPr>
          <w:b/>
          <w:szCs w:val="24"/>
        </w:rPr>
      </w:pPr>
    </w:p>
    <w:p w:rsidR="007F3153" w:rsidRDefault="007F3153" w:rsidP="007F3153">
      <w:pPr>
        <w:jc w:val="center"/>
        <w:rPr>
          <w:b/>
          <w:szCs w:val="24"/>
        </w:rPr>
      </w:pPr>
    </w:p>
    <w:p w:rsidR="007F3153" w:rsidRDefault="007F3153" w:rsidP="007F3153">
      <w:pPr>
        <w:jc w:val="center"/>
        <w:rPr>
          <w:b/>
          <w:szCs w:val="24"/>
        </w:rPr>
      </w:pPr>
    </w:p>
    <w:p w:rsidR="007F3153" w:rsidRDefault="007F3153" w:rsidP="007F3153">
      <w:pPr>
        <w:jc w:val="center"/>
        <w:rPr>
          <w:b/>
          <w:szCs w:val="24"/>
        </w:rPr>
      </w:pPr>
    </w:p>
    <w:p w:rsidR="007F3153" w:rsidRDefault="007F3153" w:rsidP="007F3153">
      <w:pPr>
        <w:jc w:val="center"/>
        <w:rPr>
          <w:b/>
          <w:szCs w:val="24"/>
        </w:rPr>
      </w:pPr>
    </w:p>
    <w:p w:rsidR="007F3153" w:rsidRDefault="007F3153" w:rsidP="007F3153">
      <w:pPr>
        <w:jc w:val="center"/>
        <w:rPr>
          <w:b/>
          <w:szCs w:val="24"/>
        </w:rPr>
      </w:pPr>
    </w:p>
    <w:p w:rsidR="007F3153" w:rsidRDefault="007F3153" w:rsidP="007F3153">
      <w:pPr>
        <w:jc w:val="center"/>
        <w:rPr>
          <w:b/>
          <w:szCs w:val="24"/>
        </w:rPr>
      </w:pPr>
    </w:p>
    <w:p w:rsidR="007F3153" w:rsidRDefault="007F3153" w:rsidP="007F3153">
      <w:pPr>
        <w:jc w:val="center"/>
        <w:rPr>
          <w:b/>
          <w:szCs w:val="24"/>
        </w:rPr>
      </w:pPr>
    </w:p>
    <w:p w:rsidR="007F3153" w:rsidRDefault="007F3153" w:rsidP="007F3153">
      <w:pPr>
        <w:spacing w:line="276" w:lineRule="auto"/>
        <w:ind w:right="-450"/>
        <w:rPr>
          <w:rFonts w:eastAsia="Times New Roman"/>
          <w:b/>
          <w:bCs/>
          <w:color w:val="000000"/>
          <w:szCs w:val="24"/>
          <w:u w:val="single"/>
          <w:lang w:val="en-IN"/>
        </w:rPr>
      </w:pPr>
    </w:p>
    <w:p w:rsidR="007F3153" w:rsidRDefault="007F3153" w:rsidP="007F3153">
      <w:pPr>
        <w:spacing w:line="276" w:lineRule="auto"/>
        <w:ind w:right="-450"/>
        <w:rPr>
          <w:rFonts w:eastAsia="Times New Roman"/>
          <w:b/>
          <w:bCs/>
          <w:color w:val="000000"/>
          <w:szCs w:val="24"/>
          <w:u w:val="single"/>
          <w:lang w:val="en-IN"/>
        </w:rPr>
      </w:pPr>
    </w:p>
    <w:p w:rsidR="007F3153" w:rsidRDefault="007F3153" w:rsidP="007F3153">
      <w:pPr>
        <w:spacing w:line="276" w:lineRule="auto"/>
        <w:ind w:right="-450"/>
        <w:rPr>
          <w:rFonts w:eastAsia="Times New Roman"/>
          <w:b/>
          <w:bCs/>
          <w:color w:val="000000"/>
          <w:szCs w:val="24"/>
          <w:u w:val="single"/>
          <w:lang w:val="en-IN"/>
        </w:rPr>
      </w:pPr>
    </w:p>
    <w:p w:rsidR="007F3153" w:rsidRDefault="007F3153" w:rsidP="007F3153">
      <w:pPr>
        <w:spacing w:line="276" w:lineRule="auto"/>
        <w:ind w:right="-450"/>
        <w:rPr>
          <w:rFonts w:eastAsia="Times New Roman"/>
          <w:b/>
          <w:bCs/>
          <w:color w:val="000000"/>
          <w:szCs w:val="24"/>
          <w:u w:val="single"/>
          <w:lang w:val="en-IN"/>
        </w:rPr>
      </w:pPr>
    </w:p>
    <w:p w:rsidR="007F3153" w:rsidRDefault="007F3153" w:rsidP="007F3153">
      <w:pPr>
        <w:spacing w:line="276" w:lineRule="auto"/>
        <w:ind w:right="-450"/>
        <w:rPr>
          <w:rFonts w:eastAsia="Times New Roman"/>
          <w:b/>
          <w:bCs/>
          <w:color w:val="000000"/>
          <w:szCs w:val="24"/>
          <w:u w:val="single"/>
          <w:lang w:val="en-IN"/>
        </w:rPr>
      </w:pPr>
    </w:p>
    <w:p w:rsidR="007F3153" w:rsidRDefault="007F3153" w:rsidP="007F3153">
      <w:pPr>
        <w:spacing w:line="276" w:lineRule="auto"/>
        <w:ind w:right="-450"/>
        <w:rPr>
          <w:rFonts w:eastAsia="Times New Roman"/>
          <w:b/>
          <w:bCs/>
          <w:color w:val="000000"/>
          <w:szCs w:val="24"/>
          <w:u w:val="single"/>
          <w:lang w:val="en-IN"/>
        </w:rPr>
      </w:pPr>
      <w:r>
        <w:rPr>
          <w:rFonts w:eastAsia="Times New Roman"/>
          <w:b/>
          <w:bCs/>
          <w:color w:val="000000"/>
          <w:szCs w:val="24"/>
          <w:u w:val="single"/>
          <w:lang w:val="en-IN"/>
        </w:rPr>
        <w:t>INFERENCE</w:t>
      </w:r>
    </w:p>
    <w:p w:rsidR="007F3153" w:rsidRDefault="007F3153" w:rsidP="007F3153">
      <w:pPr>
        <w:spacing w:line="276" w:lineRule="auto"/>
        <w:ind w:right="-450"/>
        <w:rPr>
          <w:rFonts w:eastAsia="Times New Roman"/>
          <w:color w:val="000000"/>
          <w:szCs w:val="24"/>
        </w:rPr>
      </w:pPr>
      <w:r>
        <w:rPr>
          <w:rFonts w:eastAsia="Times New Roman"/>
          <w:color w:val="000000"/>
          <w:szCs w:val="24"/>
        </w:rPr>
        <w:t xml:space="preserve">The </w:t>
      </w:r>
      <w:proofErr w:type="spellStart"/>
      <w:r>
        <w:rPr>
          <w:rFonts w:eastAsia="Times New Roman"/>
          <w:color w:val="000000"/>
          <w:szCs w:val="24"/>
        </w:rPr>
        <w:t>Thevenin’s</w:t>
      </w:r>
      <w:proofErr w:type="spellEnd"/>
      <w:r>
        <w:rPr>
          <w:rFonts w:eastAsia="Times New Roman"/>
          <w:color w:val="000000"/>
          <w:szCs w:val="24"/>
        </w:rPr>
        <w:t xml:space="preserve"> theorem was verified for the given circuit. </w:t>
      </w:r>
    </w:p>
    <w:p w:rsidR="007F3153" w:rsidRDefault="007F3153" w:rsidP="007F3153">
      <w:pPr>
        <w:spacing w:line="276" w:lineRule="auto"/>
        <w:ind w:right="-450"/>
        <w:rPr>
          <w:rFonts w:eastAsia="Times New Roman"/>
          <w:b/>
          <w:color w:val="000000"/>
          <w:szCs w:val="24"/>
        </w:rPr>
      </w:pPr>
      <w:r>
        <w:rPr>
          <w:rFonts w:eastAsia="Times New Roman"/>
          <w:b/>
          <w:color w:val="000000"/>
          <w:szCs w:val="24"/>
        </w:rPr>
        <w:t xml:space="preserve">Theoretical: </w:t>
      </w:r>
      <w:r>
        <w:rPr>
          <w:rFonts w:eastAsia="Times New Roman"/>
          <w:b/>
          <w:color w:val="000000"/>
          <w:szCs w:val="24"/>
          <w:lang w:val="en-IN"/>
        </w:rPr>
        <w:tab/>
      </w:r>
      <w:r>
        <w:rPr>
          <w:rFonts w:eastAsia="Times New Roman"/>
          <w:b/>
          <w:color w:val="000000"/>
          <w:szCs w:val="24"/>
          <w:lang w:val="en-IN"/>
        </w:rPr>
        <w:tab/>
      </w:r>
      <w:r>
        <w:rPr>
          <w:rFonts w:eastAsia="Times New Roman"/>
          <w:b/>
          <w:color w:val="000000"/>
          <w:szCs w:val="24"/>
          <w:lang w:val="en-IN"/>
        </w:rPr>
        <w:tab/>
      </w:r>
      <w:r>
        <w:rPr>
          <w:rFonts w:eastAsia="Times New Roman"/>
          <w:b/>
          <w:color w:val="000000"/>
          <w:szCs w:val="24"/>
        </w:rPr>
        <w:t xml:space="preserve">Practical: </w:t>
      </w:r>
    </w:p>
    <w:p w:rsidR="007F3153" w:rsidRDefault="007F3153" w:rsidP="007F3153">
      <w:pPr>
        <w:spacing w:line="276" w:lineRule="auto"/>
        <w:ind w:right="-450"/>
        <w:rPr>
          <w:rFonts w:eastAsia="Times New Roman"/>
          <w:color w:val="000000"/>
          <w:szCs w:val="24"/>
        </w:rPr>
      </w:pPr>
      <w:proofErr w:type="spellStart"/>
      <w:r>
        <w:rPr>
          <w:rFonts w:eastAsia="Times New Roman"/>
          <w:color w:val="000000"/>
          <w:szCs w:val="24"/>
        </w:rPr>
        <w:t>Vth</w:t>
      </w:r>
      <w:proofErr w:type="spellEnd"/>
      <w:r>
        <w:rPr>
          <w:rFonts w:eastAsia="Times New Roman"/>
          <w:color w:val="000000"/>
          <w:szCs w:val="24"/>
        </w:rPr>
        <w:t xml:space="preserve"> = 2.5V</w:t>
      </w:r>
      <w:r>
        <w:rPr>
          <w:rFonts w:eastAsia="Times New Roman"/>
          <w:color w:val="000000"/>
          <w:szCs w:val="24"/>
          <w:lang w:val="en-IN"/>
        </w:rPr>
        <w:tab/>
      </w:r>
      <w:r>
        <w:rPr>
          <w:rFonts w:eastAsia="Times New Roman"/>
          <w:color w:val="000000"/>
          <w:szCs w:val="24"/>
          <w:lang w:val="en-IN"/>
        </w:rPr>
        <w:tab/>
      </w:r>
      <w:r>
        <w:rPr>
          <w:rFonts w:eastAsia="Times New Roman"/>
          <w:color w:val="000000"/>
          <w:szCs w:val="24"/>
          <w:lang w:val="en-IN"/>
        </w:rPr>
        <w:tab/>
      </w:r>
      <w:r>
        <w:rPr>
          <w:rFonts w:eastAsia="Times New Roman"/>
          <w:color w:val="000000"/>
          <w:szCs w:val="24"/>
          <w:lang w:val="en-IN"/>
        </w:rPr>
        <w:tab/>
      </w:r>
      <w:r>
        <w:rPr>
          <w:rFonts w:eastAsia="Times New Roman"/>
          <w:color w:val="000000"/>
          <w:szCs w:val="24"/>
          <w:lang w:val="en-IN"/>
        </w:rPr>
        <w:tab/>
      </w:r>
      <w:proofErr w:type="spellStart"/>
      <w:r w:rsidR="00F57D83">
        <w:rPr>
          <w:rFonts w:eastAsia="Times New Roman"/>
          <w:color w:val="000000"/>
          <w:szCs w:val="24"/>
        </w:rPr>
        <w:t>Vth</w:t>
      </w:r>
      <w:proofErr w:type="spellEnd"/>
      <w:r w:rsidR="00F57D83">
        <w:rPr>
          <w:rFonts w:eastAsia="Times New Roman"/>
          <w:color w:val="000000"/>
          <w:szCs w:val="24"/>
        </w:rPr>
        <w:t xml:space="preserve"> = </w:t>
      </w:r>
    </w:p>
    <w:p w:rsidR="007F3153" w:rsidRDefault="007F3153" w:rsidP="007F3153">
      <w:pPr>
        <w:spacing w:line="276" w:lineRule="auto"/>
        <w:ind w:right="-450"/>
        <w:rPr>
          <w:rFonts w:eastAsia="Times New Roman"/>
          <w:color w:val="000000"/>
          <w:szCs w:val="24"/>
        </w:rPr>
      </w:pPr>
      <w:proofErr w:type="spellStart"/>
      <w:r>
        <w:rPr>
          <w:rFonts w:eastAsia="Times New Roman"/>
          <w:color w:val="000000"/>
          <w:szCs w:val="24"/>
        </w:rPr>
        <w:t>Rth</w:t>
      </w:r>
      <w:proofErr w:type="spellEnd"/>
      <w:r>
        <w:rPr>
          <w:rFonts w:eastAsia="Times New Roman"/>
          <w:color w:val="000000"/>
          <w:szCs w:val="24"/>
        </w:rPr>
        <w:t xml:space="preserve"> =0.5KΩ</w:t>
      </w:r>
      <w:r>
        <w:rPr>
          <w:rFonts w:eastAsia="Times New Roman"/>
          <w:color w:val="000000"/>
          <w:szCs w:val="24"/>
          <w:lang w:val="en-IN"/>
        </w:rPr>
        <w:tab/>
      </w:r>
      <w:r>
        <w:rPr>
          <w:rFonts w:eastAsia="Times New Roman"/>
          <w:color w:val="000000"/>
          <w:szCs w:val="24"/>
          <w:lang w:val="en-IN"/>
        </w:rPr>
        <w:tab/>
      </w:r>
      <w:r>
        <w:rPr>
          <w:rFonts w:eastAsia="Times New Roman"/>
          <w:color w:val="000000"/>
          <w:szCs w:val="24"/>
          <w:lang w:val="en-IN"/>
        </w:rPr>
        <w:tab/>
      </w:r>
      <w:r>
        <w:rPr>
          <w:rFonts w:eastAsia="Times New Roman"/>
          <w:color w:val="000000"/>
          <w:szCs w:val="24"/>
          <w:lang w:val="en-IN"/>
        </w:rPr>
        <w:tab/>
      </w:r>
      <w:r>
        <w:rPr>
          <w:rFonts w:eastAsia="Times New Roman"/>
          <w:color w:val="000000"/>
          <w:szCs w:val="24"/>
          <w:lang w:val="en-IN"/>
        </w:rPr>
        <w:tab/>
      </w:r>
      <w:proofErr w:type="spellStart"/>
      <w:r w:rsidR="00F57D83">
        <w:rPr>
          <w:rFonts w:eastAsia="Times New Roman"/>
          <w:color w:val="000000"/>
          <w:szCs w:val="24"/>
        </w:rPr>
        <w:t>Rth</w:t>
      </w:r>
      <w:proofErr w:type="spellEnd"/>
      <w:r w:rsidR="00F57D83">
        <w:rPr>
          <w:rFonts w:eastAsia="Times New Roman"/>
          <w:color w:val="000000"/>
          <w:szCs w:val="24"/>
        </w:rPr>
        <w:t xml:space="preserve"> = </w:t>
      </w:r>
    </w:p>
    <w:p w:rsidR="007F3153" w:rsidRDefault="007F3153" w:rsidP="007F3153">
      <w:pPr>
        <w:spacing w:line="276" w:lineRule="auto"/>
        <w:ind w:right="-450"/>
        <w:rPr>
          <w:rFonts w:eastAsia="Times New Roman"/>
          <w:color w:val="000000"/>
          <w:szCs w:val="24"/>
        </w:rPr>
      </w:pPr>
      <w:r>
        <w:rPr>
          <w:rFonts w:eastAsia="Times New Roman"/>
          <w:color w:val="000000"/>
          <w:szCs w:val="24"/>
        </w:rPr>
        <w:t xml:space="preserve">IL = </w:t>
      </w:r>
      <w:r>
        <w:rPr>
          <w:rFonts w:eastAsia="Times New Roman"/>
          <w:color w:val="000000"/>
          <w:szCs w:val="24"/>
          <w:lang w:val="en-IN"/>
        </w:rPr>
        <w:tab/>
        <w:t>1.67mA</w:t>
      </w:r>
      <w:r>
        <w:rPr>
          <w:rFonts w:eastAsia="Times New Roman"/>
          <w:color w:val="000000"/>
          <w:szCs w:val="24"/>
          <w:lang w:val="en-IN"/>
        </w:rPr>
        <w:tab/>
      </w:r>
      <w:r>
        <w:rPr>
          <w:rFonts w:eastAsia="Times New Roman"/>
          <w:color w:val="000000"/>
          <w:szCs w:val="24"/>
          <w:lang w:val="en-IN"/>
        </w:rPr>
        <w:tab/>
      </w:r>
      <w:r>
        <w:rPr>
          <w:rFonts w:eastAsia="Times New Roman"/>
          <w:color w:val="000000"/>
          <w:szCs w:val="24"/>
          <w:lang w:val="en-IN"/>
        </w:rPr>
        <w:tab/>
      </w:r>
      <w:r>
        <w:rPr>
          <w:rFonts w:eastAsia="Times New Roman"/>
          <w:color w:val="000000"/>
          <w:szCs w:val="24"/>
          <w:lang w:val="en-IN"/>
        </w:rPr>
        <w:tab/>
      </w:r>
      <w:r w:rsidR="00F57D83">
        <w:rPr>
          <w:rFonts w:eastAsia="Times New Roman"/>
          <w:color w:val="000000"/>
          <w:szCs w:val="24"/>
        </w:rPr>
        <w:t xml:space="preserve">IL = </w:t>
      </w:r>
    </w:p>
    <w:p w:rsidR="007F3153" w:rsidRDefault="007F3153" w:rsidP="007F3153">
      <w:pPr>
        <w:spacing w:line="276" w:lineRule="auto"/>
        <w:ind w:right="-450"/>
        <w:rPr>
          <w:rFonts w:eastAsia="Times New Roman"/>
          <w:color w:val="000000"/>
          <w:szCs w:val="24"/>
        </w:rPr>
      </w:pPr>
    </w:p>
    <w:p w:rsidR="00FA4EAC" w:rsidRDefault="00FA4EAC" w:rsidP="007F3153">
      <w:pPr>
        <w:spacing w:line="276" w:lineRule="auto"/>
        <w:ind w:left="1680" w:firstLine="420"/>
        <w:rPr>
          <w:rFonts w:eastAsia="Times New Roman"/>
          <w:b/>
          <w:color w:val="000000"/>
          <w:szCs w:val="24"/>
        </w:rPr>
      </w:pPr>
    </w:p>
    <w:p w:rsidR="00FA4EAC" w:rsidRDefault="00FA4EAC" w:rsidP="007F3153">
      <w:pPr>
        <w:spacing w:line="276" w:lineRule="auto"/>
        <w:ind w:left="1680" w:firstLine="420"/>
        <w:rPr>
          <w:rFonts w:eastAsia="Times New Roman"/>
          <w:b/>
          <w:color w:val="000000"/>
          <w:szCs w:val="24"/>
        </w:rPr>
      </w:pPr>
    </w:p>
    <w:p w:rsidR="00FA4EAC" w:rsidRDefault="00FA4EAC" w:rsidP="007F3153">
      <w:pPr>
        <w:spacing w:line="276" w:lineRule="auto"/>
        <w:ind w:left="1680" w:firstLine="420"/>
        <w:rPr>
          <w:rFonts w:eastAsia="Times New Roman"/>
          <w:b/>
          <w:color w:val="000000"/>
          <w:szCs w:val="24"/>
        </w:rPr>
      </w:pPr>
    </w:p>
    <w:p w:rsidR="00FA4EAC" w:rsidRDefault="00FA4EAC" w:rsidP="007F3153">
      <w:pPr>
        <w:spacing w:line="276" w:lineRule="auto"/>
        <w:ind w:left="1680" w:firstLine="420"/>
        <w:rPr>
          <w:rFonts w:eastAsia="Times New Roman"/>
          <w:b/>
          <w:color w:val="000000"/>
          <w:szCs w:val="24"/>
        </w:rPr>
      </w:pPr>
    </w:p>
    <w:p w:rsidR="00FA4EAC" w:rsidRDefault="00FA4EAC" w:rsidP="007F3153">
      <w:pPr>
        <w:spacing w:line="276" w:lineRule="auto"/>
        <w:ind w:left="1680" w:firstLine="420"/>
        <w:rPr>
          <w:rFonts w:eastAsia="Times New Roman"/>
          <w:b/>
          <w:color w:val="000000"/>
          <w:szCs w:val="24"/>
        </w:rPr>
      </w:pPr>
    </w:p>
    <w:p w:rsidR="00FA4EAC" w:rsidRDefault="00FA4EAC" w:rsidP="007F3153">
      <w:pPr>
        <w:spacing w:line="276" w:lineRule="auto"/>
        <w:ind w:left="1680" w:firstLine="420"/>
        <w:rPr>
          <w:rFonts w:eastAsia="Times New Roman"/>
          <w:b/>
          <w:color w:val="000000"/>
          <w:szCs w:val="24"/>
        </w:rPr>
      </w:pPr>
    </w:p>
    <w:p w:rsidR="00FA4EAC" w:rsidRDefault="00FA4EAC" w:rsidP="007F3153">
      <w:pPr>
        <w:spacing w:line="276" w:lineRule="auto"/>
        <w:ind w:left="1680" w:firstLine="420"/>
        <w:rPr>
          <w:rFonts w:eastAsia="Times New Roman"/>
          <w:b/>
          <w:color w:val="000000"/>
          <w:szCs w:val="24"/>
        </w:rPr>
      </w:pPr>
    </w:p>
    <w:p w:rsidR="00FA4EAC" w:rsidRDefault="00FA4EAC" w:rsidP="007F3153">
      <w:pPr>
        <w:spacing w:line="276" w:lineRule="auto"/>
        <w:ind w:left="1680" w:firstLine="420"/>
        <w:rPr>
          <w:rFonts w:eastAsia="Times New Roman"/>
          <w:b/>
          <w:color w:val="000000"/>
          <w:szCs w:val="24"/>
        </w:rPr>
      </w:pPr>
    </w:p>
    <w:p w:rsidR="00FA4EAC" w:rsidRDefault="00FA4EAC" w:rsidP="007F3153">
      <w:pPr>
        <w:spacing w:line="276" w:lineRule="auto"/>
        <w:ind w:left="1680" w:firstLine="420"/>
        <w:rPr>
          <w:rFonts w:eastAsia="Times New Roman"/>
          <w:b/>
          <w:color w:val="000000"/>
          <w:szCs w:val="24"/>
        </w:rPr>
      </w:pPr>
    </w:p>
    <w:p w:rsidR="00FA4EAC" w:rsidRDefault="00FA4EAC" w:rsidP="007F3153">
      <w:pPr>
        <w:spacing w:line="276" w:lineRule="auto"/>
        <w:ind w:left="1680" w:firstLine="420"/>
        <w:rPr>
          <w:rFonts w:eastAsia="Times New Roman"/>
          <w:b/>
          <w:color w:val="000000"/>
          <w:szCs w:val="24"/>
        </w:rPr>
      </w:pPr>
    </w:p>
    <w:p w:rsidR="00FA4EAC" w:rsidRDefault="00FA4EAC" w:rsidP="007F3153">
      <w:pPr>
        <w:spacing w:line="276" w:lineRule="auto"/>
        <w:ind w:left="1680" w:firstLine="420"/>
        <w:rPr>
          <w:rFonts w:eastAsia="Times New Roman"/>
          <w:b/>
          <w:color w:val="000000"/>
          <w:szCs w:val="24"/>
        </w:rPr>
      </w:pPr>
    </w:p>
    <w:p w:rsidR="00FA4EAC" w:rsidRDefault="00FA4EAC" w:rsidP="007F3153">
      <w:pPr>
        <w:spacing w:line="276" w:lineRule="auto"/>
        <w:ind w:left="1680" w:firstLine="420"/>
        <w:rPr>
          <w:rFonts w:eastAsia="Times New Roman"/>
          <w:b/>
          <w:color w:val="000000"/>
          <w:szCs w:val="24"/>
        </w:rPr>
      </w:pPr>
    </w:p>
    <w:p w:rsidR="00FA4EAC" w:rsidRDefault="00FA4EAC" w:rsidP="007F3153">
      <w:pPr>
        <w:spacing w:line="276" w:lineRule="auto"/>
        <w:ind w:left="1680" w:firstLine="420"/>
        <w:rPr>
          <w:rFonts w:eastAsia="Times New Roman"/>
          <w:b/>
          <w:color w:val="000000"/>
          <w:szCs w:val="24"/>
        </w:rPr>
      </w:pPr>
    </w:p>
    <w:p w:rsidR="00FA4EAC" w:rsidRDefault="00FA4EAC" w:rsidP="007F3153">
      <w:pPr>
        <w:spacing w:line="276" w:lineRule="auto"/>
        <w:ind w:left="1680" w:firstLine="420"/>
        <w:rPr>
          <w:rFonts w:eastAsia="Times New Roman"/>
          <w:b/>
          <w:color w:val="000000"/>
          <w:szCs w:val="24"/>
        </w:rPr>
      </w:pPr>
    </w:p>
    <w:p w:rsidR="00FA4EAC" w:rsidRDefault="00FA4EAC" w:rsidP="007F3153">
      <w:pPr>
        <w:spacing w:line="276" w:lineRule="auto"/>
        <w:ind w:left="1680" w:firstLine="420"/>
        <w:rPr>
          <w:rFonts w:eastAsia="Times New Roman"/>
          <w:b/>
          <w:color w:val="000000"/>
          <w:szCs w:val="24"/>
        </w:rPr>
      </w:pPr>
    </w:p>
    <w:p w:rsidR="00FA4EAC" w:rsidRDefault="00FA4EAC" w:rsidP="007F3153">
      <w:pPr>
        <w:spacing w:line="276" w:lineRule="auto"/>
        <w:ind w:left="1680" w:firstLine="420"/>
        <w:rPr>
          <w:rFonts w:eastAsia="Times New Roman"/>
          <w:b/>
          <w:color w:val="000000"/>
          <w:szCs w:val="24"/>
        </w:rPr>
      </w:pPr>
    </w:p>
    <w:p w:rsidR="00FA4EAC" w:rsidRDefault="00FA4EAC" w:rsidP="007F3153">
      <w:pPr>
        <w:spacing w:line="276" w:lineRule="auto"/>
        <w:ind w:left="1680" w:firstLine="420"/>
        <w:rPr>
          <w:rFonts w:eastAsia="Times New Roman"/>
          <w:b/>
          <w:color w:val="000000"/>
          <w:szCs w:val="24"/>
        </w:rPr>
      </w:pPr>
    </w:p>
    <w:p w:rsidR="00FA4EAC" w:rsidRDefault="00FA4EAC" w:rsidP="007F3153">
      <w:pPr>
        <w:spacing w:line="276" w:lineRule="auto"/>
        <w:ind w:left="1680" w:firstLine="420"/>
        <w:rPr>
          <w:rFonts w:eastAsia="Times New Roman"/>
          <w:b/>
          <w:color w:val="000000"/>
          <w:szCs w:val="24"/>
        </w:rPr>
      </w:pPr>
    </w:p>
    <w:p w:rsidR="00FA4EAC" w:rsidRDefault="00FA4EAC" w:rsidP="007F3153">
      <w:pPr>
        <w:spacing w:line="276" w:lineRule="auto"/>
        <w:ind w:left="1680" w:firstLine="420"/>
        <w:rPr>
          <w:rFonts w:eastAsia="Times New Roman"/>
          <w:b/>
          <w:color w:val="000000"/>
          <w:szCs w:val="24"/>
        </w:rPr>
      </w:pPr>
    </w:p>
    <w:p w:rsidR="00FA4EAC" w:rsidRDefault="00FA4EAC" w:rsidP="007F3153">
      <w:pPr>
        <w:spacing w:line="276" w:lineRule="auto"/>
        <w:ind w:left="1680" w:firstLine="420"/>
        <w:rPr>
          <w:rFonts w:eastAsia="Times New Roman"/>
          <w:b/>
          <w:color w:val="000000"/>
          <w:szCs w:val="24"/>
        </w:rPr>
      </w:pPr>
    </w:p>
    <w:p w:rsidR="00FA4EAC" w:rsidRDefault="00FA4EAC" w:rsidP="007F3153">
      <w:pPr>
        <w:spacing w:line="276" w:lineRule="auto"/>
        <w:ind w:left="1680" w:firstLine="420"/>
        <w:rPr>
          <w:rFonts w:eastAsia="Times New Roman"/>
          <w:b/>
          <w:color w:val="000000"/>
          <w:szCs w:val="24"/>
        </w:rPr>
      </w:pPr>
    </w:p>
    <w:p w:rsidR="00FA4EAC" w:rsidRDefault="00FA4EAC" w:rsidP="007F3153">
      <w:pPr>
        <w:spacing w:line="276" w:lineRule="auto"/>
        <w:ind w:left="1680" w:firstLine="420"/>
        <w:rPr>
          <w:rFonts w:eastAsia="Times New Roman"/>
          <w:b/>
          <w:color w:val="000000"/>
          <w:szCs w:val="24"/>
        </w:rPr>
      </w:pPr>
    </w:p>
    <w:p w:rsidR="00FA4EAC" w:rsidRDefault="00FA4EAC" w:rsidP="007F3153">
      <w:pPr>
        <w:spacing w:line="276" w:lineRule="auto"/>
        <w:ind w:left="1680" w:firstLine="420"/>
        <w:rPr>
          <w:rFonts w:eastAsia="Times New Roman"/>
          <w:b/>
          <w:color w:val="000000"/>
          <w:szCs w:val="24"/>
        </w:rPr>
      </w:pPr>
    </w:p>
    <w:p w:rsidR="00FA4EAC" w:rsidRDefault="00FA4EAC" w:rsidP="007F3153">
      <w:pPr>
        <w:spacing w:line="276" w:lineRule="auto"/>
        <w:ind w:left="1680" w:firstLine="420"/>
        <w:rPr>
          <w:rFonts w:eastAsia="Times New Roman"/>
          <w:b/>
          <w:color w:val="000000"/>
          <w:szCs w:val="24"/>
        </w:rPr>
      </w:pPr>
    </w:p>
    <w:p w:rsidR="00FA4EAC" w:rsidRDefault="00FA4EAC" w:rsidP="007F3153">
      <w:pPr>
        <w:spacing w:line="276" w:lineRule="auto"/>
        <w:ind w:left="1680" w:firstLine="420"/>
        <w:rPr>
          <w:rFonts w:eastAsia="Times New Roman"/>
          <w:b/>
          <w:color w:val="000000"/>
          <w:szCs w:val="24"/>
        </w:rPr>
      </w:pPr>
    </w:p>
    <w:p w:rsidR="00FA4EAC" w:rsidRDefault="00FA4EAC" w:rsidP="007F3153">
      <w:pPr>
        <w:spacing w:line="276" w:lineRule="auto"/>
        <w:ind w:left="1680" w:firstLine="420"/>
        <w:rPr>
          <w:rFonts w:eastAsia="Times New Roman"/>
          <w:b/>
          <w:color w:val="000000"/>
          <w:szCs w:val="24"/>
        </w:rPr>
      </w:pPr>
    </w:p>
    <w:p w:rsidR="007F3153" w:rsidRDefault="007F3153" w:rsidP="007F3153">
      <w:pPr>
        <w:spacing w:line="276" w:lineRule="auto"/>
        <w:ind w:left="1680" w:firstLine="420"/>
        <w:rPr>
          <w:rFonts w:eastAsia="Times New Roman"/>
          <w:b/>
          <w:color w:val="000000"/>
          <w:szCs w:val="24"/>
        </w:rPr>
      </w:pPr>
      <w:r>
        <w:rPr>
          <w:rFonts w:eastAsia="Times New Roman"/>
          <w:b/>
          <w:color w:val="000000"/>
          <w:szCs w:val="24"/>
        </w:rPr>
        <w:lastRenderedPageBreak/>
        <w:t xml:space="preserve">(b) VERIFICATION OF NORTON’S THEOREM </w:t>
      </w:r>
    </w:p>
    <w:p w:rsidR="007F3153" w:rsidRDefault="007F3153" w:rsidP="007F3153">
      <w:pPr>
        <w:spacing w:line="276" w:lineRule="auto"/>
        <w:rPr>
          <w:rFonts w:eastAsia="Times New Roman"/>
          <w:b/>
          <w:color w:val="000000"/>
          <w:szCs w:val="24"/>
          <w:u w:val="single"/>
        </w:rPr>
      </w:pPr>
      <w:r>
        <w:rPr>
          <w:rFonts w:eastAsia="Times New Roman"/>
          <w:b/>
          <w:color w:val="000000"/>
          <w:szCs w:val="24"/>
          <w:u w:val="single"/>
        </w:rPr>
        <w:t>AIM</w:t>
      </w:r>
    </w:p>
    <w:p w:rsidR="007F3153" w:rsidRDefault="007F3153" w:rsidP="007F3153">
      <w:pPr>
        <w:spacing w:line="276" w:lineRule="auto"/>
        <w:rPr>
          <w:szCs w:val="24"/>
        </w:rPr>
      </w:pPr>
      <w:proofErr w:type="gramStart"/>
      <w:r>
        <w:rPr>
          <w:rFonts w:eastAsia="Times New Roman"/>
          <w:color w:val="000000"/>
          <w:szCs w:val="24"/>
        </w:rPr>
        <w:t>To verify Norton’s theorem and to determine the current flow through the load resistance.</w:t>
      </w:r>
      <w:proofErr w:type="gramEnd"/>
    </w:p>
    <w:p w:rsidR="007F3153" w:rsidRDefault="007F3153" w:rsidP="007F3153">
      <w:pPr>
        <w:spacing w:line="276" w:lineRule="auto"/>
        <w:rPr>
          <w:b/>
          <w:szCs w:val="24"/>
          <w:u w:val="single"/>
          <w:lang w:val="en-IN"/>
        </w:rPr>
      </w:pPr>
      <w:r>
        <w:rPr>
          <w:b/>
          <w:bCs/>
          <w:szCs w:val="24"/>
          <w:u w:val="single"/>
        </w:rPr>
        <w:t>COMPONENTS/EQUIPMENTS</w:t>
      </w:r>
      <w:r>
        <w:rPr>
          <w:b/>
          <w:szCs w:val="24"/>
          <w:u w:val="single"/>
          <w:lang w:val="en-IN"/>
        </w:rPr>
        <w:t xml:space="preserve"> REQUIRED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3801"/>
        <w:gridCol w:w="1363"/>
        <w:gridCol w:w="1969"/>
        <w:gridCol w:w="2335"/>
      </w:tblGrid>
      <w:tr w:rsidR="007F3153" w:rsidTr="007F3153">
        <w:trPr>
          <w:trHeight w:val="288"/>
          <w:jc w:val="center"/>
        </w:trPr>
        <w:tc>
          <w:tcPr>
            <w:tcW w:w="82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b/>
                <w:szCs w:val="24"/>
                <w:u w:val="single"/>
              </w:rPr>
            </w:pPr>
            <w:r>
              <w:rPr>
                <w:b/>
                <w:szCs w:val="24"/>
                <w:u w:val="single"/>
              </w:rPr>
              <w:t>S.NO</w:t>
            </w:r>
          </w:p>
        </w:tc>
        <w:tc>
          <w:tcPr>
            <w:tcW w:w="380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b/>
                <w:szCs w:val="24"/>
                <w:u w:val="single"/>
                <w:lang w:val="en-IN"/>
              </w:rPr>
            </w:pPr>
            <w:r>
              <w:rPr>
                <w:b/>
                <w:bCs/>
                <w:szCs w:val="24"/>
                <w:u w:val="single"/>
              </w:rPr>
              <w:t>COMPONENTS/EQUIPMENTS</w:t>
            </w:r>
          </w:p>
        </w:tc>
        <w:tc>
          <w:tcPr>
            <w:tcW w:w="13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b/>
                <w:szCs w:val="24"/>
                <w:u w:val="single"/>
              </w:rPr>
            </w:pPr>
            <w:r>
              <w:rPr>
                <w:b/>
                <w:szCs w:val="24"/>
                <w:u w:val="single"/>
              </w:rPr>
              <w:t>TYPE</w:t>
            </w:r>
          </w:p>
        </w:tc>
        <w:tc>
          <w:tcPr>
            <w:tcW w:w="196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b/>
                <w:szCs w:val="24"/>
                <w:u w:val="single"/>
              </w:rPr>
            </w:pPr>
            <w:r>
              <w:rPr>
                <w:b/>
                <w:szCs w:val="24"/>
                <w:u w:val="single"/>
              </w:rPr>
              <w:t>RANGE</w:t>
            </w:r>
          </w:p>
        </w:tc>
        <w:tc>
          <w:tcPr>
            <w:tcW w:w="233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b/>
                <w:szCs w:val="24"/>
                <w:u w:val="single"/>
              </w:rPr>
            </w:pPr>
            <w:r>
              <w:rPr>
                <w:b/>
                <w:szCs w:val="24"/>
                <w:u w:val="single"/>
              </w:rPr>
              <w:t>QUANTITY</w:t>
            </w:r>
          </w:p>
        </w:tc>
      </w:tr>
      <w:tr w:rsidR="007F3153" w:rsidTr="007F3153">
        <w:trPr>
          <w:trHeight w:val="288"/>
          <w:jc w:val="center"/>
        </w:trPr>
        <w:tc>
          <w:tcPr>
            <w:tcW w:w="82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1</w:t>
            </w:r>
          </w:p>
        </w:tc>
        <w:tc>
          <w:tcPr>
            <w:tcW w:w="380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rPr>
                <w:szCs w:val="24"/>
                <w:lang w:val="en-IN"/>
              </w:rPr>
            </w:pPr>
            <w:r>
              <w:rPr>
                <w:szCs w:val="24"/>
                <w:lang w:val="en-IN"/>
              </w:rPr>
              <w:t>Regulated Power Supply</w:t>
            </w:r>
          </w:p>
        </w:tc>
        <w:tc>
          <w:tcPr>
            <w:tcW w:w="13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DC</w:t>
            </w:r>
          </w:p>
        </w:tc>
        <w:tc>
          <w:tcPr>
            <w:tcW w:w="196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(0-30)V</w:t>
            </w:r>
          </w:p>
        </w:tc>
        <w:tc>
          <w:tcPr>
            <w:tcW w:w="233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1</w:t>
            </w:r>
          </w:p>
        </w:tc>
      </w:tr>
      <w:tr w:rsidR="007F3153" w:rsidTr="007F3153">
        <w:trPr>
          <w:trHeight w:val="288"/>
          <w:jc w:val="center"/>
        </w:trPr>
        <w:tc>
          <w:tcPr>
            <w:tcW w:w="82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2</w:t>
            </w:r>
          </w:p>
        </w:tc>
        <w:tc>
          <w:tcPr>
            <w:tcW w:w="380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rPr>
                <w:szCs w:val="24"/>
              </w:rPr>
            </w:pPr>
            <w:r>
              <w:rPr>
                <w:szCs w:val="24"/>
              </w:rPr>
              <w:t>Resistor</w:t>
            </w:r>
          </w:p>
        </w:tc>
        <w:tc>
          <w:tcPr>
            <w:tcW w:w="13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w:t>
            </w:r>
          </w:p>
        </w:tc>
        <w:tc>
          <w:tcPr>
            <w:tcW w:w="196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1KΩ</w:t>
            </w:r>
          </w:p>
        </w:tc>
        <w:tc>
          <w:tcPr>
            <w:tcW w:w="233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3</w:t>
            </w:r>
          </w:p>
        </w:tc>
      </w:tr>
      <w:tr w:rsidR="007F3153" w:rsidTr="007F3153">
        <w:trPr>
          <w:trHeight w:val="288"/>
          <w:jc w:val="center"/>
        </w:trPr>
        <w:tc>
          <w:tcPr>
            <w:tcW w:w="82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3</w:t>
            </w:r>
          </w:p>
        </w:tc>
        <w:tc>
          <w:tcPr>
            <w:tcW w:w="380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rPr>
                <w:szCs w:val="24"/>
              </w:rPr>
            </w:pPr>
            <w:r>
              <w:rPr>
                <w:szCs w:val="24"/>
              </w:rPr>
              <w:t>Ammeter</w:t>
            </w:r>
          </w:p>
        </w:tc>
        <w:tc>
          <w:tcPr>
            <w:tcW w:w="13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DC</w:t>
            </w:r>
          </w:p>
        </w:tc>
        <w:tc>
          <w:tcPr>
            <w:tcW w:w="196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(0-10)mA</w:t>
            </w:r>
          </w:p>
        </w:tc>
        <w:tc>
          <w:tcPr>
            <w:tcW w:w="233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1</w:t>
            </w:r>
          </w:p>
        </w:tc>
      </w:tr>
      <w:tr w:rsidR="007F3153" w:rsidTr="007F3153">
        <w:trPr>
          <w:trHeight w:val="288"/>
          <w:jc w:val="center"/>
        </w:trPr>
        <w:tc>
          <w:tcPr>
            <w:tcW w:w="82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4</w:t>
            </w:r>
          </w:p>
        </w:tc>
        <w:tc>
          <w:tcPr>
            <w:tcW w:w="380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rPr>
                <w:szCs w:val="24"/>
              </w:rPr>
            </w:pPr>
            <w:r>
              <w:rPr>
                <w:szCs w:val="24"/>
              </w:rPr>
              <w:t>Bread board</w:t>
            </w:r>
          </w:p>
        </w:tc>
        <w:tc>
          <w:tcPr>
            <w:tcW w:w="13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w:t>
            </w:r>
          </w:p>
        </w:tc>
        <w:tc>
          <w:tcPr>
            <w:tcW w:w="196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w:t>
            </w:r>
          </w:p>
        </w:tc>
        <w:tc>
          <w:tcPr>
            <w:tcW w:w="233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1</w:t>
            </w:r>
          </w:p>
        </w:tc>
      </w:tr>
      <w:tr w:rsidR="007F3153" w:rsidTr="007F3153">
        <w:trPr>
          <w:trHeight w:val="288"/>
          <w:jc w:val="center"/>
        </w:trPr>
        <w:tc>
          <w:tcPr>
            <w:tcW w:w="82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5</w:t>
            </w:r>
          </w:p>
        </w:tc>
        <w:tc>
          <w:tcPr>
            <w:tcW w:w="380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rPr>
                <w:szCs w:val="24"/>
              </w:rPr>
            </w:pPr>
            <w:r>
              <w:rPr>
                <w:szCs w:val="24"/>
              </w:rPr>
              <w:t>Connecting wires</w:t>
            </w:r>
          </w:p>
        </w:tc>
        <w:tc>
          <w:tcPr>
            <w:tcW w:w="13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w:t>
            </w:r>
          </w:p>
        </w:tc>
        <w:tc>
          <w:tcPr>
            <w:tcW w:w="196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w:t>
            </w:r>
          </w:p>
        </w:tc>
        <w:tc>
          <w:tcPr>
            <w:tcW w:w="233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Few</w:t>
            </w:r>
          </w:p>
        </w:tc>
      </w:tr>
    </w:tbl>
    <w:p w:rsidR="007F3153" w:rsidRDefault="007F3153" w:rsidP="007F3153">
      <w:pPr>
        <w:rPr>
          <w:b/>
          <w:szCs w:val="24"/>
          <w:u w:val="single"/>
        </w:rPr>
      </w:pPr>
      <w:r>
        <w:rPr>
          <w:b/>
          <w:szCs w:val="24"/>
          <w:u w:val="single"/>
        </w:rPr>
        <w:t>THEORY:</w:t>
      </w:r>
    </w:p>
    <w:p w:rsidR="007F3153" w:rsidRDefault="007F3153" w:rsidP="007F3153">
      <w:pPr>
        <w:rPr>
          <w:b/>
          <w:szCs w:val="24"/>
          <w:u w:val="single"/>
        </w:rPr>
      </w:pPr>
      <w:r>
        <w:rPr>
          <w:b/>
          <w:szCs w:val="24"/>
          <w:u w:val="single"/>
        </w:rPr>
        <w:t>NORTON’S THEOREM:</w:t>
      </w:r>
    </w:p>
    <w:p w:rsidR="007F3153" w:rsidRDefault="007F3153" w:rsidP="007F3153">
      <w:pPr>
        <w:spacing w:line="360" w:lineRule="auto"/>
        <w:ind w:firstLine="720"/>
        <w:jc w:val="both"/>
        <w:rPr>
          <w:szCs w:val="24"/>
        </w:rPr>
      </w:pPr>
      <w:r>
        <w:rPr>
          <w:szCs w:val="24"/>
        </w:rPr>
        <w:t>Any linear active network with output terminals C and D can be replaced by a single current  source  I</w:t>
      </w:r>
      <w:r>
        <w:rPr>
          <w:szCs w:val="24"/>
          <w:vertAlign w:val="subscript"/>
        </w:rPr>
        <w:t>SC</w:t>
      </w:r>
      <w:r>
        <w:rPr>
          <w:szCs w:val="24"/>
        </w:rPr>
        <w:t>(I</w:t>
      </w:r>
      <w:r>
        <w:rPr>
          <w:szCs w:val="24"/>
          <w:vertAlign w:val="subscript"/>
        </w:rPr>
        <w:t>N</w:t>
      </w:r>
      <w:r>
        <w:rPr>
          <w:szCs w:val="24"/>
        </w:rPr>
        <w:t>) in parallel with a single impedance (</w:t>
      </w:r>
      <w:proofErr w:type="spellStart"/>
      <w:r>
        <w:rPr>
          <w:szCs w:val="24"/>
        </w:rPr>
        <w:t>Z</w:t>
      </w:r>
      <w:r>
        <w:rPr>
          <w:szCs w:val="24"/>
          <w:vertAlign w:val="subscript"/>
        </w:rPr>
        <w:t>Th</w:t>
      </w:r>
      <w:proofErr w:type="spellEnd"/>
      <w:r>
        <w:rPr>
          <w:szCs w:val="24"/>
        </w:rPr>
        <w:t xml:space="preserve"> = Z</w:t>
      </w:r>
      <w:r>
        <w:rPr>
          <w:szCs w:val="24"/>
          <w:vertAlign w:val="subscript"/>
        </w:rPr>
        <w:t>n</w:t>
      </w:r>
      <w:r>
        <w:rPr>
          <w:szCs w:val="24"/>
        </w:rPr>
        <w:t>).</w:t>
      </w:r>
    </w:p>
    <w:p w:rsidR="007F3153" w:rsidRDefault="007F3153" w:rsidP="007F3153">
      <w:pPr>
        <w:spacing w:line="360" w:lineRule="auto"/>
        <w:ind w:firstLine="720"/>
        <w:jc w:val="both"/>
        <w:rPr>
          <w:szCs w:val="24"/>
        </w:rPr>
      </w:pPr>
      <w:r>
        <w:rPr>
          <w:szCs w:val="24"/>
        </w:rPr>
        <w:t>I</w:t>
      </w:r>
      <w:r>
        <w:rPr>
          <w:szCs w:val="24"/>
          <w:vertAlign w:val="subscript"/>
        </w:rPr>
        <w:t>SC</w:t>
      </w:r>
      <w:r>
        <w:rPr>
          <w:szCs w:val="24"/>
        </w:rPr>
        <w:t xml:space="preserve"> is the current through the terminals C and D on short circuit condition. </w:t>
      </w:r>
      <w:proofErr w:type="spellStart"/>
      <w:r>
        <w:rPr>
          <w:szCs w:val="24"/>
        </w:rPr>
        <w:t>Z</w:t>
      </w:r>
      <w:r>
        <w:rPr>
          <w:szCs w:val="24"/>
          <w:vertAlign w:val="subscript"/>
        </w:rPr>
        <w:t>Th</w:t>
      </w:r>
      <w:proofErr w:type="spellEnd"/>
      <w:r>
        <w:rPr>
          <w:szCs w:val="24"/>
        </w:rPr>
        <w:t xml:space="preserve"> is called </w:t>
      </w:r>
      <w:proofErr w:type="spellStart"/>
      <w:r>
        <w:rPr>
          <w:szCs w:val="24"/>
        </w:rPr>
        <w:t>Thevenin’s</w:t>
      </w:r>
      <w:proofErr w:type="spellEnd"/>
      <w:r>
        <w:rPr>
          <w:szCs w:val="24"/>
        </w:rPr>
        <w:t xml:space="preserve"> impedance. In case of DC </w:t>
      </w:r>
      <w:proofErr w:type="spellStart"/>
      <w:r>
        <w:rPr>
          <w:szCs w:val="24"/>
        </w:rPr>
        <w:t>Z</w:t>
      </w:r>
      <w:r>
        <w:rPr>
          <w:szCs w:val="24"/>
          <w:vertAlign w:val="subscript"/>
        </w:rPr>
        <w:t>Th</w:t>
      </w:r>
      <w:proofErr w:type="spellEnd"/>
      <w:r>
        <w:rPr>
          <w:szCs w:val="24"/>
        </w:rPr>
        <w:t xml:space="preserve"> is replaced by </w:t>
      </w:r>
      <w:proofErr w:type="spellStart"/>
      <w:r>
        <w:rPr>
          <w:szCs w:val="24"/>
        </w:rPr>
        <w:t>R</w:t>
      </w:r>
      <w:r>
        <w:rPr>
          <w:szCs w:val="24"/>
          <w:vertAlign w:val="subscript"/>
        </w:rPr>
        <w:t>Th</w:t>
      </w:r>
      <w:proofErr w:type="spellEnd"/>
      <w:r>
        <w:rPr>
          <w:szCs w:val="24"/>
        </w:rPr>
        <w:t>.</w:t>
      </w:r>
    </w:p>
    <w:p w:rsidR="007F3153" w:rsidRDefault="007F3153" w:rsidP="007F3153">
      <w:pPr>
        <w:spacing w:line="360" w:lineRule="auto"/>
        <w:ind w:firstLine="720"/>
        <w:jc w:val="both"/>
        <w:rPr>
          <w:szCs w:val="24"/>
        </w:rPr>
      </w:pPr>
      <w:r>
        <w:rPr>
          <w:szCs w:val="24"/>
        </w:rPr>
        <w:t>The current through impedance connected to the terminals of the Norton’s equivalent circuit must have the same direction as the current through the same impedance connected to the original active network.</w:t>
      </w:r>
    </w:p>
    <w:p w:rsidR="007F3153" w:rsidRDefault="007F3153" w:rsidP="007F3153">
      <w:pPr>
        <w:spacing w:line="360" w:lineRule="auto"/>
        <w:jc w:val="both"/>
        <w:rPr>
          <w:szCs w:val="24"/>
          <w:u w:val="single"/>
        </w:rPr>
      </w:pPr>
      <w:r>
        <w:rPr>
          <w:b/>
          <w:szCs w:val="24"/>
          <w:u w:val="single"/>
        </w:rPr>
        <w:t>CIRCUIT DIAGRAM</w:t>
      </w:r>
    </w:p>
    <w:p w:rsidR="007F3153" w:rsidRDefault="007F3153" w:rsidP="007F3153">
      <w:pPr>
        <w:spacing w:line="360" w:lineRule="auto"/>
        <w:jc w:val="center"/>
        <w:rPr>
          <w:b/>
          <w:szCs w:val="24"/>
        </w:rPr>
      </w:pPr>
      <w:r>
        <w:rPr>
          <w:b/>
          <w:noProof/>
          <w:szCs w:val="24"/>
          <w:lang w:val="en-IN" w:eastAsia="en-IN"/>
        </w:rPr>
        <w:drawing>
          <wp:inline distT="0" distB="0" distL="0" distR="0">
            <wp:extent cx="3590925" cy="1809750"/>
            <wp:effectExtent l="1905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7" cstate="print"/>
                    <a:srcRect/>
                    <a:stretch>
                      <a:fillRect/>
                    </a:stretch>
                  </pic:blipFill>
                  <pic:spPr bwMode="auto">
                    <a:xfrm>
                      <a:off x="0" y="0"/>
                      <a:ext cx="3590925" cy="1809750"/>
                    </a:xfrm>
                    <a:prstGeom prst="rect">
                      <a:avLst/>
                    </a:prstGeom>
                    <a:noFill/>
                    <a:ln w="9525">
                      <a:noFill/>
                      <a:miter lim="800000"/>
                      <a:headEnd/>
                      <a:tailEnd/>
                    </a:ln>
                  </pic:spPr>
                </pic:pic>
              </a:graphicData>
            </a:graphic>
          </wp:inline>
        </w:drawing>
      </w:r>
    </w:p>
    <w:p w:rsidR="007F3153" w:rsidRDefault="007F3153" w:rsidP="007F3153">
      <w:pPr>
        <w:spacing w:line="360" w:lineRule="auto"/>
        <w:jc w:val="center"/>
        <w:rPr>
          <w:b/>
          <w:szCs w:val="24"/>
        </w:rPr>
      </w:pPr>
      <w:r>
        <w:rPr>
          <w:b/>
          <w:szCs w:val="24"/>
        </w:rPr>
        <w:t>Circuit Diagram for Norton’s Theorem</w:t>
      </w:r>
    </w:p>
    <w:p w:rsidR="007F3153" w:rsidRDefault="007F3153" w:rsidP="007F3153">
      <w:pPr>
        <w:spacing w:line="360" w:lineRule="auto"/>
        <w:rPr>
          <w:b/>
          <w:szCs w:val="24"/>
          <w:u w:val="single"/>
        </w:rPr>
      </w:pPr>
      <w:r>
        <w:rPr>
          <w:b/>
          <w:szCs w:val="24"/>
          <w:u w:val="single"/>
        </w:rPr>
        <w:t>THEORETICAL CALCULATION:</w:t>
      </w:r>
    </w:p>
    <w:p w:rsidR="007F3153" w:rsidRDefault="007F3153" w:rsidP="007F3153">
      <w:pPr>
        <w:spacing w:line="360" w:lineRule="auto"/>
        <w:ind w:firstLine="720"/>
        <w:rPr>
          <w:szCs w:val="24"/>
        </w:rPr>
      </w:pPr>
      <w:r>
        <w:rPr>
          <w:szCs w:val="24"/>
        </w:rPr>
        <w:t>The Norton’s equivalent circuit is,</w:t>
      </w:r>
    </w:p>
    <w:p w:rsidR="007F3153" w:rsidRDefault="007F3153" w:rsidP="007F3153">
      <w:pPr>
        <w:spacing w:line="360" w:lineRule="auto"/>
        <w:jc w:val="center"/>
        <w:rPr>
          <w:b/>
          <w:szCs w:val="24"/>
        </w:rPr>
      </w:pPr>
      <w:r>
        <w:rPr>
          <w:b/>
          <w:noProof/>
          <w:szCs w:val="24"/>
          <w:lang w:val="en-IN" w:eastAsia="en-IN"/>
        </w:rPr>
        <w:lastRenderedPageBreak/>
        <w:drawing>
          <wp:inline distT="0" distB="0" distL="0" distR="0">
            <wp:extent cx="2524125" cy="1504950"/>
            <wp:effectExtent l="19050" t="0" r="9525" b="0"/>
            <wp:docPr id="1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cstate="print"/>
                    <a:srcRect/>
                    <a:stretch>
                      <a:fillRect/>
                    </a:stretch>
                  </pic:blipFill>
                  <pic:spPr bwMode="auto">
                    <a:xfrm>
                      <a:off x="0" y="0"/>
                      <a:ext cx="2524125" cy="1504950"/>
                    </a:xfrm>
                    <a:prstGeom prst="rect">
                      <a:avLst/>
                    </a:prstGeom>
                    <a:noFill/>
                    <a:ln w="9525">
                      <a:noFill/>
                      <a:miter lim="800000"/>
                      <a:headEnd/>
                      <a:tailEnd/>
                    </a:ln>
                  </pic:spPr>
                </pic:pic>
              </a:graphicData>
            </a:graphic>
          </wp:inline>
        </w:drawing>
      </w:r>
    </w:p>
    <w:p w:rsidR="007F3153" w:rsidRDefault="007F3153" w:rsidP="007F3153">
      <w:pPr>
        <w:spacing w:after="120"/>
        <w:jc w:val="center"/>
        <w:rPr>
          <w:szCs w:val="24"/>
        </w:rPr>
      </w:pPr>
      <w:r>
        <w:rPr>
          <w:noProof/>
          <w:szCs w:val="24"/>
          <w:lang w:val="en-IN" w:eastAsia="en-IN"/>
        </w:rPr>
        <w:drawing>
          <wp:inline distT="0" distB="0" distL="0" distR="0">
            <wp:extent cx="1009650" cy="371475"/>
            <wp:effectExtent l="1905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84" cstate="print">
                      <a:clrChange>
                        <a:clrFrom>
                          <a:srgbClr val="FFFFFF"/>
                        </a:clrFrom>
                        <a:clrTo>
                          <a:srgbClr val="FFFFFF">
                            <a:alpha val="0"/>
                          </a:srgbClr>
                        </a:clrTo>
                      </a:clrChange>
                    </a:blip>
                    <a:srcRect/>
                    <a:stretch>
                      <a:fillRect/>
                    </a:stretch>
                  </pic:blipFill>
                  <pic:spPr bwMode="auto">
                    <a:xfrm>
                      <a:off x="0" y="0"/>
                      <a:ext cx="1009650" cy="371475"/>
                    </a:xfrm>
                    <a:prstGeom prst="rect">
                      <a:avLst/>
                    </a:prstGeom>
                    <a:noFill/>
                    <a:ln w="9525">
                      <a:noFill/>
                      <a:miter lim="800000"/>
                      <a:headEnd/>
                      <a:tailEnd/>
                    </a:ln>
                  </pic:spPr>
                </pic:pic>
              </a:graphicData>
            </a:graphic>
          </wp:inline>
        </w:drawing>
      </w:r>
    </w:p>
    <w:p w:rsidR="007F3153" w:rsidRDefault="007F3153" w:rsidP="007F3153">
      <w:pPr>
        <w:spacing w:line="360" w:lineRule="auto"/>
        <w:rPr>
          <w:b/>
          <w:szCs w:val="24"/>
        </w:rPr>
      </w:pPr>
      <w:r>
        <w:rPr>
          <w:b/>
          <w:szCs w:val="24"/>
        </w:rPr>
        <w:t>To Find R</w:t>
      </w:r>
      <w:r>
        <w:rPr>
          <w:b/>
          <w:szCs w:val="24"/>
          <w:vertAlign w:val="subscript"/>
        </w:rPr>
        <w:t>TH</w:t>
      </w:r>
      <w:r>
        <w:rPr>
          <w:b/>
          <w:szCs w:val="24"/>
        </w:rPr>
        <w:t>:</w:t>
      </w:r>
    </w:p>
    <w:p w:rsidR="007F3153" w:rsidRDefault="007F3153" w:rsidP="007F3153">
      <w:pPr>
        <w:jc w:val="center"/>
        <w:rPr>
          <w:szCs w:val="24"/>
        </w:rPr>
      </w:pPr>
      <w:r>
        <w:rPr>
          <w:noProof/>
          <w:szCs w:val="24"/>
          <w:lang w:val="en-IN" w:eastAsia="en-IN"/>
        </w:rPr>
        <w:drawing>
          <wp:inline distT="0" distB="0" distL="0" distR="0">
            <wp:extent cx="1981200" cy="1828800"/>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80" cstate="print"/>
                    <a:srcRect/>
                    <a:stretch>
                      <a:fillRect/>
                    </a:stretch>
                  </pic:blipFill>
                  <pic:spPr bwMode="auto">
                    <a:xfrm>
                      <a:off x="0" y="0"/>
                      <a:ext cx="1981200" cy="1828800"/>
                    </a:xfrm>
                    <a:prstGeom prst="rect">
                      <a:avLst/>
                    </a:prstGeom>
                    <a:noFill/>
                    <a:ln w="9525">
                      <a:noFill/>
                      <a:miter lim="800000"/>
                      <a:headEnd/>
                      <a:tailEnd/>
                    </a:ln>
                  </pic:spPr>
                </pic:pic>
              </a:graphicData>
            </a:graphic>
          </wp:inline>
        </w:drawing>
      </w:r>
    </w:p>
    <w:p w:rsidR="007F3153" w:rsidRDefault="009B5B9E" w:rsidP="007F3153">
      <w:pPr>
        <w:spacing w:line="360" w:lineRule="auto"/>
        <w:rPr>
          <w:szCs w:val="24"/>
        </w:rPr>
      </w:pPr>
      <w:r>
        <w:rPr>
          <w:szCs w:val="24"/>
        </w:rPr>
        <w:fldChar w:fldCharType="begin"/>
      </w:r>
      <w:r w:rsidR="007F3153">
        <w:rPr>
          <w:szCs w:val="24"/>
        </w:rPr>
        <w:instrText xml:space="preserve"> QUOTE </w:instrText>
      </w:r>
      <w:r w:rsidR="007F3153">
        <w:rPr>
          <w:noProof/>
          <w:position w:val="-6"/>
          <w:szCs w:val="24"/>
          <w:lang w:val="en-IN" w:eastAsia="en-IN"/>
        </w:rPr>
        <w:drawing>
          <wp:inline distT="0" distB="0" distL="0" distR="0">
            <wp:extent cx="190500" cy="180975"/>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5" cstate="print">
                      <a:clrChange>
                        <a:clrFrom>
                          <a:srgbClr val="FFFFFF"/>
                        </a:clrFrom>
                        <a:clrTo>
                          <a:srgbClr val="FFFFFF">
                            <a:alpha val="0"/>
                          </a:srgbClr>
                        </a:clrTo>
                      </a:clrChange>
                    </a:blip>
                    <a:srcRect/>
                    <a:stretch>
                      <a:fillRect/>
                    </a:stretch>
                  </pic:blipFill>
                  <pic:spPr bwMode="auto">
                    <a:xfrm>
                      <a:off x="0" y="0"/>
                      <a:ext cx="190500" cy="180975"/>
                    </a:xfrm>
                    <a:prstGeom prst="rect">
                      <a:avLst/>
                    </a:prstGeom>
                    <a:noFill/>
                    <a:ln w="9525">
                      <a:noFill/>
                      <a:miter lim="800000"/>
                      <a:headEnd/>
                      <a:tailEnd/>
                    </a:ln>
                  </pic:spPr>
                </pic:pic>
              </a:graphicData>
            </a:graphic>
          </wp:inline>
        </w:drawing>
      </w:r>
      <w:r w:rsidR="007F3153">
        <w:rPr>
          <w:szCs w:val="24"/>
        </w:rPr>
        <w:instrText xml:space="preserve">  \* MERGEFORMAT </w:instrText>
      </w:r>
      <w:r>
        <w:rPr>
          <w:szCs w:val="24"/>
        </w:rPr>
        <w:fldChar w:fldCharType="separate"/>
      </w:r>
      <w:r w:rsidR="007F3153">
        <w:rPr>
          <w:noProof/>
          <w:position w:val="-6"/>
          <w:szCs w:val="24"/>
          <w:lang w:val="en-IN" w:eastAsia="en-IN"/>
        </w:rPr>
        <w:drawing>
          <wp:inline distT="0" distB="0" distL="0" distR="0">
            <wp:extent cx="190500" cy="180975"/>
            <wp:effectExtent l="1905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65" cstate="print">
                      <a:clrChange>
                        <a:clrFrom>
                          <a:srgbClr val="FFFFFF"/>
                        </a:clrFrom>
                        <a:clrTo>
                          <a:srgbClr val="FFFFFF">
                            <a:alpha val="0"/>
                          </a:srgbClr>
                        </a:clrTo>
                      </a:clrChange>
                    </a:blip>
                    <a:srcRect/>
                    <a:stretch>
                      <a:fillRect/>
                    </a:stretch>
                  </pic:blipFill>
                  <pic:spPr bwMode="auto">
                    <a:xfrm>
                      <a:off x="0" y="0"/>
                      <a:ext cx="190500" cy="180975"/>
                    </a:xfrm>
                    <a:prstGeom prst="rect">
                      <a:avLst/>
                    </a:prstGeom>
                    <a:noFill/>
                    <a:ln w="9525">
                      <a:noFill/>
                      <a:miter lim="800000"/>
                      <a:headEnd/>
                      <a:tailEnd/>
                    </a:ln>
                  </pic:spPr>
                </pic:pic>
              </a:graphicData>
            </a:graphic>
          </wp:inline>
        </w:drawing>
      </w:r>
      <w:r>
        <w:rPr>
          <w:szCs w:val="24"/>
        </w:rPr>
        <w:fldChar w:fldCharType="end"/>
      </w:r>
      <w:r w:rsidR="007F3153">
        <w:rPr>
          <w:szCs w:val="24"/>
        </w:rPr>
        <w:t>= 1K</w:t>
      </w:r>
      <w:r w:rsidR="007F3153">
        <w:rPr>
          <w:noProof/>
          <w:position w:val="-11"/>
          <w:szCs w:val="24"/>
          <w:lang w:val="en-IN" w:eastAsia="en-IN"/>
        </w:rPr>
        <w:drawing>
          <wp:inline distT="0" distB="0" distL="0" distR="0">
            <wp:extent cx="114300" cy="209550"/>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6" cstate="print">
                      <a:clrChange>
                        <a:clrFrom>
                          <a:srgbClr val="FFFFFF"/>
                        </a:clrFrom>
                        <a:clrTo>
                          <a:srgbClr val="FFFFFF">
                            <a:alpha val="0"/>
                          </a:srgbClr>
                        </a:clrTo>
                      </a:clrChange>
                    </a:blip>
                    <a:srcRect/>
                    <a:stretch>
                      <a:fillRect/>
                    </a:stretch>
                  </pic:blipFill>
                  <pic:spPr bwMode="auto">
                    <a:xfrm>
                      <a:off x="0" y="0"/>
                      <a:ext cx="114300" cy="209550"/>
                    </a:xfrm>
                    <a:prstGeom prst="rect">
                      <a:avLst/>
                    </a:prstGeom>
                    <a:noFill/>
                    <a:ln w="9525">
                      <a:noFill/>
                      <a:miter lim="800000"/>
                      <a:headEnd/>
                      <a:tailEnd/>
                    </a:ln>
                  </pic:spPr>
                </pic:pic>
              </a:graphicData>
            </a:graphic>
          </wp:inline>
        </w:drawing>
      </w:r>
      <w:r>
        <w:rPr>
          <w:szCs w:val="24"/>
        </w:rPr>
        <w:fldChar w:fldCharType="begin"/>
      </w:r>
      <w:r w:rsidR="007F3153">
        <w:rPr>
          <w:szCs w:val="24"/>
        </w:rPr>
        <w:instrText xml:space="preserve"> QUOTE </w:instrText>
      </w:r>
      <w:r w:rsidR="007F3153">
        <w:rPr>
          <w:noProof/>
          <w:position w:val="-6"/>
          <w:szCs w:val="24"/>
          <w:lang w:val="en-IN" w:eastAsia="en-IN"/>
        </w:rPr>
        <w:drawing>
          <wp:inline distT="0" distB="0" distL="0" distR="0">
            <wp:extent cx="400050" cy="18097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67" cstate="print">
                      <a:clrChange>
                        <a:clrFrom>
                          <a:srgbClr val="FFFFFF"/>
                        </a:clrFrom>
                        <a:clrTo>
                          <a:srgbClr val="FFFFFF">
                            <a:alpha val="0"/>
                          </a:srgbClr>
                        </a:clrTo>
                      </a:clrChange>
                    </a:blip>
                    <a:srcRect/>
                    <a:stretch>
                      <a:fillRect/>
                    </a:stretch>
                  </pic:blipFill>
                  <pic:spPr bwMode="auto">
                    <a:xfrm>
                      <a:off x="0" y="0"/>
                      <a:ext cx="400050" cy="180975"/>
                    </a:xfrm>
                    <a:prstGeom prst="rect">
                      <a:avLst/>
                    </a:prstGeom>
                    <a:noFill/>
                    <a:ln w="9525">
                      <a:noFill/>
                      <a:miter lim="800000"/>
                      <a:headEnd/>
                      <a:tailEnd/>
                    </a:ln>
                  </pic:spPr>
                </pic:pic>
              </a:graphicData>
            </a:graphic>
          </wp:inline>
        </w:drawing>
      </w:r>
      <w:r w:rsidR="007F3153">
        <w:rPr>
          <w:szCs w:val="24"/>
        </w:rPr>
        <w:instrText xml:space="preserve">  \* MERGEFORMAT </w:instrText>
      </w:r>
      <w:r>
        <w:rPr>
          <w:szCs w:val="24"/>
        </w:rPr>
        <w:fldChar w:fldCharType="separate"/>
      </w:r>
      <w:r w:rsidR="007F3153">
        <w:rPr>
          <w:noProof/>
          <w:position w:val="-6"/>
          <w:szCs w:val="24"/>
          <w:lang w:val="en-IN" w:eastAsia="en-IN"/>
        </w:rPr>
        <w:drawing>
          <wp:inline distT="0" distB="0" distL="0" distR="0">
            <wp:extent cx="400050" cy="18097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7" cstate="print">
                      <a:clrChange>
                        <a:clrFrom>
                          <a:srgbClr val="FFFFFF"/>
                        </a:clrFrom>
                        <a:clrTo>
                          <a:srgbClr val="FFFFFF">
                            <a:alpha val="0"/>
                          </a:srgbClr>
                        </a:clrTo>
                      </a:clrChange>
                    </a:blip>
                    <a:srcRect/>
                    <a:stretch>
                      <a:fillRect/>
                    </a:stretch>
                  </pic:blipFill>
                  <pic:spPr bwMode="auto">
                    <a:xfrm>
                      <a:off x="0" y="0"/>
                      <a:ext cx="400050" cy="180975"/>
                    </a:xfrm>
                    <a:prstGeom prst="rect">
                      <a:avLst/>
                    </a:prstGeom>
                    <a:noFill/>
                    <a:ln w="9525">
                      <a:noFill/>
                      <a:miter lim="800000"/>
                      <a:headEnd/>
                      <a:tailEnd/>
                    </a:ln>
                  </pic:spPr>
                </pic:pic>
              </a:graphicData>
            </a:graphic>
          </wp:inline>
        </w:drawing>
      </w:r>
      <w:r>
        <w:rPr>
          <w:szCs w:val="24"/>
        </w:rPr>
        <w:fldChar w:fldCharType="end"/>
      </w:r>
      <w:r w:rsidR="007F3153">
        <w:rPr>
          <w:szCs w:val="24"/>
        </w:rPr>
        <w:t xml:space="preserve"> = 1K</w:t>
      </w:r>
      <w:r w:rsidR="007F3153">
        <w:rPr>
          <w:noProof/>
          <w:position w:val="-11"/>
          <w:szCs w:val="24"/>
          <w:lang w:val="en-IN" w:eastAsia="en-IN"/>
        </w:rPr>
        <w:drawing>
          <wp:inline distT="0" distB="0" distL="0" distR="0">
            <wp:extent cx="114300" cy="209550"/>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6" cstate="print">
                      <a:clrChange>
                        <a:clrFrom>
                          <a:srgbClr val="FFFFFF"/>
                        </a:clrFrom>
                        <a:clrTo>
                          <a:srgbClr val="FFFFFF">
                            <a:alpha val="0"/>
                          </a:srgbClr>
                        </a:clrTo>
                      </a:clrChange>
                    </a:blip>
                    <a:srcRect/>
                    <a:stretch>
                      <a:fillRect/>
                    </a:stretch>
                  </pic:blipFill>
                  <pic:spPr bwMode="auto">
                    <a:xfrm>
                      <a:off x="0" y="0"/>
                      <a:ext cx="114300" cy="209550"/>
                    </a:xfrm>
                    <a:prstGeom prst="rect">
                      <a:avLst/>
                    </a:prstGeom>
                    <a:noFill/>
                    <a:ln w="9525">
                      <a:noFill/>
                      <a:miter lim="800000"/>
                      <a:headEnd/>
                      <a:tailEnd/>
                    </a:ln>
                  </pic:spPr>
                </pic:pic>
              </a:graphicData>
            </a:graphic>
          </wp:inline>
        </w:drawing>
      </w:r>
      <w:r w:rsidR="007F3153">
        <w:rPr>
          <w:szCs w:val="24"/>
        </w:rPr>
        <w:t xml:space="preserve"> ;   </w:t>
      </w:r>
    </w:p>
    <w:p w:rsidR="007F3153" w:rsidRDefault="007F3153" w:rsidP="007F3153">
      <w:pPr>
        <w:rPr>
          <w:szCs w:val="24"/>
        </w:rPr>
      </w:pPr>
      <w:r>
        <w:rPr>
          <w:szCs w:val="24"/>
        </w:rPr>
        <w:t>R</w:t>
      </w:r>
      <w:r>
        <w:rPr>
          <w:szCs w:val="24"/>
          <w:vertAlign w:val="subscript"/>
        </w:rPr>
        <w:t>TH</w:t>
      </w:r>
      <w:r>
        <w:rPr>
          <w:szCs w:val="24"/>
        </w:rPr>
        <w:t xml:space="preserve">= </w:t>
      </w:r>
      <w:r>
        <w:rPr>
          <w:szCs w:val="24"/>
          <w:u w:val="single"/>
        </w:rPr>
        <w:t>R</w:t>
      </w:r>
      <w:r>
        <w:rPr>
          <w:szCs w:val="24"/>
          <w:u w:val="single"/>
          <w:vertAlign w:val="subscript"/>
        </w:rPr>
        <w:t>1</w:t>
      </w:r>
      <w:r>
        <w:rPr>
          <w:szCs w:val="24"/>
          <w:u w:val="single"/>
        </w:rPr>
        <w:t>*R</w:t>
      </w:r>
      <w:r>
        <w:rPr>
          <w:szCs w:val="24"/>
          <w:u w:val="single"/>
          <w:vertAlign w:val="subscript"/>
        </w:rPr>
        <w:t>2</w:t>
      </w:r>
    </w:p>
    <w:p w:rsidR="007F3153" w:rsidRDefault="007F3153" w:rsidP="007F3153">
      <w:pPr>
        <w:spacing w:after="120"/>
        <w:rPr>
          <w:szCs w:val="24"/>
          <w:vertAlign w:val="subscript"/>
        </w:rPr>
      </w:pPr>
      <w:r>
        <w:rPr>
          <w:szCs w:val="24"/>
        </w:rPr>
        <w:t xml:space="preserve">     R</w:t>
      </w:r>
      <w:r>
        <w:rPr>
          <w:szCs w:val="24"/>
          <w:vertAlign w:val="subscript"/>
        </w:rPr>
        <w:t>1</w:t>
      </w:r>
      <w:r>
        <w:rPr>
          <w:szCs w:val="24"/>
        </w:rPr>
        <w:t>+R</w:t>
      </w:r>
      <w:r>
        <w:rPr>
          <w:szCs w:val="24"/>
          <w:vertAlign w:val="subscript"/>
        </w:rPr>
        <w:t>2</w:t>
      </w:r>
    </w:p>
    <w:p w:rsidR="007F3153" w:rsidRDefault="007F3153" w:rsidP="007F3153">
      <w:pPr>
        <w:spacing w:after="120"/>
        <w:rPr>
          <w:szCs w:val="24"/>
        </w:rPr>
      </w:pPr>
      <w:r>
        <w:rPr>
          <w:szCs w:val="24"/>
          <w:vertAlign w:val="subscript"/>
        </w:rPr>
        <w:tab/>
      </w:r>
      <w:r>
        <w:rPr>
          <w:szCs w:val="24"/>
        </w:rPr>
        <w:t>=0.5KΩ</w:t>
      </w:r>
    </w:p>
    <w:p w:rsidR="007F3153" w:rsidRDefault="007F3153" w:rsidP="007F3153">
      <w:pPr>
        <w:spacing w:line="360" w:lineRule="auto"/>
        <w:rPr>
          <w:b/>
          <w:szCs w:val="24"/>
        </w:rPr>
      </w:pPr>
      <w:r>
        <w:rPr>
          <w:b/>
          <w:szCs w:val="24"/>
        </w:rPr>
        <w:t>To Find I</w:t>
      </w:r>
      <w:r>
        <w:rPr>
          <w:b/>
          <w:szCs w:val="24"/>
          <w:vertAlign w:val="subscript"/>
        </w:rPr>
        <w:t>SC</w:t>
      </w:r>
      <w:r>
        <w:rPr>
          <w:b/>
          <w:szCs w:val="24"/>
        </w:rPr>
        <w:t>:</w:t>
      </w:r>
    </w:p>
    <w:p w:rsidR="007F3153" w:rsidRDefault="007F3153" w:rsidP="007F3153">
      <w:pPr>
        <w:spacing w:line="360" w:lineRule="auto"/>
        <w:jc w:val="center"/>
        <w:rPr>
          <w:szCs w:val="24"/>
        </w:rPr>
      </w:pPr>
      <w:r>
        <w:rPr>
          <w:noProof/>
          <w:szCs w:val="24"/>
          <w:lang w:val="en-IN" w:eastAsia="en-IN"/>
        </w:rPr>
        <w:drawing>
          <wp:inline distT="0" distB="0" distL="0" distR="0">
            <wp:extent cx="3552825" cy="2200275"/>
            <wp:effectExtent l="1905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85" cstate="print"/>
                    <a:srcRect/>
                    <a:stretch>
                      <a:fillRect/>
                    </a:stretch>
                  </pic:blipFill>
                  <pic:spPr bwMode="auto">
                    <a:xfrm>
                      <a:off x="0" y="0"/>
                      <a:ext cx="3552825" cy="2200275"/>
                    </a:xfrm>
                    <a:prstGeom prst="rect">
                      <a:avLst/>
                    </a:prstGeom>
                    <a:noFill/>
                    <a:ln w="9525">
                      <a:noFill/>
                      <a:miter lim="800000"/>
                      <a:headEnd/>
                      <a:tailEnd/>
                    </a:ln>
                  </pic:spPr>
                </pic:pic>
              </a:graphicData>
            </a:graphic>
          </wp:inline>
        </w:drawing>
      </w:r>
    </w:p>
    <w:p w:rsidR="007F3153" w:rsidRDefault="007F3153" w:rsidP="007F3153">
      <w:pPr>
        <w:spacing w:line="360" w:lineRule="auto"/>
        <w:rPr>
          <w:b/>
          <w:szCs w:val="24"/>
        </w:rPr>
      </w:pPr>
      <w:r>
        <w:rPr>
          <w:b/>
          <w:szCs w:val="24"/>
        </w:rPr>
        <w:t>Let V=5V</w:t>
      </w:r>
    </w:p>
    <w:p w:rsidR="007F3153" w:rsidRDefault="007F3153" w:rsidP="007F3153">
      <w:pPr>
        <w:spacing w:line="360" w:lineRule="auto"/>
        <w:rPr>
          <w:szCs w:val="24"/>
        </w:rPr>
      </w:pPr>
      <w:r>
        <w:rPr>
          <w:szCs w:val="24"/>
        </w:rPr>
        <w:t>In the loop ABEFA by applying KVL,</w:t>
      </w:r>
    </w:p>
    <w:p w:rsidR="007F3153" w:rsidRDefault="007F3153" w:rsidP="007F3153">
      <w:pPr>
        <w:spacing w:line="360" w:lineRule="auto"/>
        <w:rPr>
          <w:szCs w:val="24"/>
        </w:rPr>
      </w:pPr>
      <w:r>
        <w:rPr>
          <w:noProof/>
          <w:szCs w:val="24"/>
          <w:lang w:val="en-IN" w:eastAsia="en-IN"/>
        </w:rPr>
        <w:lastRenderedPageBreak/>
        <w:drawing>
          <wp:inline distT="0" distB="0" distL="0" distR="0">
            <wp:extent cx="1552575" cy="180975"/>
            <wp:effectExtent l="1905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86" cstate="print">
                      <a:clrChange>
                        <a:clrFrom>
                          <a:srgbClr val="FFFFFF"/>
                        </a:clrFrom>
                        <a:clrTo>
                          <a:srgbClr val="FFFFFF">
                            <a:alpha val="0"/>
                          </a:srgbClr>
                        </a:clrTo>
                      </a:clrChange>
                    </a:blip>
                    <a:srcRect/>
                    <a:stretch>
                      <a:fillRect/>
                    </a:stretch>
                  </pic:blipFill>
                  <pic:spPr bwMode="auto">
                    <a:xfrm>
                      <a:off x="0" y="0"/>
                      <a:ext cx="1552575" cy="180975"/>
                    </a:xfrm>
                    <a:prstGeom prst="rect">
                      <a:avLst/>
                    </a:prstGeom>
                    <a:noFill/>
                    <a:ln w="9525">
                      <a:noFill/>
                      <a:miter lim="800000"/>
                      <a:headEnd/>
                      <a:tailEnd/>
                    </a:ln>
                  </pic:spPr>
                </pic:pic>
              </a:graphicData>
            </a:graphic>
          </wp:inline>
        </w:drawing>
      </w:r>
    </w:p>
    <w:p w:rsidR="007F3153" w:rsidRDefault="007F3153" w:rsidP="007F3153">
      <w:pPr>
        <w:spacing w:line="360" w:lineRule="auto"/>
        <w:rPr>
          <w:szCs w:val="24"/>
        </w:rPr>
      </w:pPr>
      <w:r>
        <w:rPr>
          <w:noProof/>
          <w:szCs w:val="24"/>
          <w:lang w:val="en-IN" w:eastAsia="en-IN"/>
        </w:rPr>
        <w:drawing>
          <wp:inline distT="0" distB="0" distL="0" distR="0">
            <wp:extent cx="1724025" cy="180975"/>
            <wp:effectExtent l="1905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87" cstate="print">
                      <a:clrChange>
                        <a:clrFrom>
                          <a:srgbClr val="FFFFFF"/>
                        </a:clrFrom>
                        <a:clrTo>
                          <a:srgbClr val="FFFFFF">
                            <a:alpha val="0"/>
                          </a:srgbClr>
                        </a:clrTo>
                      </a:clrChange>
                    </a:blip>
                    <a:srcRect/>
                    <a:stretch>
                      <a:fillRect/>
                    </a:stretch>
                  </pic:blipFill>
                  <pic:spPr bwMode="auto">
                    <a:xfrm>
                      <a:off x="0" y="0"/>
                      <a:ext cx="1724025" cy="180975"/>
                    </a:xfrm>
                    <a:prstGeom prst="rect">
                      <a:avLst/>
                    </a:prstGeom>
                    <a:noFill/>
                    <a:ln w="9525">
                      <a:noFill/>
                      <a:miter lim="800000"/>
                      <a:headEnd/>
                      <a:tailEnd/>
                    </a:ln>
                  </pic:spPr>
                </pic:pic>
              </a:graphicData>
            </a:graphic>
          </wp:inline>
        </w:drawing>
      </w:r>
    </w:p>
    <w:p w:rsidR="007F3153" w:rsidRDefault="007F3153" w:rsidP="007F3153">
      <w:pPr>
        <w:spacing w:line="360" w:lineRule="auto"/>
        <w:rPr>
          <w:szCs w:val="24"/>
        </w:rPr>
      </w:pPr>
      <w:r>
        <w:rPr>
          <w:noProof/>
          <w:szCs w:val="24"/>
          <w:lang w:val="en-IN" w:eastAsia="en-IN"/>
        </w:rPr>
        <w:drawing>
          <wp:inline distT="0" distB="0" distL="0" distR="0">
            <wp:extent cx="2828925" cy="180975"/>
            <wp:effectExtent l="1905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8" cstate="print">
                      <a:clrChange>
                        <a:clrFrom>
                          <a:srgbClr val="FFFFFF"/>
                        </a:clrFrom>
                        <a:clrTo>
                          <a:srgbClr val="FFFFFF">
                            <a:alpha val="0"/>
                          </a:srgbClr>
                        </a:clrTo>
                      </a:clrChange>
                    </a:blip>
                    <a:srcRect/>
                    <a:stretch>
                      <a:fillRect/>
                    </a:stretch>
                  </pic:blipFill>
                  <pic:spPr bwMode="auto">
                    <a:xfrm>
                      <a:off x="0" y="0"/>
                      <a:ext cx="2828925" cy="180975"/>
                    </a:xfrm>
                    <a:prstGeom prst="rect">
                      <a:avLst/>
                    </a:prstGeom>
                    <a:noFill/>
                    <a:ln w="9525">
                      <a:noFill/>
                      <a:miter lim="800000"/>
                      <a:headEnd/>
                      <a:tailEnd/>
                    </a:ln>
                  </pic:spPr>
                </pic:pic>
              </a:graphicData>
            </a:graphic>
          </wp:inline>
        </w:drawing>
      </w:r>
    </w:p>
    <w:p w:rsidR="007F3153" w:rsidRDefault="007F3153" w:rsidP="007F3153">
      <w:pPr>
        <w:spacing w:line="360" w:lineRule="auto"/>
        <w:rPr>
          <w:szCs w:val="24"/>
        </w:rPr>
      </w:pPr>
      <w:r>
        <w:rPr>
          <w:szCs w:val="24"/>
        </w:rPr>
        <w:t>In the loop BCDEB by applying KVL,</w:t>
      </w:r>
    </w:p>
    <w:p w:rsidR="007F3153" w:rsidRDefault="007F3153" w:rsidP="007F3153">
      <w:pPr>
        <w:spacing w:line="360" w:lineRule="auto"/>
        <w:rPr>
          <w:szCs w:val="24"/>
        </w:rPr>
      </w:pPr>
      <w:r>
        <w:rPr>
          <w:noProof/>
          <w:szCs w:val="24"/>
          <w:lang w:val="en-IN" w:eastAsia="en-IN"/>
        </w:rPr>
        <w:drawing>
          <wp:inline distT="0" distB="0" distL="0" distR="0">
            <wp:extent cx="1095375" cy="180975"/>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89" cstate="print">
                      <a:clrChange>
                        <a:clrFrom>
                          <a:srgbClr val="FFFFFF"/>
                        </a:clrFrom>
                        <a:clrTo>
                          <a:srgbClr val="FFFFFF">
                            <a:alpha val="0"/>
                          </a:srgbClr>
                        </a:clrTo>
                      </a:clrChange>
                    </a:blip>
                    <a:srcRect/>
                    <a:stretch>
                      <a:fillRect/>
                    </a:stretch>
                  </pic:blipFill>
                  <pic:spPr bwMode="auto">
                    <a:xfrm>
                      <a:off x="0" y="0"/>
                      <a:ext cx="1095375" cy="180975"/>
                    </a:xfrm>
                    <a:prstGeom prst="rect">
                      <a:avLst/>
                    </a:prstGeom>
                    <a:noFill/>
                    <a:ln w="9525">
                      <a:noFill/>
                      <a:miter lim="800000"/>
                      <a:headEnd/>
                      <a:tailEnd/>
                    </a:ln>
                  </pic:spPr>
                </pic:pic>
              </a:graphicData>
            </a:graphic>
          </wp:inline>
        </w:drawing>
      </w:r>
    </w:p>
    <w:p w:rsidR="007F3153" w:rsidRDefault="007F3153" w:rsidP="007F3153">
      <w:pPr>
        <w:spacing w:line="360" w:lineRule="auto"/>
        <w:rPr>
          <w:szCs w:val="24"/>
        </w:rPr>
      </w:pPr>
      <w:r>
        <w:rPr>
          <w:noProof/>
          <w:szCs w:val="24"/>
          <w:lang w:val="en-IN" w:eastAsia="en-IN"/>
        </w:rPr>
        <w:drawing>
          <wp:inline distT="0" distB="0" distL="0" distR="0">
            <wp:extent cx="1143000" cy="18097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90" cstate="print">
                      <a:clrChange>
                        <a:clrFrom>
                          <a:srgbClr val="FFFFFF"/>
                        </a:clrFrom>
                        <a:clrTo>
                          <a:srgbClr val="FFFFFF">
                            <a:alpha val="0"/>
                          </a:srgbClr>
                        </a:clrTo>
                      </a:clrChange>
                    </a:blip>
                    <a:srcRect/>
                    <a:stretch>
                      <a:fillRect/>
                    </a:stretch>
                  </pic:blipFill>
                  <pic:spPr bwMode="auto">
                    <a:xfrm>
                      <a:off x="0" y="0"/>
                      <a:ext cx="1143000" cy="180975"/>
                    </a:xfrm>
                    <a:prstGeom prst="rect">
                      <a:avLst/>
                    </a:prstGeom>
                    <a:noFill/>
                    <a:ln w="9525">
                      <a:noFill/>
                      <a:miter lim="800000"/>
                      <a:headEnd/>
                      <a:tailEnd/>
                    </a:ln>
                  </pic:spPr>
                </pic:pic>
              </a:graphicData>
            </a:graphic>
          </wp:inline>
        </w:drawing>
      </w:r>
    </w:p>
    <w:p w:rsidR="007F3153" w:rsidRDefault="007F3153" w:rsidP="007F3153">
      <w:pPr>
        <w:spacing w:line="360" w:lineRule="auto"/>
        <w:rPr>
          <w:szCs w:val="24"/>
        </w:rPr>
      </w:pPr>
      <w:r>
        <w:rPr>
          <w:noProof/>
          <w:szCs w:val="24"/>
          <w:lang w:val="en-IN" w:eastAsia="en-IN"/>
        </w:rPr>
        <w:drawing>
          <wp:inline distT="0" distB="0" distL="0" distR="0">
            <wp:extent cx="2781300" cy="180975"/>
            <wp:effectExtent l="1905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91" cstate="print">
                      <a:clrChange>
                        <a:clrFrom>
                          <a:srgbClr val="FFFFFF"/>
                        </a:clrFrom>
                        <a:clrTo>
                          <a:srgbClr val="FFFFFF">
                            <a:alpha val="0"/>
                          </a:srgbClr>
                        </a:clrTo>
                      </a:clrChange>
                    </a:blip>
                    <a:srcRect/>
                    <a:stretch>
                      <a:fillRect/>
                    </a:stretch>
                  </pic:blipFill>
                  <pic:spPr bwMode="auto">
                    <a:xfrm>
                      <a:off x="0" y="0"/>
                      <a:ext cx="2781300" cy="180975"/>
                    </a:xfrm>
                    <a:prstGeom prst="rect">
                      <a:avLst/>
                    </a:prstGeom>
                    <a:noFill/>
                    <a:ln w="9525">
                      <a:noFill/>
                      <a:miter lim="800000"/>
                      <a:headEnd/>
                      <a:tailEnd/>
                    </a:ln>
                  </pic:spPr>
                </pic:pic>
              </a:graphicData>
            </a:graphic>
          </wp:inline>
        </w:drawing>
      </w:r>
    </w:p>
    <w:p w:rsidR="007F3153" w:rsidRDefault="007F3153" w:rsidP="007F3153">
      <w:pPr>
        <w:spacing w:line="360" w:lineRule="auto"/>
        <w:rPr>
          <w:szCs w:val="24"/>
        </w:rPr>
      </w:pPr>
      <w:r>
        <w:rPr>
          <w:szCs w:val="24"/>
        </w:rPr>
        <w:t>From the equation (I) and (2),</w:t>
      </w:r>
    </w:p>
    <w:p w:rsidR="007F3153" w:rsidRDefault="007F3153" w:rsidP="007F3153">
      <w:pPr>
        <w:spacing w:line="360" w:lineRule="auto"/>
        <w:rPr>
          <w:szCs w:val="24"/>
        </w:rPr>
      </w:pPr>
      <w:r>
        <w:rPr>
          <w:noProof/>
          <w:szCs w:val="24"/>
          <w:lang w:val="en-IN" w:eastAsia="en-IN"/>
        </w:rPr>
        <w:drawing>
          <wp:inline distT="0" distB="0" distL="0" distR="0">
            <wp:extent cx="657225" cy="180975"/>
            <wp:effectExtent l="1905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2" cstate="print">
                      <a:clrChange>
                        <a:clrFrom>
                          <a:srgbClr val="FFFFFF"/>
                        </a:clrFrom>
                        <a:clrTo>
                          <a:srgbClr val="FFFFFF">
                            <a:alpha val="0"/>
                          </a:srgbClr>
                        </a:clrTo>
                      </a:clrChange>
                    </a:blip>
                    <a:srcRect/>
                    <a:stretch>
                      <a:fillRect/>
                    </a:stretch>
                  </pic:blipFill>
                  <pic:spPr bwMode="auto">
                    <a:xfrm>
                      <a:off x="0" y="0"/>
                      <a:ext cx="657225" cy="180975"/>
                    </a:xfrm>
                    <a:prstGeom prst="rect">
                      <a:avLst/>
                    </a:prstGeom>
                    <a:noFill/>
                    <a:ln w="9525">
                      <a:noFill/>
                      <a:miter lim="800000"/>
                      <a:headEnd/>
                      <a:tailEnd/>
                    </a:ln>
                  </pic:spPr>
                </pic:pic>
              </a:graphicData>
            </a:graphic>
          </wp:inline>
        </w:drawing>
      </w:r>
    </w:p>
    <w:p w:rsidR="007F3153" w:rsidRDefault="007F3153" w:rsidP="007F3153">
      <w:pPr>
        <w:spacing w:line="360" w:lineRule="auto"/>
        <w:rPr>
          <w:szCs w:val="24"/>
        </w:rPr>
      </w:pPr>
      <w:r>
        <w:rPr>
          <w:rFonts w:ascii="Cambria Math" w:hAnsi="Cambria Math"/>
          <w:szCs w:val="24"/>
        </w:rPr>
        <w:t>∴</w:t>
      </w:r>
      <w:r w:rsidR="009B5B9E">
        <w:rPr>
          <w:szCs w:val="24"/>
        </w:rPr>
        <w:fldChar w:fldCharType="begin"/>
      </w:r>
      <w:r>
        <w:rPr>
          <w:szCs w:val="24"/>
        </w:rPr>
        <w:instrText xml:space="preserve"> QUOTE </w:instrText>
      </w:r>
      <w:r>
        <w:rPr>
          <w:noProof/>
          <w:position w:val="-6"/>
          <w:szCs w:val="24"/>
          <w:lang w:val="en-IN" w:eastAsia="en-IN"/>
        </w:rPr>
        <w:drawing>
          <wp:inline distT="0" distB="0" distL="0" distR="0">
            <wp:extent cx="723900" cy="180975"/>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93" cstate="print">
                      <a:clrChange>
                        <a:clrFrom>
                          <a:srgbClr val="FFFFFF"/>
                        </a:clrFrom>
                        <a:clrTo>
                          <a:srgbClr val="FFFFFF">
                            <a:alpha val="0"/>
                          </a:srgbClr>
                        </a:clrTo>
                      </a:clrChange>
                    </a:blip>
                    <a:srcRect/>
                    <a:stretch>
                      <a:fillRect/>
                    </a:stretch>
                  </pic:blipFill>
                  <pic:spPr bwMode="auto">
                    <a:xfrm>
                      <a:off x="0" y="0"/>
                      <a:ext cx="723900" cy="180975"/>
                    </a:xfrm>
                    <a:prstGeom prst="rect">
                      <a:avLst/>
                    </a:prstGeom>
                    <a:noFill/>
                    <a:ln w="9525">
                      <a:noFill/>
                      <a:miter lim="800000"/>
                      <a:headEnd/>
                      <a:tailEnd/>
                    </a:ln>
                  </pic:spPr>
                </pic:pic>
              </a:graphicData>
            </a:graphic>
          </wp:inline>
        </w:drawing>
      </w:r>
      <w:r>
        <w:rPr>
          <w:szCs w:val="24"/>
        </w:rPr>
        <w:instrText xml:space="preserve">  \* MERGEFORMAT </w:instrText>
      </w:r>
      <w:r w:rsidR="009B5B9E">
        <w:rPr>
          <w:szCs w:val="24"/>
        </w:rPr>
        <w:fldChar w:fldCharType="separate"/>
      </w:r>
      <w:r>
        <w:rPr>
          <w:noProof/>
          <w:position w:val="-6"/>
          <w:szCs w:val="24"/>
          <w:lang w:val="en-IN" w:eastAsia="en-IN"/>
        </w:rPr>
        <w:drawing>
          <wp:inline distT="0" distB="0" distL="0" distR="0">
            <wp:extent cx="723900" cy="180975"/>
            <wp:effectExtent l="1905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93" cstate="print">
                      <a:clrChange>
                        <a:clrFrom>
                          <a:srgbClr val="FFFFFF"/>
                        </a:clrFrom>
                        <a:clrTo>
                          <a:srgbClr val="FFFFFF">
                            <a:alpha val="0"/>
                          </a:srgbClr>
                        </a:clrTo>
                      </a:clrChange>
                    </a:blip>
                    <a:srcRect/>
                    <a:stretch>
                      <a:fillRect/>
                    </a:stretch>
                  </pic:blipFill>
                  <pic:spPr bwMode="auto">
                    <a:xfrm>
                      <a:off x="0" y="0"/>
                      <a:ext cx="723900" cy="180975"/>
                    </a:xfrm>
                    <a:prstGeom prst="rect">
                      <a:avLst/>
                    </a:prstGeom>
                    <a:noFill/>
                    <a:ln w="9525">
                      <a:noFill/>
                      <a:miter lim="800000"/>
                      <a:headEnd/>
                      <a:tailEnd/>
                    </a:ln>
                  </pic:spPr>
                </pic:pic>
              </a:graphicData>
            </a:graphic>
          </wp:inline>
        </w:drawing>
      </w:r>
      <w:r w:rsidR="009B5B9E">
        <w:rPr>
          <w:szCs w:val="24"/>
        </w:rPr>
        <w:fldChar w:fldCharType="end"/>
      </w:r>
    </w:p>
    <w:p w:rsidR="007F3153" w:rsidRDefault="007F3153" w:rsidP="007F3153">
      <w:pPr>
        <w:rPr>
          <w:szCs w:val="24"/>
        </w:rPr>
      </w:pPr>
      <w:r>
        <w:rPr>
          <w:szCs w:val="24"/>
        </w:rPr>
        <w:t>I</w:t>
      </w:r>
      <w:r>
        <w:rPr>
          <w:szCs w:val="24"/>
          <w:vertAlign w:val="subscript"/>
        </w:rPr>
        <w:t xml:space="preserve">L </w:t>
      </w:r>
      <w:r>
        <w:rPr>
          <w:szCs w:val="24"/>
        </w:rPr>
        <w:t xml:space="preserve">= </w:t>
      </w:r>
      <w:r>
        <w:rPr>
          <w:szCs w:val="24"/>
          <w:u w:val="single"/>
        </w:rPr>
        <w:t>I</w:t>
      </w:r>
      <w:r>
        <w:rPr>
          <w:szCs w:val="24"/>
          <w:u w:val="single"/>
          <w:vertAlign w:val="subscript"/>
        </w:rPr>
        <w:t>SC</w:t>
      </w:r>
      <w:r>
        <w:rPr>
          <w:szCs w:val="24"/>
          <w:u w:val="single"/>
        </w:rPr>
        <w:t>*R</w:t>
      </w:r>
      <w:r>
        <w:rPr>
          <w:szCs w:val="24"/>
          <w:u w:val="single"/>
          <w:vertAlign w:val="subscript"/>
        </w:rPr>
        <w:t xml:space="preserve">TH </w:t>
      </w:r>
    </w:p>
    <w:p w:rsidR="007F3153" w:rsidRDefault="007F3153" w:rsidP="007F3153">
      <w:pPr>
        <w:rPr>
          <w:szCs w:val="24"/>
          <w:vertAlign w:val="subscript"/>
        </w:rPr>
      </w:pPr>
      <w:r>
        <w:rPr>
          <w:szCs w:val="24"/>
        </w:rPr>
        <w:t xml:space="preserve">    R</w:t>
      </w:r>
      <w:r>
        <w:rPr>
          <w:szCs w:val="24"/>
          <w:vertAlign w:val="subscript"/>
        </w:rPr>
        <w:t>TH</w:t>
      </w:r>
      <w:r>
        <w:rPr>
          <w:szCs w:val="24"/>
        </w:rPr>
        <w:t>+R</w:t>
      </w:r>
      <w:r>
        <w:rPr>
          <w:szCs w:val="24"/>
          <w:vertAlign w:val="subscript"/>
        </w:rPr>
        <w:t>L</w:t>
      </w:r>
    </w:p>
    <w:p w:rsidR="007F3153" w:rsidRDefault="007F3153" w:rsidP="007F3153">
      <w:pPr>
        <w:rPr>
          <w:szCs w:val="24"/>
        </w:rPr>
      </w:pPr>
      <w:r>
        <w:rPr>
          <w:szCs w:val="24"/>
          <w:vertAlign w:val="subscript"/>
        </w:rPr>
        <w:tab/>
      </w:r>
      <w:r>
        <w:rPr>
          <w:szCs w:val="24"/>
        </w:rPr>
        <w:t>=1.67mA</w:t>
      </w:r>
    </w:p>
    <w:p w:rsidR="007F3153" w:rsidRDefault="007F3153" w:rsidP="007F3153">
      <w:pPr>
        <w:spacing w:line="360" w:lineRule="auto"/>
        <w:rPr>
          <w:szCs w:val="24"/>
        </w:rPr>
      </w:pPr>
    </w:p>
    <w:p w:rsidR="007F3153" w:rsidRDefault="007F3153" w:rsidP="007F3153">
      <w:pPr>
        <w:spacing w:line="360" w:lineRule="auto"/>
        <w:rPr>
          <w:b/>
          <w:szCs w:val="24"/>
          <w:u w:val="single"/>
        </w:rPr>
      </w:pPr>
      <w:r>
        <w:rPr>
          <w:b/>
          <w:szCs w:val="24"/>
          <w:u w:val="single"/>
        </w:rPr>
        <w:t>PROCEDURE:</w:t>
      </w:r>
    </w:p>
    <w:p w:rsidR="007F3153" w:rsidRDefault="007F3153" w:rsidP="007F3153">
      <w:pPr>
        <w:pStyle w:val="ListParagraph"/>
        <w:numPr>
          <w:ilvl w:val="0"/>
          <w:numId w:val="41"/>
        </w:numPr>
        <w:spacing w:line="360" w:lineRule="auto"/>
        <w:rPr>
          <w:rFonts w:ascii="Times New Roman" w:hAnsi="Times New Roman"/>
          <w:sz w:val="24"/>
          <w:szCs w:val="24"/>
        </w:rPr>
      </w:pPr>
      <w:r>
        <w:rPr>
          <w:rFonts w:ascii="Times New Roman" w:hAnsi="Times New Roman"/>
          <w:sz w:val="24"/>
          <w:szCs w:val="24"/>
        </w:rPr>
        <w:t>The circuit connections are given as per the circuit diagram.</w:t>
      </w:r>
    </w:p>
    <w:p w:rsidR="007F3153" w:rsidRDefault="007F3153" w:rsidP="007F3153">
      <w:pPr>
        <w:pStyle w:val="ListParagraph"/>
        <w:numPr>
          <w:ilvl w:val="0"/>
          <w:numId w:val="41"/>
        </w:numPr>
        <w:spacing w:line="360" w:lineRule="auto"/>
        <w:rPr>
          <w:rFonts w:ascii="Times New Roman" w:hAnsi="Times New Roman"/>
          <w:sz w:val="24"/>
          <w:szCs w:val="24"/>
        </w:rPr>
      </w:pPr>
      <w:r>
        <w:rPr>
          <w:rFonts w:ascii="Times New Roman" w:hAnsi="Times New Roman"/>
          <w:sz w:val="24"/>
          <w:szCs w:val="24"/>
        </w:rPr>
        <w:t>Switch ON the power supply.</w:t>
      </w:r>
    </w:p>
    <w:p w:rsidR="007F3153" w:rsidRDefault="007F3153" w:rsidP="007F3153">
      <w:pPr>
        <w:pStyle w:val="ListParagraph"/>
        <w:numPr>
          <w:ilvl w:val="0"/>
          <w:numId w:val="41"/>
        </w:numPr>
        <w:spacing w:line="360" w:lineRule="auto"/>
        <w:rPr>
          <w:rFonts w:ascii="Times New Roman" w:hAnsi="Times New Roman"/>
          <w:sz w:val="24"/>
          <w:szCs w:val="24"/>
        </w:rPr>
      </w:pPr>
      <w:r>
        <w:rPr>
          <w:rFonts w:ascii="Times New Roman" w:hAnsi="Times New Roman"/>
          <w:sz w:val="24"/>
          <w:szCs w:val="24"/>
        </w:rPr>
        <w:t>Initially set 5V as input voltage from RPS.</w:t>
      </w:r>
    </w:p>
    <w:p w:rsidR="007F3153" w:rsidRDefault="007F3153" w:rsidP="007F3153">
      <w:pPr>
        <w:pStyle w:val="ListParagraph"/>
        <w:numPr>
          <w:ilvl w:val="0"/>
          <w:numId w:val="41"/>
        </w:numPr>
        <w:spacing w:line="360" w:lineRule="auto"/>
        <w:rPr>
          <w:rFonts w:ascii="Times New Roman" w:hAnsi="Times New Roman"/>
          <w:sz w:val="24"/>
          <w:szCs w:val="24"/>
        </w:rPr>
      </w:pPr>
      <w:r>
        <w:rPr>
          <w:rFonts w:ascii="Times New Roman" w:hAnsi="Times New Roman"/>
          <w:sz w:val="24"/>
          <w:szCs w:val="24"/>
        </w:rPr>
        <w:t>The ammeter reading is noted and the value is tabulated.</w:t>
      </w:r>
    </w:p>
    <w:p w:rsidR="007F3153" w:rsidRDefault="007F3153" w:rsidP="007F3153">
      <w:pPr>
        <w:jc w:val="both"/>
        <w:rPr>
          <w:b/>
          <w:szCs w:val="24"/>
          <w:u w:val="single"/>
        </w:rPr>
      </w:pPr>
      <w:r>
        <w:rPr>
          <w:b/>
          <w:szCs w:val="24"/>
          <w:u w:val="single"/>
        </w:rPr>
        <w:t>TABULATION:</w:t>
      </w:r>
    </w:p>
    <w:p w:rsidR="007F3153" w:rsidRDefault="007F3153" w:rsidP="007F3153">
      <w:pPr>
        <w:ind w:firstLine="720"/>
        <w:rPr>
          <w:szCs w:val="24"/>
        </w:rPr>
      </w:pPr>
      <w:r>
        <w:rPr>
          <w:b/>
          <w:szCs w:val="24"/>
        </w:rPr>
        <w:t>Let V = 5V</w:t>
      </w:r>
    </w:p>
    <w:tbl>
      <w:tblPr>
        <w:tblpPr w:leftFromText="180" w:rightFromText="180" w:vertAnchor="text" w:horzAnchor="margin" w:tblpX="1368" w:tblpY="15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43"/>
        <w:gridCol w:w="1157"/>
        <w:gridCol w:w="1338"/>
      </w:tblGrid>
      <w:tr w:rsidR="007F3153" w:rsidTr="007F3153">
        <w:trPr>
          <w:trHeight w:val="162"/>
        </w:trPr>
        <w:tc>
          <w:tcPr>
            <w:tcW w:w="2743" w:type="dxa"/>
            <w:tcBorders>
              <w:top w:val="single" w:sz="4" w:space="0" w:color="auto"/>
              <w:left w:val="single" w:sz="4" w:space="0" w:color="auto"/>
              <w:bottom w:val="single" w:sz="4" w:space="0" w:color="auto"/>
              <w:right w:val="single" w:sz="4" w:space="0" w:color="auto"/>
            </w:tcBorders>
            <w:vAlign w:val="center"/>
          </w:tcPr>
          <w:p w:rsidR="007F3153" w:rsidRDefault="007F3153">
            <w:pPr>
              <w:spacing w:line="360" w:lineRule="auto"/>
              <w:jc w:val="center"/>
              <w:rPr>
                <w:b/>
                <w:szCs w:val="24"/>
              </w:rPr>
            </w:pPr>
          </w:p>
        </w:tc>
        <w:tc>
          <w:tcPr>
            <w:tcW w:w="115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rPr>
              <w:t>I</w:t>
            </w:r>
            <w:r>
              <w:rPr>
                <w:b/>
                <w:szCs w:val="24"/>
                <w:vertAlign w:val="subscript"/>
              </w:rPr>
              <w:t>SC</w:t>
            </w:r>
          </w:p>
        </w:tc>
        <w:tc>
          <w:tcPr>
            <w:tcW w:w="133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rPr>
              <w:t>I</w:t>
            </w:r>
            <w:r>
              <w:rPr>
                <w:b/>
                <w:szCs w:val="24"/>
                <w:vertAlign w:val="subscript"/>
              </w:rPr>
              <w:t>L</w:t>
            </w:r>
          </w:p>
        </w:tc>
      </w:tr>
      <w:tr w:rsidR="007F3153" w:rsidTr="007F3153">
        <w:trPr>
          <w:trHeight w:val="457"/>
        </w:trPr>
        <w:tc>
          <w:tcPr>
            <w:tcW w:w="274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proofErr w:type="spellStart"/>
            <w:r>
              <w:rPr>
                <w:szCs w:val="24"/>
              </w:rPr>
              <w:t>Theoritical</w:t>
            </w:r>
            <w:proofErr w:type="spellEnd"/>
          </w:p>
        </w:tc>
        <w:tc>
          <w:tcPr>
            <w:tcW w:w="115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5mA</w:t>
            </w:r>
          </w:p>
        </w:tc>
        <w:tc>
          <w:tcPr>
            <w:tcW w:w="133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1.67mA</w:t>
            </w:r>
          </w:p>
        </w:tc>
      </w:tr>
      <w:tr w:rsidR="007F3153" w:rsidTr="007F3153">
        <w:trPr>
          <w:trHeight w:val="457"/>
        </w:trPr>
        <w:tc>
          <w:tcPr>
            <w:tcW w:w="274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Practical</w:t>
            </w:r>
          </w:p>
        </w:tc>
        <w:tc>
          <w:tcPr>
            <w:tcW w:w="1157" w:type="dxa"/>
            <w:tcBorders>
              <w:top w:val="single" w:sz="4" w:space="0" w:color="auto"/>
              <w:left w:val="single" w:sz="4" w:space="0" w:color="auto"/>
              <w:bottom w:val="single" w:sz="4" w:space="0" w:color="auto"/>
              <w:right w:val="single" w:sz="4" w:space="0" w:color="auto"/>
            </w:tcBorders>
            <w:vAlign w:val="center"/>
            <w:hideMark/>
          </w:tcPr>
          <w:p w:rsidR="007F3153" w:rsidRDefault="007F3153" w:rsidP="00D47D1F">
            <w:pPr>
              <w:spacing w:line="360" w:lineRule="auto"/>
              <w:jc w:val="center"/>
              <w:rPr>
                <w:szCs w:val="24"/>
              </w:rPr>
            </w:pPr>
          </w:p>
        </w:tc>
        <w:tc>
          <w:tcPr>
            <w:tcW w:w="133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p>
        </w:tc>
      </w:tr>
    </w:tbl>
    <w:p w:rsidR="007F3153" w:rsidRDefault="007F3153" w:rsidP="007F3153">
      <w:pPr>
        <w:spacing w:line="276" w:lineRule="auto"/>
        <w:rPr>
          <w:b/>
          <w:szCs w:val="24"/>
          <w:u w:val="single"/>
        </w:rPr>
      </w:pPr>
    </w:p>
    <w:p w:rsidR="007F3153" w:rsidRDefault="007F3153" w:rsidP="007F3153">
      <w:pPr>
        <w:spacing w:line="276" w:lineRule="auto"/>
        <w:rPr>
          <w:b/>
          <w:szCs w:val="24"/>
          <w:u w:val="single"/>
        </w:rPr>
      </w:pPr>
    </w:p>
    <w:p w:rsidR="007F3153" w:rsidRDefault="007F3153" w:rsidP="007F3153">
      <w:pPr>
        <w:spacing w:line="276" w:lineRule="auto"/>
        <w:rPr>
          <w:b/>
          <w:szCs w:val="24"/>
          <w:u w:val="single"/>
        </w:rPr>
      </w:pPr>
    </w:p>
    <w:p w:rsidR="007F3153" w:rsidRDefault="007F3153" w:rsidP="007F3153">
      <w:pPr>
        <w:spacing w:line="276" w:lineRule="auto"/>
        <w:rPr>
          <w:b/>
          <w:szCs w:val="24"/>
          <w:u w:val="single"/>
        </w:rPr>
      </w:pPr>
    </w:p>
    <w:p w:rsidR="007F3153" w:rsidRDefault="007F3153" w:rsidP="007F3153">
      <w:pPr>
        <w:spacing w:line="276" w:lineRule="auto"/>
        <w:rPr>
          <w:b/>
          <w:szCs w:val="24"/>
          <w:u w:val="single"/>
        </w:rPr>
      </w:pPr>
    </w:p>
    <w:p w:rsidR="007F3153" w:rsidRDefault="007F3153" w:rsidP="007F3153">
      <w:pPr>
        <w:spacing w:line="276" w:lineRule="auto"/>
        <w:rPr>
          <w:b/>
          <w:szCs w:val="24"/>
          <w:u w:val="single"/>
        </w:rPr>
      </w:pPr>
    </w:p>
    <w:p w:rsidR="007F3153" w:rsidRDefault="007F3153" w:rsidP="007F3153">
      <w:pPr>
        <w:spacing w:line="276" w:lineRule="auto"/>
        <w:rPr>
          <w:b/>
          <w:szCs w:val="24"/>
          <w:u w:val="single"/>
          <w:lang w:val="en-IN"/>
        </w:rPr>
      </w:pPr>
    </w:p>
    <w:p w:rsidR="007F3153" w:rsidRDefault="007F3153" w:rsidP="007F3153">
      <w:pPr>
        <w:spacing w:line="276" w:lineRule="auto"/>
        <w:rPr>
          <w:b/>
          <w:szCs w:val="24"/>
          <w:u w:val="single"/>
          <w:lang w:val="en-IN"/>
        </w:rPr>
      </w:pPr>
    </w:p>
    <w:p w:rsidR="007F3153" w:rsidRDefault="007F3153" w:rsidP="007F3153">
      <w:pPr>
        <w:spacing w:line="276" w:lineRule="auto"/>
        <w:rPr>
          <w:b/>
          <w:szCs w:val="24"/>
          <w:u w:val="single"/>
          <w:lang w:val="en-IN"/>
        </w:rPr>
      </w:pPr>
    </w:p>
    <w:p w:rsidR="007F3153" w:rsidRDefault="007F3153" w:rsidP="007F3153">
      <w:pPr>
        <w:spacing w:line="276" w:lineRule="auto"/>
        <w:rPr>
          <w:b/>
          <w:szCs w:val="24"/>
          <w:u w:val="single"/>
          <w:lang w:val="en-IN"/>
        </w:rPr>
      </w:pPr>
    </w:p>
    <w:p w:rsidR="007F3153" w:rsidRDefault="007F3153" w:rsidP="007F3153">
      <w:pPr>
        <w:spacing w:line="276" w:lineRule="auto"/>
        <w:rPr>
          <w:b/>
          <w:szCs w:val="24"/>
          <w:u w:val="single"/>
          <w:lang w:val="en-IN"/>
        </w:rPr>
      </w:pPr>
    </w:p>
    <w:p w:rsidR="007F3153" w:rsidRDefault="007F3153" w:rsidP="007F3153">
      <w:pPr>
        <w:spacing w:line="276" w:lineRule="auto"/>
        <w:rPr>
          <w:b/>
          <w:szCs w:val="24"/>
          <w:u w:val="single"/>
          <w:lang w:val="en-IN"/>
        </w:rPr>
      </w:pPr>
    </w:p>
    <w:p w:rsidR="007F3153" w:rsidRDefault="007F3153" w:rsidP="007F3153">
      <w:pPr>
        <w:spacing w:line="276" w:lineRule="auto"/>
        <w:rPr>
          <w:b/>
          <w:szCs w:val="24"/>
          <w:u w:val="single"/>
          <w:lang w:val="en-IN"/>
        </w:rPr>
      </w:pPr>
    </w:p>
    <w:p w:rsidR="007F3153" w:rsidRDefault="007F3153" w:rsidP="007F3153">
      <w:pPr>
        <w:spacing w:line="276" w:lineRule="auto"/>
        <w:rPr>
          <w:b/>
          <w:szCs w:val="24"/>
          <w:u w:val="single"/>
          <w:lang w:val="en-IN"/>
        </w:rPr>
      </w:pPr>
    </w:p>
    <w:p w:rsidR="007F3153" w:rsidRDefault="007F3153" w:rsidP="007F3153">
      <w:pPr>
        <w:spacing w:line="276" w:lineRule="auto"/>
        <w:rPr>
          <w:b/>
          <w:szCs w:val="24"/>
          <w:u w:val="single"/>
          <w:lang w:val="en-IN"/>
        </w:rPr>
      </w:pPr>
    </w:p>
    <w:p w:rsidR="007F3153" w:rsidRDefault="007F3153" w:rsidP="007F3153">
      <w:pPr>
        <w:spacing w:line="276" w:lineRule="auto"/>
        <w:rPr>
          <w:b/>
          <w:szCs w:val="24"/>
          <w:u w:val="single"/>
          <w:lang w:val="en-IN"/>
        </w:rPr>
      </w:pPr>
    </w:p>
    <w:p w:rsidR="007F3153" w:rsidRDefault="007F3153" w:rsidP="007F3153">
      <w:pPr>
        <w:spacing w:line="276" w:lineRule="auto"/>
        <w:rPr>
          <w:b/>
          <w:szCs w:val="24"/>
          <w:u w:val="single"/>
          <w:lang w:val="en-IN"/>
        </w:rPr>
      </w:pPr>
    </w:p>
    <w:p w:rsidR="007F3153" w:rsidRDefault="007F3153" w:rsidP="007F3153">
      <w:pPr>
        <w:spacing w:line="276" w:lineRule="auto"/>
        <w:rPr>
          <w:b/>
          <w:szCs w:val="24"/>
          <w:u w:val="single"/>
          <w:lang w:val="en-IN"/>
        </w:rPr>
      </w:pPr>
    </w:p>
    <w:p w:rsidR="007F3153" w:rsidRDefault="007F3153" w:rsidP="007F3153">
      <w:pPr>
        <w:spacing w:line="276" w:lineRule="auto"/>
        <w:rPr>
          <w:b/>
          <w:szCs w:val="24"/>
          <w:u w:val="single"/>
          <w:lang w:val="en-IN"/>
        </w:rPr>
      </w:pPr>
    </w:p>
    <w:p w:rsidR="007F3153" w:rsidRDefault="007F3153" w:rsidP="007F3153">
      <w:pPr>
        <w:spacing w:line="276" w:lineRule="auto"/>
        <w:rPr>
          <w:b/>
          <w:szCs w:val="24"/>
          <w:u w:val="single"/>
          <w:lang w:val="en-IN"/>
        </w:rPr>
      </w:pPr>
    </w:p>
    <w:p w:rsidR="007F3153" w:rsidRDefault="007F3153" w:rsidP="007F3153">
      <w:pPr>
        <w:spacing w:line="276" w:lineRule="auto"/>
        <w:rPr>
          <w:b/>
          <w:szCs w:val="24"/>
          <w:u w:val="single"/>
          <w:lang w:val="en-IN"/>
        </w:rPr>
      </w:pPr>
    </w:p>
    <w:p w:rsidR="007F3153" w:rsidRDefault="007F3153" w:rsidP="007F3153">
      <w:pPr>
        <w:spacing w:line="276" w:lineRule="auto"/>
        <w:rPr>
          <w:b/>
          <w:szCs w:val="24"/>
          <w:u w:val="single"/>
          <w:lang w:val="en-IN"/>
        </w:rPr>
      </w:pPr>
    </w:p>
    <w:p w:rsidR="007F3153" w:rsidRDefault="007F3153" w:rsidP="007F3153">
      <w:pPr>
        <w:spacing w:line="276" w:lineRule="auto"/>
        <w:rPr>
          <w:b/>
          <w:szCs w:val="24"/>
          <w:u w:val="single"/>
        </w:rPr>
      </w:pPr>
      <w:r>
        <w:rPr>
          <w:b/>
          <w:szCs w:val="24"/>
          <w:u w:val="single"/>
          <w:lang w:val="en-IN"/>
        </w:rPr>
        <w:t>INFERENCE</w:t>
      </w:r>
    </w:p>
    <w:p w:rsidR="007F3153" w:rsidRDefault="007F3153" w:rsidP="007F3153">
      <w:pPr>
        <w:spacing w:line="276" w:lineRule="auto"/>
        <w:rPr>
          <w:rFonts w:eastAsia="Times New Roman"/>
          <w:szCs w:val="24"/>
        </w:rPr>
      </w:pPr>
      <w:r>
        <w:rPr>
          <w:b/>
          <w:szCs w:val="24"/>
        </w:rPr>
        <w:tab/>
      </w:r>
      <w:r>
        <w:rPr>
          <w:szCs w:val="24"/>
        </w:rPr>
        <w:t>T</w:t>
      </w:r>
      <w:r>
        <w:rPr>
          <w:rFonts w:eastAsia="Times New Roman"/>
          <w:szCs w:val="24"/>
        </w:rPr>
        <w:t xml:space="preserve">he Norton’s theorem was verified for the given circuit. </w:t>
      </w:r>
    </w:p>
    <w:p w:rsidR="007F3153" w:rsidRDefault="007F3153" w:rsidP="007F3153">
      <w:pPr>
        <w:spacing w:line="276" w:lineRule="auto"/>
        <w:rPr>
          <w:rFonts w:eastAsia="Times New Roman"/>
          <w:szCs w:val="24"/>
        </w:rPr>
      </w:pPr>
      <w:r>
        <w:rPr>
          <w:rFonts w:eastAsia="Times New Roman"/>
          <w:b/>
          <w:szCs w:val="24"/>
        </w:rPr>
        <w:t xml:space="preserve">Theoretical: </w:t>
      </w:r>
      <w:r>
        <w:rPr>
          <w:rFonts w:eastAsia="Times New Roman"/>
          <w:b/>
          <w:szCs w:val="24"/>
          <w:lang w:val="en-IN"/>
        </w:rPr>
        <w:tab/>
      </w:r>
      <w:r>
        <w:rPr>
          <w:rFonts w:eastAsia="Times New Roman"/>
          <w:szCs w:val="24"/>
          <w:lang w:val="en-IN"/>
        </w:rPr>
        <w:tab/>
      </w:r>
      <w:r>
        <w:rPr>
          <w:rFonts w:eastAsia="Times New Roman"/>
          <w:szCs w:val="24"/>
          <w:lang w:val="en-IN"/>
        </w:rPr>
        <w:tab/>
      </w:r>
      <w:r>
        <w:rPr>
          <w:rFonts w:eastAsia="Times New Roman"/>
          <w:szCs w:val="24"/>
          <w:lang w:val="en-IN"/>
        </w:rPr>
        <w:tab/>
      </w:r>
      <w:r>
        <w:rPr>
          <w:rFonts w:eastAsia="Times New Roman"/>
          <w:szCs w:val="24"/>
          <w:lang w:val="en-IN"/>
        </w:rPr>
        <w:tab/>
      </w:r>
      <w:r>
        <w:rPr>
          <w:rFonts w:eastAsia="Times New Roman"/>
          <w:szCs w:val="24"/>
          <w:lang w:val="en-IN"/>
        </w:rPr>
        <w:tab/>
      </w:r>
      <w:r>
        <w:rPr>
          <w:rFonts w:eastAsia="Times New Roman"/>
          <w:b/>
          <w:szCs w:val="24"/>
        </w:rPr>
        <w:t>Practical:</w:t>
      </w:r>
    </w:p>
    <w:p w:rsidR="007F3153" w:rsidRDefault="007F3153" w:rsidP="007F3153">
      <w:pPr>
        <w:spacing w:line="276" w:lineRule="auto"/>
        <w:rPr>
          <w:rFonts w:eastAsia="Times New Roman"/>
          <w:szCs w:val="24"/>
        </w:rPr>
      </w:pPr>
      <w:proofErr w:type="spellStart"/>
      <w:r>
        <w:rPr>
          <w:rFonts w:eastAsia="Times New Roman"/>
          <w:szCs w:val="24"/>
        </w:rPr>
        <w:t>Isc</w:t>
      </w:r>
      <w:proofErr w:type="spellEnd"/>
      <w:r>
        <w:rPr>
          <w:rFonts w:eastAsia="Times New Roman"/>
          <w:szCs w:val="24"/>
        </w:rPr>
        <w:t xml:space="preserve"> = </w:t>
      </w:r>
      <w:r>
        <w:rPr>
          <w:rFonts w:eastAsia="Times New Roman"/>
          <w:szCs w:val="24"/>
          <w:lang w:val="en-IN"/>
        </w:rPr>
        <w:t>5mA</w:t>
      </w:r>
      <w:r>
        <w:rPr>
          <w:rFonts w:eastAsia="Times New Roman"/>
          <w:szCs w:val="24"/>
          <w:lang w:val="en-IN"/>
        </w:rPr>
        <w:tab/>
      </w:r>
      <w:r>
        <w:rPr>
          <w:rFonts w:eastAsia="Times New Roman"/>
          <w:szCs w:val="24"/>
          <w:lang w:val="en-IN"/>
        </w:rPr>
        <w:tab/>
      </w:r>
      <w:r>
        <w:rPr>
          <w:rFonts w:eastAsia="Times New Roman"/>
          <w:szCs w:val="24"/>
          <w:lang w:val="en-IN"/>
        </w:rPr>
        <w:tab/>
      </w:r>
      <w:r>
        <w:rPr>
          <w:rFonts w:eastAsia="Times New Roman"/>
          <w:szCs w:val="24"/>
          <w:lang w:val="en-IN"/>
        </w:rPr>
        <w:tab/>
      </w:r>
      <w:r>
        <w:rPr>
          <w:rFonts w:eastAsia="Times New Roman"/>
          <w:szCs w:val="24"/>
          <w:lang w:val="en-IN"/>
        </w:rPr>
        <w:tab/>
      </w:r>
      <w:r>
        <w:rPr>
          <w:rFonts w:eastAsia="Times New Roman"/>
          <w:szCs w:val="24"/>
          <w:lang w:val="en-IN"/>
        </w:rPr>
        <w:tab/>
      </w:r>
      <w:r>
        <w:rPr>
          <w:rFonts w:eastAsia="Times New Roman"/>
          <w:szCs w:val="24"/>
          <w:lang w:val="en-IN"/>
        </w:rPr>
        <w:tab/>
      </w:r>
      <w:proofErr w:type="spellStart"/>
      <w:r w:rsidR="00BB652F">
        <w:rPr>
          <w:rFonts w:eastAsia="Times New Roman"/>
          <w:szCs w:val="24"/>
        </w:rPr>
        <w:t>Isc</w:t>
      </w:r>
      <w:proofErr w:type="spellEnd"/>
      <w:r w:rsidR="00BB652F">
        <w:rPr>
          <w:rFonts w:eastAsia="Times New Roman"/>
          <w:szCs w:val="24"/>
        </w:rPr>
        <w:t xml:space="preserve"> =</w:t>
      </w:r>
    </w:p>
    <w:p w:rsidR="007F3153" w:rsidRDefault="007F3153" w:rsidP="007F3153">
      <w:pPr>
        <w:spacing w:line="276" w:lineRule="auto"/>
        <w:rPr>
          <w:rFonts w:eastAsia="Times New Roman"/>
          <w:szCs w:val="24"/>
        </w:rPr>
      </w:pPr>
      <w:proofErr w:type="spellStart"/>
      <w:r>
        <w:rPr>
          <w:rFonts w:eastAsia="Times New Roman"/>
          <w:szCs w:val="24"/>
        </w:rPr>
        <w:t>Rth</w:t>
      </w:r>
      <w:proofErr w:type="spellEnd"/>
      <w:r>
        <w:rPr>
          <w:rFonts w:eastAsia="Times New Roman"/>
          <w:szCs w:val="24"/>
        </w:rPr>
        <w:t xml:space="preserve"> =0.5KΩ </w:t>
      </w:r>
      <w:r>
        <w:rPr>
          <w:rFonts w:eastAsia="Times New Roman"/>
          <w:szCs w:val="24"/>
          <w:lang w:val="en-IN"/>
        </w:rPr>
        <w:tab/>
      </w:r>
      <w:r>
        <w:rPr>
          <w:rFonts w:eastAsia="Times New Roman"/>
          <w:szCs w:val="24"/>
          <w:lang w:val="en-IN"/>
        </w:rPr>
        <w:tab/>
      </w:r>
      <w:r>
        <w:rPr>
          <w:rFonts w:eastAsia="Times New Roman"/>
          <w:szCs w:val="24"/>
          <w:lang w:val="en-IN"/>
        </w:rPr>
        <w:tab/>
      </w:r>
      <w:r>
        <w:rPr>
          <w:rFonts w:eastAsia="Times New Roman"/>
          <w:szCs w:val="24"/>
          <w:lang w:val="en-IN"/>
        </w:rPr>
        <w:tab/>
      </w:r>
      <w:r>
        <w:rPr>
          <w:rFonts w:eastAsia="Times New Roman"/>
          <w:szCs w:val="24"/>
          <w:lang w:val="en-IN"/>
        </w:rPr>
        <w:tab/>
      </w:r>
      <w:r>
        <w:rPr>
          <w:rFonts w:eastAsia="Times New Roman"/>
          <w:szCs w:val="24"/>
          <w:lang w:val="en-IN"/>
        </w:rPr>
        <w:tab/>
      </w:r>
      <w:proofErr w:type="spellStart"/>
      <w:r w:rsidR="00BB652F">
        <w:rPr>
          <w:rFonts w:eastAsia="Times New Roman"/>
          <w:szCs w:val="24"/>
        </w:rPr>
        <w:t>Rth</w:t>
      </w:r>
      <w:proofErr w:type="spellEnd"/>
      <w:r w:rsidR="00BB652F">
        <w:rPr>
          <w:rFonts w:eastAsia="Times New Roman"/>
          <w:szCs w:val="24"/>
        </w:rPr>
        <w:t xml:space="preserve"> =</w:t>
      </w:r>
    </w:p>
    <w:p w:rsidR="007F3153" w:rsidRDefault="007F3153" w:rsidP="007F3153">
      <w:pPr>
        <w:spacing w:line="276" w:lineRule="auto"/>
        <w:rPr>
          <w:rFonts w:eastAsia="Times New Roman"/>
          <w:szCs w:val="24"/>
        </w:rPr>
      </w:pPr>
      <w:r>
        <w:rPr>
          <w:rFonts w:eastAsia="Times New Roman"/>
          <w:szCs w:val="24"/>
        </w:rPr>
        <w:t>IL = 1.67mA</w:t>
      </w:r>
      <w:r>
        <w:rPr>
          <w:rFonts w:eastAsia="Times New Roman"/>
          <w:szCs w:val="24"/>
          <w:lang w:val="en-IN"/>
        </w:rPr>
        <w:tab/>
      </w:r>
      <w:r>
        <w:rPr>
          <w:rFonts w:eastAsia="Times New Roman"/>
          <w:szCs w:val="24"/>
          <w:lang w:val="en-IN"/>
        </w:rPr>
        <w:tab/>
      </w:r>
      <w:r>
        <w:rPr>
          <w:rFonts w:eastAsia="Times New Roman"/>
          <w:szCs w:val="24"/>
          <w:lang w:val="en-IN"/>
        </w:rPr>
        <w:tab/>
      </w:r>
      <w:r>
        <w:rPr>
          <w:rFonts w:eastAsia="Times New Roman"/>
          <w:szCs w:val="24"/>
          <w:lang w:val="en-IN"/>
        </w:rPr>
        <w:tab/>
      </w:r>
      <w:r>
        <w:rPr>
          <w:rFonts w:eastAsia="Times New Roman"/>
          <w:szCs w:val="24"/>
          <w:lang w:val="en-IN"/>
        </w:rPr>
        <w:tab/>
      </w:r>
      <w:r>
        <w:rPr>
          <w:rFonts w:eastAsia="Times New Roman"/>
          <w:szCs w:val="24"/>
          <w:lang w:val="en-IN"/>
        </w:rPr>
        <w:tab/>
      </w:r>
      <w:r>
        <w:rPr>
          <w:rFonts w:eastAsia="Times New Roman"/>
          <w:szCs w:val="24"/>
          <w:lang w:val="en-IN"/>
        </w:rPr>
        <w:tab/>
      </w:r>
      <w:r w:rsidR="00BB652F">
        <w:rPr>
          <w:rFonts w:eastAsia="Times New Roman"/>
          <w:szCs w:val="24"/>
        </w:rPr>
        <w:t xml:space="preserve">IL = </w:t>
      </w:r>
    </w:p>
    <w:p w:rsidR="00FA4EAC" w:rsidRDefault="00FA4EAC" w:rsidP="007F3153">
      <w:pPr>
        <w:spacing w:line="276" w:lineRule="auto"/>
        <w:rPr>
          <w:rFonts w:eastAsia="Times New Roman"/>
          <w:szCs w:val="24"/>
        </w:rPr>
      </w:pPr>
    </w:p>
    <w:p w:rsidR="00FA4EAC" w:rsidRDefault="00FA4EAC" w:rsidP="007F3153">
      <w:pPr>
        <w:spacing w:line="276" w:lineRule="auto"/>
        <w:rPr>
          <w:rFonts w:eastAsia="Times New Roman"/>
          <w:szCs w:val="24"/>
        </w:rPr>
      </w:pPr>
    </w:p>
    <w:p w:rsidR="00FA4EAC" w:rsidRDefault="00FA4EAC" w:rsidP="007F3153">
      <w:pPr>
        <w:spacing w:line="276" w:lineRule="auto"/>
        <w:rPr>
          <w:rFonts w:eastAsia="Times New Roman"/>
          <w:szCs w:val="24"/>
        </w:rPr>
      </w:pPr>
    </w:p>
    <w:p w:rsidR="00FA4EAC" w:rsidRDefault="00FA4EAC" w:rsidP="007F3153">
      <w:pPr>
        <w:spacing w:line="276" w:lineRule="auto"/>
        <w:rPr>
          <w:rFonts w:eastAsia="Times New Roman"/>
          <w:szCs w:val="24"/>
        </w:rPr>
      </w:pPr>
    </w:p>
    <w:p w:rsidR="00FA4EAC" w:rsidRDefault="00FA4EAC" w:rsidP="007F3153">
      <w:pPr>
        <w:spacing w:line="276" w:lineRule="auto"/>
        <w:rPr>
          <w:rFonts w:eastAsia="Times New Roman"/>
          <w:szCs w:val="24"/>
        </w:rPr>
      </w:pPr>
    </w:p>
    <w:p w:rsidR="00FA4EAC" w:rsidRDefault="00FA4EAC" w:rsidP="007F3153">
      <w:pPr>
        <w:spacing w:line="276" w:lineRule="auto"/>
        <w:rPr>
          <w:rFonts w:eastAsia="Times New Roman"/>
          <w:szCs w:val="24"/>
        </w:rPr>
      </w:pPr>
    </w:p>
    <w:p w:rsidR="00FA4EAC" w:rsidRDefault="00FA4EAC" w:rsidP="007F3153">
      <w:pPr>
        <w:spacing w:line="276" w:lineRule="auto"/>
        <w:rPr>
          <w:rFonts w:eastAsia="Times New Roman"/>
          <w:szCs w:val="24"/>
        </w:rPr>
      </w:pPr>
    </w:p>
    <w:p w:rsidR="00FA4EAC" w:rsidRDefault="00FA4EAC" w:rsidP="007F3153">
      <w:pPr>
        <w:spacing w:line="276" w:lineRule="auto"/>
        <w:rPr>
          <w:rFonts w:eastAsia="Times New Roman"/>
          <w:szCs w:val="24"/>
        </w:rPr>
      </w:pPr>
    </w:p>
    <w:p w:rsidR="00FA4EAC" w:rsidRDefault="00FA4EAC" w:rsidP="007F3153">
      <w:pPr>
        <w:spacing w:line="276" w:lineRule="auto"/>
        <w:rPr>
          <w:rFonts w:eastAsia="Times New Roman"/>
          <w:szCs w:val="24"/>
        </w:rPr>
      </w:pPr>
    </w:p>
    <w:p w:rsidR="00FA4EAC" w:rsidRDefault="00FA4EAC" w:rsidP="007F3153">
      <w:pPr>
        <w:spacing w:line="276" w:lineRule="auto"/>
        <w:rPr>
          <w:rFonts w:eastAsia="Times New Roman"/>
          <w:szCs w:val="24"/>
        </w:rPr>
      </w:pPr>
    </w:p>
    <w:p w:rsidR="00FA4EAC" w:rsidRDefault="00FA4EAC" w:rsidP="007F3153">
      <w:pPr>
        <w:spacing w:line="276" w:lineRule="auto"/>
        <w:rPr>
          <w:rFonts w:eastAsia="Times New Roman"/>
          <w:szCs w:val="24"/>
        </w:rPr>
      </w:pPr>
    </w:p>
    <w:p w:rsidR="00FA4EAC" w:rsidRDefault="00FA4EAC" w:rsidP="007F3153">
      <w:pPr>
        <w:spacing w:line="276" w:lineRule="auto"/>
        <w:rPr>
          <w:rFonts w:eastAsia="Times New Roman"/>
          <w:szCs w:val="24"/>
        </w:rPr>
      </w:pPr>
    </w:p>
    <w:p w:rsidR="00FA4EAC" w:rsidRDefault="00FA4EAC" w:rsidP="007F3153">
      <w:pPr>
        <w:spacing w:line="276" w:lineRule="auto"/>
        <w:rPr>
          <w:rFonts w:eastAsia="Times New Roman"/>
          <w:szCs w:val="24"/>
        </w:rPr>
      </w:pPr>
    </w:p>
    <w:p w:rsidR="00FA4EAC" w:rsidRDefault="00FA4EAC" w:rsidP="007F3153">
      <w:pPr>
        <w:spacing w:line="276" w:lineRule="auto"/>
        <w:rPr>
          <w:rFonts w:eastAsia="Times New Roman"/>
          <w:szCs w:val="24"/>
        </w:rPr>
      </w:pPr>
    </w:p>
    <w:p w:rsidR="00FA4EAC" w:rsidRDefault="00FA4EAC" w:rsidP="007F3153">
      <w:pPr>
        <w:spacing w:line="276" w:lineRule="auto"/>
        <w:rPr>
          <w:rFonts w:eastAsia="Times New Roman"/>
          <w:szCs w:val="24"/>
        </w:rPr>
      </w:pPr>
    </w:p>
    <w:p w:rsidR="00FA4EAC" w:rsidRDefault="00FA4EAC" w:rsidP="007F3153">
      <w:pPr>
        <w:spacing w:line="276" w:lineRule="auto"/>
        <w:rPr>
          <w:rFonts w:eastAsia="Times New Roman"/>
          <w:szCs w:val="24"/>
        </w:rPr>
      </w:pPr>
    </w:p>
    <w:p w:rsidR="00FA4EAC" w:rsidRDefault="00FA4EAC" w:rsidP="007F3153">
      <w:pPr>
        <w:spacing w:line="276" w:lineRule="auto"/>
        <w:rPr>
          <w:rFonts w:eastAsia="Times New Roman"/>
          <w:szCs w:val="24"/>
        </w:rPr>
      </w:pPr>
    </w:p>
    <w:p w:rsidR="00FA4EAC" w:rsidRDefault="00FA4EAC" w:rsidP="007F3153">
      <w:pPr>
        <w:spacing w:line="276" w:lineRule="auto"/>
        <w:rPr>
          <w:rFonts w:eastAsia="Times New Roman"/>
          <w:szCs w:val="24"/>
        </w:rPr>
      </w:pPr>
    </w:p>
    <w:p w:rsidR="00FA4EAC" w:rsidRDefault="00FA4EAC" w:rsidP="007F3153">
      <w:pPr>
        <w:spacing w:line="276" w:lineRule="auto"/>
        <w:rPr>
          <w:rFonts w:eastAsia="Times New Roman"/>
          <w:szCs w:val="24"/>
        </w:rPr>
      </w:pPr>
    </w:p>
    <w:p w:rsidR="00FA4EAC" w:rsidRDefault="00FA4EAC" w:rsidP="007F3153">
      <w:pPr>
        <w:spacing w:line="276" w:lineRule="auto"/>
        <w:rPr>
          <w:rFonts w:eastAsia="Times New Roman"/>
          <w:szCs w:val="24"/>
        </w:rPr>
      </w:pPr>
    </w:p>
    <w:p w:rsidR="00FA4EAC" w:rsidRDefault="00FA4EAC" w:rsidP="007F3153">
      <w:pPr>
        <w:spacing w:line="276" w:lineRule="auto"/>
        <w:rPr>
          <w:rFonts w:eastAsia="Times New Roman"/>
          <w:szCs w:val="24"/>
        </w:rPr>
      </w:pPr>
    </w:p>
    <w:p w:rsidR="00FA4EAC" w:rsidRDefault="00FA4EAC" w:rsidP="007F3153">
      <w:pPr>
        <w:spacing w:line="276" w:lineRule="auto"/>
        <w:rPr>
          <w:rFonts w:eastAsia="Times New Roman"/>
          <w:szCs w:val="24"/>
        </w:rPr>
      </w:pPr>
    </w:p>
    <w:p w:rsidR="00FA4EAC" w:rsidRDefault="00FA4EAC" w:rsidP="007F3153">
      <w:pPr>
        <w:spacing w:line="276" w:lineRule="auto"/>
        <w:rPr>
          <w:rFonts w:eastAsia="Times New Roman"/>
          <w:szCs w:val="24"/>
        </w:rPr>
      </w:pPr>
    </w:p>
    <w:p w:rsidR="007F3153" w:rsidRDefault="007F3153" w:rsidP="007F3153">
      <w:pPr>
        <w:spacing w:line="276" w:lineRule="auto"/>
        <w:rPr>
          <w:b/>
          <w:szCs w:val="24"/>
        </w:rPr>
      </w:pP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818"/>
        <w:gridCol w:w="8478"/>
      </w:tblGrid>
      <w:tr w:rsidR="007F3153" w:rsidTr="007F3153">
        <w:trPr>
          <w:trHeight w:val="20"/>
        </w:trPr>
        <w:tc>
          <w:tcPr>
            <w:tcW w:w="1818" w:type="dxa"/>
            <w:tcBorders>
              <w:top w:val="double" w:sz="4" w:space="0" w:color="auto"/>
              <w:left w:val="double" w:sz="4" w:space="0" w:color="auto"/>
              <w:bottom w:val="double" w:sz="4" w:space="0" w:color="auto"/>
              <w:right w:val="double" w:sz="4" w:space="0" w:color="auto"/>
            </w:tcBorders>
            <w:hideMark/>
          </w:tcPr>
          <w:p w:rsidR="007F3153" w:rsidRDefault="007F3153">
            <w:pPr>
              <w:spacing w:line="276" w:lineRule="auto"/>
              <w:rPr>
                <w:b/>
                <w:szCs w:val="24"/>
              </w:rPr>
            </w:pPr>
            <w:r>
              <w:rPr>
                <w:b/>
                <w:szCs w:val="24"/>
              </w:rPr>
              <w:lastRenderedPageBreak/>
              <w:t>EXP NO: 10</w:t>
            </w:r>
          </w:p>
        </w:tc>
        <w:tc>
          <w:tcPr>
            <w:tcW w:w="8478" w:type="dxa"/>
            <w:vMerge w:val="restart"/>
            <w:tcBorders>
              <w:top w:val="double" w:sz="4" w:space="0" w:color="auto"/>
              <w:left w:val="double" w:sz="4" w:space="0" w:color="auto"/>
              <w:bottom w:val="double" w:sz="4" w:space="0" w:color="auto"/>
              <w:right w:val="double" w:sz="4" w:space="0" w:color="auto"/>
            </w:tcBorders>
            <w:vAlign w:val="center"/>
          </w:tcPr>
          <w:p w:rsidR="007F3153" w:rsidRDefault="007F3153">
            <w:pPr>
              <w:spacing w:line="276" w:lineRule="auto"/>
              <w:jc w:val="center"/>
              <w:rPr>
                <w:b/>
                <w:szCs w:val="24"/>
              </w:rPr>
            </w:pPr>
            <w:r>
              <w:rPr>
                <w:b/>
                <w:szCs w:val="24"/>
              </w:rPr>
              <w:t>VERIFICATION OF SUPERPOSITION THEOREM</w:t>
            </w:r>
          </w:p>
          <w:p w:rsidR="007F3153" w:rsidRDefault="007F3153">
            <w:pPr>
              <w:spacing w:line="276" w:lineRule="auto"/>
              <w:jc w:val="center"/>
              <w:rPr>
                <w:b/>
                <w:szCs w:val="24"/>
              </w:rPr>
            </w:pPr>
          </w:p>
        </w:tc>
      </w:tr>
      <w:tr w:rsidR="007F3153" w:rsidTr="007F3153">
        <w:trPr>
          <w:trHeight w:val="20"/>
        </w:trPr>
        <w:tc>
          <w:tcPr>
            <w:tcW w:w="1818" w:type="dxa"/>
            <w:tcBorders>
              <w:top w:val="double" w:sz="4" w:space="0" w:color="auto"/>
              <w:left w:val="double" w:sz="4" w:space="0" w:color="auto"/>
              <w:bottom w:val="double" w:sz="4" w:space="0" w:color="auto"/>
              <w:right w:val="double" w:sz="4" w:space="0" w:color="auto"/>
            </w:tcBorders>
            <w:hideMark/>
          </w:tcPr>
          <w:p w:rsidR="007F3153" w:rsidRDefault="007F3153">
            <w:pPr>
              <w:spacing w:line="276" w:lineRule="auto"/>
              <w:rPr>
                <w:b/>
                <w:szCs w:val="24"/>
              </w:rPr>
            </w:pPr>
            <w:r>
              <w:rPr>
                <w:b/>
                <w:szCs w:val="24"/>
              </w:rPr>
              <w:t>DATE:</w:t>
            </w:r>
          </w:p>
        </w:tc>
        <w:tc>
          <w:tcPr>
            <w:tcW w:w="8478" w:type="dxa"/>
            <w:vMerge/>
            <w:tcBorders>
              <w:top w:val="double" w:sz="4" w:space="0" w:color="auto"/>
              <w:left w:val="double" w:sz="4" w:space="0" w:color="auto"/>
              <w:bottom w:val="double" w:sz="4" w:space="0" w:color="auto"/>
              <w:right w:val="double" w:sz="4" w:space="0" w:color="auto"/>
            </w:tcBorders>
            <w:vAlign w:val="center"/>
            <w:hideMark/>
          </w:tcPr>
          <w:p w:rsidR="007F3153" w:rsidRDefault="007F3153">
            <w:pPr>
              <w:widowControl/>
              <w:rPr>
                <w:b/>
                <w:szCs w:val="24"/>
              </w:rPr>
            </w:pPr>
          </w:p>
        </w:tc>
      </w:tr>
    </w:tbl>
    <w:p w:rsidR="007F3153" w:rsidRDefault="007F3153" w:rsidP="007F3153">
      <w:pPr>
        <w:spacing w:line="276" w:lineRule="auto"/>
        <w:rPr>
          <w:rFonts w:eastAsia="Times New Roman"/>
          <w:b/>
          <w:color w:val="000000"/>
          <w:szCs w:val="24"/>
          <w:u w:val="single"/>
        </w:rPr>
      </w:pPr>
      <w:r>
        <w:rPr>
          <w:rFonts w:eastAsia="Times New Roman"/>
          <w:b/>
          <w:color w:val="000000"/>
          <w:szCs w:val="24"/>
          <w:u w:val="single"/>
        </w:rPr>
        <w:t>AIM</w:t>
      </w:r>
    </w:p>
    <w:p w:rsidR="007F3153" w:rsidRDefault="007F3153" w:rsidP="007F3153">
      <w:pPr>
        <w:spacing w:line="276" w:lineRule="auto"/>
        <w:rPr>
          <w:szCs w:val="24"/>
        </w:rPr>
      </w:pPr>
      <w:proofErr w:type="gramStart"/>
      <w:r>
        <w:rPr>
          <w:rFonts w:eastAsia="Times New Roman"/>
          <w:color w:val="000000"/>
          <w:szCs w:val="24"/>
        </w:rPr>
        <w:t>To verify superposition theorem and determine the current following through the load resistance.</w:t>
      </w:r>
      <w:proofErr w:type="gramEnd"/>
    </w:p>
    <w:p w:rsidR="007F3153" w:rsidRDefault="007F3153" w:rsidP="007F3153">
      <w:pPr>
        <w:spacing w:line="276" w:lineRule="auto"/>
        <w:rPr>
          <w:b/>
          <w:szCs w:val="24"/>
          <w:u w:val="single"/>
          <w:lang w:val="en-IN"/>
        </w:rPr>
      </w:pPr>
      <w:r>
        <w:rPr>
          <w:b/>
          <w:bCs/>
          <w:szCs w:val="24"/>
          <w:u w:val="single"/>
        </w:rPr>
        <w:t>COMPONENTS/EQUIPMENTS</w:t>
      </w:r>
      <w:r>
        <w:rPr>
          <w:b/>
          <w:szCs w:val="24"/>
          <w:u w:val="single"/>
          <w:lang w:val="en-IN"/>
        </w:rPr>
        <w:t xml:space="preserve"> REQUIRED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8"/>
        <w:gridCol w:w="4190"/>
        <w:gridCol w:w="1351"/>
        <w:gridCol w:w="1890"/>
        <w:gridCol w:w="1637"/>
      </w:tblGrid>
      <w:tr w:rsidR="007F3153" w:rsidTr="007F3153">
        <w:trPr>
          <w:trHeight w:hRule="exact" w:val="288"/>
          <w:jc w:val="center"/>
        </w:trPr>
        <w:tc>
          <w:tcPr>
            <w:tcW w:w="122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b/>
                <w:szCs w:val="24"/>
                <w:u w:val="single"/>
              </w:rPr>
            </w:pPr>
            <w:r>
              <w:rPr>
                <w:b/>
                <w:szCs w:val="24"/>
                <w:u w:val="single"/>
              </w:rPr>
              <w:t>S.NO</w:t>
            </w:r>
          </w:p>
        </w:tc>
        <w:tc>
          <w:tcPr>
            <w:tcW w:w="419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b/>
                <w:szCs w:val="24"/>
                <w:u w:val="single"/>
                <w:lang w:val="en-IN"/>
              </w:rPr>
            </w:pPr>
            <w:r>
              <w:rPr>
                <w:b/>
                <w:bCs/>
                <w:szCs w:val="24"/>
                <w:u w:val="single"/>
              </w:rPr>
              <w:t>COMPONENTS/EQUIPMENTS</w:t>
            </w:r>
          </w:p>
        </w:tc>
        <w:tc>
          <w:tcPr>
            <w:tcW w:w="135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b/>
                <w:szCs w:val="24"/>
                <w:u w:val="single"/>
              </w:rPr>
            </w:pPr>
            <w:r>
              <w:rPr>
                <w:b/>
                <w:szCs w:val="24"/>
                <w:u w:val="single"/>
              </w:rPr>
              <w:t>TYPE</w:t>
            </w:r>
          </w:p>
        </w:tc>
        <w:tc>
          <w:tcPr>
            <w:tcW w:w="189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b/>
                <w:szCs w:val="24"/>
                <w:u w:val="single"/>
              </w:rPr>
            </w:pPr>
            <w:r>
              <w:rPr>
                <w:b/>
                <w:szCs w:val="24"/>
                <w:u w:val="single"/>
              </w:rPr>
              <w:t>RANGE</w:t>
            </w:r>
          </w:p>
        </w:tc>
        <w:tc>
          <w:tcPr>
            <w:tcW w:w="16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b/>
                <w:szCs w:val="24"/>
                <w:u w:val="single"/>
              </w:rPr>
            </w:pPr>
            <w:r>
              <w:rPr>
                <w:b/>
                <w:szCs w:val="24"/>
                <w:u w:val="single"/>
              </w:rPr>
              <w:t>QUANTITY</w:t>
            </w:r>
          </w:p>
        </w:tc>
      </w:tr>
      <w:tr w:rsidR="007F3153" w:rsidTr="007F3153">
        <w:trPr>
          <w:trHeight w:hRule="exact" w:val="288"/>
          <w:jc w:val="center"/>
        </w:trPr>
        <w:tc>
          <w:tcPr>
            <w:tcW w:w="122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1</w:t>
            </w:r>
          </w:p>
        </w:tc>
        <w:tc>
          <w:tcPr>
            <w:tcW w:w="419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rPr>
                <w:szCs w:val="24"/>
                <w:lang w:val="en-IN"/>
              </w:rPr>
            </w:pPr>
            <w:r>
              <w:rPr>
                <w:szCs w:val="24"/>
                <w:lang w:val="en-IN"/>
              </w:rPr>
              <w:t>Regulated Power Supply</w:t>
            </w:r>
          </w:p>
        </w:tc>
        <w:tc>
          <w:tcPr>
            <w:tcW w:w="135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DC</w:t>
            </w:r>
          </w:p>
        </w:tc>
        <w:tc>
          <w:tcPr>
            <w:tcW w:w="189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(0-30)V</w:t>
            </w:r>
          </w:p>
        </w:tc>
        <w:tc>
          <w:tcPr>
            <w:tcW w:w="16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2</w:t>
            </w:r>
          </w:p>
        </w:tc>
      </w:tr>
      <w:tr w:rsidR="007F3153" w:rsidTr="007F3153">
        <w:trPr>
          <w:trHeight w:hRule="exact" w:val="288"/>
          <w:jc w:val="center"/>
        </w:trPr>
        <w:tc>
          <w:tcPr>
            <w:tcW w:w="122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2</w:t>
            </w:r>
          </w:p>
        </w:tc>
        <w:tc>
          <w:tcPr>
            <w:tcW w:w="419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rPr>
                <w:szCs w:val="24"/>
              </w:rPr>
            </w:pPr>
            <w:r>
              <w:rPr>
                <w:szCs w:val="24"/>
              </w:rPr>
              <w:t>Resistor</w:t>
            </w:r>
          </w:p>
        </w:tc>
        <w:tc>
          <w:tcPr>
            <w:tcW w:w="135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w:t>
            </w:r>
          </w:p>
        </w:tc>
        <w:tc>
          <w:tcPr>
            <w:tcW w:w="189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1KΩ</w:t>
            </w:r>
          </w:p>
        </w:tc>
        <w:tc>
          <w:tcPr>
            <w:tcW w:w="16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3</w:t>
            </w:r>
          </w:p>
        </w:tc>
      </w:tr>
      <w:tr w:rsidR="007F3153" w:rsidTr="007F3153">
        <w:trPr>
          <w:trHeight w:hRule="exact" w:val="288"/>
          <w:jc w:val="center"/>
        </w:trPr>
        <w:tc>
          <w:tcPr>
            <w:tcW w:w="122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3</w:t>
            </w:r>
          </w:p>
        </w:tc>
        <w:tc>
          <w:tcPr>
            <w:tcW w:w="419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rPr>
                <w:szCs w:val="24"/>
              </w:rPr>
            </w:pPr>
            <w:r>
              <w:rPr>
                <w:szCs w:val="24"/>
              </w:rPr>
              <w:t>Ammeter</w:t>
            </w:r>
          </w:p>
        </w:tc>
        <w:tc>
          <w:tcPr>
            <w:tcW w:w="135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DC</w:t>
            </w:r>
          </w:p>
        </w:tc>
        <w:tc>
          <w:tcPr>
            <w:tcW w:w="189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(0-10)mA</w:t>
            </w:r>
          </w:p>
        </w:tc>
        <w:tc>
          <w:tcPr>
            <w:tcW w:w="16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1</w:t>
            </w:r>
          </w:p>
        </w:tc>
      </w:tr>
      <w:tr w:rsidR="007F3153" w:rsidTr="007F3153">
        <w:trPr>
          <w:trHeight w:hRule="exact" w:val="288"/>
          <w:jc w:val="center"/>
        </w:trPr>
        <w:tc>
          <w:tcPr>
            <w:tcW w:w="122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4</w:t>
            </w:r>
          </w:p>
        </w:tc>
        <w:tc>
          <w:tcPr>
            <w:tcW w:w="419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rPr>
                <w:szCs w:val="24"/>
              </w:rPr>
            </w:pPr>
            <w:r>
              <w:rPr>
                <w:szCs w:val="24"/>
              </w:rPr>
              <w:t>Bread board</w:t>
            </w:r>
          </w:p>
        </w:tc>
        <w:tc>
          <w:tcPr>
            <w:tcW w:w="135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w:t>
            </w:r>
          </w:p>
        </w:tc>
        <w:tc>
          <w:tcPr>
            <w:tcW w:w="189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w:t>
            </w:r>
          </w:p>
        </w:tc>
        <w:tc>
          <w:tcPr>
            <w:tcW w:w="16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1</w:t>
            </w:r>
          </w:p>
        </w:tc>
      </w:tr>
      <w:tr w:rsidR="007F3153" w:rsidTr="007F3153">
        <w:trPr>
          <w:trHeight w:hRule="exact" w:val="288"/>
          <w:jc w:val="center"/>
        </w:trPr>
        <w:tc>
          <w:tcPr>
            <w:tcW w:w="122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5</w:t>
            </w:r>
          </w:p>
        </w:tc>
        <w:tc>
          <w:tcPr>
            <w:tcW w:w="419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rPr>
                <w:szCs w:val="24"/>
              </w:rPr>
            </w:pPr>
            <w:r>
              <w:rPr>
                <w:szCs w:val="24"/>
              </w:rPr>
              <w:t>Connecting wires</w:t>
            </w:r>
          </w:p>
        </w:tc>
        <w:tc>
          <w:tcPr>
            <w:tcW w:w="135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w:t>
            </w:r>
          </w:p>
        </w:tc>
        <w:tc>
          <w:tcPr>
            <w:tcW w:w="189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w:t>
            </w:r>
          </w:p>
        </w:tc>
        <w:tc>
          <w:tcPr>
            <w:tcW w:w="16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Few</w:t>
            </w:r>
          </w:p>
        </w:tc>
      </w:tr>
    </w:tbl>
    <w:p w:rsidR="007F3153" w:rsidRDefault="007F3153" w:rsidP="007F3153">
      <w:pPr>
        <w:spacing w:line="360" w:lineRule="auto"/>
        <w:rPr>
          <w:b/>
          <w:szCs w:val="24"/>
          <w:u w:val="single"/>
        </w:rPr>
      </w:pPr>
      <w:r>
        <w:rPr>
          <w:b/>
          <w:szCs w:val="24"/>
          <w:u w:val="single"/>
        </w:rPr>
        <w:t>THEORY:</w:t>
      </w:r>
    </w:p>
    <w:p w:rsidR="007F3153" w:rsidRDefault="007F3153" w:rsidP="007F3153">
      <w:pPr>
        <w:spacing w:line="360" w:lineRule="auto"/>
        <w:rPr>
          <w:b/>
          <w:szCs w:val="24"/>
          <w:u w:val="single"/>
        </w:rPr>
      </w:pPr>
      <w:r>
        <w:rPr>
          <w:b/>
          <w:szCs w:val="24"/>
          <w:u w:val="single"/>
        </w:rPr>
        <w:t>SUPERPOSITION THEOREM:</w:t>
      </w:r>
    </w:p>
    <w:p w:rsidR="007F3153" w:rsidRDefault="007F3153" w:rsidP="007F3153">
      <w:pPr>
        <w:spacing w:line="360" w:lineRule="auto"/>
        <w:ind w:firstLine="360"/>
        <w:rPr>
          <w:szCs w:val="24"/>
        </w:rPr>
      </w:pPr>
      <w:r>
        <w:rPr>
          <w:szCs w:val="24"/>
        </w:rPr>
        <w:t xml:space="preserve">The </w:t>
      </w:r>
      <w:r>
        <w:rPr>
          <w:bCs/>
          <w:szCs w:val="24"/>
        </w:rPr>
        <w:t>superposition theorem</w:t>
      </w:r>
      <w:r>
        <w:rPr>
          <w:szCs w:val="24"/>
        </w:rPr>
        <w:t xml:space="preserve"> for </w:t>
      </w:r>
      <w:hyperlink r:id="rId94" w:tooltip="Electrical network" w:history="1">
        <w:r>
          <w:rPr>
            <w:rStyle w:val="Hyperlink"/>
            <w:color w:val="auto"/>
            <w:szCs w:val="24"/>
            <w:u w:val="none"/>
          </w:rPr>
          <w:t>electrical circuits</w:t>
        </w:r>
      </w:hyperlink>
      <w:r>
        <w:rPr>
          <w:szCs w:val="24"/>
        </w:rPr>
        <w:t xml:space="preserve"> states that the total </w:t>
      </w:r>
      <w:hyperlink r:id="rId95" w:tooltip="Electric current" w:history="1">
        <w:r>
          <w:rPr>
            <w:rStyle w:val="Hyperlink"/>
            <w:color w:val="auto"/>
            <w:szCs w:val="24"/>
            <w:u w:val="none"/>
          </w:rPr>
          <w:t>current</w:t>
        </w:r>
      </w:hyperlink>
      <w:r>
        <w:rPr>
          <w:szCs w:val="24"/>
        </w:rPr>
        <w:t xml:space="preserve"> in any branch of a bilateral linear circuit equals the algebraic sum of the currents produced by each source acting separately throughout the </w:t>
      </w:r>
      <w:proofErr w:type="spellStart"/>
      <w:r>
        <w:rPr>
          <w:szCs w:val="24"/>
        </w:rPr>
        <w:t>circuit.To</w:t>
      </w:r>
      <w:proofErr w:type="spellEnd"/>
      <w:r>
        <w:rPr>
          <w:szCs w:val="24"/>
        </w:rPr>
        <w:t xml:space="preserve"> ascertain the contribution of each individual source, all of the other sources first must be "killed" (set to zero) by:</w:t>
      </w:r>
    </w:p>
    <w:p w:rsidR="007F3153" w:rsidRDefault="007F3153" w:rsidP="007F3153">
      <w:pPr>
        <w:numPr>
          <w:ilvl w:val="0"/>
          <w:numId w:val="42"/>
        </w:numPr>
        <w:shd w:val="clear" w:color="auto" w:fill="FFFFFF"/>
        <w:spacing w:before="100" w:beforeAutospacing="1" w:after="100" w:afterAutospacing="1" w:line="360" w:lineRule="auto"/>
        <w:jc w:val="both"/>
        <w:rPr>
          <w:szCs w:val="24"/>
        </w:rPr>
      </w:pPr>
      <w:r>
        <w:rPr>
          <w:szCs w:val="24"/>
        </w:rPr>
        <w:t xml:space="preserve">replacing all other </w:t>
      </w:r>
      <w:hyperlink r:id="rId96" w:tooltip="Voltage source" w:history="1">
        <w:r>
          <w:rPr>
            <w:rStyle w:val="Hyperlink"/>
            <w:color w:val="auto"/>
            <w:szCs w:val="24"/>
            <w:u w:val="none"/>
          </w:rPr>
          <w:t>voltage sources</w:t>
        </w:r>
      </w:hyperlink>
      <w:r>
        <w:rPr>
          <w:szCs w:val="24"/>
        </w:rPr>
        <w:t xml:space="preserve"> with a </w:t>
      </w:r>
      <w:hyperlink r:id="rId97" w:tooltip="Short circuit" w:history="1">
        <w:r>
          <w:rPr>
            <w:rStyle w:val="Hyperlink"/>
            <w:color w:val="auto"/>
            <w:szCs w:val="24"/>
            <w:u w:val="none"/>
          </w:rPr>
          <w:t>short circuit</w:t>
        </w:r>
      </w:hyperlink>
      <w:r>
        <w:rPr>
          <w:szCs w:val="24"/>
        </w:rPr>
        <w:t xml:space="preserve"> (thereby eliminating difference of potential. i.e. V=0) </w:t>
      </w:r>
    </w:p>
    <w:p w:rsidR="007F3153" w:rsidRDefault="007F3153" w:rsidP="007F3153">
      <w:pPr>
        <w:numPr>
          <w:ilvl w:val="0"/>
          <w:numId w:val="42"/>
        </w:numPr>
        <w:shd w:val="clear" w:color="auto" w:fill="FFFFFF"/>
        <w:spacing w:before="100" w:beforeAutospacing="1" w:after="100" w:afterAutospacing="1" w:line="360" w:lineRule="auto"/>
        <w:jc w:val="both"/>
        <w:rPr>
          <w:szCs w:val="24"/>
        </w:rPr>
      </w:pPr>
      <w:r>
        <w:rPr>
          <w:szCs w:val="24"/>
        </w:rPr>
        <w:t xml:space="preserve">replacing all other </w:t>
      </w:r>
      <w:hyperlink r:id="rId98" w:tooltip="Current source" w:history="1">
        <w:r>
          <w:rPr>
            <w:rStyle w:val="Hyperlink"/>
            <w:color w:val="auto"/>
            <w:szCs w:val="24"/>
            <w:u w:val="none"/>
          </w:rPr>
          <w:t>current sources</w:t>
        </w:r>
      </w:hyperlink>
      <w:r>
        <w:rPr>
          <w:szCs w:val="24"/>
        </w:rPr>
        <w:t xml:space="preserve"> with an </w:t>
      </w:r>
      <w:hyperlink r:id="rId99" w:tooltip="Open circuit" w:history="1">
        <w:r>
          <w:rPr>
            <w:rStyle w:val="Hyperlink"/>
            <w:color w:val="auto"/>
            <w:szCs w:val="24"/>
            <w:u w:val="none"/>
          </w:rPr>
          <w:t>open circuit</w:t>
        </w:r>
      </w:hyperlink>
      <w:r>
        <w:rPr>
          <w:szCs w:val="24"/>
        </w:rPr>
        <w:t xml:space="preserve"> (thereby eliminating current. i.e. I=0) </w:t>
      </w:r>
    </w:p>
    <w:p w:rsidR="007F3153" w:rsidRDefault="007F3153" w:rsidP="007F3153">
      <w:pPr>
        <w:numPr>
          <w:ilvl w:val="0"/>
          <w:numId w:val="42"/>
        </w:numPr>
        <w:shd w:val="clear" w:color="auto" w:fill="FFFFFF"/>
        <w:spacing w:before="100" w:beforeAutospacing="1" w:after="100" w:afterAutospacing="1" w:line="360" w:lineRule="auto"/>
        <w:jc w:val="both"/>
        <w:rPr>
          <w:szCs w:val="24"/>
        </w:rPr>
      </w:pPr>
      <w:r>
        <w:rPr>
          <w:szCs w:val="24"/>
        </w:rPr>
        <w:t>This procedure is followed for each source in turn, and then the resultant currents are added to determine the true operation of the circuit. The resultant circuit operation is the superposition of the various voltage and current sources.</w:t>
      </w:r>
    </w:p>
    <w:p w:rsidR="007F3153" w:rsidRDefault="007F3153" w:rsidP="007F3153">
      <w:pPr>
        <w:shd w:val="clear" w:color="auto" w:fill="FFFFFF"/>
        <w:spacing w:before="100" w:beforeAutospacing="1" w:after="100" w:afterAutospacing="1" w:line="360" w:lineRule="auto"/>
        <w:jc w:val="both"/>
        <w:rPr>
          <w:szCs w:val="24"/>
        </w:rPr>
      </w:pPr>
      <w:r>
        <w:rPr>
          <w:b/>
          <w:szCs w:val="24"/>
          <w:u w:val="single"/>
        </w:rPr>
        <w:t>CIRCUIT DIAGRAM</w:t>
      </w:r>
    </w:p>
    <w:p w:rsidR="007F3153" w:rsidRDefault="007F3153" w:rsidP="007F3153">
      <w:pPr>
        <w:shd w:val="clear" w:color="auto" w:fill="FFFFFF"/>
        <w:spacing w:before="100" w:beforeAutospacing="1" w:after="100" w:afterAutospacing="1"/>
        <w:jc w:val="center"/>
        <w:rPr>
          <w:szCs w:val="24"/>
        </w:rPr>
      </w:pPr>
      <w:r>
        <w:rPr>
          <w:noProof/>
          <w:color w:val="FFFFFF"/>
          <w:szCs w:val="24"/>
          <w:lang w:val="en-IN" w:eastAsia="en-IN"/>
        </w:rPr>
        <w:lastRenderedPageBreak/>
        <w:drawing>
          <wp:inline distT="0" distB="0" distL="0" distR="0">
            <wp:extent cx="4410075" cy="2409825"/>
            <wp:effectExtent l="1905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00" cstate="print"/>
                    <a:srcRect/>
                    <a:stretch>
                      <a:fillRect/>
                    </a:stretch>
                  </pic:blipFill>
                  <pic:spPr bwMode="auto">
                    <a:xfrm>
                      <a:off x="0" y="0"/>
                      <a:ext cx="4410075" cy="2409825"/>
                    </a:xfrm>
                    <a:prstGeom prst="rect">
                      <a:avLst/>
                    </a:prstGeom>
                    <a:noFill/>
                    <a:ln w="9525">
                      <a:noFill/>
                      <a:miter lim="800000"/>
                      <a:headEnd/>
                      <a:tailEnd/>
                    </a:ln>
                  </pic:spPr>
                </pic:pic>
              </a:graphicData>
            </a:graphic>
          </wp:inline>
        </w:drawing>
      </w:r>
    </w:p>
    <w:p w:rsidR="007F3153" w:rsidRDefault="007F3153" w:rsidP="007F3153">
      <w:pPr>
        <w:shd w:val="clear" w:color="auto" w:fill="FFFFFF"/>
        <w:spacing w:before="100" w:beforeAutospacing="1" w:after="100" w:afterAutospacing="1"/>
        <w:jc w:val="center"/>
        <w:rPr>
          <w:b/>
          <w:szCs w:val="24"/>
        </w:rPr>
      </w:pPr>
      <w:r>
        <w:rPr>
          <w:b/>
          <w:szCs w:val="24"/>
        </w:rPr>
        <w:t>Circuit Diagram for Superposition Theorem</w:t>
      </w:r>
    </w:p>
    <w:p w:rsidR="007F3153" w:rsidRDefault="007F3153" w:rsidP="007F3153">
      <w:pPr>
        <w:shd w:val="clear" w:color="auto" w:fill="FFFFFF"/>
        <w:spacing w:before="100" w:beforeAutospacing="1" w:after="100" w:afterAutospacing="1"/>
        <w:rPr>
          <w:b/>
          <w:szCs w:val="24"/>
          <w:u w:val="single"/>
        </w:rPr>
      </w:pPr>
      <w:r>
        <w:rPr>
          <w:b/>
          <w:szCs w:val="24"/>
          <w:u w:val="single"/>
        </w:rPr>
        <w:t>TABULATION: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50"/>
        <w:gridCol w:w="2000"/>
        <w:gridCol w:w="2000"/>
        <w:gridCol w:w="2427"/>
        <w:gridCol w:w="2085"/>
      </w:tblGrid>
      <w:tr w:rsidR="007F3153" w:rsidTr="007F3153">
        <w:tc>
          <w:tcPr>
            <w:tcW w:w="750" w:type="dxa"/>
            <w:vMerge w:val="restar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before="100" w:beforeAutospacing="1" w:after="100" w:afterAutospacing="1"/>
              <w:jc w:val="center"/>
              <w:rPr>
                <w:szCs w:val="24"/>
              </w:rPr>
            </w:pPr>
            <w:proofErr w:type="spellStart"/>
            <w:r>
              <w:rPr>
                <w:szCs w:val="24"/>
              </w:rPr>
              <w:t>S.No</w:t>
            </w:r>
            <w:proofErr w:type="spellEnd"/>
          </w:p>
        </w:tc>
        <w:tc>
          <w:tcPr>
            <w:tcW w:w="2000" w:type="dxa"/>
            <w:vMerge w:val="restar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before="100" w:beforeAutospacing="1" w:after="100" w:afterAutospacing="1"/>
              <w:jc w:val="center"/>
              <w:rPr>
                <w:szCs w:val="24"/>
              </w:rPr>
            </w:pPr>
            <w:r>
              <w:rPr>
                <w:szCs w:val="24"/>
              </w:rPr>
              <w:t>E</w:t>
            </w:r>
            <w:r>
              <w:rPr>
                <w:b/>
                <w:szCs w:val="24"/>
                <w:vertAlign w:val="subscript"/>
              </w:rPr>
              <w:t>1</w:t>
            </w:r>
            <w:r>
              <w:rPr>
                <w:szCs w:val="24"/>
              </w:rPr>
              <w:t xml:space="preserve"> voltage(Volts)</w:t>
            </w:r>
          </w:p>
        </w:tc>
        <w:tc>
          <w:tcPr>
            <w:tcW w:w="2000" w:type="dxa"/>
            <w:vMerge w:val="restar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before="100" w:beforeAutospacing="1" w:after="100" w:afterAutospacing="1"/>
              <w:jc w:val="center"/>
              <w:rPr>
                <w:szCs w:val="24"/>
              </w:rPr>
            </w:pPr>
            <w:r>
              <w:rPr>
                <w:szCs w:val="24"/>
              </w:rPr>
              <w:t>E</w:t>
            </w:r>
            <w:r>
              <w:rPr>
                <w:b/>
                <w:szCs w:val="24"/>
                <w:vertAlign w:val="subscript"/>
              </w:rPr>
              <w:t>2</w:t>
            </w:r>
            <w:r>
              <w:rPr>
                <w:szCs w:val="24"/>
              </w:rPr>
              <w:t xml:space="preserve"> voltage(Volts)</w:t>
            </w:r>
          </w:p>
        </w:tc>
        <w:tc>
          <w:tcPr>
            <w:tcW w:w="4512" w:type="dxa"/>
            <w:gridSpan w:val="2"/>
            <w:tcBorders>
              <w:top w:val="single" w:sz="4" w:space="0" w:color="auto"/>
              <w:left w:val="single" w:sz="4" w:space="0" w:color="auto"/>
              <w:bottom w:val="single" w:sz="4" w:space="0" w:color="auto"/>
              <w:right w:val="single" w:sz="4" w:space="0" w:color="auto"/>
            </w:tcBorders>
            <w:vAlign w:val="center"/>
            <w:hideMark/>
          </w:tcPr>
          <w:p w:rsidR="007F3153" w:rsidRDefault="007F3153">
            <w:pPr>
              <w:spacing w:before="100" w:beforeAutospacing="1" w:after="100" w:afterAutospacing="1"/>
              <w:jc w:val="center"/>
              <w:rPr>
                <w:szCs w:val="24"/>
              </w:rPr>
            </w:pPr>
            <w:r>
              <w:rPr>
                <w:szCs w:val="24"/>
              </w:rPr>
              <w:t>Load current across the branch AB (mA)</w:t>
            </w:r>
          </w:p>
        </w:tc>
      </w:tr>
      <w:tr w:rsidR="007F3153" w:rsidTr="007F3153">
        <w:trPr>
          <w:trHeight w:val="575"/>
        </w:trPr>
        <w:tc>
          <w:tcPr>
            <w:tcW w:w="750" w:type="dxa"/>
            <w:vMerge/>
            <w:tcBorders>
              <w:top w:val="single" w:sz="4" w:space="0" w:color="auto"/>
              <w:left w:val="single" w:sz="4" w:space="0" w:color="auto"/>
              <w:bottom w:val="single" w:sz="4" w:space="0" w:color="auto"/>
              <w:right w:val="single" w:sz="4" w:space="0" w:color="auto"/>
            </w:tcBorders>
            <w:vAlign w:val="center"/>
            <w:hideMark/>
          </w:tcPr>
          <w:p w:rsidR="007F3153" w:rsidRDefault="007F3153">
            <w:pPr>
              <w:widowControl/>
              <w:rPr>
                <w:szCs w:val="24"/>
              </w:rPr>
            </w:pPr>
          </w:p>
        </w:tc>
        <w:tc>
          <w:tcPr>
            <w:tcW w:w="2000" w:type="dxa"/>
            <w:vMerge/>
            <w:tcBorders>
              <w:top w:val="single" w:sz="4" w:space="0" w:color="auto"/>
              <w:left w:val="single" w:sz="4" w:space="0" w:color="auto"/>
              <w:bottom w:val="single" w:sz="4" w:space="0" w:color="auto"/>
              <w:right w:val="single" w:sz="4" w:space="0" w:color="auto"/>
            </w:tcBorders>
            <w:vAlign w:val="center"/>
            <w:hideMark/>
          </w:tcPr>
          <w:p w:rsidR="007F3153" w:rsidRDefault="007F3153">
            <w:pPr>
              <w:widowControl/>
              <w:rPr>
                <w:szCs w:val="24"/>
              </w:rPr>
            </w:pPr>
          </w:p>
        </w:tc>
        <w:tc>
          <w:tcPr>
            <w:tcW w:w="2000" w:type="dxa"/>
            <w:vMerge/>
            <w:tcBorders>
              <w:top w:val="single" w:sz="4" w:space="0" w:color="auto"/>
              <w:left w:val="single" w:sz="4" w:space="0" w:color="auto"/>
              <w:bottom w:val="single" w:sz="4" w:space="0" w:color="auto"/>
              <w:right w:val="single" w:sz="4" w:space="0" w:color="auto"/>
            </w:tcBorders>
            <w:vAlign w:val="center"/>
            <w:hideMark/>
          </w:tcPr>
          <w:p w:rsidR="007F3153" w:rsidRDefault="007F3153">
            <w:pPr>
              <w:widowControl/>
              <w:rPr>
                <w:szCs w:val="24"/>
              </w:rPr>
            </w:pPr>
          </w:p>
        </w:tc>
        <w:tc>
          <w:tcPr>
            <w:tcW w:w="242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before="100" w:beforeAutospacing="1" w:after="100" w:afterAutospacing="1"/>
              <w:jc w:val="center"/>
              <w:rPr>
                <w:szCs w:val="24"/>
              </w:rPr>
            </w:pPr>
            <w:proofErr w:type="spellStart"/>
            <w:r>
              <w:rPr>
                <w:szCs w:val="24"/>
              </w:rPr>
              <w:t>Theoritical</w:t>
            </w:r>
            <w:proofErr w:type="spellEnd"/>
          </w:p>
        </w:tc>
        <w:tc>
          <w:tcPr>
            <w:tcW w:w="208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before="100" w:beforeAutospacing="1" w:after="100" w:afterAutospacing="1"/>
              <w:jc w:val="center"/>
              <w:rPr>
                <w:szCs w:val="24"/>
              </w:rPr>
            </w:pPr>
            <w:r>
              <w:rPr>
                <w:szCs w:val="24"/>
              </w:rPr>
              <w:t>Practical</w:t>
            </w:r>
          </w:p>
        </w:tc>
      </w:tr>
      <w:tr w:rsidR="007F3153" w:rsidTr="007F3153">
        <w:trPr>
          <w:trHeight w:val="755"/>
        </w:trPr>
        <w:tc>
          <w:tcPr>
            <w:tcW w:w="75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before="100" w:beforeAutospacing="1" w:after="100" w:afterAutospacing="1"/>
              <w:jc w:val="center"/>
              <w:rPr>
                <w:szCs w:val="24"/>
              </w:rPr>
            </w:pPr>
            <w:r>
              <w:rPr>
                <w:szCs w:val="24"/>
              </w:rPr>
              <w:t>1</w:t>
            </w:r>
          </w:p>
        </w:tc>
        <w:tc>
          <w:tcPr>
            <w:tcW w:w="200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before="100" w:beforeAutospacing="1" w:after="100" w:afterAutospacing="1"/>
              <w:jc w:val="center"/>
              <w:rPr>
                <w:szCs w:val="24"/>
              </w:rPr>
            </w:pPr>
            <w:r>
              <w:rPr>
                <w:szCs w:val="24"/>
              </w:rPr>
              <w:t>5V</w:t>
            </w:r>
          </w:p>
        </w:tc>
        <w:tc>
          <w:tcPr>
            <w:tcW w:w="200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before="100" w:beforeAutospacing="1" w:after="100" w:afterAutospacing="1"/>
              <w:jc w:val="center"/>
              <w:rPr>
                <w:szCs w:val="24"/>
              </w:rPr>
            </w:pPr>
            <w:r>
              <w:rPr>
                <w:szCs w:val="24"/>
              </w:rPr>
              <w:t>10V</w:t>
            </w:r>
          </w:p>
        </w:tc>
        <w:tc>
          <w:tcPr>
            <w:tcW w:w="242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before="100" w:beforeAutospacing="1" w:after="100" w:afterAutospacing="1"/>
              <w:jc w:val="center"/>
              <w:rPr>
                <w:szCs w:val="24"/>
              </w:rPr>
            </w:pPr>
            <w:r>
              <w:rPr>
                <w:szCs w:val="24"/>
              </w:rPr>
              <w:t>4.95mA</w:t>
            </w:r>
          </w:p>
        </w:tc>
        <w:tc>
          <w:tcPr>
            <w:tcW w:w="208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before="100" w:beforeAutospacing="1" w:after="100" w:afterAutospacing="1"/>
              <w:rPr>
                <w:szCs w:val="24"/>
              </w:rPr>
            </w:pPr>
          </w:p>
        </w:tc>
      </w:tr>
    </w:tbl>
    <w:p w:rsidR="007F3153" w:rsidRDefault="007F3153" w:rsidP="007F3153">
      <w:pPr>
        <w:shd w:val="clear" w:color="auto" w:fill="FFFFFF"/>
        <w:spacing w:before="100" w:beforeAutospacing="1" w:after="100" w:afterAutospacing="1"/>
        <w:rPr>
          <w:b/>
          <w:szCs w:val="24"/>
          <w:u w:val="single"/>
        </w:rPr>
      </w:pPr>
      <w:r>
        <w:rPr>
          <w:b/>
          <w:szCs w:val="24"/>
          <w:u w:val="single"/>
        </w:rPr>
        <w:t>E</w:t>
      </w:r>
      <w:r>
        <w:rPr>
          <w:b/>
          <w:szCs w:val="24"/>
          <w:u w:val="single"/>
          <w:vertAlign w:val="subscript"/>
        </w:rPr>
        <w:t>1</w:t>
      </w:r>
      <w:r>
        <w:rPr>
          <w:b/>
          <w:szCs w:val="24"/>
          <w:u w:val="single"/>
        </w:rPr>
        <w:t xml:space="preserve"> SOURCE IS ACTING:</w:t>
      </w:r>
    </w:p>
    <w:p w:rsidR="007F3153" w:rsidRDefault="007F3153" w:rsidP="007F3153">
      <w:pPr>
        <w:shd w:val="clear" w:color="auto" w:fill="FFFFFF"/>
        <w:spacing w:before="100" w:beforeAutospacing="1" w:after="100" w:afterAutospacing="1"/>
        <w:jc w:val="center"/>
        <w:rPr>
          <w:szCs w:val="24"/>
        </w:rPr>
      </w:pPr>
      <w:r>
        <w:rPr>
          <w:noProof/>
          <w:szCs w:val="24"/>
          <w:lang w:val="en-IN" w:eastAsia="en-IN"/>
        </w:rPr>
        <w:drawing>
          <wp:inline distT="0" distB="0" distL="0" distR="0">
            <wp:extent cx="4352925" cy="2619375"/>
            <wp:effectExtent l="1905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01" cstate="print"/>
                    <a:srcRect/>
                    <a:stretch>
                      <a:fillRect/>
                    </a:stretch>
                  </pic:blipFill>
                  <pic:spPr bwMode="auto">
                    <a:xfrm>
                      <a:off x="0" y="0"/>
                      <a:ext cx="4352925" cy="2619375"/>
                    </a:xfrm>
                    <a:prstGeom prst="rect">
                      <a:avLst/>
                    </a:prstGeom>
                    <a:noFill/>
                    <a:ln w="9525">
                      <a:noFill/>
                      <a:miter lim="800000"/>
                      <a:headEnd/>
                      <a:tailEnd/>
                    </a:ln>
                  </pic:spPr>
                </pic:pic>
              </a:graphicData>
            </a:graphic>
          </wp:inline>
        </w:drawing>
      </w:r>
    </w:p>
    <w:p w:rsidR="007F3153" w:rsidRDefault="007F3153" w:rsidP="007F3153">
      <w:pPr>
        <w:spacing w:line="360" w:lineRule="auto"/>
        <w:rPr>
          <w:b/>
          <w:szCs w:val="24"/>
          <w:u w:val="single"/>
        </w:rPr>
      </w:pPr>
      <w:r>
        <w:rPr>
          <w:b/>
          <w:szCs w:val="24"/>
          <w:u w:val="single"/>
        </w:rPr>
        <w:t>THEORETICAL CALCULATION:</w:t>
      </w:r>
    </w:p>
    <w:p w:rsidR="007F3153" w:rsidRDefault="009B5B9E" w:rsidP="007F3153">
      <w:pPr>
        <w:spacing w:line="360" w:lineRule="auto"/>
        <w:rPr>
          <w:szCs w:val="24"/>
        </w:rPr>
      </w:pPr>
      <w:r>
        <w:rPr>
          <w:szCs w:val="24"/>
        </w:rPr>
        <w:fldChar w:fldCharType="begin"/>
      </w:r>
      <w:r w:rsidR="007F3153">
        <w:rPr>
          <w:szCs w:val="24"/>
        </w:rPr>
        <w:instrText xml:space="preserve"> QUOTE </w:instrText>
      </w:r>
      <w:r w:rsidR="007F3153">
        <w:rPr>
          <w:noProof/>
          <w:position w:val="-6"/>
          <w:szCs w:val="24"/>
          <w:lang w:val="en-IN" w:eastAsia="en-IN"/>
        </w:rPr>
        <w:drawing>
          <wp:inline distT="0" distB="0" distL="0" distR="0">
            <wp:extent cx="190500" cy="180975"/>
            <wp:effectExtent l="1905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65" cstate="print">
                      <a:clrChange>
                        <a:clrFrom>
                          <a:srgbClr val="FFFFFF"/>
                        </a:clrFrom>
                        <a:clrTo>
                          <a:srgbClr val="FFFFFF">
                            <a:alpha val="0"/>
                          </a:srgbClr>
                        </a:clrTo>
                      </a:clrChange>
                    </a:blip>
                    <a:srcRect/>
                    <a:stretch>
                      <a:fillRect/>
                    </a:stretch>
                  </pic:blipFill>
                  <pic:spPr bwMode="auto">
                    <a:xfrm>
                      <a:off x="0" y="0"/>
                      <a:ext cx="190500" cy="180975"/>
                    </a:xfrm>
                    <a:prstGeom prst="rect">
                      <a:avLst/>
                    </a:prstGeom>
                    <a:noFill/>
                    <a:ln w="9525">
                      <a:noFill/>
                      <a:miter lim="800000"/>
                      <a:headEnd/>
                      <a:tailEnd/>
                    </a:ln>
                  </pic:spPr>
                </pic:pic>
              </a:graphicData>
            </a:graphic>
          </wp:inline>
        </w:drawing>
      </w:r>
      <w:r w:rsidR="007F3153">
        <w:rPr>
          <w:szCs w:val="24"/>
        </w:rPr>
        <w:instrText xml:space="preserve">  \* MERGEFORMAT </w:instrText>
      </w:r>
      <w:r>
        <w:rPr>
          <w:szCs w:val="24"/>
        </w:rPr>
        <w:fldChar w:fldCharType="separate"/>
      </w:r>
      <w:r w:rsidR="007F3153">
        <w:rPr>
          <w:noProof/>
          <w:position w:val="-6"/>
          <w:szCs w:val="24"/>
          <w:lang w:val="en-IN" w:eastAsia="en-IN"/>
        </w:rPr>
        <w:drawing>
          <wp:inline distT="0" distB="0" distL="0" distR="0">
            <wp:extent cx="190500" cy="180975"/>
            <wp:effectExtent l="1905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5" cstate="print">
                      <a:clrChange>
                        <a:clrFrom>
                          <a:srgbClr val="FFFFFF"/>
                        </a:clrFrom>
                        <a:clrTo>
                          <a:srgbClr val="FFFFFF">
                            <a:alpha val="0"/>
                          </a:srgbClr>
                        </a:clrTo>
                      </a:clrChange>
                    </a:blip>
                    <a:srcRect/>
                    <a:stretch>
                      <a:fillRect/>
                    </a:stretch>
                  </pic:blipFill>
                  <pic:spPr bwMode="auto">
                    <a:xfrm>
                      <a:off x="0" y="0"/>
                      <a:ext cx="190500" cy="180975"/>
                    </a:xfrm>
                    <a:prstGeom prst="rect">
                      <a:avLst/>
                    </a:prstGeom>
                    <a:noFill/>
                    <a:ln w="9525">
                      <a:noFill/>
                      <a:miter lim="800000"/>
                      <a:headEnd/>
                      <a:tailEnd/>
                    </a:ln>
                  </pic:spPr>
                </pic:pic>
              </a:graphicData>
            </a:graphic>
          </wp:inline>
        </w:drawing>
      </w:r>
      <w:r>
        <w:rPr>
          <w:szCs w:val="24"/>
        </w:rPr>
        <w:fldChar w:fldCharType="end"/>
      </w:r>
      <w:r w:rsidR="007F3153">
        <w:rPr>
          <w:szCs w:val="24"/>
        </w:rPr>
        <w:t>= 1K</w:t>
      </w:r>
      <w:r w:rsidR="007F3153">
        <w:rPr>
          <w:noProof/>
          <w:position w:val="-11"/>
          <w:szCs w:val="24"/>
          <w:lang w:val="en-IN" w:eastAsia="en-IN"/>
        </w:rPr>
        <w:drawing>
          <wp:inline distT="0" distB="0" distL="0" distR="0">
            <wp:extent cx="114300" cy="209550"/>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6" cstate="print">
                      <a:clrChange>
                        <a:clrFrom>
                          <a:srgbClr val="FFFFFF"/>
                        </a:clrFrom>
                        <a:clrTo>
                          <a:srgbClr val="FFFFFF">
                            <a:alpha val="0"/>
                          </a:srgbClr>
                        </a:clrTo>
                      </a:clrChange>
                    </a:blip>
                    <a:srcRect/>
                    <a:stretch>
                      <a:fillRect/>
                    </a:stretch>
                  </pic:blipFill>
                  <pic:spPr bwMode="auto">
                    <a:xfrm>
                      <a:off x="0" y="0"/>
                      <a:ext cx="114300" cy="209550"/>
                    </a:xfrm>
                    <a:prstGeom prst="rect">
                      <a:avLst/>
                    </a:prstGeom>
                    <a:noFill/>
                    <a:ln w="9525">
                      <a:noFill/>
                      <a:miter lim="800000"/>
                      <a:headEnd/>
                      <a:tailEnd/>
                    </a:ln>
                  </pic:spPr>
                </pic:pic>
              </a:graphicData>
            </a:graphic>
          </wp:inline>
        </w:drawing>
      </w:r>
      <w:r>
        <w:rPr>
          <w:szCs w:val="24"/>
        </w:rPr>
        <w:fldChar w:fldCharType="begin"/>
      </w:r>
      <w:r w:rsidR="007F3153">
        <w:rPr>
          <w:szCs w:val="24"/>
        </w:rPr>
        <w:instrText xml:space="preserve"> QUOTE </w:instrText>
      </w:r>
      <w:r w:rsidR="007F3153">
        <w:rPr>
          <w:noProof/>
          <w:position w:val="-6"/>
          <w:szCs w:val="24"/>
          <w:lang w:val="en-IN" w:eastAsia="en-IN"/>
        </w:rPr>
        <w:drawing>
          <wp:inline distT="0" distB="0" distL="0" distR="0">
            <wp:extent cx="400050" cy="18097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67" cstate="print">
                      <a:clrChange>
                        <a:clrFrom>
                          <a:srgbClr val="FFFFFF"/>
                        </a:clrFrom>
                        <a:clrTo>
                          <a:srgbClr val="FFFFFF">
                            <a:alpha val="0"/>
                          </a:srgbClr>
                        </a:clrTo>
                      </a:clrChange>
                    </a:blip>
                    <a:srcRect/>
                    <a:stretch>
                      <a:fillRect/>
                    </a:stretch>
                  </pic:blipFill>
                  <pic:spPr bwMode="auto">
                    <a:xfrm>
                      <a:off x="0" y="0"/>
                      <a:ext cx="400050" cy="180975"/>
                    </a:xfrm>
                    <a:prstGeom prst="rect">
                      <a:avLst/>
                    </a:prstGeom>
                    <a:noFill/>
                    <a:ln w="9525">
                      <a:noFill/>
                      <a:miter lim="800000"/>
                      <a:headEnd/>
                      <a:tailEnd/>
                    </a:ln>
                  </pic:spPr>
                </pic:pic>
              </a:graphicData>
            </a:graphic>
          </wp:inline>
        </w:drawing>
      </w:r>
      <w:r w:rsidR="007F3153">
        <w:rPr>
          <w:szCs w:val="24"/>
        </w:rPr>
        <w:instrText xml:space="preserve">  \* MERGEFORMAT </w:instrText>
      </w:r>
      <w:r>
        <w:rPr>
          <w:szCs w:val="24"/>
        </w:rPr>
        <w:fldChar w:fldCharType="separate"/>
      </w:r>
      <w:r w:rsidR="007F3153">
        <w:rPr>
          <w:noProof/>
          <w:position w:val="-6"/>
          <w:szCs w:val="24"/>
          <w:lang w:val="en-IN" w:eastAsia="en-IN"/>
        </w:rPr>
        <w:drawing>
          <wp:inline distT="0" distB="0" distL="0" distR="0">
            <wp:extent cx="400050" cy="18097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67" cstate="print">
                      <a:clrChange>
                        <a:clrFrom>
                          <a:srgbClr val="FFFFFF"/>
                        </a:clrFrom>
                        <a:clrTo>
                          <a:srgbClr val="FFFFFF">
                            <a:alpha val="0"/>
                          </a:srgbClr>
                        </a:clrTo>
                      </a:clrChange>
                    </a:blip>
                    <a:srcRect/>
                    <a:stretch>
                      <a:fillRect/>
                    </a:stretch>
                  </pic:blipFill>
                  <pic:spPr bwMode="auto">
                    <a:xfrm>
                      <a:off x="0" y="0"/>
                      <a:ext cx="400050" cy="180975"/>
                    </a:xfrm>
                    <a:prstGeom prst="rect">
                      <a:avLst/>
                    </a:prstGeom>
                    <a:noFill/>
                    <a:ln w="9525">
                      <a:noFill/>
                      <a:miter lim="800000"/>
                      <a:headEnd/>
                      <a:tailEnd/>
                    </a:ln>
                  </pic:spPr>
                </pic:pic>
              </a:graphicData>
            </a:graphic>
          </wp:inline>
        </w:drawing>
      </w:r>
      <w:r>
        <w:rPr>
          <w:szCs w:val="24"/>
        </w:rPr>
        <w:fldChar w:fldCharType="end"/>
      </w:r>
      <w:r w:rsidR="007F3153">
        <w:rPr>
          <w:szCs w:val="24"/>
        </w:rPr>
        <w:t xml:space="preserve"> = 1K</w:t>
      </w:r>
      <w:r w:rsidR="007F3153">
        <w:rPr>
          <w:noProof/>
          <w:position w:val="-11"/>
          <w:szCs w:val="24"/>
          <w:lang w:val="en-IN" w:eastAsia="en-IN"/>
        </w:rPr>
        <w:drawing>
          <wp:inline distT="0" distB="0" distL="0" distR="0">
            <wp:extent cx="114300" cy="209550"/>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6" cstate="print">
                      <a:clrChange>
                        <a:clrFrom>
                          <a:srgbClr val="FFFFFF"/>
                        </a:clrFrom>
                        <a:clrTo>
                          <a:srgbClr val="FFFFFF">
                            <a:alpha val="0"/>
                          </a:srgbClr>
                        </a:clrTo>
                      </a:clrChange>
                    </a:blip>
                    <a:srcRect/>
                    <a:stretch>
                      <a:fillRect/>
                    </a:stretch>
                  </pic:blipFill>
                  <pic:spPr bwMode="auto">
                    <a:xfrm>
                      <a:off x="0" y="0"/>
                      <a:ext cx="114300" cy="209550"/>
                    </a:xfrm>
                    <a:prstGeom prst="rect">
                      <a:avLst/>
                    </a:prstGeom>
                    <a:noFill/>
                    <a:ln w="9525">
                      <a:noFill/>
                      <a:miter lim="800000"/>
                      <a:headEnd/>
                      <a:tailEnd/>
                    </a:ln>
                  </pic:spPr>
                </pic:pic>
              </a:graphicData>
            </a:graphic>
          </wp:inline>
        </w:drawing>
      </w:r>
      <w:r w:rsidR="007F3153">
        <w:rPr>
          <w:szCs w:val="24"/>
        </w:rPr>
        <w:t xml:space="preserve"> ;   </w:t>
      </w:r>
      <w:r>
        <w:rPr>
          <w:szCs w:val="24"/>
        </w:rPr>
        <w:fldChar w:fldCharType="begin"/>
      </w:r>
      <w:r w:rsidR="007F3153">
        <w:rPr>
          <w:szCs w:val="24"/>
        </w:rPr>
        <w:instrText xml:space="preserve"> QUOTE </w:instrText>
      </w:r>
      <w:r w:rsidR="007F3153">
        <w:rPr>
          <w:noProof/>
          <w:position w:val="-6"/>
          <w:szCs w:val="24"/>
          <w:lang w:val="en-IN" w:eastAsia="en-IN"/>
        </w:rPr>
        <w:drawing>
          <wp:inline distT="0" distB="0" distL="0" distR="0">
            <wp:extent cx="200025" cy="180975"/>
            <wp:effectExtent l="1905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68" cstate="print">
                      <a:clrChange>
                        <a:clrFrom>
                          <a:srgbClr val="FFFFFF"/>
                        </a:clrFrom>
                        <a:clrTo>
                          <a:srgbClr val="FFFFFF">
                            <a:alpha val="0"/>
                          </a:srgbClr>
                        </a:clrTo>
                      </a:clrChange>
                    </a:blip>
                    <a:srcRect/>
                    <a:stretch>
                      <a:fillRect/>
                    </a:stretch>
                  </pic:blipFill>
                  <pic:spPr bwMode="auto">
                    <a:xfrm>
                      <a:off x="0" y="0"/>
                      <a:ext cx="200025" cy="180975"/>
                    </a:xfrm>
                    <a:prstGeom prst="rect">
                      <a:avLst/>
                    </a:prstGeom>
                    <a:noFill/>
                    <a:ln w="9525">
                      <a:noFill/>
                      <a:miter lim="800000"/>
                      <a:headEnd/>
                      <a:tailEnd/>
                    </a:ln>
                  </pic:spPr>
                </pic:pic>
              </a:graphicData>
            </a:graphic>
          </wp:inline>
        </w:drawing>
      </w:r>
      <w:r w:rsidR="007F3153">
        <w:rPr>
          <w:szCs w:val="24"/>
        </w:rPr>
        <w:instrText xml:space="preserve">  \* MERGEFORMAT </w:instrText>
      </w:r>
      <w:r>
        <w:rPr>
          <w:szCs w:val="24"/>
        </w:rPr>
        <w:fldChar w:fldCharType="separate"/>
      </w:r>
      <w:r w:rsidR="007F3153">
        <w:rPr>
          <w:noProof/>
          <w:position w:val="-6"/>
          <w:szCs w:val="24"/>
          <w:lang w:val="en-IN" w:eastAsia="en-IN"/>
        </w:rPr>
        <w:drawing>
          <wp:inline distT="0" distB="0" distL="0" distR="0">
            <wp:extent cx="200025" cy="180975"/>
            <wp:effectExtent l="19050" t="0" r="952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68" cstate="print">
                      <a:clrChange>
                        <a:clrFrom>
                          <a:srgbClr val="FFFFFF"/>
                        </a:clrFrom>
                        <a:clrTo>
                          <a:srgbClr val="FFFFFF">
                            <a:alpha val="0"/>
                          </a:srgbClr>
                        </a:clrTo>
                      </a:clrChange>
                    </a:blip>
                    <a:srcRect/>
                    <a:stretch>
                      <a:fillRect/>
                    </a:stretch>
                  </pic:blipFill>
                  <pic:spPr bwMode="auto">
                    <a:xfrm>
                      <a:off x="0" y="0"/>
                      <a:ext cx="200025" cy="180975"/>
                    </a:xfrm>
                    <a:prstGeom prst="rect">
                      <a:avLst/>
                    </a:prstGeom>
                    <a:noFill/>
                    <a:ln w="9525">
                      <a:noFill/>
                      <a:miter lim="800000"/>
                      <a:headEnd/>
                      <a:tailEnd/>
                    </a:ln>
                  </pic:spPr>
                </pic:pic>
              </a:graphicData>
            </a:graphic>
          </wp:inline>
        </w:drawing>
      </w:r>
      <w:r>
        <w:rPr>
          <w:szCs w:val="24"/>
        </w:rPr>
        <w:fldChar w:fldCharType="end"/>
      </w:r>
      <w:r w:rsidR="007F3153">
        <w:rPr>
          <w:szCs w:val="24"/>
        </w:rPr>
        <w:t>= 1K</w:t>
      </w:r>
      <w:r w:rsidR="007F3153">
        <w:rPr>
          <w:noProof/>
          <w:position w:val="-11"/>
          <w:szCs w:val="24"/>
          <w:lang w:val="en-IN" w:eastAsia="en-IN"/>
        </w:rPr>
        <w:drawing>
          <wp:inline distT="0" distB="0" distL="0" distR="0">
            <wp:extent cx="114300" cy="209550"/>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6" cstate="print">
                      <a:clrChange>
                        <a:clrFrom>
                          <a:srgbClr val="FFFFFF"/>
                        </a:clrFrom>
                        <a:clrTo>
                          <a:srgbClr val="FFFFFF">
                            <a:alpha val="0"/>
                          </a:srgbClr>
                        </a:clrTo>
                      </a:clrChange>
                    </a:blip>
                    <a:srcRect/>
                    <a:stretch>
                      <a:fillRect/>
                    </a:stretch>
                  </pic:blipFill>
                  <pic:spPr bwMode="auto">
                    <a:xfrm>
                      <a:off x="0" y="0"/>
                      <a:ext cx="114300" cy="209550"/>
                    </a:xfrm>
                    <a:prstGeom prst="rect">
                      <a:avLst/>
                    </a:prstGeom>
                    <a:noFill/>
                    <a:ln w="9525">
                      <a:noFill/>
                      <a:miter lim="800000"/>
                      <a:headEnd/>
                      <a:tailEnd/>
                    </a:ln>
                  </pic:spPr>
                </pic:pic>
              </a:graphicData>
            </a:graphic>
          </wp:inline>
        </w:drawing>
      </w:r>
    </w:p>
    <w:p w:rsidR="007F3153" w:rsidRDefault="007F3153" w:rsidP="007F3153">
      <w:pPr>
        <w:spacing w:line="360" w:lineRule="auto"/>
        <w:rPr>
          <w:szCs w:val="24"/>
        </w:rPr>
      </w:pPr>
      <w:r>
        <w:rPr>
          <w:noProof/>
          <w:szCs w:val="24"/>
          <w:lang w:val="en-IN" w:eastAsia="en-IN"/>
        </w:rPr>
        <w:lastRenderedPageBreak/>
        <w:drawing>
          <wp:inline distT="0" distB="0" distL="0" distR="0">
            <wp:extent cx="1047750" cy="180975"/>
            <wp:effectExtent l="1905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02" cstate="print">
                      <a:clrChange>
                        <a:clrFrom>
                          <a:srgbClr val="FFFFFF"/>
                        </a:clrFrom>
                        <a:clrTo>
                          <a:srgbClr val="FFFFFF">
                            <a:alpha val="0"/>
                          </a:srgbClr>
                        </a:clrTo>
                      </a:clrChange>
                    </a:blip>
                    <a:srcRect/>
                    <a:stretch>
                      <a:fillRect/>
                    </a:stretch>
                  </pic:blipFill>
                  <pic:spPr bwMode="auto">
                    <a:xfrm>
                      <a:off x="0" y="0"/>
                      <a:ext cx="1047750" cy="180975"/>
                    </a:xfrm>
                    <a:prstGeom prst="rect">
                      <a:avLst/>
                    </a:prstGeom>
                    <a:noFill/>
                    <a:ln w="9525">
                      <a:noFill/>
                      <a:miter lim="800000"/>
                      <a:headEnd/>
                      <a:tailEnd/>
                    </a:ln>
                  </pic:spPr>
                </pic:pic>
              </a:graphicData>
            </a:graphic>
          </wp:inline>
        </w:drawing>
      </w:r>
    </w:p>
    <w:p w:rsidR="007F3153" w:rsidRDefault="007F3153" w:rsidP="007F3153">
      <w:pPr>
        <w:spacing w:line="360" w:lineRule="auto"/>
        <w:rPr>
          <w:szCs w:val="24"/>
        </w:rPr>
      </w:pPr>
      <w:r>
        <w:rPr>
          <w:noProof/>
          <w:szCs w:val="24"/>
          <w:lang w:val="en-IN" w:eastAsia="en-IN"/>
        </w:rPr>
        <w:drawing>
          <wp:inline distT="0" distB="0" distL="0" distR="0">
            <wp:extent cx="1304925" cy="371475"/>
            <wp:effectExtent l="0" t="0" r="952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03" cstate="print">
                      <a:clrChange>
                        <a:clrFrom>
                          <a:srgbClr val="FFFFFF"/>
                        </a:clrFrom>
                        <a:clrTo>
                          <a:srgbClr val="FFFFFF">
                            <a:alpha val="0"/>
                          </a:srgbClr>
                        </a:clrTo>
                      </a:clrChange>
                    </a:blip>
                    <a:srcRect/>
                    <a:stretch>
                      <a:fillRect/>
                    </a:stretch>
                  </pic:blipFill>
                  <pic:spPr bwMode="auto">
                    <a:xfrm>
                      <a:off x="0" y="0"/>
                      <a:ext cx="1304925" cy="371475"/>
                    </a:xfrm>
                    <a:prstGeom prst="rect">
                      <a:avLst/>
                    </a:prstGeom>
                    <a:noFill/>
                    <a:ln w="9525">
                      <a:noFill/>
                      <a:miter lim="800000"/>
                      <a:headEnd/>
                      <a:tailEnd/>
                    </a:ln>
                  </pic:spPr>
                </pic:pic>
              </a:graphicData>
            </a:graphic>
          </wp:inline>
        </w:drawing>
      </w:r>
    </w:p>
    <w:p w:rsidR="007F3153" w:rsidRDefault="007F3153" w:rsidP="007F3153">
      <w:pPr>
        <w:spacing w:line="360" w:lineRule="auto"/>
        <w:rPr>
          <w:szCs w:val="24"/>
        </w:rPr>
      </w:pPr>
      <w:r>
        <w:rPr>
          <w:szCs w:val="24"/>
        </w:rPr>
        <w:tab/>
        <w:t>=1.5KΩ</w:t>
      </w:r>
    </w:p>
    <w:p w:rsidR="007F3153" w:rsidRDefault="007F3153" w:rsidP="007F3153">
      <w:pPr>
        <w:spacing w:line="360" w:lineRule="auto"/>
        <w:rPr>
          <w:szCs w:val="24"/>
        </w:rPr>
      </w:pPr>
      <w:r>
        <w:rPr>
          <w:noProof/>
          <w:szCs w:val="24"/>
          <w:lang w:val="en-IN" w:eastAsia="en-IN"/>
        </w:rPr>
        <w:drawing>
          <wp:inline distT="0" distB="0" distL="0" distR="0">
            <wp:extent cx="466725" cy="371475"/>
            <wp:effectExtent l="1905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71" cstate="print">
                      <a:clrChange>
                        <a:clrFrom>
                          <a:srgbClr val="FFFFFF"/>
                        </a:clrFrom>
                        <a:clrTo>
                          <a:srgbClr val="FFFFFF">
                            <a:alpha val="0"/>
                          </a:srgbClr>
                        </a:clrTo>
                      </a:clrChange>
                    </a:blip>
                    <a:srcRect/>
                    <a:stretch>
                      <a:fillRect/>
                    </a:stretch>
                  </pic:blipFill>
                  <pic:spPr bwMode="auto">
                    <a:xfrm>
                      <a:off x="0" y="0"/>
                      <a:ext cx="466725" cy="371475"/>
                    </a:xfrm>
                    <a:prstGeom prst="rect">
                      <a:avLst/>
                    </a:prstGeom>
                    <a:noFill/>
                    <a:ln w="9525">
                      <a:noFill/>
                      <a:miter lim="800000"/>
                      <a:headEnd/>
                      <a:tailEnd/>
                    </a:ln>
                  </pic:spPr>
                </pic:pic>
              </a:graphicData>
            </a:graphic>
          </wp:inline>
        </w:drawing>
      </w:r>
    </w:p>
    <w:p w:rsidR="007F3153" w:rsidRDefault="007F3153" w:rsidP="007F3153">
      <w:pPr>
        <w:spacing w:line="360" w:lineRule="auto"/>
        <w:rPr>
          <w:szCs w:val="24"/>
        </w:rPr>
      </w:pPr>
      <w:r>
        <w:rPr>
          <w:szCs w:val="24"/>
        </w:rPr>
        <w:tab/>
        <w:t>=3.3mA</w:t>
      </w:r>
    </w:p>
    <w:p w:rsidR="007F3153" w:rsidRDefault="007F3153" w:rsidP="007F3153">
      <w:pPr>
        <w:spacing w:line="360" w:lineRule="auto"/>
        <w:rPr>
          <w:szCs w:val="24"/>
        </w:rPr>
      </w:pPr>
      <w:proofErr w:type="gramStart"/>
      <w:r>
        <w:rPr>
          <w:szCs w:val="24"/>
        </w:rPr>
        <w:t>Let  V</w:t>
      </w:r>
      <w:proofErr w:type="gramEnd"/>
      <w:r>
        <w:rPr>
          <w:szCs w:val="24"/>
        </w:rPr>
        <w:t xml:space="preserve"> = 5V,</w:t>
      </w:r>
    </w:p>
    <w:p w:rsidR="007F3153" w:rsidRDefault="009B5B9E" w:rsidP="007F3153">
      <w:pPr>
        <w:shd w:val="clear" w:color="auto" w:fill="FFFFFF"/>
        <w:spacing w:before="100" w:beforeAutospacing="1" w:after="100" w:afterAutospacing="1"/>
        <w:rPr>
          <w:szCs w:val="24"/>
        </w:rPr>
      </w:pPr>
      <w:r>
        <w:rPr>
          <w:szCs w:val="24"/>
        </w:rPr>
        <w:fldChar w:fldCharType="begin"/>
      </w:r>
      <w:r w:rsidR="007F3153">
        <w:rPr>
          <w:szCs w:val="24"/>
        </w:rPr>
        <w:instrText xml:space="preserve"> QUOTE </w:instrText>
      </w:r>
      <w:r w:rsidR="007F3153">
        <w:rPr>
          <w:noProof/>
          <w:position w:val="-17"/>
          <w:szCs w:val="24"/>
          <w:lang w:val="en-IN" w:eastAsia="en-IN"/>
        </w:rPr>
        <w:drawing>
          <wp:inline distT="0" distB="0" distL="0" distR="0">
            <wp:extent cx="2724150" cy="276225"/>
            <wp:effectExtent l="1905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04" cstate="print">
                      <a:clrChange>
                        <a:clrFrom>
                          <a:srgbClr val="FFFFFF"/>
                        </a:clrFrom>
                        <a:clrTo>
                          <a:srgbClr val="FFFFFF">
                            <a:alpha val="0"/>
                          </a:srgbClr>
                        </a:clrTo>
                      </a:clrChange>
                    </a:blip>
                    <a:srcRect/>
                    <a:stretch>
                      <a:fillRect/>
                    </a:stretch>
                  </pic:blipFill>
                  <pic:spPr bwMode="auto">
                    <a:xfrm>
                      <a:off x="0" y="0"/>
                      <a:ext cx="2724150" cy="276225"/>
                    </a:xfrm>
                    <a:prstGeom prst="rect">
                      <a:avLst/>
                    </a:prstGeom>
                    <a:noFill/>
                    <a:ln w="9525">
                      <a:noFill/>
                      <a:miter lim="800000"/>
                      <a:headEnd/>
                      <a:tailEnd/>
                    </a:ln>
                  </pic:spPr>
                </pic:pic>
              </a:graphicData>
            </a:graphic>
          </wp:inline>
        </w:drawing>
      </w:r>
      <w:r w:rsidR="007F3153">
        <w:rPr>
          <w:szCs w:val="24"/>
        </w:rPr>
        <w:instrText xml:space="preserve">  \* MERGEFORMAT </w:instrText>
      </w:r>
      <w:r>
        <w:rPr>
          <w:szCs w:val="24"/>
        </w:rPr>
        <w:fldChar w:fldCharType="separate"/>
      </w:r>
      <w:r w:rsidR="007F3153">
        <w:rPr>
          <w:noProof/>
          <w:position w:val="-17"/>
          <w:szCs w:val="24"/>
          <w:lang w:val="en-IN" w:eastAsia="en-IN"/>
        </w:rPr>
        <w:drawing>
          <wp:inline distT="0" distB="0" distL="0" distR="0">
            <wp:extent cx="2724150" cy="276225"/>
            <wp:effectExtent l="1905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04" cstate="print">
                      <a:clrChange>
                        <a:clrFrom>
                          <a:srgbClr val="FFFFFF"/>
                        </a:clrFrom>
                        <a:clrTo>
                          <a:srgbClr val="FFFFFF">
                            <a:alpha val="0"/>
                          </a:srgbClr>
                        </a:clrTo>
                      </a:clrChange>
                    </a:blip>
                    <a:srcRect/>
                    <a:stretch>
                      <a:fillRect/>
                    </a:stretch>
                  </pic:blipFill>
                  <pic:spPr bwMode="auto">
                    <a:xfrm>
                      <a:off x="0" y="0"/>
                      <a:ext cx="2724150" cy="276225"/>
                    </a:xfrm>
                    <a:prstGeom prst="rect">
                      <a:avLst/>
                    </a:prstGeom>
                    <a:noFill/>
                    <a:ln w="9525">
                      <a:noFill/>
                      <a:miter lim="800000"/>
                      <a:headEnd/>
                      <a:tailEnd/>
                    </a:ln>
                  </pic:spPr>
                </pic:pic>
              </a:graphicData>
            </a:graphic>
          </wp:inline>
        </w:drawing>
      </w:r>
      <w:r>
        <w:rPr>
          <w:szCs w:val="24"/>
        </w:rPr>
        <w:fldChar w:fldCharType="end"/>
      </w:r>
      <w:r w:rsidR="007F3153">
        <w:rPr>
          <w:szCs w:val="24"/>
        </w:rPr>
        <w:t xml:space="preserve">    =1.65mA                                       </w:t>
      </w:r>
    </w:p>
    <w:p w:rsidR="007F3153" w:rsidRDefault="007F3153" w:rsidP="007F3153">
      <w:pPr>
        <w:shd w:val="clear" w:color="auto" w:fill="FFFFFF"/>
        <w:spacing w:before="100" w:beforeAutospacing="1" w:after="100" w:afterAutospacing="1"/>
        <w:rPr>
          <w:b/>
          <w:szCs w:val="24"/>
          <w:u w:val="single"/>
        </w:rPr>
      </w:pPr>
      <w:r>
        <w:rPr>
          <w:b/>
          <w:szCs w:val="24"/>
          <w:u w:val="single"/>
        </w:rPr>
        <w:t>TABULATION: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2430"/>
        <w:gridCol w:w="1915"/>
        <w:gridCol w:w="1916"/>
      </w:tblGrid>
      <w:tr w:rsidR="007F3153" w:rsidTr="007F3153">
        <w:trPr>
          <w:trHeight w:val="20"/>
          <w:jc w:val="center"/>
        </w:trPr>
        <w:tc>
          <w:tcPr>
            <w:tcW w:w="828" w:type="dxa"/>
            <w:vMerge w:val="restar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before="100" w:beforeAutospacing="1" w:after="100" w:afterAutospacing="1"/>
              <w:jc w:val="center"/>
              <w:rPr>
                <w:szCs w:val="24"/>
              </w:rPr>
            </w:pPr>
            <w:proofErr w:type="spellStart"/>
            <w:r>
              <w:rPr>
                <w:szCs w:val="24"/>
              </w:rPr>
              <w:t>S.No</w:t>
            </w:r>
            <w:proofErr w:type="spellEnd"/>
          </w:p>
        </w:tc>
        <w:tc>
          <w:tcPr>
            <w:tcW w:w="2430" w:type="dxa"/>
            <w:vMerge w:val="restar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before="100" w:beforeAutospacing="1" w:after="100" w:afterAutospacing="1"/>
              <w:jc w:val="center"/>
              <w:rPr>
                <w:szCs w:val="24"/>
              </w:rPr>
            </w:pPr>
            <w:r>
              <w:rPr>
                <w:szCs w:val="24"/>
              </w:rPr>
              <w:t>E</w:t>
            </w:r>
            <w:r>
              <w:rPr>
                <w:b/>
                <w:szCs w:val="24"/>
                <w:vertAlign w:val="subscript"/>
              </w:rPr>
              <w:t>1</w:t>
            </w:r>
            <w:r>
              <w:rPr>
                <w:szCs w:val="24"/>
              </w:rPr>
              <w:t xml:space="preserve"> voltage(Volts)</w:t>
            </w:r>
          </w:p>
        </w:tc>
        <w:tc>
          <w:tcPr>
            <w:tcW w:w="3831" w:type="dxa"/>
            <w:gridSpan w:val="2"/>
            <w:tcBorders>
              <w:top w:val="single" w:sz="4" w:space="0" w:color="auto"/>
              <w:left w:val="single" w:sz="4" w:space="0" w:color="auto"/>
              <w:bottom w:val="single" w:sz="4" w:space="0" w:color="auto"/>
              <w:right w:val="single" w:sz="4" w:space="0" w:color="auto"/>
            </w:tcBorders>
            <w:vAlign w:val="center"/>
            <w:hideMark/>
          </w:tcPr>
          <w:p w:rsidR="007F3153" w:rsidRDefault="007F3153">
            <w:pPr>
              <w:spacing w:before="100" w:beforeAutospacing="1" w:after="100" w:afterAutospacing="1"/>
              <w:jc w:val="center"/>
              <w:rPr>
                <w:szCs w:val="24"/>
              </w:rPr>
            </w:pPr>
            <w:r>
              <w:rPr>
                <w:szCs w:val="24"/>
              </w:rPr>
              <w:t>Load current across the branch AB (mA)</w:t>
            </w:r>
          </w:p>
        </w:tc>
      </w:tr>
      <w:tr w:rsidR="007F3153" w:rsidTr="007F3153">
        <w:trPr>
          <w:trHeight w:val="20"/>
          <w:jc w:val="center"/>
        </w:trPr>
        <w:tc>
          <w:tcPr>
            <w:tcW w:w="828" w:type="dxa"/>
            <w:vMerge/>
            <w:tcBorders>
              <w:top w:val="single" w:sz="4" w:space="0" w:color="auto"/>
              <w:left w:val="single" w:sz="4" w:space="0" w:color="auto"/>
              <w:bottom w:val="single" w:sz="4" w:space="0" w:color="auto"/>
              <w:right w:val="single" w:sz="4" w:space="0" w:color="auto"/>
            </w:tcBorders>
            <w:vAlign w:val="center"/>
            <w:hideMark/>
          </w:tcPr>
          <w:p w:rsidR="007F3153" w:rsidRDefault="007F3153">
            <w:pPr>
              <w:widowControl/>
              <w:rPr>
                <w:szCs w:val="24"/>
              </w:rPr>
            </w:pPr>
          </w:p>
        </w:tc>
        <w:tc>
          <w:tcPr>
            <w:tcW w:w="2430" w:type="dxa"/>
            <w:vMerge/>
            <w:tcBorders>
              <w:top w:val="single" w:sz="4" w:space="0" w:color="auto"/>
              <w:left w:val="single" w:sz="4" w:space="0" w:color="auto"/>
              <w:bottom w:val="single" w:sz="4" w:space="0" w:color="auto"/>
              <w:right w:val="single" w:sz="4" w:space="0" w:color="auto"/>
            </w:tcBorders>
            <w:vAlign w:val="center"/>
            <w:hideMark/>
          </w:tcPr>
          <w:p w:rsidR="007F3153" w:rsidRDefault="007F3153">
            <w:pPr>
              <w:widowControl/>
              <w:rPr>
                <w:szCs w:val="24"/>
              </w:rPr>
            </w:pPr>
          </w:p>
        </w:tc>
        <w:tc>
          <w:tcPr>
            <w:tcW w:w="191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before="100" w:beforeAutospacing="1" w:after="100" w:afterAutospacing="1"/>
              <w:jc w:val="center"/>
              <w:rPr>
                <w:szCs w:val="24"/>
              </w:rPr>
            </w:pPr>
            <w:proofErr w:type="spellStart"/>
            <w:r>
              <w:rPr>
                <w:szCs w:val="24"/>
              </w:rPr>
              <w:t>Theoritical</w:t>
            </w:r>
            <w:proofErr w:type="spellEnd"/>
          </w:p>
        </w:tc>
        <w:tc>
          <w:tcPr>
            <w:tcW w:w="1916"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before="100" w:beforeAutospacing="1" w:after="100" w:afterAutospacing="1"/>
              <w:jc w:val="center"/>
              <w:rPr>
                <w:szCs w:val="24"/>
              </w:rPr>
            </w:pPr>
            <w:r>
              <w:rPr>
                <w:szCs w:val="24"/>
              </w:rPr>
              <w:t>Practical</w:t>
            </w:r>
          </w:p>
        </w:tc>
      </w:tr>
      <w:tr w:rsidR="007F3153" w:rsidTr="007F3153">
        <w:trPr>
          <w:trHeight w:val="20"/>
          <w:jc w:val="center"/>
        </w:trPr>
        <w:tc>
          <w:tcPr>
            <w:tcW w:w="82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before="100" w:beforeAutospacing="1" w:after="100" w:afterAutospacing="1"/>
              <w:jc w:val="center"/>
              <w:rPr>
                <w:szCs w:val="24"/>
              </w:rPr>
            </w:pPr>
            <w:r>
              <w:rPr>
                <w:szCs w:val="24"/>
              </w:rPr>
              <w:t>1</w:t>
            </w:r>
          </w:p>
        </w:tc>
        <w:tc>
          <w:tcPr>
            <w:tcW w:w="243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before="100" w:beforeAutospacing="1" w:after="100" w:afterAutospacing="1"/>
              <w:jc w:val="center"/>
              <w:rPr>
                <w:szCs w:val="24"/>
              </w:rPr>
            </w:pPr>
            <w:r>
              <w:rPr>
                <w:szCs w:val="24"/>
              </w:rPr>
              <w:t>5</w:t>
            </w:r>
          </w:p>
        </w:tc>
        <w:tc>
          <w:tcPr>
            <w:tcW w:w="191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before="100" w:beforeAutospacing="1" w:after="100" w:afterAutospacing="1"/>
              <w:jc w:val="center"/>
              <w:rPr>
                <w:szCs w:val="24"/>
              </w:rPr>
            </w:pPr>
            <w:r>
              <w:rPr>
                <w:szCs w:val="24"/>
              </w:rPr>
              <w:t>1.65mA</w:t>
            </w:r>
          </w:p>
        </w:tc>
        <w:tc>
          <w:tcPr>
            <w:tcW w:w="1916"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before="100" w:beforeAutospacing="1" w:after="100" w:afterAutospacing="1"/>
              <w:jc w:val="center"/>
              <w:rPr>
                <w:szCs w:val="24"/>
              </w:rPr>
            </w:pPr>
          </w:p>
        </w:tc>
      </w:tr>
    </w:tbl>
    <w:p w:rsidR="007F3153" w:rsidRDefault="007F3153" w:rsidP="007F3153">
      <w:pPr>
        <w:shd w:val="clear" w:color="auto" w:fill="FFFFFF"/>
        <w:spacing w:before="100" w:beforeAutospacing="1" w:after="100" w:afterAutospacing="1"/>
        <w:rPr>
          <w:b/>
          <w:szCs w:val="24"/>
          <w:u w:val="single"/>
        </w:rPr>
      </w:pPr>
    </w:p>
    <w:p w:rsidR="007F3153" w:rsidRDefault="007F3153" w:rsidP="007F3153">
      <w:pPr>
        <w:shd w:val="clear" w:color="auto" w:fill="FFFFFF"/>
        <w:spacing w:before="100" w:beforeAutospacing="1" w:after="100" w:afterAutospacing="1"/>
        <w:rPr>
          <w:b/>
          <w:szCs w:val="24"/>
          <w:u w:val="single"/>
        </w:rPr>
      </w:pPr>
      <w:r>
        <w:rPr>
          <w:b/>
          <w:szCs w:val="24"/>
          <w:u w:val="single"/>
        </w:rPr>
        <w:t>E</w:t>
      </w:r>
      <w:r>
        <w:rPr>
          <w:b/>
          <w:szCs w:val="24"/>
          <w:u w:val="single"/>
          <w:vertAlign w:val="subscript"/>
        </w:rPr>
        <w:t>2</w:t>
      </w:r>
      <w:r>
        <w:rPr>
          <w:b/>
          <w:szCs w:val="24"/>
          <w:u w:val="single"/>
        </w:rPr>
        <w:t xml:space="preserve"> SOURCE IS ACTING:</w:t>
      </w:r>
    </w:p>
    <w:p w:rsidR="007F3153" w:rsidRDefault="007F3153" w:rsidP="007F3153">
      <w:pPr>
        <w:shd w:val="clear" w:color="auto" w:fill="FFFFFF"/>
        <w:spacing w:before="100" w:beforeAutospacing="1" w:after="100" w:afterAutospacing="1"/>
        <w:jc w:val="center"/>
        <w:rPr>
          <w:szCs w:val="24"/>
        </w:rPr>
      </w:pPr>
      <w:r>
        <w:rPr>
          <w:noProof/>
          <w:szCs w:val="24"/>
          <w:lang w:val="en-IN" w:eastAsia="en-IN"/>
        </w:rPr>
        <w:drawing>
          <wp:inline distT="0" distB="0" distL="0" distR="0">
            <wp:extent cx="4343400" cy="2609850"/>
            <wp:effectExtent l="1905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05" cstate="print"/>
                    <a:srcRect/>
                    <a:stretch>
                      <a:fillRect/>
                    </a:stretch>
                  </pic:blipFill>
                  <pic:spPr bwMode="auto">
                    <a:xfrm>
                      <a:off x="0" y="0"/>
                      <a:ext cx="4343400" cy="2609850"/>
                    </a:xfrm>
                    <a:prstGeom prst="rect">
                      <a:avLst/>
                    </a:prstGeom>
                    <a:noFill/>
                    <a:ln w="9525">
                      <a:noFill/>
                      <a:miter lim="800000"/>
                      <a:headEnd/>
                      <a:tailEnd/>
                    </a:ln>
                  </pic:spPr>
                </pic:pic>
              </a:graphicData>
            </a:graphic>
          </wp:inline>
        </w:drawing>
      </w:r>
    </w:p>
    <w:p w:rsidR="007F3153" w:rsidRDefault="007F3153" w:rsidP="007F3153">
      <w:pPr>
        <w:spacing w:line="360" w:lineRule="auto"/>
        <w:rPr>
          <w:b/>
          <w:szCs w:val="24"/>
          <w:u w:val="single"/>
        </w:rPr>
      </w:pPr>
      <w:r>
        <w:rPr>
          <w:b/>
          <w:szCs w:val="24"/>
          <w:u w:val="single"/>
        </w:rPr>
        <w:t>THEORETICAL CALCULATION:</w:t>
      </w:r>
    </w:p>
    <w:p w:rsidR="007F3153" w:rsidRDefault="009B5B9E" w:rsidP="007F3153">
      <w:pPr>
        <w:spacing w:line="360" w:lineRule="auto"/>
        <w:rPr>
          <w:szCs w:val="24"/>
        </w:rPr>
      </w:pPr>
      <w:r>
        <w:rPr>
          <w:szCs w:val="24"/>
        </w:rPr>
        <w:fldChar w:fldCharType="begin"/>
      </w:r>
      <w:r w:rsidR="007F3153">
        <w:rPr>
          <w:szCs w:val="24"/>
        </w:rPr>
        <w:instrText xml:space="preserve"> QUOTE </w:instrText>
      </w:r>
      <w:r w:rsidR="007F3153">
        <w:rPr>
          <w:noProof/>
          <w:position w:val="-6"/>
          <w:szCs w:val="24"/>
          <w:lang w:val="en-IN" w:eastAsia="en-IN"/>
        </w:rPr>
        <w:drawing>
          <wp:inline distT="0" distB="0" distL="0" distR="0">
            <wp:extent cx="190500" cy="180975"/>
            <wp:effectExtent l="1905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65" cstate="print">
                      <a:clrChange>
                        <a:clrFrom>
                          <a:srgbClr val="FFFFFF"/>
                        </a:clrFrom>
                        <a:clrTo>
                          <a:srgbClr val="FFFFFF">
                            <a:alpha val="0"/>
                          </a:srgbClr>
                        </a:clrTo>
                      </a:clrChange>
                    </a:blip>
                    <a:srcRect/>
                    <a:stretch>
                      <a:fillRect/>
                    </a:stretch>
                  </pic:blipFill>
                  <pic:spPr bwMode="auto">
                    <a:xfrm>
                      <a:off x="0" y="0"/>
                      <a:ext cx="190500" cy="180975"/>
                    </a:xfrm>
                    <a:prstGeom prst="rect">
                      <a:avLst/>
                    </a:prstGeom>
                    <a:noFill/>
                    <a:ln w="9525">
                      <a:noFill/>
                      <a:miter lim="800000"/>
                      <a:headEnd/>
                      <a:tailEnd/>
                    </a:ln>
                  </pic:spPr>
                </pic:pic>
              </a:graphicData>
            </a:graphic>
          </wp:inline>
        </w:drawing>
      </w:r>
      <w:r w:rsidR="007F3153">
        <w:rPr>
          <w:szCs w:val="24"/>
        </w:rPr>
        <w:instrText xml:space="preserve">  \* MERGEFORMAT </w:instrText>
      </w:r>
      <w:r>
        <w:rPr>
          <w:szCs w:val="24"/>
        </w:rPr>
        <w:fldChar w:fldCharType="separate"/>
      </w:r>
      <w:r w:rsidR="007F3153">
        <w:rPr>
          <w:noProof/>
          <w:position w:val="-6"/>
          <w:szCs w:val="24"/>
          <w:lang w:val="en-IN" w:eastAsia="en-IN"/>
        </w:rPr>
        <w:drawing>
          <wp:inline distT="0" distB="0" distL="0" distR="0">
            <wp:extent cx="190500" cy="180975"/>
            <wp:effectExtent l="1905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65" cstate="print">
                      <a:clrChange>
                        <a:clrFrom>
                          <a:srgbClr val="FFFFFF"/>
                        </a:clrFrom>
                        <a:clrTo>
                          <a:srgbClr val="FFFFFF">
                            <a:alpha val="0"/>
                          </a:srgbClr>
                        </a:clrTo>
                      </a:clrChange>
                    </a:blip>
                    <a:srcRect/>
                    <a:stretch>
                      <a:fillRect/>
                    </a:stretch>
                  </pic:blipFill>
                  <pic:spPr bwMode="auto">
                    <a:xfrm>
                      <a:off x="0" y="0"/>
                      <a:ext cx="190500" cy="180975"/>
                    </a:xfrm>
                    <a:prstGeom prst="rect">
                      <a:avLst/>
                    </a:prstGeom>
                    <a:noFill/>
                    <a:ln w="9525">
                      <a:noFill/>
                      <a:miter lim="800000"/>
                      <a:headEnd/>
                      <a:tailEnd/>
                    </a:ln>
                  </pic:spPr>
                </pic:pic>
              </a:graphicData>
            </a:graphic>
          </wp:inline>
        </w:drawing>
      </w:r>
      <w:r>
        <w:rPr>
          <w:szCs w:val="24"/>
        </w:rPr>
        <w:fldChar w:fldCharType="end"/>
      </w:r>
      <w:r w:rsidR="007F3153">
        <w:rPr>
          <w:szCs w:val="24"/>
        </w:rPr>
        <w:t>= 1K</w:t>
      </w:r>
      <w:r w:rsidR="007F3153">
        <w:rPr>
          <w:noProof/>
          <w:position w:val="-11"/>
          <w:szCs w:val="24"/>
          <w:lang w:val="en-IN" w:eastAsia="en-IN"/>
        </w:rPr>
        <w:drawing>
          <wp:inline distT="0" distB="0" distL="0" distR="0">
            <wp:extent cx="114300" cy="209550"/>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66" cstate="print">
                      <a:clrChange>
                        <a:clrFrom>
                          <a:srgbClr val="FFFFFF"/>
                        </a:clrFrom>
                        <a:clrTo>
                          <a:srgbClr val="FFFFFF">
                            <a:alpha val="0"/>
                          </a:srgbClr>
                        </a:clrTo>
                      </a:clrChange>
                    </a:blip>
                    <a:srcRect/>
                    <a:stretch>
                      <a:fillRect/>
                    </a:stretch>
                  </pic:blipFill>
                  <pic:spPr bwMode="auto">
                    <a:xfrm>
                      <a:off x="0" y="0"/>
                      <a:ext cx="114300" cy="209550"/>
                    </a:xfrm>
                    <a:prstGeom prst="rect">
                      <a:avLst/>
                    </a:prstGeom>
                    <a:noFill/>
                    <a:ln w="9525">
                      <a:noFill/>
                      <a:miter lim="800000"/>
                      <a:headEnd/>
                      <a:tailEnd/>
                    </a:ln>
                  </pic:spPr>
                </pic:pic>
              </a:graphicData>
            </a:graphic>
          </wp:inline>
        </w:drawing>
      </w:r>
      <w:r>
        <w:rPr>
          <w:szCs w:val="24"/>
        </w:rPr>
        <w:fldChar w:fldCharType="begin"/>
      </w:r>
      <w:r w:rsidR="007F3153">
        <w:rPr>
          <w:szCs w:val="24"/>
        </w:rPr>
        <w:instrText xml:space="preserve"> QUOTE </w:instrText>
      </w:r>
      <w:r w:rsidR="007F3153">
        <w:rPr>
          <w:noProof/>
          <w:position w:val="-6"/>
          <w:szCs w:val="24"/>
          <w:lang w:val="en-IN" w:eastAsia="en-IN"/>
        </w:rPr>
        <w:drawing>
          <wp:inline distT="0" distB="0" distL="0" distR="0">
            <wp:extent cx="400050" cy="18097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67" cstate="print">
                      <a:clrChange>
                        <a:clrFrom>
                          <a:srgbClr val="FFFFFF"/>
                        </a:clrFrom>
                        <a:clrTo>
                          <a:srgbClr val="FFFFFF">
                            <a:alpha val="0"/>
                          </a:srgbClr>
                        </a:clrTo>
                      </a:clrChange>
                    </a:blip>
                    <a:srcRect/>
                    <a:stretch>
                      <a:fillRect/>
                    </a:stretch>
                  </pic:blipFill>
                  <pic:spPr bwMode="auto">
                    <a:xfrm>
                      <a:off x="0" y="0"/>
                      <a:ext cx="400050" cy="180975"/>
                    </a:xfrm>
                    <a:prstGeom prst="rect">
                      <a:avLst/>
                    </a:prstGeom>
                    <a:noFill/>
                    <a:ln w="9525">
                      <a:noFill/>
                      <a:miter lim="800000"/>
                      <a:headEnd/>
                      <a:tailEnd/>
                    </a:ln>
                  </pic:spPr>
                </pic:pic>
              </a:graphicData>
            </a:graphic>
          </wp:inline>
        </w:drawing>
      </w:r>
      <w:r w:rsidR="007F3153">
        <w:rPr>
          <w:szCs w:val="24"/>
        </w:rPr>
        <w:instrText xml:space="preserve">  \* MERGEFORMAT </w:instrText>
      </w:r>
      <w:r>
        <w:rPr>
          <w:szCs w:val="24"/>
        </w:rPr>
        <w:fldChar w:fldCharType="separate"/>
      </w:r>
      <w:r w:rsidR="007F3153">
        <w:rPr>
          <w:noProof/>
          <w:position w:val="-6"/>
          <w:szCs w:val="24"/>
          <w:lang w:val="en-IN" w:eastAsia="en-IN"/>
        </w:rPr>
        <w:drawing>
          <wp:inline distT="0" distB="0" distL="0" distR="0">
            <wp:extent cx="400050" cy="180975"/>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67" cstate="print">
                      <a:clrChange>
                        <a:clrFrom>
                          <a:srgbClr val="FFFFFF"/>
                        </a:clrFrom>
                        <a:clrTo>
                          <a:srgbClr val="FFFFFF">
                            <a:alpha val="0"/>
                          </a:srgbClr>
                        </a:clrTo>
                      </a:clrChange>
                    </a:blip>
                    <a:srcRect/>
                    <a:stretch>
                      <a:fillRect/>
                    </a:stretch>
                  </pic:blipFill>
                  <pic:spPr bwMode="auto">
                    <a:xfrm>
                      <a:off x="0" y="0"/>
                      <a:ext cx="400050" cy="180975"/>
                    </a:xfrm>
                    <a:prstGeom prst="rect">
                      <a:avLst/>
                    </a:prstGeom>
                    <a:noFill/>
                    <a:ln w="9525">
                      <a:noFill/>
                      <a:miter lim="800000"/>
                      <a:headEnd/>
                      <a:tailEnd/>
                    </a:ln>
                  </pic:spPr>
                </pic:pic>
              </a:graphicData>
            </a:graphic>
          </wp:inline>
        </w:drawing>
      </w:r>
      <w:r>
        <w:rPr>
          <w:szCs w:val="24"/>
        </w:rPr>
        <w:fldChar w:fldCharType="end"/>
      </w:r>
      <w:r w:rsidR="007F3153">
        <w:rPr>
          <w:szCs w:val="24"/>
        </w:rPr>
        <w:t xml:space="preserve"> = 1K</w:t>
      </w:r>
      <w:r w:rsidR="007F3153">
        <w:rPr>
          <w:noProof/>
          <w:position w:val="-11"/>
          <w:szCs w:val="24"/>
          <w:lang w:val="en-IN" w:eastAsia="en-IN"/>
        </w:rPr>
        <w:drawing>
          <wp:inline distT="0" distB="0" distL="0" distR="0">
            <wp:extent cx="114300" cy="209550"/>
            <wp:effectExtent l="1905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66" cstate="print">
                      <a:clrChange>
                        <a:clrFrom>
                          <a:srgbClr val="FFFFFF"/>
                        </a:clrFrom>
                        <a:clrTo>
                          <a:srgbClr val="FFFFFF">
                            <a:alpha val="0"/>
                          </a:srgbClr>
                        </a:clrTo>
                      </a:clrChange>
                    </a:blip>
                    <a:srcRect/>
                    <a:stretch>
                      <a:fillRect/>
                    </a:stretch>
                  </pic:blipFill>
                  <pic:spPr bwMode="auto">
                    <a:xfrm>
                      <a:off x="0" y="0"/>
                      <a:ext cx="114300" cy="209550"/>
                    </a:xfrm>
                    <a:prstGeom prst="rect">
                      <a:avLst/>
                    </a:prstGeom>
                    <a:noFill/>
                    <a:ln w="9525">
                      <a:noFill/>
                      <a:miter lim="800000"/>
                      <a:headEnd/>
                      <a:tailEnd/>
                    </a:ln>
                  </pic:spPr>
                </pic:pic>
              </a:graphicData>
            </a:graphic>
          </wp:inline>
        </w:drawing>
      </w:r>
      <w:r w:rsidR="007F3153">
        <w:rPr>
          <w:szCs w:val="24"/>
        </w:rPr>
        <w:t xml:space="preserve"> ;   </w:t>
      </w:r>
      <w:r>
        <w:rPr>
          <w:szCs w:val="24"/>
        </w:rPr>
        <w:fldChar w:fldCharType="begin"/>
      </w:r>
      <w:r w:rsidR="007F3153">
        <w:rPr>
          <w:szCs w:val="24"/>
        </w:rPr>
        <w:instrText xml:space="preserve"> QUOTE </w:instrText>
      </w:r>
      <w:r w:rsidR="007F3153">
        <w:rPr>
          <w:noProof/>
          <w:position w:val="-6"/>
          <w:szCs w:val="24"/>
          <w:lang w:val="en-IN" w:eastAsia="en-IN"/>
        </w:rPr>
        <w:drawing>
          <wp:inline distT="0" distB="0" distL="0" distR="0">
            <wp:extent cx="200025" cy="180975"/>
            <wp:effectExtent l="19050" t="0" r="952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68" cstate="print">
                      <a:clrChange>
                        <a:clrFrom>
                          <a:srgbClr val="FFFFFF"/>
                        </a:clrFrom>
                        <a:clrTo>
                          <a:srgbClr val="FFFFFF">
                            <a:alpha val="0"/>
                          </a:srgbClr>
                        </a:clrTo>
                      </a:clrChange>
                    </a:blip>
                    <a:srcRect/>
                    <a:stretch>
                      <a:fillRect/>
                    </a:stretch>
                  </pic:blipFill>
                  <pic:spPr bwMode="auto">
                    <a:xfrm>
                      <a:off x="0" y="0"/>
                      <a:ext cx="200025" cy="180975"/>
                    </a:xfrm>
                    <a:prstGeom prst="rect">
                      <a:avLst/>
                    </a:prstGeom>
                    <a:noFill/>
                    <a:ln w="9525">
                      <a:noFill/>
                      <a:miter lim="800000"/>
                      <a:headEnd/>
                      <a:tailEnd/>
                    </a:ln>
                  </pic:spPr>
                </pic:pic>
              </a:graphicData>
            </a:graphic>
          </wp:inline>
        </w:drawing>
      </w:r>
      <w:r w:rsidR="007F3153">
        <w:rPr>
          <w:szCs w:val="24"/>
        </w:rPr>
        <w:instrText xml:space="preserve">  \* MERGEFORMAT </w:instrText>
      </w:r>
      <w:r>
        <w:rPr>
          <w:szCs w:val="24"/>
        </w:rPr>
        <w:fldChar w:fldCharType="separate"/>
      </w:r>
      <w:r w:rsidR="007F3153">
        <w:rPr>
          <w:noProof/>
          <w:position w:val="-6"/>
          <w:szCs w:val="24"/>
          <w:lang w:val="en-IN" w:eastAsia="en-IN"/>
        </w:rPr>
        <w:drawing>
          <wp:inline distT="0" distB="0" distL="0" distR="0">
            <wp:extent cx="200025" cy="180975"/>
            <wp:effectExtent l="1905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8" cstate="print">
                      <a:clrChange>
                        <a:clrFrom>
                          <a:srgbClr val="FFFFFF"/>
                        </a:clrFrom>
                        <a:clrTo>
                          <a:srgbClr val="FFFFFF">
                            <a:alpha val="0"/>
                          </a:srgbClr>
                        </a:clrTo>
                      </a:clrChange>
                    </a:blip>
                    <a:srcRect/>
                    <a:stretch>
                      <a:fillRect/>
                    </a:stretch>
                  </pic:blipFill>
                  <pic:spPr bwMode="auto">
                    <a:xfrm>
                      <a:off x="0" y="0"/>
                      <a:ext cx="200025" cy="180975"/>
                    </a:xfrm>
                    <a:prstGeom prst="rect">
                      <a:avLst/>
                    </a:prstGeom>
                    <a:noFill/>
                    <a:ln w="9525">
                      <a:noFill/>
                      <a:miter lim="800000"/>
                      <a:headEnd/>
                      <a:tailEnd/>
                    </a:ln>
                  </pic:spPr>
                </pic:pic>
              </a:graphicData>
            </a:graphic>
          </wp:inline>
        </w:drawing>
      </w:r>
      <w:r>
        <w:rPr>
          <w:szCs w:val="24"/>
        </w:rPr>
        <w:fldChar w:fldCharType="end"/>
      </w:r>
      <w:r w:rsidR="007F3153">
        <w:rPr>
          <w:szCs w:val="24"/>
        </w:rPr>
        <w:t>= 1K</w:t>
      </w:r>
      <w:r w:rsidR="007F3153">
        <w:rPr>
          <w:noProof/>
          <w:position w:val="-11"/>
          <w:szCs w:val="24"/>
          <w:lang w:val="en-IN" w:eastAsia="en-IN"/>
        </w:rPr>
        <w:drawing>
          <wp:inline distT="0" distB="0" distL="0" distR="0">
            <wp:extent cx="114300" cy="209550"/>
            <wp:effectExtent l="1905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66" cstate="print">
                      <a:clrChange>
                        <a:clrFrom>
                          <a:srgbClr val="FFFFFF"/>
                        </a:clrFrom>
                        <a:clrTo>
                          <a:srgbClr val="FFFFFF">
                            <a:alpha val="0"/>
                          </a:srgbClr>
                        </a:clrTo>
                      </a:clrChange>
                    </a:blip>
                    <a:srcRect/>
                    <a:stretch>
                      <a:fillRect/>
                    </a:stretch>
                  </pic:blipFill>
                  <pic:spPr bwMode="auto">
                    <a:xfrm>
                      <a:off x="0" y="0"/>
                      <a:ext cx="114300" cy="209550"/>
                    </a:xfrm>
                    <a:prstGeom prst="rect">
                      <a:avLst/>
                    </a:prstGeom>
                    <a:noFill/>
                    <a:ln w="9525">
                      <a:noFill/>
                      <a:miter lim="800000"/>
                      <a:headEnd/>
                      <a:tailEnd/>
                    </a:ln>
                  </pic:spPr>
                </pic:pic>
              </a:graphicData>
            </a:graphic>
          </wp:inline>
        </w:drawing>
      </w:r>
    </w:p>
    <w:p w:rsidR="007F3153" w:rsidRDefault="007F3153" w:rsidP="007F3153">
      <w:pPr>
        <w:spacing w:line="360" w:lineRule="auto"/>
        <w:rPr>
          <w:szCs w:val="24"/>
        </w:rPr>
      </w:pPr>
      <w:r>
        <w:rPr>
          <w:noProof/>
          <w:szCs w:val="24"/>
          <w:lang w:val="en-IN" w:eastAsia="en-IN"/>
        </w:rPr>
        <w:drawing>
          <wp:inline distT="0" distB="0" distL="0" distR="0">
            <wp:extent cx="1047750" cy="180975"/>
            <wp:effectExtent l="1905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9" cstate="print">
                      <a:clrChange>
                        <a:clrFrom>
                          <a:srgbClr val="FFFFFF"/>
                        </a:clrFrom>
                        <a:clrTo>
                          <a:srgbClr val="FFFFFF">
                            <a:alpha val="0"/>
                          </a:srgbClr>
                        </a:clrTo>
                      </a:clrChange>
                    </a:blip>
                    <a:srcRect/>
                    <a:stretch>
                      <a:fillRect/>
                    </a:stretch>
                  </pic:blipFill>
                  <pic:spPr bwMode="auto">
                    <a:xfrm>
                      <a:off x="0" y="0"/>
                      <a:ext cx="1047750" cy="180975"/>
                    </a:xfrm>
                    <a:prstGeom prst="rect">
                      <a:avLst/>
                    </a:prstGeom>
                    <a:noFill/>
                    <a:ln w="9525">
                      <a:noFill/>
                      <a:miter lim="800000"/>
                      <a:headEnd/>
                      <a:tailEnd/>
                    </a:ln>
                  </pic:spPr>
                </pic:pic>
              </a:graphicData>
            </a:graphic>
          </wp:inline>
        </w:drawing>
      </w:r>
    </w:p>
    <w:p w:rsidR="007F3153" w:rsidRDefault="009B5B9E" w:rsidP="007F3153">
      <w:pPr>
        <w:spacing w:line="360" w:lineRule="auto"/>
        <w:rPr>
          <w:szCs w:val="24"/>
        </w:rPr>
      </w:pPr>
      <w:r>
        <w:rPr>
          <w:szCs w:val="24"/>
        </w:rPr>
        <w:lastRenderedPageBreak/>
        <w:fldChar w:fldCharType="begin"/>
      </w:r>
      <w:r w:rsidR="007F3153">
        <w:rPr>
          <w:szCs w:val="24"/>
        </w:rPr>
        <w:instrText xml:space="preserve"> QUOTE </w:instrText>
      </w:r>
      <w:r w:rsidR="007F3153">
        <w:rPr>
          <w:noProof/>
          <w:position w:val="-17"/>
          <w:szCs w:val="24"/>
          <w:lang w:val="en-IN" w:eastAsia="en-IN"/>
        </w:rPr>
        <w:drawing>
          <wp:inline distT="0" distB="0" distL="0" distR="0">
            <wp:extent cx="1190625" cy="276225"/>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06" cstate="print">
                      <a:clrChange>
                        <a:clrFrom>
                          <a:srgbClr val="FFFFFF"/>
                        </a:clrFrom>
                        <a:clrTo>
                          <a:srgbClr val="FFFFFF">
                            <a:alpha val="0"/>
                          </a:srgbClr>
                        </a:clrTo>
                      </a:clrChange>
                    </a:blip>
                    <a:srcRect/>
                    <a:stretch>
                      <a:fillRect/>
                    </a:stretch>
                  </pic:blipFill>
                  <pic:spPr bwMode="auto">
                    <a:xfrm>
                      <a:off x="0" y="0"/>
                      <a:ext cx="1190625" cy="276225"/>
                    </a:xfrm>
                    <a:prstGeom prst="rect">
                      <a:avLst/>
                    </a:prstGeom>
                    <a:noFill/>
                    <a:ln w="9525">
                      <a:noFill/>
                      <a:miter lim="800000"/>
                      <a:headEnd/>
                      <a:tailEnd/>
                    </a:ln>
                  </pic:spPr>
                </pic:pic>
              </a:graphicData>
            </a:graphic>
          </wp:inline>
        </w:drawing>
      </w:r>
      <w:r w:rsidR="007F3153">
        <w:rPr>
          <w:szCs w:val="24"/>
        </w:rPr>
        <w:instrText xml:space="preserve">  \* MERGEFORMAT </w:instrText>
      </w:r>
      <w:r>
        <w:rPr>
          <w:szCs w:val="24"/>
        </w:rPr>
        <w:fldChar w:fldCharType="separate"/>
      </w:r>
      <w:r w:rsidR="007F3153">
        <w:rPr>
          <w:noProof/>
          <w:position w:val="-17"/>
          <w:szCs w:val="24"/>
          <w:lang w:val="en-IN" w:eastAsia="en-IN"/>
        </w:rPr>
        <w:drawing>
          <wp:inline distT="0" distB="0" distL="0" distR="0">
            <wp:extent cx="1190625" cy="276225"/>
            <wp:effectExtent l="0" t="0" r="952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06" cstate="print">
                      <a:clrChange>
                        <a:clrFrom>
                          <a:srgbClr val="FFFFFF"/>
                        </a:clrFrom>
                        <a:clrTo>
                          <a:srgbClr val="FFFFFF">
                            <a:alpha val="0"/>
                          </a:srgbClr>
                        </a:clrTo>
                      </a:clrChange>
                    </a:blip>
                    <a:srcRect/>
                    <a:stretch>
                      <a:fillRect/>
                    </a:stretch>
                  </pic:blipFill>
                  <pic:spPr bwMode="auto">
                    <a:xfrm>
                      <a:off x="0" y="0"/>
                      <a:ext cx="1190625" cy="276225"/>
                    </a:xfrm>
                    <a:prstGeom prst="rect">
                      <a:avLst/>
                    </a:prstGeom>
                    <a:noFill/>
                    <a:ln w="9525">
                      <a:noFill/>
                      <a:miter lim="800000"/>
                      <a:headEnd/>
                      <a:tailEnd/>
                    </a:ln>
                  </pic:spPr>
                </pic:pic>
              </a:graphicData>
            </a:graphic>
          </wp:inline>
        </w:drawing>
      </w:r>
      <w:r>
        <w:rPr>
          <w:szCs w:val="24"/>
        </w:rPr>
        <w:fldChar w:fldCharType="end"/>
      </w:r>
    </w:p>
    <w:p w:rsidR="007F3153" w:rsidRDefault="007F3153" w:rsidP="007F3153">
      <w:pPr>
        <w:spacing w:line="360" w:lineRule="auto"/>
        <w:rPr>
          <w:szCs w:val="24"/>
        </w:rPr>
      </w:pPr>
      <w:r>
        <w:rPr>
          <w:szCs w:val="24"/>
        </w:rPr>
        <w:t xml:space="preserve">    =1.5KΩ</w:t>
      </w:r>
      <w:r w:rsidR="009B5B9E">
        <w:rPr>
          <w:szCs w:val="24"/>
        </w:rPr>
        <w:fldChar w:fldCharType="begin"/>
      </w:r>
      <w:r>
        <w:rPr>
          <w:szCs w:val="24"/>
        </w:rPr>
        <w:instrText xml:space="preserve"> QUOTE </w:instrText>
      </w:r>
      <w:r w:rsidR="009B5B9E">
        <w:rPr>
          <w:szCs w:val="24"/>
        </w:rPr>
        <w:fldChar w:fldCharType="begin"/>
      </w:r>
      <w:r>
        <w:rPr>
          <w:szCs w:val="24"/>
        </w:rPr>
        <w:instrText xml:space="preserve"> QUOTE   \* MERGEFORMAT </w:instrText>
      </w:r>
      <w:r w:rsidR="009B5B9E">
        <w:rPr>
          <w:szCs w:val="24"/>
        </w:rPr>
        <w:fldChar w:fldCharType="separate"/>
      </w:r>
      <w:r>
        <w:rPr>
          <w:b/>
          <w:bCs/>
          <w:szCs w:val="24"/>
        </w:rPr>
        <w:instrText>Error! Reference source not found.</w:instrText>
      </w:r>
      <w:r w:rsidR="009B5B9E">
        <w:rPr>
          <w:szCs w:val="24"/>
        </w:rPr>
        <w:fldChar w:fldCharType="end"/>
      </w:r>
      <w:r>
        <w:rPr>
          <w:szCs w:val="24"/>
        </w:rPr>
        <w:instrText xml:space="preserve">  \* MERGEFORMAT </w:instrText>
      </w:r>
      <w:r w:rsidR="009B5B9E">
        <w:rPr>
          <w:szCs w:val="24"/>
        </w:rPr>
        <w:fldChar w:fldCharType="end"/>
      </w:r>
    </w:p>
    <w:p w:rsidR="007F3153" w:rsidRDefault="007F3153" w:rsidP="007F3153">
      <w:pPr>
        <w:spacing w:line="360" w:lineRule="auto"/>
        <w:rPr>
          <w:szCs w:val="24"/>
        </w:rPr>
      </w:pPr>
      <w:r>
        <w:rPr>
          <w:noProof/>
          <w:szCs w:val="24"/>
          <w:lang w:val="en-IN" w:eastAsia="en-IN"/>
        </w:rPr>
        <w:drawing>
          <wp:inline distT="0" distB="0" distL="0" distR="0">
            <wp:extent cx="466725" cy="371475"/>
            <wp:effectExtent l="1905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71" cstate="print">
                      <a:clrChange>
                        <a:clrFrom>
                          <a:srgbClr val="FFFFFF"/>
                        </a:clrFrom>
                        <a:clrTo>
                          <a:srgbClr val="FFFFFF">
                            <a:alpha val="0"/>
                          </a:srgbClr>
                        </a:clrTo>
                      </a:clrChange>
                    </a:blip>
                    <a:srcRect/>
                    <a:stretch>
                      <a:fillRect/>
                    </a:stretch>
                  </pic:blipFill>
                  <pic:spPr bwMode="auto">
                    <a:xfrm>
                      <a:off x="0" y="0"/>
                      <a:ext cx="466725" cy="371475"/>
                    </a:xfrm>
                    <a:prstGeom prst="rect">
                      <a:avLst/>
                    </a:prstGeom>
                    <a:noFill/>
                    <a:ln w="9525">
                      <a:noFill/>
                      <a:miter lim="800000"/>
                      <a:headEnd/>
                      <a:tailEnd/>
                    </a:ln>
                  </pic:spPr>
                </pic:pic>
              </a:graphicData>
            </a:graphic>
          </wp:inline>
        </w:drawing>
      </w:r>
    </w:p>
    <w:p w:rsidR="007F3153" w:rsidRDefault="007F3153" w:rsidP="007F3153">
      <w:pPr>
        <w:spacing w:line="360" w:lineRule="auto"/>
        <w:rPr>
          <w:szCs w:val="24"/>
        </w:rPr>
      </w:pPr>
      <w:r>
        <w:rPr>
          <w:szCs w:val="24"/>
        </w:rPr>
        <w:tab/>
        <w:t>=6.67mA</w:t>
      </w:r>
    </w:p>
    <w:p w:rsidR="007F3153" w:rsidRDefault="007F3153" w:rsidP="007F3153">
      <w:pPr>
        <w:spacing w:line="360" w:lineRule="auto"/>
        <w:rPr>
          <w:szCs w:val="24"/>
        </w:rPr>
      </w:pPr>
      <w:proofErr w:type="gramStart"/>
      <w:r>
        <w:rPr>
          <w:szCs w:val="24"/>
        </w:rPr>
        <w:t>Let  V</w:t>
      </w:r>
      <w:proofErr w:type="gramEnd"/>
      <w:r>
        <w:rPr>
          <w:szCs w:val="24"/>
        </w:rPr>
        <w:t xml:space="preserve"> = 10V,</w:t>
      </w:r>
    </w:p>
    <w:p w:rsidR="007F3153" w:rsidRDefault="009B5B9E" w:rsidP="007F3153">
      <w:pPr>
        <w:shd w:val="clear" w:color="auto" w:fill="FFFFFF"/>
        <w:spacing w:before="100" w:beforeAutospacing="1" w:after="100" w:afterAutospacing="1"/>
        <w:rPr>
          <w:szCs w:val="24"/>
        </w:rPr>
      </w:pPr>
      <w:r>
        <w:rPr>
          <w:szCs w:val="24"/>
        </w:rPr>
        <w:fldChar w:fldCharType="begin"/>
      </w:r>
      <w:r w:rsidR="007F3153">
        <w:rPr>
          <w:szCs w:val="24"/>
        </w:rPr>
        <w:instrText xml:space="preserve"> QUOTE </w:instrText>
      </w:r>
      <w:r w:rsidR="007F3153">
        <w:rPr>
          <w:noProof/>
          <w:position w:val="-17"/>
          <w:szCs w:val="24"/>
          <w:lang w:val="en-IN" w:eastAsia="en-IN"/>
        </w:rPr>
        <w:drawing>
          <wp:inline distT="0" distB="0" distL="0" distR="0">
            <wp:extent cx="2809875" cy="276225"/>
            <wp:effectExtent l="19050" t="0" r="952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07" cstate="print">
                      <a:clrChange>
                        <a:clrFrom>
                          <a:srgbClr val="FFFFFF"/>
                        </a:clrFrom>
                        <a:clrTo>
                          <a:srgbClr val="FFFFFF">
                            <a:alpha val="0"/>
                          </a:srgbClr>
                        </a:clrTo>
                      </a:clrChange>
                    </a:blip>
                    <a:srcRect/>
                    <a:stretch>
                      <a:fillRect/>
                    </a:stretch>
                  </pic:blipFill>
                  <pic:spPr bwMode="auto">
                    <a:xfrm>
                      <a:off x="0" y="0"/>
                      <a:ext cx="2809875" cy="276225"/>
                    </a:xfrm>
                    <a:prstGeom prst="rect">
                      <a:avLst/>
                    </a:prstGeom>
                    <a:noFill/>
                    <a:ln w="9525">
                      <a:noFill/>
                      <a:miter lim="800000"/>
                      <a:headEnd/>
                      <a:tailEnd/>
                    </a:ln>
                  </pic:spPr>
                </pic:pic>
              </a:graphicData>
            </a:graphic>
          </wp:inline>
        </w:drawing>
      </w:r>
      <w:r w:rsidR="007F3153">
        <w:rPr>
          <w:szCs w:val="24"/>
        </w:rPr>
        <w:instrText xml:space="preserve">  \* MERGEFORMAT </w:instrText>
      </w:r>
      <w:r>
        <w:rPr>
          <w:szCs w:val="24"/>
        </w:rPr>
        <w:fldChar w:fldCharType="separate"/>
      </w:r>
      <w:r w:rsidR="007F3153">
        <w:rPr>
          <w:noProof/>
          <w:position w:val="-17"/>
          <w:szCs w:val="24"/>
          <w:lang w:val="en-IN" w:eastAsia="en-IN"/>
        </w:rPr>
        <w:drawing>
          <wp:inline distT="0" distB="0" distL="0" distR="0">
            <wp:extent cx="2809875" cy="276225"/>
            <wp:effectExtent l="19050" t="0" r="952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07" cstate="print">
                      <a:clrChange>
                        <a:clrFrom>
                          <a:srgbClr val="FFFFFF"/>
                        </a:clrFrom>
                        <a:clrTo>
                          <a:srgbClr val="FFFFFF">
                            <a:alpha val="0"/>
                          </a:srgbClr>
                        </a:clrTo>
                      </a:clrChange>
                    </a:blip>
                    <a:srcRect/>
                    <a:stretch>
                      <a:fillRect/>
                    </a:stretch>
                  </pic:blipFill>
                  <pic:spPr bwMode="auto">
                    <a:xfrm>
                      <a:off x="0" y="0"/>
                      <a:ext cx="2809875" cy="276225"/>
                    </a:xfrm>
                    <a:prstGeom prst="rect">
                      <a:avLst/>
                    </a:prstGeom>
                    <a:noFill/>
                    <a:ln w="9525">
                      <a:noFill/>
                      <a:miter lim="800000"/>
                      <a:headEnd/>
                      <a:tailEnd/>
                    </a:ln>
                  </pic:spPr>
                </pic:pic>
              </a:graphicData>
            </a:graphic>
          </wp:inline>
        </w:drawing>
      </w:r>
      <w:r>
        <w:rPr>
          <w:szCs w:val="24"/>
        </w:rPr>
        <w:fldChar w:fldCharType="end"/>
      </w:r>
      <w:r w:rsidR="007F3153">
        <w:rPr>
          <w:szCs w:val="24"/>
        </w:rPr>
        <w:t xml:space="preserve">=3.3mA                    </w:t>
      </w:r>
    </w:p>
    <w:p w:rsidR="007F3153" w:rsidRDefault="007F3153" w:rsidP="007F3153">
      <w:pPr>
        <w:shd w:val="clear" w:color="auto" w:fill="FFFFFF"/>
        <w:spacing w:before="100" w:beforeAutospacing="1" w:after="100" w:afterAutospacing="1"/>
        <w:rPr>
          <w:b/>
          <w:szCs w:val="24"/>
          <w:u w:val="single"/>
        </w:rPr>
      </w:pPr>
      <w:r>
        <w:rPr>
          <w:b/>
          <w:szCs w:val="24"/>
          <w:u w:val="single"/>
        </w:rPr>
        <w:t>TABULATION: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2430"/>
        <w:gridCol w:w="1915"/>
        <w:gridCol w:w="1916"/>
      </w:tblGrid>
      <w:tr w:rsidR="007F3153" w:rsidTr="007F3153">
        <w:trPr>
          <w:trHeight w:val="20"/>
          <w:jc w:val="center"/>
        </w:trPr>
        <w:tc>
          <w:tcPr>
            <w:tcW w:w="828" w:type="dxa"/>
            <w:vMerge w:val="restar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before="100" w:beforeAutospacing="1" w:after="100" w:afterAutospacing="1"/>
              <w:jc w:val="center"/>
              <w:rPr>
                <w:szCs w:val="24"/>
              </w:rPr>
            </w:pPr>
            <w:proofErr w:type="spellStart"/>
            <w:r>
              <w:rPr>
                <w:szCs w:val="24"/>
              </w:rPr>
              <w:t>S.No</w:t>
            </w:r>
            <w:proofErr w:type="spellEnd"/>
          </w:p>
        </w:tc>
        <w:tc>
          <w:tcPr>
            <w:tcW w:w="2430" w:type="dxa"/>
            <w:vMerge w:val="restar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before="100" w:beforeAutospacing="1" w:after="100" w:afterAutospacing="1"/>
              <w:jc w:val="center"/>
              <w:rPr>
                <w:szCs w:val="24"/>
              </w:rPr>
            </w:pPr>
            <w:r>
              <w:rPr>
                <w:szCs w:val="24"/>
              </w:rPr>
              <w:t>E</w:t>
            </w:r>
            <w:r>
              <w:rPr>
                <w:b/>
                <w:szCs w:val="24"/>
                <w:vertAlign w:val="subscript"/>
              </w:rPr>
              <w:t>2</w:t>
            </w:r>
            <w:r>
              <w:rPr>
                <w:szCs w:val="24"/>
              </w:rPr>
              <w:t xml:space="preserve"> voltage(Volts)</w:t>
            </w:r>
          </w:p>
        </w:tc>
        <w:tc>
          <w:tcPr>
            <w:tcW w:w="3831" w:type="dxa"/>
            <w:gridSpan w:val="2"/>
            <w:tcBorders>
              <w:top w:val="single" w:sz="4" w:space="0" w:color="auto"/>
              <w:left w:val="single" w:sz="4" w:space="0" w:color="auto"/>
              <w:bottom w:val="single" w:sz="4" w:space="0" w:color="auto"/>
              <w:right w:val="single" w:sz="4" w:space="0" w:color="auto"/>
            </w:tcBorders>
            <w:vAlign w:val="center"/>
            <w:hideMark/>
          </w:tcPr>
          <w:p w:rsidR="007F3153" w:rsidRDefault="007F3153">
            <w:pPr>
              <w:spacing w:before="100" w:beforeAutospacing="1" w:after="100" w:afterAutospacing="1"/>
              <w:jc w:val="center"/>
              <w:rPr>
                <w:szCs w:val="24"/>
              </w:rPr>
            </w:pPr>
            <w:r>
              <w:rPr>
                <w:szCs w:val="24"/>
              </w:rPr>
              <w:t>Load current across the branch AB (mA)</w:t>
            </w:r>
          </w:p>
        </w:tc>
      </w:tr>
      <w:tr w:rsidR="007F3153" w:rsidTr="007F3153">
        <w:trPr>
          <w:trHeight w:val="20"/>
          <w:jc w:val="center"/>
        </w:trPr>
        <w:tc>
          <w:tcPr>
            <w:tcW w:w="828" w:type="dxa"/>
            <w:vMerge/>
            <w:tcBorders>
              <w:top w:val="single" w:sz="4" w:space="0" w:color="auto"/>
              <w:left w:val="single" w:sz="4" w:space="0" w:color="auto"/>
              <w:bottom w:val="single" w:sz="4" w:space="0" w:color="auto"/>
              <w:right w:val="single" w:sz="4" w:space="0" w:color="auto"/>
            </w:tcBorders>
            <w:vAlign w:val="center"/>
            <w:hideMark/>
          </w:tcPr>
          <w:p w:rsidR="007F3153" w:rsidRDefault="007F3153">
            <w:pPr>
              <w:widowControl/>
              <w:rPr>
                <w:szCs w:val="24"/>
              </w:rPr>
            </w:pPr>
          </w:p>
        </w:tc>
        <w:tc>
          <w:tcPr>
            <w:tcW w:w="2430" w:type="dxa"/>
            <w:vMerge/>
            <w:tcBorders>
              <w:top w:val="single" w:sz="4" w:space="0" w:color="auto"/>
              <w:left w:val="single" w:sz="4" w:space="0" w:color="auto"/>
              <w:bottom w:val="single" w:sz="4" w:space="0" w:color="auto"/>
              <w:right w:val="single" w:sz="4" w:space="0" w:color="auto"/>
            </w:tcBorders>
            <w:vAlign w:val="center"/>
            <w:hideMark/>
          </w:tcPr>
          <w:p w:rsidR="007F3153" w:rsidRDefault="007F3153">
            <w:pPr>
              <w:widowControl/>
              <w:rPr>
                <w:szCs w:val="24"/>
              </w:rPr>
            </w:pPr>
          </w:p>
        </w:tc>
        <w:tc>
          <w:tcPr>
            <w:tcW w:w="191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before="100" w:beforeAutospacing="1" w:after="100" w:afterAutospacing="1"/>
              <w:jc w:val="center"/>
              <w:rPr>
                <w:szCs w:val="24"/>
              </w:rPr>
            </w:pPr>
            <w:proofErr w:type="spellStart"/>
            <w:r>
              <w:rPr>
                <w:szCs w:val="24"/>
              </w:rPr>
              <w:t>Theoritical</w:t>
            </w:r>
            <w:proofErr w:type="spellEnd"/>
          </w:p>
        </w:tc>
        <w:tc>
          <w:tcPr>
            <w:tcW w:w="1916"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before="100" w:beforeAutospacing="1" w:after="100" w:afterAutospacing="1"/>
              <w:jc w:val="center"/>
              <w:rPr>
                <w:szCs w:val="24"/>
              </w:rPr>
            </w:pPr>
            <w:r>
              <w:rPr>
                <w:szCs w:val="24"/>
              </w:rPr>
              <w:t>Practical</w:t>
            </w:r>
          </w:p>
        </w:tc>
      </w:tr>
      <w:tr w:rsidR="007F3153" w:rsidTr="007F3153">
        <w:trPr>
          <w:trHeight w:val="20"/>
          <w:jc w:val="center"/>
        </w:trPr>
        <w:tc>
          <w:tcPr>
            <w:tcW w:w="82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before="100" w:beforeAutospacing="1" w:after="100" w:afterAutospacing="1"/>
              <w:jc w:val="center"/>
              <w:rPr>
                <w:szCs w:val="24"/>
              </w:rPr>
            </w:pPr>
            <w:r>
              <w:rPr>
                <w:szCs w:val="24"/>
              </w:rPr>
              <w:t>1</w:t>
            </w:r>
          </w:p>
        </w:tc>
        <w:tc>
          <w:tcPr>
            <w:tcW w:w="243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before="100" w:beforeAutospacing="1" w:after="100" w:afterAutospacing="1"/>
              <w:jc w:val="center"/>
              <w:rPr>
                <w:szCs w:val="24"/>
              </w:rPr>
            </w:pPr>
            <w:r>
              <w:rPr>
                <w:szCs w:val="24"/>
              </w:rPr>
              <w:t>10</w:t>
            </w:r>
          </w:p>
        </w:tc>
        <w:tc>
          <w:tcPr>
            <w:tcW w:w="191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before="100" w:beforeAutospacing="1" w:after="100" w:afterAutospacing="1"/>
              <w:jc w:val="center"/>
              <w:rPr>
                <w:szCs w:val="24"/>
              </w:rPr>
            </w:pPr>
            <w:r>
              <w:rPr>
                <w:szCs w:val="24"/>
              </w:rPr>
              <w:t>3.3mA</w:t>
            </w:r>
          </w:p>
        </w:tc>
        <w:tc>
          <w:tcPr>
            <w:tcW w:w="1916"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before="100" w:beforeAutospacing="1" w:after="100" w:afterAutospacing="1"/>
              <w:jc w:val="center"/>
              <w:rPr>
                <w:szCs w:val="24"/>
              </w:rPr>
            </w:pPr>
          </w:p>
        </w:tc>
      </w:tr>
    </w:tbl>
    <w:p w:rsidR="007F3153" w:rsidRDefault="007F3153" w:rsidP="007F3153">
      <w:pPr>
        <w:shd w:val="clear" w:color="auto" w:fill="FFFFFF"/>
        <w:spacing w:before="100" w:beforeAutospacing="1" w:after="100" w:afterAutospacing="1"/>
        <w:rPr>
          <w:b/>
          <w:szCs w:val="24"/>
          <w:u w:val="single"/>
        </w:rPr>
      </w:pPr>
      <w:r>
        <w:rPr>
          <w:b/>
          <w:szCs w:val="24"/>
          <w:u w:val="single"/>
        </w:rPr>
        <w:t>E</w:t>
      </w:r>
      <w:r>
        <w:rPr>
          <w:b/>
          <w:szCs w:val="24"/>
          <w:u w:val="single"/>
          <w:vertAlign w:val="subscript"/>
        </w:rPr>
        <w:t>1</w:t>
      </w:r>
      <w:r>
        <w:rPr>
          <w:b/>
          <w:szCs w:val="24"/>
          <w:u w:val="single"/>
        </w:rPr>
        <w:t xml:space="preserve"> and E</w:t>
      </w:r>
      <w:r>
        <w:rPr>
          <w:b/>
          <w:szCs w:val="24"/>
          <w:u w:val="single"/>
          <w:vertAlign w:val="subscript"/>
        </w:rPr>
        <w:t>2</w:t>
      </w:r>
      <w:r>
        <w:rPr>
          <w:b/>
          <w:szCs w:val="24"/>
          <w:u w:val="single"/>
        </w:rPr>
        <w:t xml:space="preserve"> SOURCES ARE ACTING:</w:t>
      </w:r>
    </w:p>
    <w:p w:rsidR="007F3153" w:rsidRDefault="007F3153" w:rsidP="007F3153">
      <w:pPr>
        <w:shd w:val="clear" w:color="auto" w:fill="FFFFFF"/>
        <w:spacing w:before="100" w:beforeAutospacing="1" w:after="100" w:afterAutospacing="1"/>
        <w:rPr>
          <w:szCs w:val="24"/>
        </w:rPr>
      </w:pPr>
      <w:r>
        <w:rPr>
          <w:noProof/>
          <w:szCs w:val="24"/>
          <w:lang w:val="en-IN" w:eastAsia="en-IN"/>
        </w:rPr>
        <w:drawing>
          <wp:inline distT="0" distB="0" distL="0" distR="0">
            <wp:extent cx="1114425" cy="180975"/>
            <wp:effectExtent l="19050" t="0" r="952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08" cstate="print">
                      <a:clrChange>
                        <a:clrFrom>
                          <a:srgbClr val="FFFFFF"/>
                        </a:clrFrom>
                        <a:clrTo>
                          <a:srgbClr val="FFFFFF">
                            <a:alpha val="0"/>
                          </a:srgbClr>
                        </a:clrTo>
                      </a:clrChange>
                    </a:blip>
                    <a:srcRect/>
                    <a:stretch>
                      <a:fillRect/>
                    </a:stretch>
                  </pic:blipFill>
                  <pic:spPr bwMode="auto">
                    <a:xfrm>
                      <a:off x="0" y="0"/>
                      <a:ext cx="1114425" cy="180975"/>
                    </a:xfrm>
                    <a:prstGeom prst="rect">
                      <a:avLst/>
                    </a:prstGeom>
                    <a:noFill/>
                    <a:ln w="9525">
                      <a:noFill/>
                      <a:miter lim="800000"/>
                      <a:headEnd/>
                      <a:tailEnd/>
                    </a:ln>
                  </pic:spPr>
                </pic:pic>
              </a:graphicData>
            </a:graphic>
          </wp:inline>
        </w:drawing>
      </w:r>
      <w:r>
        <w:rPr>
          <w:szCs w:val="24"/>
        </w:rPr>
        <w:t>=5mA</w:t>
      </w:r>
    </w:p>
    <w:p w:rsidR="007F3153" w:rsidRDefault="007F3153" w:rsidP="007F3153">
      <w:pPr>
        <w:spacing w:line="276" w:lineRule="auto"/>
        <w:rPr>
          <w:b/>
          <w:szCs w:val="24"/>
          <w:u w:val="single"/>
          <w:lang w:val="en-IN"/>
        </w:rPr>
      </w:pPr>
    </w:p>
    <w:p w:rsidR="007F3153" w:rsidRDefault="007F3153" w:rsidP="007F3153">
      <w:pPr>
        <w:spacing w:line="276" w:lineRule="auto"/>
        <w:rPr>
          <w:b/>
          <w:szCs w:val="24"/>
          <w:u w:val="single"/>
        </w:rPr>
      </w:pPr>
      <w:r>
        <w:rPr>
          <w:b/>
          <w:szCs w:val="24"/>
          <w:u w:val="single"/>
          <w:lang w:val="en-IN"/>
        </w:rPr>
        <w:t>INFERENCE</w:t>
      </w:r>
    </w:p>
    <w:p w:rsidR="007F3153" w:rsidRDefault="007F3153" w:rsidP="007F3153">
      <w:pPr>
        <w:spacing w:line="276" w:lineRule="auto"/>
        <w:rPr>
          <w:szCs w:val="24"/>
        </w:rPr>
      </w:pPr>
      <w:r>
        <w:rPr>
          <w:b/>
          <w:szCs w:val="24"/>
        </w:rPr>
        <w:tab/>
        <w:t>T</w:t>
      </w:r>
      <w:r>
        <w:rPr>
          <w:szCs w:val="24"/>
        </w:rPr>
        <w:t>he superposition theorem for the given circuit is verified.</w:t>
      </w: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FA4EAC" w:rsidRDefault="00FA4EAC" w:rsidP="007F3153">
      <w:pPr>
        <w:spacing w:line="276" w:lineRule="auto"/>
        <w:rPr>
          <w:szCs w:val="24"/>
        </w:rPr>
      </w:pPr>
    </w:p>
    <w:p w:rsidR="007F3153" w:rsidRDefault="007F3153" w:rsidP="007F3153">
      <w:pPr>
        <w:spacing w:line="276" w:lineRule="auto"/>
        <w:rPr>
          <w:szCs w:val="24"/>
        </w:rPr>
      </w:pPr>
    </w:p>
    <w:p w:rsidR="007F3153" w:rsidRDefault="007F3153" w:rsidP="007F3153">
      <w:pPr>
        <w:spacing w:line="276" w:lineRule="auto"/>
        <w:rPr>
          <w:szCs w:val="24"/>
        </w:rPr>
      </w:pPr>
    </w:p>
    <w:p w:rsidR="007F3153" w:rsidRDefault="007F3153" w:rsidP="007F3153">
      <w:pPr>
        <w:spacing w:line="276" w:lineRule="auto"/>
        <w:rPr>
          <w:szCs w:val="24"/>
        </w:rPr>
      </w:pP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818"/>
        <w:gridCol w:w="8478"/>
      </w:tblGrid>
      <w:tr w:rsidR="007F3153" w:rsidTr="007F3153">
        <w:trPr>
          <w:trHeight w:val="20"/>
        </w:trPr>
        <w:tc>
          <w:tcPr>
            <w:tcW w:w="1818" w:type="dxa"/>
            <w:tcBorders>
              <w:top w:val="double" w:sz="4" w:space="0" w:color="auto"/>
              <w:left w:val="double" w:sz="4" w:space="0" w:color="auto"/>
              <w:bottom w:val="double" w:sz="4" w:space="0" w:color="auto"/>
              <w:right w:val="double" w:sz="4" w:space="0" w:color="auto"/>
            </w:tcBorders>
            <w:hideMark/>
          </w:tcPr>
          <w:p w:rsidR="007F3153" w:rsidRDefault="007F3153">
            <w:pPr>
              <w:spacing w:line="276" w:lineRule="auto"/>
              <w:rPr>
                <w:b/>
                <w:szCs w:val="24"/>
              </w:rPr>
            </w:pPr>
            <w:r>
              <w:rPr>
                <w:b/>
                <w:szCs w:val="24"/>
              </w:rPr>
              <w:lastRenderedPageBreak/>
              <w:t>EXP NO: 11</w:t>
            </w:r>
          </w:p>
        </w:tc>
        <w:tc>
          <w:tcPr>
            <w:tcW w:w="8478" w:type="dxa"/>
            <w:vMerge w:val="restart"/>
            <w:tcBorders>
              <w:top w:val="double" w:sz="4" w:space="0" w:color="auto"/>
              <w:left w:val="double" w:sz="4" w:space="0" w:color="auto"/>
              <w:bottom w:val="double" w:sz="4" w:space="0" w:color="auto"/>
              <w:right w:val="double" w:sz="4" w:space="0" w:color="auto"/>
            </w:tcBorders>
            <w:vAlign w:val="center"/>
          </w:tcPr>
          <w:p w:rsidR="007F3153" w:rsidRDefault="007F3153">
            <w:pPr>
              <w:autoSpaceDE w:val="0"/>
              <w:autoSpaceDN w:val="0"/>
              <w:spacing w:line="276" w:lineRule="auto"/>
              <w:jc w:val="center"/>
              <w:rPr>
                <w:rFonts w:eastAsia="Times New Roman"/>
                <w:color w:val="000000"/>
                <w:szCs w:val="24"/>
              </w:rPr>
            </w:pPr>
            <w:r>
              <w:rPr>
                <w:rFonts w:eastAsia="Times New Roman"/>
                <w:b/>
                <w:color w:val="000000"/>
                <w:szCs w:val="24"/>
              </w:rPr>
              <w:t>VERIFICATION OF MAXIMUM POWER TRANSFER &amp; RECIPROCITY THEOREM</w:t>
            </w:r>
          </w:p>
          <w:p w:rsidR="007F3153" w:rsidRDefault="007F3153">
            <w:pPr>
              <w:spacing w:line="276" w:lineRule="auto"/>
              <w:jc w:val="center"/>
              <w:rPr>
                <w:b/>
                <w:szCs w:val="24"/>
              </w:rPr>
            </w:pPr>
          </w:p>
        </w:tc>
      </w:tr>
      <w:tr w:rsidR="007F3153" w:rsidTr="007F3153">
        <w:trPr>
          <w:trHeight w:val="20"/>
        </w:trPr>
        <w:tc>
          <w:tcPr>
            <w:tcW w:w="1818" w:type="dxa"/>
            <w:tcBorders>
              <w:top w:val="double" w:sz="4" w:space="0" w:color="auto"/>
              <w:left w:val="double" w:sz="4" w:space="0" w:color="auto"/>
              <w:bottom w:val="double" w:sz="4" w:space="0" w:color="auto"/>
              <w:right w:val="double" w:sz="4" w:space="0" w:color="auto"/>
            </w:tcBorders>
            <w:hideMark/>
          </w:tcPr>
          <w:p w:rsidR="007F3153" w:rsidRDefault="007F3153">
            <w:pPr>
              <w:spacing w:line="276" w:lineRule="auto"/>
              <w:rPr>
                <w:b/>
                <w:szCs w:val="24"/>
              </w:rPr>
            </w:pPr>
            <w:r>
              <w:rPr>
                <w:b/>
                <w:szCs w:val="24"/>
              </w:rPr>
              <w:t>DATE:</w:t>
            </w:r>
          </w:p>
        </w:tc>
        <w:tc>
          <w:tcPr>
            <w:tcW w:w="8478" w:type="dxa"/>
            <w:vMerge/>
            <w:tcBorders>
              <w:top w:val="double" w:sz="4" w:space="0" w:color="auto"/>
              <w:left w:val="double" w:sz="4" w:space="0" w:color="auto"/>
              <w:bottom w:val="double" w:sz="4" w:space="0" w:color="auto"/>
              <w:right w:val="double" w:sz="4" w:space="0" w:color="auto"/>
            </w:tcBorders>
            <w:vAlign w:val="center"/>
            <w:hideMark/>
          </w:tcPr>
          <w:p w:rsidR="007F3153" w:rsidRDefault="007F3153">
            <w:pPr>
              <w:widowControl/>
              <w:rPr>
                <w:b/>
                <w:szCs w:val="24"/>
              </w:rPr>
            </w:pPr>
          </w:p>
        </w:tc>
      </w:tr>
    </w:tbl>
    <w:p w:rsidR="007F3153" w:rsidRDefault="007F3153" w:rsidP="007F3153">
      <w:pPr>
        <w:autoSpaceDE w:val="0"/>
        <w:autoSpaceDN w:val="0"/>
        <w:spacing w:line="276" w:lineRule="auto"/>
        <w:jc w:val="center"/>
        <w:rPr>
          <w:rFonts w:eastAsia="Times New Roman"/>
          <w:b/>
          <w:color w:val="000000"/>
          <w:szCs w:val="24"/>
        </w:rPr>
      </w:pPr>
    </w:p>
    <w:p w:rsidR="007F3153" w:rsidRDefault="007F3153" w:rsidP="007F3153">
      <w:pPr>
        <w:autoSpaceDE w:val="0"/>
        <w:autoSpaceDN w:val="0"/>
        <w:spacing w:line="276" w:lineRule="auto"/>
        <w:jc w:val="center"/>
        <w:rPr>
          <w:rFonts w:eastAsia="Times New Roman"/>
          <w:color w:val="000000"/>
          <w:szCs w:val="24"/>
        </w:rPr>
      </w:pPr>
      <w:r>
        <w:rPr>
          <w:rFonts w:eastAsia="Times New Roman"/>
          <w:b/>
          <w:color w:val="000000"/>
          <w:szCs w:val="24"/>
        </w:rPr>
        <w:t>(a)VERIFICATION OF MAXIMUM POWER TRANSFER THEOREM</w:t>
      </w:r>
    </w:p>
    <w:p w:rsidR="007F3153" w:rsidRDefault="007F3153" w:rsidP="007F3153">
      <w:pPr>
        <w:spacing w:line="276" w:lineRule="auto"/>
        <w:rPr>
          <w:b/>
          <w:szCs w:val="24"/>
          <w:u w:val="single"/>
        </w:rPr>
      </w:pPr>
      <w:r>
        <w:rPr>
          <w:b/>
          <w:szCs w:val="24"/>
          <w:u w:val="single"/>
        </w:rPr>
        <w:t>AIM</w:t>
      </w:r>
    </w:p>
    <w:p w:rsidR="007F3153" w:rsidRDefault="007F3153" w:rsidP="007F3153">
      <w:pPr>
        <w:spacing w:line="276" w:lineRule="auto"/>
        <w:rPr>
          <w:szCs w:val="24"/>
        </w:rPr>
      </w:pPr>
      <w:r>
        <w:rPr>
          <w:rFonts w:eastAsia="Times New Roman"/>
          <w:color w:val="000000"/>
          <w:szCs w:val="24"/>
        </w:rPr>
        <w:t xml:space="preserve">To find the value of resistance RL in which maximum power is transferred to the load resistance. </w:t>
      </w:r>
    </w:p>
    <w:p w:rsidR="007F3153" w:rsidRDefault="007F3153" w:rsidP="007F3153">
      <w:pPr>
        <w:spacing w:line="276" w:lineRule="auto"/>
        <w:rPr>
          <w:b/>
          <w:szCs w:val="24"/>
          <w:u w:val="single"/>
          <w:lang w:val="en-IN"/>
        </w:rPr>
      </w:pPr>
      <w:r>
        <w:rPr>
          <w:b/>
          <w:bCs/>
          <w:szCs w:val="24"/>
          <w:u w:val="single"/>
        </w:rPr>
        <w:t>COMPONENTS/EQUIPMENTS</w:t>
      </w:r>
      <w:r>
        <w:rPr>
          <w:b/>
          <w:szCs w:val="24"/>
          <w:u w:val="single"/>
          <w:lang w:val="en-IN"/>
        </w:rPr>
        <w:t xml:space="preserve"> REQUIRED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3621"/>
        <w:gridCol w:w="1363"/>
        <w:gridCol w:w="1969"/>
        <w:gridCol w:w="2335"/>
      </w:tblGrid>
      <w:tr w:rsidR="007F3153" w:rsidTr="007F3153">
        <w:trPr>
          <w:trHeight w:hRule="exact" w:val="288"/>
          <w:jc w:val="center"/>
        </w:trPr>
        <w:tc>
          <w:tcPr>
            <w:tcW w:w="100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b/>
                <w:szCs w:val="24"/>
                <w:u w:val="single"/>
              </w:rPr>
            </w:pPr>
            <w:r>
              <w:rPr>
                <w:b/>
                <w:szCs w:val="24"/>
                <w:u w:val="single"/>
              </w:rPr>
              <w:t>S.NO</w:t>
            </w:r>
          </w:p>
        </w:tc>
        <w:tc>
          <w:tcPr>
            <w:tcW w:w="362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b/>
                <w:szCs w:val="24"/>
                <w:u w:val="single"/>
                <w:lang w:val="en-IN"/>
              </w:rPr>
            </w:pPr>
            <w:r>
              <w:rPr>
                <w:b/>
                <w:bCs/>
                <w:szCs w:val="24"/>
                <w:u w:val="single"/>
              </w:rPr>
              <w:t>COMPONENTS/EQUIPMENTS</w:t>
            </w:r>
          </w:p>
        </w:tc>
        <w:tc>
          <w:tcPr>
            <w:tcW w:w="13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b/>
                <w:szCs w:val="24"/>
                <w:u w:val="single"/>
              </w:rPr>
            </w:pPr>
            <w:r>
              <w:rPr>
                <w:b/>
                <w:szCs w:val="24"/>
                <w:u w:val="single"/>
              </w:rPr>
              <w:t>TYPE</w:t>
            </w:r>
          </w:p>
        </w:tc>
        <w:tc>
          <w:tcPr>
            <w:tcW w:w="196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b/>
                <w:szCs w:val="24"/>
                <w:u w:val="single"/>
              </w:rPr>
            </w:pPr>
            <w:r>
              <w:rPr>
                <w:b/>
                <w:szCs w:val="24"/>
                <w:u w:val="single"/>
              </w:rPr>
              <w:t>RANGE</w:t>
            </w:r>
          </w:p>
        </w:tc>
        <w:tc>
          <w:tcPr>
            <w:tcW w:w="233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b/>
                <w:szCs w:val="24"/>
                <w:u w:val="single"/>
              </w:rPr>
            </w:pPr>
            <w:r>
              <w:rPr>
                <w:b/>
                <w:szCs w:val="24"/>
                <w:u w:val="single"/>
              </w:rPr>
              <w:t>QUANTITY</w:t>
            </w:r>
          </w:p>
        </w:tc>
      </w:tr>
      <w:tr w:rsidR="007F3153" w:rsidTr="007F3153">
        <w:trPr>
          <w:trHeight w:hRule="exact" w:val="288"/>
          <w:jc w:val="center"/>
        </w:trPr>
        <w:tc>
          <w:tcPr>
            <w:tcW w:w="100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1</w:t>
            </w:r>
          </w:p>
        </w:tc>
        <w:tc>
          <w:tcPr>
            <w:tcW w:w="362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rPr>
                <w:szCs w:val="24"/>
                <w:lang w:val="en-IN"/>
              </w:rPr>
            </w:pPr>
            <w:r>
              <w:rPr>
                <w:szCs w:val="24"/>
                <w:lang w:val="en-IN"/>
              </w:rPr>
              <w:t>Regulated Power Supply</w:t>
            </w:r>
          </w:p>
        </w:tc>
        <w:tc>
          <w:tcPr>
            <w:tcW w:w="13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DC</w:t>
            </w:r>
          </w:p>
        </w:tc>
        <w:tc>
          <w:tcPr>
            <w:tcW w:w="196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(0-30)V</w:t>
            </w:r>
          </w:p>
        </w:tc>
        <w:tc>
          <w:tcPr>
            <w:tcW w:w="233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1</w:t>
            </w:r>
          </w:p>
        </w:tc>
      </w:tr>
      <w:tr w:rsidR="007F3153" w:rsidTr="007F3153">
        <w:trPr>
          <w:trHeight w:hRule="exact" w:val="288"/>
          <w:jc w:val="center"/>
        </w:trPr>
        <w:tc>
          <w:tcPr>
            <w:tcW w:w="100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2</w:t>
            </w:r>
          </w:p>
        </w:tc>
        <w:tc>
          <w:tcPr>
            <w:tcW w:w="362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rPr>
                <w:szCs w:val="24"/>
              </w:rPr>
            </w:pPr>
            <w:r>
              <w:rPr>
                <w:szCs w:val="24"/>
              </w:rPr>
              <w:t>Resistor</w:t>
            </w:r>
          </w:p>
        </w:tc>
        <w:tc>
          <w:tcPr>
            <w:tcW w:w="13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w:t>
            </w:r>
          </w:p>
        </w:tc>
        <w:tc>
          <w:tcPr>
            <w:tcW w:w="196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1KΩ</w:t>
            </w:r>
          </w:p>
        </w:tc>
        <w:tc>
          <w:tcPr>
            <w:tcW w:w="233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2</w:t>
            </w:r>
          </w:p>
        </w:tc>
      </w:tr>
      <w:tr w:rsidR="007F3153" w:rsidTr="007F3153">
        <w:trPr>
          <w:trHeight w:hRule="exact" w:val="288"/>
          <w:jc w:val="center"/>
        </w:trPr>
        <w:tc>
          <w:tcPr>
            <w:tcW w:w="100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3</w:t>
            </w:r>
          </w:p>
        </w:tc>
        <w:tc>
          <w:tcPr>
            <w:tcW w:w="362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rPr>
                <w:szCs w:val="24"/>
              </w:rPr>
            </w:pPr>
            <w:r>
              <w:rPr>
                <w:szCs w:val="24"/>
              </w:rPr>
              <w:t>Variable Resistor</w:t>
            </w:r>
          </w:p>
        </w:tc>
        <w:tc>
          <w:tcPr>
            <w:tcW w:w="1363" w:type="dxa"/>
            <w:tcBorders>
              <w:top w:val="single" w:sz="4" w:space="0" w:color="auto"/>
              <w:left w:val="single" w:sz="4" w:space="0" w:color="auto"/>
              <w:bottom w:val="single" w:sz="4" w:space="0" w:color="auto"/>
              <w:right w:val="single" w:sz="4" w:space="0" w:color="auto"/>
            </w:tcBorders>
            <w:vAlign w:val="center"/>
          </w:tcPr>
          <w:p w:rsidR="007F3153" w:rsidRDefault="007F3153">
            <w:pPr>
              <w:spacing w:line="276" w:lineRule="auto"/>
              <w:jc w:val="center"/>
              <w:rPr>
                <w:szCs w:val="24"/>
              </w:rPr>
            </w:pPr>
          </w:p>
        </w:tc>
        <w:tc>
          <w:tcPr>
            <w:tcW w:w="196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1KΩ</w:t>
            </w:r>
          </w:p>
        </w:tc>
        <w:tc>
          <w:tcPr>
            <w:tcW w:w="233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1</w:t>
            </w:r>
          </w:p>
        </w:tc>
      </w:tr>
      <w:tr w:rsidR="007F3153" w:rsidTr="007F3153">
        <w:trPr>
          <w:trHeight w:hRule="exact" w:val="288"/>
          <w:jc w:val="center"/>
        </w:trPr>
        <w:tc>
          <w:tcPr>
            <w:tcW w:w="100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4</w:t>
            </w:r>
          </w:p>
        </w:tc>
        <w:tc>
          <w:tcPr>
            <w:tcW w:w="362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rPr>
                <w:szCs w:val="24"/>
              </w:rPr>
            </w:pPr>
            <w:r>
              <w:rPr>
                <w:szCs w:val="24"/>
              </w:rPr>
              <w:t>Ammeter</w:t>
            </w:r>
          </w:p>
        </w:tc>
        <w:tc>
          <w:tcPr>
            <w:tcW w:w="13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DC</w:t>
            </w:r>
          </w:p>
        </w:tc>
        <w:tc>
          <w:tcPr>
            <w:tcW w:w="196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(0-10)mA</w:t>
            </w:r>
          </w:p>
        </w:tc>
        <w:tc>
          <w:tcPr>
            <w:tcW w:w="233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1</w:t>
            </w:r>
          </w:p>
        </w:tc>
      </w:tr>
      <w:tr w:rsidR="007F3153" w:rsidTr="007F3153">
        <w:trPr>
          <w:trHeight w:hRule="exact" w:val="288"/>
          <w:jc w:val="center"/>
        </w:trPr>
        <w:tc>
          <w:tcPr>
            <w:tcW w:w="100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5</w:t>
            </w:r>
          </w:p>
        </w:tc>
        <w:tc>
          <w:tcPr>
            <w:tcW w:w="362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rPr>
                <w:szCs w:val="24"/>
              </w:rPr>
            </w:pPr>
            <w:r>
              <w:rPr>
                <w:szCs w:val="24"/>
              </w:rPr>
              <w:t>Bread board</w:t>
            </w:r>
          </w:p>
        </w:tc>
        <w:tc>
          <w:tcPr>
            <w:tcW w:w="13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w:t>
            </w:r>
          </w:p>
        </w:tc>
        <w:tc>
          <w:tcPr>
            <w:tcW w:w="196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w:t>
            </w:r>
          </w:p>
        </w:tc>
        <w:tc>
          <w:tcPr>
            <w:tcW w:w="233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1</w:t>
            </w:r>
          </w:p>
        </w:tc>
      </w:tr>
      <w:tr w:rsidR="007F3153" w:rsidTr="007F3153">
        <w:trPr>
          <w:trHeight w:hRule="exact" w:val="288"/>
          <w:jc w:val="center"/>
        </w:trPr>
        <w:tc>
          <w:tcPr>
            <w:tcW w:w="100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6</w:t>
            </w:r>
          </w:p>
        </w:tc>
        <w:tc>
          <w:tcPr>
            <w:tcW w:w="362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rPr>
                <w:szCs w:val="24"/>
              </w:rPr>
            </w:pPr>
            <w:r>
              <w:rPr>
                <w:szCs w:val="24"/>
              </w:rPr>
              <w:t>Connecting wires</w:t>
            </w:r>
          </w:p>
        </w:tc>
        <w:tc>
          <w:tcPr>
            <w:tcW w:w="13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w:t>
            </w:r>
          </w:p>
        </w:tc>
        <w:tc>
          <w:tcPr>
            <w:tcW w:w="196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w:t>
            </w:r>
          </w:p>
        </w:tc>
        <w:tc>
          <w:tcPr>
            <w:tcW w:w="233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Few</w:t>
            </w:r>
          </w:p>
        </w:tc>
      </w:tr>
    </w:tbl>
    <w:p w:rsidR="007F3153" w:rsidRDefault="007F3153" w:rsidP="007F3153">
      <w:pPr>
        <w:spacing w:line="360" w:lineRule="auto"/>
        <w:rPr>
          <w:b/>
          <w:szCs w:val="24"/>
          <w:u w:val="single"/>
        </w:rPr>
      </w:pPr>
      <w:r>
        <w:rPr>
          <w:b/>
          <w:szCs w:val="24"/>
          <w:u w:val="single"/>
        </w:rPr>
        <w:t>THEORY:</w:t>
      </w:r>
    </w:p>
    <w:p w:rsidR="007F3153" w:rsidRDefault="007F3153" w:rsidP="007F3153">
      <w:pPr>
        <w:spacing w:line="360" w:lineRule="auto"/>
        <w:rPr>
          <w:b/>
          <w:szCs w:val="24"/>
          <w:u w:val="single"/>
        </w:rPr>
      </w:pPr>
      <w:r>
        <w:rPr>
          <w:b/>
          <w:szCs w:val="24"/>
          <w:u w:val="single"/>
        </w:rPr>
        <w:t>MAXIMUM POWER TRANSFER THEOREM:</w:t>
      </w:r>
    </w:p>
    <w:p w:rsidR="007F3153" w:rsidRDefault="007F3153" w:rsidP="007F3153">
      <w:pPr>
        <w:pStyle w:val="NormalWeb"/>
        <w:spacing w:line="360" w:lineRule="auto"/>
        <w:ind w:firstLine="720"/>
        <w:jc w:val="both"/>
        <w:rPr>
          <w:szCs w:val="24"/>
        </w:rPr>
      </w:pPr>
      <w:r>
        <w:rPr>
          <w:szCs w:val="24"/>
        </w:rPr>
        <w:t xml:space="preserve">In electrical engineering, the </w:t>
      </w:r>
      <w:r>
        <w:rPr>
          <w:b/>
          <w:bCs/>
          <w:szCs w:val="24"/>
        </w:rPr>
        <w:t>maximum power (transfer) theorem</w:t>
      </w:r>
      <w:r>
        <w:rPr>
          <w:szCs w:val="24"/>
        </w:rPr>
        <w:t xml:space="preserve"> states that, to obtain </w:t>
      </w:r>
      <w:r>
        <w:rPr>
          <w:iCs/>
          <w:szCs w:val="24"/>
        </w:rPr>
        <w:t>maximum</w:t>
      </w:r>
      <w:r>
        <w:rPr>
          <w:szCs w:val="24"/>
        </w:rPr>
        <w:t xml:space="preserve"> external power from a source to a load with a finite internal resistance, the resistance of the load must be made the same as that of the source. The theorem applies to maximum </w:t>
      </w:r>
      <w:r>
        <w:rPr>
          <w:iCs/>
          <w:szCs w:val="24"/>
        </w:rPr>
        <w:t>power</w:t>
      </w:r>
      <w:r>
        <w:rPr>
          <w:szCs w:val="24"/>
        </w:rPr>
        <w:t xml:space="preserve">, and not maximum </w:t>
      </w:r>
      <w:r>
        <w:rPr>
          <w:iCs/>
          <w:szCs w:val="24"/>
        </w:rPr>
        <w:t>efficiency</w:t>
      </w:r>
      <w:r>
        <w:rPr>
          <w:szCs w:val="24"/>
        </w:rPr>
        <w:t>. If the resistance of the load is made larger than the resistance of the source, then efficiency is higher, since most of the power is generated in the load, but the overall power is lower since the total circuit resistance goes up. If the internal impedance is made larger than the load then most of the power ends up being dissipated in the source, and although the total power dissipated is higher, due to a lower circuit resistance, it turns out that the amount dissipated in the load is reduced.</w:t>
      </w:r>
    </w:p>
    <w:p w:rsidR="007F3153" w:rsidRDefault="007F3153" w:rsidP="007F3153">
      <w:pPr>
        <w:pStyle w:val="NormalWeb"/>
        <w:spacing w:line="360" w:lineRule="auto"/>
        <w:jc w:val="both"/>
        <w:rPr>
          <w:szCs w:val="24"/>
        </w:rPr>
      </w:pPr>
      <w:r>
        <w:rPr>
          <w:b/>
          <w:szCs w:val="24"/>
          <w:u w:val="single"/>
        </w:rPr>
        <w:t>CIRCUIT DIAGRAM</w:t>
      </w:r>
    </w:p>
    <w:p w:rsidR="007F3153" w:rsidRDefault="00B71849" w:rsidP="007F3153">
      <w:pPr>
        <w:spacing w:line="360" w:lineRule="auto"/>
        <w:jc w:val="center"/>
        <w:rPr>
          <w:b/>
          <w:szCs w:val="24"/>
          <w:u w:val="single"/>
        </w:rPr>
      </w:pPr>
      <w:r>
        <w:pict>
          <v:shapetype id="_x0000_t32" coordsize="21600,21600" o:spt="32" o:oned="t" path="m,l21600,21600e" filled="f">
            <v:path arrowok="t" fillok="f" o:connecttype="none"/>
            <o:lock v:ext="edit" shapetype="t"/>
          </v:shapetype>
          <v:shape id="_x0000_s1026" type="#_x0000_t32" style="position:absolute;left:0;text-align:left;margin-left:143.45pt;margin-top:56.4pt;width:26.2pt;height:41.15pt;flip:y;z-index:251658240" o:connectortype="straight">
            <v:stroke endarrow="block"/>
          </v:shape>
        </w:pict>
      </w:r>
      <w:r w:rsidR="007F3153">
        <w:rPr>
          <w:b/>
          <w:noProof/>
          <w:szCs w:val="24"/>
          <w:lang w:val="en-IN" w:eastAsia="en-IN"/>
        </w:rPr>
        <w:drawing>
          <wp:inline distT="0" distB="0" distL="0" distR="0">
            <wp:extent cx="3752850" cy="1295400"/>
            <wp:effectExtent l="1905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09" cstate="print"/>
                    <a:srcRect/>
                    <a:stretch>
                      <a:fillRect/>
                    </a:stretch>
                  </pic:blipFill>
                  <pic:spPr bwMode="auto">
                    <a:xfrm>
                      <a:off x="0" y="0"/>
                      <a:ext cx="3752850" cy="1295400"/>
                    </a:xfrm>
                    <a:prstGeom prst="rect">
                      <a:avLst/>
                    </a:prstGeom>
                    <a:noFill/>
                    <a:ln w="9525">
                      <a:noFill/>
                      <a:miter lim="800000"/>
                      <a:headEnd/>
                      <a:tailEnd/>
                    </a:ln>
                  </pic:spPr>
                </pic:pic>
              </a:graphicData>
            </a:graphic>
          </wp:inline>
        </w:drawing>
      </w:r>
    </w:p>
    <w:p w:rsidR="007F3153" w:rsidRDefault="007F3153" w:rsidP="007F3153">
      <w:pPr>
        <w:spacing w:line="360" w:lineRule="auto"/>
        <w:jc w:val="center"/>
        <w:rPr>
          <w:b/>
          <w:szCs w:val="24"/>
        </w:rPr>
      </w:pPr>
      <w:r>
        <w:rPr>
          <w:b/>
          <w:szCs w:val="24"/>
        </w:rPr>
        <w:t xml:space="preserve">Circuit Diagram for Maximum Power </w:t>
      </w:r>
      <w:proofErr w:type="spellStart"/>
      <w:r>
        <w:rPr>
          <w:b/>
          <w:szCs w:val="24"/>
        </w:rPr>
        <w:t>TransferTheorem</w:t>
      </w:r>
      <w:proofErr w:type="spellEnd"/>
    </w:p>
    <w:p w:rsidR="007F3153" w:rsidRDefault="007F3153" w:rsidP="007F3153">
      <w:pPr>
        <w:spacing w:line="360" w:lineRule="auto"/>
        <w:rPr>
          <w:b/>
          <w:szCs w:val="24"/>
          <w:u w:val="single"/>
        </w:rPr>
      </w:pPr>
      <w:r>
        <w:rPr>
          <w:b/>
          <w:szCs w:val="24"/>
          <w:u w:val="single"/>
        </w:rPr>
        <w:lastRenderedPageBreak/>
        <w:t>THEORETICAL CALCULATION:</w:t>
      </w:r>
    </w:p>
    <w:p w:rsidR="007F3153" w:rsidRDefault="007F3153" w:rsidP="007F3153">
      <w:pPr>
        <w:spacing w:line="360" w:lineRule="auto"/>
        <w:rPr>
          <w:b/>
          <w:szCs w:val="24"/>
        </w:rPr>
      </w:pPr>
      <w:r>
        <w:rPr>
          <w:b/>
          <w:szCs w:val="24"/>
        </w:rPr>
        <w:t>To Find R</w:t>
      </w:r>
      <w:r>
        <w:rPr>
          <w:b/>
          <w:szCs w:val="24"/>
          <w:vertAlign w:val="subscript"/>
        </w:rPr>
        <w:t>TH</w:t>
      </w:r>
      <w:r>
        <w:rPr>
          <w:b/>
          <w:szCs w:val="24"/>
        </w:rPr>
        <w:t>:</w:t>
      </w:r>
    </w:p>
    <w:p w:rsidR="007F3153" w:rsidRDefault="007F3153" w:rsidP="007F3153">
      <w:pPr>
        <w:spacing w:line="360" w:lineRule="auto"/>
        <w:jc w:val="center"/>
        <w:rPr>
          <w:szCs w:val="24"/>
        </w:rPr>
      </w:pPr>
      <w:r>
        <w:rPr>
          <w:noProof/>
          <w:szCs w:val="24"/>
          <w:lang w:val="en-IN" w:eastAsia="en-IN"/>
        </w:rPr>
        <w:drawing>
          <wp:inline distT="0" distB="0" distL="0" distR="0">
            <wp:extent cx="1981200" cy="1828800"/>
            <wp:effectExtent l="1905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80" cstate="print"/>
                    <a:srcRect/>
                    <a:stretch>
                      <a:fillRect/>
                    </a:stretch>
                  </pic:blipFill>
                  <pic:spPr bwMode="auto">
                    <a:xfrm>
                      <a:off x="0" y="0"/>
                      <a:ext cx="1981200" cy="1828800"/>
                    </a:xfrm>
                    <a:prstGeom prst="rect">
                      <a:avLst/>
                    </a:prstGeom>
                    <a:noFill/>
                    <a:ln w="9525">
                      <a:noFill/>
                      <a:miter lim="800000"/>
                      <a:headEnd/>
                      <a:tailEnd/>
                    </a:ln>
                  </pic:spPr>
                </pic:pic>
              </a:graphicData>
            </a:graphic>
          </wp:inline>
        </w:drawing>
      </w:r>
    </w:p>
    <w:p w:rsidR="007F3153" w:rsidRDefault="009B5B9E" w:rsidP="007F3153">
      <w:pPr>
        <w:spacing w:line="360" w:lineRule="auto"/>
        <w:rPr>
          <w:szCs w:val="24"/>
        </w:rPr>
      </w:pPr>
      <w:r>
        <w:rPr>
          <w:szCs w:val="24"/>
        </w:rPr>
        <w:fldChar w:fldCharType="begin"/>
      </w:r>
      <w:r w:rsidR="007F3153">
        <w:rPr>
          <w:szCs w:val="24"/>
        </w:rPr>
        <w:instrText xml:space="preserve"> QUOTE </w:instrText>
      </w:r>
      <w:r w:rsidR="007F3153">
        <w:rPr>
          <w:noProof/>
          <w:position w:val="-6"/>
          <w:szCs w:val="24"/>
          <w:lang w:val="en-IN" w:eastAsia="en-IN"/>
        </w:rPr>
        <w:drawing>
          <wp:inline distT="0" distB="0" distL="0" distR="0">
            <wp:extent cx="190500" cy="180975"/>
            <wp:effectExtent l="1905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65" cstate="print">
                      <a:clrChange>
                        <a:clrFrom>
                          <a:srgbClr val="FFFFFF"/>
                        </a:clrFrom>
                        <a:clrTo>
                          <a:srgbClr val="FFFFFF">
                            <a:alpha val="0"/>
                          </a:srgbClr>
                        </a:clrTo>
                      </a:clrChange>
                    </a:blip>
                    <a:srcRect/>
                    <a:stretch>
                      <a:fillRect/>
                    </a:stretch>
                  </pic:blipFill>
                  <pic:spPr bwMode="auto">
                    <a:xfrm>
                      <a:off x="0" y="0"/>
                      <a:ext cx="190500" cy="180975"/>
                    </a:xfrm>
                    <a:prstGeom prst="rect">
                      <a:avLst/>
                    </a:prstGeom>
                    <a:noFill/>
                    <a:ln w="9525">
                      <a:noFill/>
                      <a:miter lim="800000"/>
                      <a:headEnd/>
                      <a:tailEnd/>
                    </a:ln>
                  </pic:spPr>
                </pic:pic>
              </a:graphicData>
            </a:graphic>
          </wp:inline>
        </w:drawing>
      </w:r>
      <w:r w:rsidR="007F3153">
        <w:rPr>
          <w:szCs w:val="24"/>
        </w:rPr>
        <w:instrText xml:space="preserve">  \* MERGEFORMAT </w:instrText>
      </w:r>
      <w:r>
        <w:rPr>
          <w:szCs w:val="24"/>
        </w:rPr>
        <w:fldChar w:fldCharType="separate"/>
      </w:r>
      <w:r w:rsidR="007F3153">
        <w:rPr>
          <w:noProof/>
          <w:position w:val="-6"/>
          <w:szCs w:val="24"/>
          <w:lang w:val="en-IN" w:eastAsia="en-IN"/>
        </w:rPr>
        <w:drawing>
          <wp:inline distT="0" distB="0" distL="0" distR="0">
            <wp:extent cx="190500" cy="180975"/>
            <wp:effectExtent l="1905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65" cstate="print">
                      <a:clrChange>
                        <a:clrFrom>
                          <a:srgbClr val="FFFFFF"/>
                        </a:clrFrom>
                        <a:clrTo>
                          <a:srgbClr val="FFFFFF">
                            <a:alpha val="0"/>
                          </a:srgbClr>
                        </a:clrTo>
                      </a:clrChange>
                    </a:blip>
                    <a:srcRect/>
                    <a:stretch>
                      <a:fillRect/>
                    </a:stretch>
                  </pic:blipFill>
                  <pic:spPr bwMode="auto">
                    <a:xfrm>
                      <a:off x="0" y="0"/>
                      <a:ext cx="190500" cy="180975"/>
                    </a:xfrm>
                    <a:prstGeom prst="rect">
                      <a:avLst/>
                    </a:prstGeom>
                    <a:noFill/>
                    <a:ln w="9525">
                      <a:noFill/>
                      <a:miter lim="800000"/>
                      <a:headEnd/>
                      <a:tailEnd/>
                    </a:ln>
                  </pic:spPr>
                </pic:pic>
              </a:graphicData>
            </a:graphic>
          </wp:inline>
        </w:drawing>
      </w:r>
      <w:r>
        <w:rPr>
          <w:szCs w:val="24"/>
        </w:rPr>
        <w:fldChar w:fldCharType="end"/>
      </w:r>
      <w:r w:rsidR="007F3153">
        <w:rPr>
          <w:szCs w:val="24"/>
        </w:rPr>
        <w:t>= 1K</w:t>
      </w:r>
      <w:r w:rsidR="007F3153">
        <w:rPr>
          <w:noProof/>
          <w:position w:val="-11"/>
          <w:szCs w:val="24"/>
          <w:lang w:val="en-IN" w:eastAsia="en-IN"/>
        </w:rPr>
        <w:drawing>
          <wp:inline distT="0" distB="0" distL="0" distR="0">
            <wp:extent cx="114300" cy="209550"/>
            <wp:effectExtent l="1905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66" cstate="print">
                      <a:clrChange>
                        <a:clrFrom>
                          <a:srgbClr val="FFFFFF"/>
                        </a:clrFrom>
                        <a:clrTo>
                          <a:srgbClr val="FFFFFF">
                            <a:alpha val="0"/>
                          </a:srgbClr>
                        </a:clrTo>
                      </a:clrChange>
                    </a:blip>
                    <a:srcRect/>
                    <a:stretch>
                      <a:fillRect/>
                    </a:stretch>
                  </pic:blipFill>
                  <pic:spPr bwMode="auto">
                    <a:xfrm>
                      <a:off x="0" y="0"/>
                      <a:ext cx="114300" cy="209550"/>
                    </a:xfrm>
                    <a:prstGeom prst="rect">
                      <a:avLst/>
                    </a:prstGeom>
                    <a:noFill/>
                    <a:ln w="9525">
                      <a:noFill/>
                      <a:miter lim="800000"/>
                      <a:headEnd/>
                      <a:tailEnd/>
                    </a:ln>
                  </pic:spPr>
                </pic:pic>
              </a:graphicData>
            </a:graphic>
          </wp:inline>
        </w:drawing>
      </w:r>
      <w:r>
        <w:rPr>
          <w:szCs w:val="24"/>
        </w:rPr>
        <w:fldChar w:fldCharType="begin"/>
      </w:r>
      <w:r w:rsidR="007F3153">
        <w:rPr>
          <w:szCs w:val="24"/>
        </w:rPr>
        <w:instrText xml:space="preserve"> QUOTE </w:instrText>
      </w:r>
      <w:r w:rsidR="007F3153">
        <w:rPr>
          <w:noProof/>
          <w:position w:val="-6"/>
          <w:szCs w:val="24"/>
          <w:lang w:val="en-IN" w:eastAsia="en-IN"/>
        </w:rPr>
        <w:drawing>
          <wp:inline distT="0" distB="0" distL="0" distR="0">
            <wp:extent cx="400050" cy="18097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67" cstate="print">
                      <a:clrChange>
                        <a:clrFrom>
                          <a:srgbClr val="FFFFFF"/>
                        </a:clrFrom>
                        <a:clrTo>
                          <a:srgbClr val="FFFFFF">
                            <a:alpha val="0"/>
                          </a:srgbClr>
                        </a:clrTo>
                      </a:clrChange>
                    </a:blip>
                    <a:srcRect/>
                    <a:stretch>
                      <a:fillRect/>
                    </a:stretch>
                  </pic:blipFill>
                  <pic:spPr bwMode="auto">
                    <a:xfrm>
                      <a:off x="0" y="0"/>
                      <a:ext cx="400050" cy="180975"/>
                    </a:xfrm>
                    <a:prstGeom prst="rect">
                      <a:avLst/>
                    </a:prstGeom>
                    <a:noFill/>
                    <a:ln w="9525">
                      <a:noFill/>
                      <a:miter lim="800000"/>
                      <a:headEnd/>
                      <a:tailEnd/>
                    </a:ln>
                  </pic:spPr>
                </pic:pic>
              </a:graphicData>
            </a:graphic>
          </wp:inline>
        </w:drawing>
      </w:r>
      <w:r w:rsidR="007F3153">
        <w:rPr>
          <w:szCs w:val="24"/>
        </w:rPr>
        <w:instrText xml:space="preserve">  \* MERGEFORMAT </w:instrText>
      </w:r>
      <w:r>
        <w:rPr>
          <w:szCs w:val="24"/>
        </w:rPr>
        <w:fldChar w:fldCharType="separate"/>
      </w:r>
      <w:r w:rsidR="007F3153">
        <w:rPr>
          <w:noProof/>
          <w:position w:val="-6"/>
          <w:szCs w:val="24"/>
          <w:lang w:val="en-IN" w:eastAsia="en-IN"/>
        </w:rPr>
        <w:drawing>
          <wp:inline distT="0" distB="0" distL="0" distR="0">
            <wp:extent cx="400050" cy="18097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7" cstate="print">
                      <a:clrChange>
                        <a:clrFrom>
                          <a:srgbClr val="FFFFFF"/>
                        </a:clrFrom>
                        <a:clrTo>
                          <a:srgbClr val="FFFFFF">
                            <a:alpha val="0"/>
                          </a:srgbClr>
                        </a:clrTo>
                      </a:clrChange>
                    </a:blip>
                    <a:srcRect/>
                    <a:stretch>
                      <a:fillRect/>
                    </a:stretch>
                  </pic:blipFill>
                  <pic:spPr bwMode="auto">
                    <a:xfrm>
                      <a:off x="0" y="0"/>
                      <a:ext cx="400050" cy="180975"/>
                    </a:xfrm>
                    <a:prstGeom prst="rect">
                      <a:avLst/>
                    </a:prstGeom>
                    <a:noFill/>
                    <a:ln w="9525">
                      <a:noFill/>
                      <a:miter lim="800000"/>
                      <a:headEnd/>
                      <a:tailEnd/>
                    </a:ln>
                  </pic:spPr>
                </pic:pic>
              </a:graphicData>
            </a:graphic>
          </wp:inline>
        </w:drawing>
      </w:r>
      <w:r>
        <w:rPr>
          <w:szCs w:val="24"/>
        </w:rPr>
        <w:fldChar w:fldCharType="end"/>
      </w:r>
      <w:r w:rsidR="007F3153">
        <w:rPr>
          <w:szCs w:val="24"/>
        </w:rPr>
        <w:t xml:space="preserve"> = 1K</w:t>
      </w:r>
      <w:r w:rsidR="007F3153">
        <w:rPr>
          <w:noProof/>
          <w:position w:val="-11"/>
          <w:szCs w:val="24"/>
          <w:lang w:val="en-IN" w:eastAsia="en-IN"/>
        </w:rPr>
        <w:drawing>
          <wp:inline distT="0" distB="0" distL="0" distR="0">
            <wp:extent cx="114300" cy="209550"/>
            <wp:effectExtent l="1905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6" cstate="print">
                      <a:clrChange>
                        <a:clrFrom>
                          <a:srgbClr val="FFFFFF"/>
                        </a:clrFrom>
                        <a:clrTo>
                          <a:srgbClr val="FFFFFF">
                            <a:alpha val="0"/>
                          </a:srgbClr>
                        </a:clrTo>
                      </a:clrChange>
                    </a:blip>
                    <a:srcRect/>
                    <a:stretch>
                      <a:fillRect/>
                    </a:stretch>
                  </pic:blipFill>
                  <pic:spPr bwMode="auto">
                    <a:xfrm>
                      <a:off x="0" y="0"/>
                      <a:ext cx="114300" cy="209550"/>
                    </a:xfrm>
                    <a:prstGeom prst="rect">
                      <a:avLst/>
                    </a:prstGeom>
                    <a:noFill/>
                    <a:ln w="9525">
                      <a:noFill/>
                      <a:miter lim="800000"/>
                      <a:headEnd/>
                      <a:tailEnd/>
                    </a:ln>
                  </pic:spPr>
                </pic:pic>
              </a:graphicData>
            </a:graphic>
          </wp:inline>
        </w:drawing>
      </w:r>
      <w:r w:rsidR="007F3153">
        <w:rPr>
          <w:szCs w:val="24"/>
        </w:rPr>
        <w:t xml:space="preserve"> ;   </w:t>
      </w:r>
    </w:p>
    <w:p w:rsidR="007F3153" w:rsidRDefault="007F3153" w:rsidP="007F3153">
      <w:pPr>
        <w:spacing w:line="360" w:lineRule="auto"/>
        <w:rPr>
          <w:szCs w:val="24"/>
        </w:rPr>
      </w:pPr>
      <w:r>
        <w:rPr>
          <w:noProof/>
          <w:szCs w:val="24"/>
          <w:lang w:val="en-IN" w:eastAsia="en-IN"/>
        </w:rPr>
        <w:drawing>
          <wp:inline distT="0" distB="0" distL="0" distR="0">
            <wp:extent cx="2286000" cy="371475"/>
            <wp:effectExtent l="1905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10" cstate="print">
                      <a:clrChange>
                        <a:clrFrom>
                          <a:srgbClr val="FFFFFF"/>
                        </a:clrFrom>
                        <a:clrTo>
                          <a:srgbClr val="FFFFFF">
                            <a:alpha val="0"/>
                          </a:srgbClr>
                        </a:clrTo>
                      </a:clrChange>
                    </a:blip>
                    <a:srcRect/>
                    <a:stretch>
                      <a:fillRect/>
                    </a:stretch>
                  </pic:blipFill>
                  <pic:spPr bwMode="auto">
                    <a:xfrm>
                      <a:off x="0" y="0"/>
                      <a:ext cx="2286000" cy="371475"/>
                    </a:xfrm>
                    <a:prstGeom prst="rect">
                      <a:avLst/>
                    </a:prstGeom>
                    <a:noFill/>
                    <a:ln w="9525">
                      <a:noFill/>
                      <a:miter lim="800000"/>
                      <a:headEnd/>
                      <a:tailEnd/>
                    </a:ln>
                  </pic:spPr>
                </pic:pic>
              </a:graphicData>
            </a:graphic>
          </wp:inline>
        </w:drawing>
      </w:r>
    </w:p>
    <w:p w:rsidR="007F3153" w:rsidRDefault="007F3153" w:rsidP="007F3153">
      <w:pPr>
        <w:spacing w:line="360" w:lineRule="auto"/>
        <w:rPr>
          <w:szCs w:val="24"/>
        </w:rPr>
      </w:pPr>
      <w:r>
        <w:rPr>
          <w:szCs w:val="24"/>
        </w:rPr>
        <w:tab/>
        <w:t xml:space="preserve">  =0.5KΩ</w:t>
      </w:r>
    </w:p>
    <w:p w:rsidR="007F3153" w:rsidRDefault="007F3153" w:rsidP="007F3153">
      <w:pPr>
        <w:spacing w:line="360" w:lineRule="auto"/>
        <w:rPr>
          <w:b/>
          <w:szCs w:val="24"/>
        </w:rPr>
      </w:pPr>
      <w:r>
        <w:rPr>
          <w:b/>
          <w:szCs w:val="24"/>
        </w:rPr>
        <w:t>To Find V</w:t>
      </w:r>
      <w:r>
        <w:rPr>
          <w:b/>
          <w:szCs w:val="24"/>
          <w:vertAlign w:val="subscript"/>
        </w:rPr>
        <w:t>TH</w:t>
      </w:r>
      <w:r>
        <w:rPr>
          <w:b/>
          <w:szCs w:val="24"/>
        </w:rPr>
        <w:t>:</w:t>
      </w:r>
    </w:p>
    <w:p w:rsidR="007F3153" w:rsidRDefault="007F3153" w:rsidP="007F3153">
      <w:pPr>
        <w:spacing w:line="360" w:lineRule="auto"/>
        <w:jc w:val="center"/>
        <w:rPr>
          <w:szCs w:val="24"/>
        </w:rPr>
      </w:pPr>
      <w:r>
        <w:rPr>
          <w:noProof/>
          <w:szCs w:val="24"/>
          <w:lang w:val="en-IN" w:eastAsia="en-IN"/>
        </w:rPr>
        <w:drawing>
          <wp:inline distT="0" distB="0" distL="0" distR="0">
            <wp:extent cx="2905125" cy="1905000"/>
            <wp:effectExtent l="19050" t="0" r="9525"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81" cstate="print"/>
                    <a:srcRect/>
                    <a:stretch>
                      <a:fillRect/>
                    </a:stretch>
                  </pic:blipFill>
                  <pic:spPr bwMode="auto">
                    <a:xfrm>
                      <a:off x="0" y="0"/>
                      <a:ext cx="2905125" cy="1905000"/>
                    </a:xfrm>
                    <a:prstGeom prst="rect">
                      <a:avLst/>
                    </a:prstGeom>
                    <a:noFill/>
                    <a:ln w="9525">
                      <a:noFill/>
                      <a:miter lim="800000"/>
                      <a:headEnd/>
                      <a:tailEnd/>
                    </a:ln>
                  </pic:spPr>
                </pic:pic>
              </a:graphicData>
            </a:graphic>
          </wp:inline>
        </w:drawing>
      </w:r>
    </w:p>
    <w:p w:rsidR="007F3153" w:rsidRDefault="007F3153" w:rsidP="007F3153">
      <w:pPr>
        <w:spacing w:line="360" w:lineRule="auto"/>
        <w:rPr>
          <w:szCs w:val="24"/>
        </w:rPr>
      </w:pPr>
      <w:r>
        <w:rPr>
          <w:noProof/>
          <w:szCs w:val="24"/>
          <w:lang w:val="en-IN" w:eastAsia="en-IN"/>
        </w:rPr>
        <w:drawing>
          <wp:inline distT="0" distB="0" distL="0" distR="0">
            <wp:extent cx="466725" cy="371475"/>
            <wp:effectExtent l="1905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71" cstate="print">
                      <a:clrChange>
                        <a:clrFrom>
                          <a:srgbClr val="FFFFFF"/>
                        </a:clrFrom>
                        <a:clrTo>
                          <a:srgbClr val="FFFFFF">
                            <a:alpha val="0"/>
                          </a:srgbClr>
                        </a:clrTo>
                      </a:clrChange>
                    </a:blip>
                    <a:srcRect/>
                    <a:stretch>
                      <a:fillRect/>
                    </a:stretch>
                  </pic:blipFill>
                  <pic:spPr bwMode="auto">
                    <a:xfrm>
                      <a:off x="0" y="0"/>
                      <a:ext cx="466725" cy="371475"/>
                    </a:xfrm>
                    <a:prstGeom prst="rect">
                      <a:avLst/>
                    </a:prstGeom>
                    <a:noFill/>
                    <a:ln w="9525">
                      <a:noFill/>
                      <a:miter lim="800000"/>
                      <a:headEnd/>
                      <a:tailEnd/>
                    </a:ln>
                  </pic:spPr>
                </pic:pic>
              </a:graphicData>
            </a:graphic>
          </wp:inline>
        </w:drawing>
      </w:r>
    </w:p>
    <w:p w:rsidR="007F3153" w:rsidRDefault="007F3153" w:rsidP="007F3153">
      <w:pPr>
        <w:spacing w:line="360" w:lineRule="auto"/>
        <w:rPr>
          <w:szCs w:val="24"/>
        </w:rPr>
      </w:pPr>
      <w:r>
        <w:rPr>
          <w:szCs w:val="24"/>
        </w:rPr>
        <w:t xml:space="preserve">  =2.5mA</w:t>
      </w:r>
    </w:p>
    <w:p w:rsidR="007F3153" w:rsidRDefault="007F3153" w:rsidP="007F3153">
      <w:pPr>
        <w:spacing w:line="360" w:lineRule="auto"/>
        <w:rPr>
          <w:szCs w:val="24"/>
        </w:rPr>
      </w:pPr>
      <w:r>
        <w:rPr>
          <w:szCs w:val="24"/>
        </w:rPr>
        <w:t>V</w:t>
      </w:r>
      <w:r>
        <w:rPr>
          <w:szCs w:val="24"/>
          <w:vertAlign w:val="subscript"/>
        </w:rPr>
        <w:t>TH</w:t>
      </w:r>
      <w:r>
        <w:rPr>
          <w:szCs w:val="24"/>
        </w:rPr>
        <w:t>=R</w:t>
      </w:r>
      <w:r>
        <w:rPr>
          <w:szCs w:val="24"/>
          <w:vertAlign w:val="subscript"/>
        </w:rPr>
        <w:t>2</w:t>
      </w:r>
      <w:r>
        <w:rPr>
          <w:szCs w:val="24"/>
        </w:rPr>
        <w:t>*I=2.5V</w:t>
      </w:r>
    </w:p>
    <w:p w:rsidR="007F3153" w:rsidRDefault="007F3153" w:rsidP="007F3153">
      <w:pPr>
        <w:spacing w:line="360" w:lineRule="auto"/>
        <w:rPr>
          <w:b/>
          <w:szCs w:val="24"/>
        </w:rPr>
      </w:pPr>
      <w:proofErr w:type="gramStart"/>
      <w:r>
        <w:rPr>
          <w:b/>
          <w:szCs w:val="24"/>
        </w:rPr>
        <w:t>Let  V</w:t>
      </w:r>
      <w:proofErr w:type="gramEnd"/>
      <w:r>
        <w:rPr>
          <w:b/>
          <w:szCs w:val="24"/>
        </w:rPr>
        <w:t xml:space="preserve"> = 5V,</w:t>
      </w:r>
    </w:p>
    <w:p w:rsidR="007F3153" w:rsidRDefault="007F3153" w:rsidP="007F3153">
      <w:pPr>
        <w:spacing w:line="360" w:lineRule="auto"/>
        <w:rPr>
          <w:szCs w:val="24"/>
        </w:rPr>
      </w:pPr>
      <w:r>
        <w:rPr>
          <w:noProof/>
          <w:szCs w:val="24"/>
          <w:lang w:val="en-IN" w:eastAsia="en-IN"/>
        </w:rPr>
        <w:drawing>
          <wp:inline distT="0" distB="0" distL="0" distR="0">
            <wp:extent cx="1590675" cy="180975"/>
            <wp:effectExtent l="19050" t="0" r="952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11" cstate="print">
                      <a:clrChange>
                        <a:clrFrom>
                          <a:srgbClr val="FFFFFF"/>
                        </a:clrFrom>
                        <a:clrTo>
                          <a:srgbClr val="FFFFFF">
                            <a:alpha val="0"/>
                          </a:srgbClr>
                        </a:clrTo>
                      </a:clrChange>
                    </a:blip>
                    <a:srcRect/>
                    <a:stretch>
                      <a:fillRect/>
                    </a:stretch>
                  </pic:blipFill>
                  <pic:spPr bwMode="auto">
                    <a:xfrm>
                      <a:off x="0" y="0"/>
                      <a:ext cx="1590675" cy="180975"/>
                    </a:xfrm>
                    <a:prstGeom prst="rect">
                      <a:avLst/>
                    </a:prstGeom>
                    <a:noFill/>
                    <a:ln w="9525">
                      <a:noFill/>
                      <a:miter lim="800000"/>
                      <a:headEnd/>
                      <a:tailEnd/>
                    </a:ln>
                  </pic:spPr>
                </pic:pic>
              </a:graphicData>
            </a:graphic>
          </wp:inline>
        </w:drawing>
      </w:r>
    </w:p>
    <w:p w:rsidR="007F3153" w:rsidRDefault="009B5B9E" w:rsidP="007F3153">
      <w:pPr>
        <w:spacing w:line="360" w:lineRule="auto"/>
        <w:rPr>
          <w:szCs w:val="24"/>
        </w:rPr>
      </w:pPr>
      <w:r>
        <w:rPr>
          <w:szCs w:val="24"/>
        </w:rPr>
        <w:fldChar w:fldCharType="begin"/>
      </w:r>
      <w:r w:rsidR="007F3153">
        <w:rPr>
          <w:szCs w:val="24"/>
        </w:rPr>
        <w:instrText xml:space="preserve"> QUOTE </w:instrText>
      </w:r>
      <w:r w:rsidR="007F3153">
        <w:rPr>
          <w:noProof/>
          <w:position w:val="-17"/>
          <w:szCs w:val="24"/>
          <w:lang w:val="en-IN" w:eastAsia="en-IN"/>
        </w:rPr>
        <w:drawing>
          <wp:inline distT="0" distB="0" distL="0" distR="0">
            <wp:extent cx="2162175" cy="285750"/>
            <wp:effectExtent l="0" t="0" r="9525"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12" cstate="print">
                      <a:clrChange>
                        <a:clrFrom>
                          <a:srgbClr val="FFFFFF"/>
                        </a:clrFrom>
                        <a:clrTo>
                          <a:srgbClr val="FFFFFF">
                            <a:alpha val="0"/>
                          </a:srgbClr>
                        </a:clrTo>
                      </a:clrChange>
                    </a:blip>
                    <a:srcRect/>
                    <a:stretch>
                      <a:fillRect/>
                    </a:stretch>
                  </pic:blipFill>
                  <pic:spPr bwMode="auto">
                    <a:xfrm>
                      <a:off x="0" y="0"/>
                      <a:ext cx="2162175" cy="285750"/>
                    </a:xfrm>
                    <a:prstGeom prst="rect">
                      <a:avLst/>
                    </a:prstGeom>
                    <a:noFill/>
                    <a:ln w="9525">
                      <a:noFill/>
                      <a:miter lim="800000"/>
                      <a:headEnd/>
                      <a:tailEnd/>
                    </a:ln>
                  </pic:spPr>
                </pic:pic>
              </a:graphicData>
            </a:graphic>
          </wp:inline>
        </w:drawing>
      </w:r>
      <w:r w:rsidR="007F3153">
        <w:rPr>
          <w:szCs w:val="24"/>
        </w:rPr>
        <w:instrText xml:space="preserve">  \* MERGEFORMAT </w:instrText>
      </w:r>
      <w:r>
        <w:rPr>
          <w:szCs w:val="24"/>
        </w:rPr>
        <w:fldChar w:fldCharType="separate"/>
      </w:r>
      <w:r w:rsidR="007F3153">
        <w:rPr>
          <w:noProof/>
          <w:position w:val="-17"/>
          <w:szCs w:val="24"/>
          <w:lang w:val="en-IN" w:eastAsia="en-IN"/>
        </w:rPr>
        <w:drawing>
          <wp:inline distT="0" distB="0" distL="0" distR="0">
            <wp:extent cx="2162175" cy="285750"/>
            <wp:effectExtent l="0" t="0" r="952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12" cstate="print">
                      <a:clrChange>
                        <a:clrFrom>
                          <a:srgbClr val="FFFFFF"/>
                        </a:clrFrom>
                        <a:clrTo>
                          <a:srgbClr val="FFFFFF">
                            <a:alpha val="0"/>
                          </a:srgbClr>
                        </a:clrTo>
                      </a:clrChange>
                    </a:blip>
                    <a:srcRect/>
                    <a:stretch>
                      <a:fillRect/>
                    </a:stretch>
                  </pic:blipFill>
                  <pic:spPr bwMode="auto">
                    <a:xfrm>
                      <a:off x="0" y="0"/>
                      <a:ext cx="2162175" cy="285750"/>
                    </a:xfrm>
                    <a:prstGeom prst="rect">
                      <a:avLst/>
                    </a:prstGeom>
                    <a:noFill/>
                    <a:ln w="9525">
                      <a:noFill/>
                      <a:miter lim="800000"/>
                      <a:headEnd/>
                      <a:tailEnd/>
                    </a:ln>
                  </pic:spPr>
                </pic:pic>
              </a:graphicData>
            </a:graphic>
          </wp:inline>
        </w:drawing>
      </w:r>
      <w:r>
        <w:rPr>
          <w:szCs w:val="24"/>
        </w:rPr>
        <w:fldChar w:fldCharType="end"/>
      </w:r>
    </w:p>
    <w:p w:rsidR="007F3153" w:rsidRDefault="007F3153" w:rsidP="007F3153">
      <w:pPr>
        <w:spacing w:line="360" w:lineRule="auto"/>
        <w:rPr>
          <w:szCs w:val="24"/>
        </w:rPr>
      </w:pPr>
      <w:r>
        <w:rPr>
          <w:noProof/>
          <w:szCs w:val="24"/>
          <w:lang w:val="en-IN" w:eastAsia="en-IN"/>
        </w:rPr>
        <w:drawing>
          <wp:inline distT="0" distB="0" distL="0" distR="0">
            <wp:extent cx="3476625" cy="190500"/>
            <wp:effectExtent l="0" t="0" r="952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13" cstate="print">
                      <a:clrChange>
                        <a:clrFrom>
                          <a:srgbClr val="FFFFFF"/>
                        </a:clrFrom>
                        <a:clrTo>
                          <a:srgbClr val="FFFFFF">
                            <a:alpha val="0"/>
                          </a:srgbClr>
                        </a:clrTo>
                      </a:clrChange>
                    </a:blip>
                    <a:srcRect/>
                    <a:stretch>
                      <a:fillRect/>
                    </a:stretch>
                  </pic:blipFill>
                  <pic:spPr bwMode="auto">
                    <a:xfrm>
                      <a:off x="0" y="0"/>
                      <a:ext cx="3476625" cy="190500"/>
                    </a:xfrm>
                    <a:prstGeom prst="rect">
                      <a:avLst/>
                    </a:prstGeom>
                    <a:noFill/>
                    <a:ln w="9525">
                      <a:noFill/>
                      <a:miter lim="800000"/>
                      <a:headEnd/>
                      <a:tailEnd/>
                    </a:ln>
                  </pic:spPr>
                </pic:pic>
              </a:graphicData>
            </a:graphic>
          </wp:inline>
        </w:drawing>
      </w:r>
    </w:p>
    <w:p w:rsidR="007F3153" w:rsidRDefault="007F3153" w:rsidP="007F3153">
      <w:pPr>
        <w:spacing w:line="360" w:lineRule="auto"/>
        <w:rPr>
          <w:szCs w:val="24"/>
        </w:rPr>
      </w:pPr>
      <w:r>
        <w:rPr>
          <w:szCs w:val="24"/>
        </w:rPr>
        <w:t>Load Resistance R</w:t>
      </w:r>
      <w:r>
        <w:rPr>
          <w:szCs w:val="24"/>
          <w:vertAlign w:val="subscript"/>
        </w:rPr>
        <w:t>L</w:t>
      </w:r>
      <w:r>
        <w:rPr>
          <w:szCs w:val="24"/>
        </w:rPr>
        <w:t>=</w:t>
      </w:r>
      <w:proofErr w:type="spellStart"/>
      <w:r>
        <w:rPr>
          <w:szCs w:val="24"/>
        </w:rPr>
        <w:t>Rth</w:t>
      </w:r>
      <w:proofErr w:type="spellEnd"/>
      <w:r>
        <w:rPr>
          <w:szCs w:val="24"/>
        </w:rPr>
        <w:t>=0.5KΩ</w:t>
      </w:r>
    </w:p>
    <w:p w:rsidR="007F3153" w:rsidRDefault="007F3153" w:rsidP="007F3153">
      <w:pPr>
        <w:spacing w:line="360" w:lineRule="auto"/>
        <w:rPr>
          <w:b/>
          <w:szCs w:val="24"/>
          <w:u w:val="single"/>
        </w:rPr>
      </w:pPr>
      <w:r>
        <w:rPr>
          <w:b/>
          <w:szCs w:val="24"/>
          <w:u w:val="single"/>
        </w:rPr>
        <w:lastRenderedPageBreak/>
        <w:t>PROCEDURE:</w:t>
      </w:r>
    </w:p>
    <w:p w:rsidR="007F3153" w:rsidRDefault="007F3153" w:rsidP="007F3153">
      <w:pPr>
        <w:pStyle w:val="ListParagraph"/>
        <w:numPr>
          <w:ilvl w:val="0"/>
          <w:numId w:val="43"/>
        </w:numPr>
        <w:spacing w:line="360" w:lineRule="auto"/>
        <w:rPr>
          <w:rFonts w:ascii="Times New Roman" w:hAnsi="Times New Roman"/>
          <w:sz w:val="24"/>
          <w:szCs w:val="24"/>
        </w:rPr>
      </w:pPr>
      <w:r>
        <w:rPr>
          <w:rFonts w:ascii="Times New Roman" w:hAnsi="Times New Roman"/>
          <w:sz w:val="24"/>
          <w:szCs w:val="24"/>
        </w:rPr>
        <w:t>The circuit connections are given as per the circuit diagram.</w:t>
      </w:r>
    </w:p>
    <w:p w:rsidR="007F3153" w:rsidRDefault="007F3153" w:rsidP="007F3153">
      <w:pPr>
        <w:pStyle w:val="ListParagraph"/>
        <w:numPr>
          <w:ilvl w:val="0"/>
          <w:numId w:val="43"/>
        </w:numPr>
        <w:spacing w:line="360" w:lineRule="auto"/>
        <w:rPr>
          <w:rFonts w:ascii="Times New Roman" w:hAnsi="Times New Roman"/>
          <w:sz w:val="24"/>
          <w:szCs w:val="24"/>
        </w:rPr>
      </w:pPr>
      <w:r>
        <w:rPr>
          <w:rFonts w:ascii="Times New Roman" w:hAnsi="Times New Roman"/>
          <w:sz w:val="24"/>
          <w:szCs w:val="24"/>
        </w:rPr>
        <w:t>Switch ON the power supply.</w:t>
      </w:r>
    </w:p>
    <w:p w:rsidR="007F3153" w:rsidRDefault="007F3153" w:rsidP="007F3153">
      <w:pPr>
        <w:pStyle w:val="ListParagraph"/>
        <w:numPr>
          <w:ilvl w:val="0"/>
          <w:numId w:val="43"/>
        </w:numPr>
        <w:spacing w:line="360" w:lineRule="auto"/>
        <w:rPr>
          <w:rFonts w:ascii="Times New Roman" w:hAnsi="Times New Roman"/>
          <w:sz w:val="24"/>
          <w:szCs w:val="24"/>
        </w:rPr>
      </w:pPr>
      <w:r>
        <w:rPr>
          <w:rFonts w:ascii="Times New Roman" w:hAnsi="Times New Roman"/>
          <w:sz w:val="24"/>
          <w:szCs w:val="24"/>
        </w:rPr>
        <w:t>Initially set 5V as input voltage from RPS.</w:t>
      </w:r>
    </w:p>
    <w:p w:rsidR="007F3153" w:rsidRDefault="007F3153" w:rsidP="007F3153">
      <w:pPr>
        <w:pStyle w:val="ListParagraph"/>
        <w:numPr>
          <w:ilvl w:val="0"/>
          <w:numId w:val="43"/>
        </w:numPr>
        <w:spacing w:line="360" w:lineRule="auto"/>
        <w:rPr>
          <w:rFonts w:ascii="Times New Roman" w:hAnsi="Times New Roman"/>
          <w:sz w:val="24"/>
          <w:szCs w:val="24"/>
        </w:rPr>
      </w:pPr>
      <w:r>
        <w:rPr>
          <w:rFonts w:ascii="Times New Roman" w:hAnsi="Times New Roman"/>
          <w:sz w:val="24"/>
          <w:szCs w:val="24"/>
        </w:rPr>
        <w:t>The ammeter reading is noted for various values of load resistance and the values are tabulated.</w:t>
      </w:r>
    </w:p>
    <w:p w:rsidR="007F3153" w:rsidRDefault="007F3153" w:rsidP="007F3153">
      <w:pPr>
        <w:pStyle w:val="ListParagraph"/>
        <w:numPr>
          <w:ilvl w:val="0"/>
          <w:numId w:val="43"/>
        </w:numPr>
        <w:spacing w:line="360" w:lineRule="auto"/>
        <w:rPr>
          <w:rFonts w:ascii="Times New Roman" w:hAnsi="Times New Roman"/>
          <w:sz w:val="24"/>
          <w:szCs w:val="24"/>
        </w:rPr>
      </w:pPr>
      <w:r>
        <w:rPr>
          <w:rFonts w:ascii="Times New Roman" w:hAnsi="Times New Roman"/>
          <w:sz w:val="24"/>
          <w:szCs w:val="24"/>
        </w:rPr>
        <w:t>The load resistance for the maximum power is obtained from the table.</w:t>
      </w:r>
    </w:p>
    <w:p w:rsidR="007F3153" w:rsidRDefault="007F3153" w:rsidP="007F3153">
      <w:pPr>
        <w:shd w:val="clear" w:color="auto" w:fill="FFFFFF"/>
        <w:spacing w:before="100" w:beforeAutospacing="1" w:after="100" w:afterAutospacing="1"/>
        <w:rPr>
          <w:b/>
          <w:szCs w:val="24"/>
          <w:u w:val="single"/>
        </w:rPr>
      </w:pPr>
      <w:r>
        <w:rPr>
          <w:b/>
          <w:szCs w:val="24"/>
          <w:u w:val="single"/>
        </w:rPr>
        <w:t>TABULATION:</w:t>
      </w:r>
    </w:p>
    <w:p w:rsidR="007F3153" w:rsidRDefault="007F3153" w:rsidP="007F3153">
      <w:pPr>
        <w:ind w:firstLine="720"/>
        <w:rPr>
          <w:szCs w:val="24"/>
        </w:rPr>
      </w:pPr>
      <w:r>
        <w:rPr>
          <w:b/>
          <w:szCs w:val="24"/>
        </w:rPr>
        <w:t>Let V = 5V</w:t>
      </w:r>
    </w:p>
    <w:tbl>
      <w:tblPr>
        <w:tblpPr w:leftFromText="180" w:rightFromText="180" w:vertAnchor="text" w:horzAnchor="margin" w:tblpX="1368" w:tblpY="15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50"/>
        <w:gridCol w:w="1915"/>
        <w:gridCol w:w="1493"/>
        <w:gridCol w:w="1602"/>
      </w:tblGrid>
      <w:tr w:rsidR="007F3153" w:rsidTr="007F3153">
        <w:trPr>
          <w:trHeight w:val="172"/>
        </w:trPr>
        <w:tc>
          <w:tcPr>
            <w:tcW w:w="75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proofErr w:type="spellStart"/>
            <w:r>
              <w:rPr>
                <w:szCs w:val="24"/>
              </w:rPr>
              <w:t>S.No</w:t>
            </w:r>
            <w:proofErr w:type="spellEnd"/>
          </w:p>
        </w:tc>
        <w:tc>
          <w:tcPr>
            <w:tcW w:w="191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rPr>
              <w:t>Resistance(R</w:t>
            </w:r>
            <w:r>
              <w:rPr>
                <w:b/>
                <w:szCs w:val="24"/>
                <w:vertAlign w:val="subscript"/>
              </w:rPr>
              <w:t>L</w:t>
            </w:r>
            <w:r>
              <w:rPr>
                <w:b/>
                <w:szCs w:val="24"/>
              </w:rPr>
              <w:t>) in Ohms</w:t>
            </w:r>
          </w:p>
        </w:tc>
        <w:tc>
          <w:tcPr>
            <w:tcW w:w="149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rPr>
              <w:t>Current(I</w:t>
            </w:r>
            <w:r>
              <w:rPr>
                <w:b/>
                <w:szCs w:val="24"/>
                <w:vertAlign w:val="subscript"/>
              </w:rPr>
              <w:t>L</w:t>
            </w:r>
            <w:r>
              <w:rPr>
                <w:b/>
                <w:szCs w:val="24"/>
              </w:rPr>
              <w:t xml:space="preserve">) </w:t>
            </w:r>
          </w:p>
          <w:p w:rsidR="007F3153" w:rsidRDefault="007F3153">
            <w:pPr>
              <w:spacing w:line="360" w:lineRule="auto"/>
              <w:jc w:val="center"/>
              <w:rPr>
                <w:b/>
                <w:szCs w:val="24"/>
              </w:rPr>
            </w:pPr>
            <w:r>
              <w:rPr>
                <w:b/>
                <w:szCs w:val="24"/>
              </w:rPr>
              <w:t>in mA</w:t>
            </w:r>
          </w:p>
        </w:tc>
        <w:tc>
          <w:tcPr>
            <w:tcW w:w="160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rPr>
              <w:t>Power (I</w:t>
            </w:r>
            <w:r>
              <w:rPr>
                <w:b/>
                <w:szCs w:val="24"/>
                <w:vertAlign w:val="subscript"/>
              </w:rPr>
              <w:t>L</w:t>
            </w:r>
            <w:r>
              <w:rPr>
                <w:b/>
                <w:szCs w:val="24"/>
                <w:vertAlign w:val="superscript"/>
              </w:rPr>
              <w:t>2</w:t>
            </w:r>
            <w:r>
              <w:rPr>
                <w:b/>
                <w:szCs w:val="24"/>
              </w:rPr>
              <w:t>R</w:t>
            </w:r>
            <w:r>
              <w:rPr>
                <w:b/>
                <w:szCs w:val="24"/>
                <w:vertAlign w:val="subscript"/>
              </w:rPr>
              <w:t>L</w:t>
            </w:r>
            <w:r>
              <w:rPr>
                <w:b/>
                <w:szCs w:val="24"/>
              </w:rPr>
              <w:t>)</w:t>
            </w:r>
          </w:p>
          <w:p w:rsidR="007F3153" w:rsidRDefault="007F3153">
            <w:pPr>
              <w:spacing w:line="360" w:lineRule="auto"/>
              <w:jc w:val="center"/>
              <w:rPr>
                <w:b/>
                <w:szCs w:val="24"/>
              </w:rPr>
            </w:pPr>
            <w:r>
              <w:rPr>
                <w:b/>
                <w:szCs w:val="24"/>
              </w:rPr>
              <w:t xml:space="preserve">in </w:t>
            </w:r>
            <w:proofErr w:type="spellStart"/>
            <w:r>
              <w:rPr>
                <w:b/>
                <w:szCs w:val="24"/>
              </w:rPr>
              <w:t>mW</w:t>
            </w:r>
            <w:proofErr w:type="spellEnd"/>
          </w:p>
        </w:tc>
      </w:tr>
      <w:tr w:rsidR="007F3153" w:rsidTr="007F3153">
        <w:trPr>
          <w:trHeight w:val="483"/>
        </w:trPr>
        <w:tc>
          <w:tcPr>
            <w:tcW w:w="75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c>
          <w:tcPr>
            <w:tcW w:w="191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100</w:t>
            </w:r>
          </w:p>
        </w:tc>
        <w:tc>
          <w:tcPr>
            <w:tcW w:w="149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p>
        </w:tc>
        <w:tc>
          <w:tcPr>
            <w:tcW w:w="160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p>
        </w:tc>
      </w:tr>
      <w:tr w:rsidR="007F3153" w:rsidTr="007F3153">
        <w:trPr>
          <w:trHeight w:val="483"/>
        </w:trPr>
        <w:tc>
          <w:tcPr>
            <w:tcW w:w="75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2</w:t>
            </w:r>
          </w:p>
        </w:tc>
        <w:tc>
          <w:tcPr>
            <w:tcW w:w="191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200</w:t>
            </w:r>
          </w:p>
        </w:tc>
        <w:tc>
          <w:tcPr>
            <w:tcW w:w="149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p>
        </w:tc>
        <w:tc>
          <w:tcPr>
            <w:tcW w:w="160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p>
        </w:tc>
      </w:tr>
      <w:tr w:rsidR="007F3153" w:rsidTr="007F3153">
        <w:trPr>
          <w:trHeight w:val="483"/>
        </w:trPr>
        <w:tc>
          <w:tcPr>
            <w:tcW w:w="75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3</w:t>
            </w:r>
          </w:p>
        </w:tc>
        <w:tc>
          <w:tcPr>
            <w:tcW w:w="191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300</w:t>
            </w:r>
          </w:p>
        </w:tc>
        <w:tc>
          <w:tcPr>
            <w:tcW w:w="149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p>
        </w:tc>
        <w:tc>
          <w:tcPr>
            <w:tcW w:w="160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p>
        </w:tc>
      </w:tr>
      <w:tr w:rsidR="007F3153" w:rsidTr="007F3153">
        <w:trPr>
          <w:trHeight w:val="483"/>
        </w:trPr>
        <w:tc>
          <w:tcPr>
            <w:tcW w:w="75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4</w:t>
            </w:r>
          </w:p>
        </w:tc>
        <w:tc>
          <w:tcPr>
            <w:tcW w:w="191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400</w:t>
            </w:r>
          </w:p>
        </w:tc>
        <w:tc>
          <w:tcPr>
            <w:tcW w:w="149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p>
        </w:tc>
        <w:tc>
          <w:tcPr>
            <w:tcW w:w="160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p>
        </w:tc>
      </w:tr>
      <w:tr w:rsidR="007F3153" w:rsidTr="007F3153">
        <w:trPr>
          <w:trHeight w:val="483"/>
        </w:trPr>
        <w:tc>
          <w:tcPr>
            <w:tcW w:w="75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5</w:t>
            </w:r>
          </w:p>
        </w:tc>
        <w:tc>
          <w:tcPr>
            <w:tcW w:w="191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500</w:t>
            </w:r>
          </w:p>
        </w:tc>
        <w:tc>
          <w:tcPr>
            <w:tcW w:w="149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p>
        </w:tc>
        <w:tc>
          <w:tcPr>
            <w:tcW w:w="160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p>
        </w:tc>
      </w:tr>
      <w:tr w:rsidR="007F3153" w:rsidTr="007F3153">
        <w:trPr>
          <w:trHeight w:val="483"/>
        </w:trPr>
        <w:tc>
          <w:tcPr>
            <w:tcW w:w="75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6</w:t>
            </w:r>
          </w:p>
        </w:tc>
        <w:tc>
          <w:tcPr>
            <w:tcW w:w="191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700</w:t>
            </w:r>
          </w:p>
        </w:tc>
        <w:tc>
          <w:tcPr>
            <w:tcW w:w="1493" w:type="dxa"/>
            <w:tcBorders>
              <w:top w:val="single" w:sz="4" w:space="0" w:color="auto"/>
              <w:left w:val="single" w:sz="4" w:space="0" w:color="auto"/>
              <w:bottom w:val="single" w:sz="4" w:space="0" w:color="auto"/>
              <w:right w:val="single" w:sz="4" w:space="0" w:color="auto"/>
            </w:tcBorders>
            <w:vAlign w:val="center"/>
            <w:hideMark/>
          </w:tcPr>
          <w:p w:rsidR="007F3153" w:rsidRDefault="007F3153" w:rsidP="000E6F50">
            <w:pPr>
              <w:spacing w:line="360" w:lineRule="auto"/>
              <w:jc w:val="center"/>
              <w:rPr>
                <w:szCs w:val="24"/>
              </w:rPr>
            </w:pPr>
          </w:p>
        </w:tc>
        <w:tc>
          <w:tcPr>
            <w:tcW w:w="160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p>
        </w:tc>
      </w:tr>
      <w:tr w:rsidR="007F3153" w:rsidTr="007F3153">
        <w:trPr>
          <w:trHeight w:val="483"/>
        </w:trPr>
        <w:tc>
          <w:tcPr>
            <w:tcW w:w="75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7</w:t>
            </w:r>
          </w:p>
        </w:tc>
        <w:tc>
          <w:tcPr>
            <w:tcW w:w="191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900</w:t>
            </w:r>
          </w:p>
        </w:tc>
        <w:tc>
          <w:tcPr>
            <w:tcW w:w="149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p>
        </w:tc>
        <w:tc>
          <w:tcPr>
            <w:tcW w:w="1602" w:type="dxa"/>
            <w:tcBorders>
              <w:top w:val="single" w:sz="4" w:space="0" w:color="auto"/>
              <w:left w:val="single" w:sz="4" w:space="0" w:color="auto"/>
              <w:bottom w:val="single" w:sz="4" w:space="0" w:color="auto"/>
              <w:right w:val="single" w:sz="4" w:space="0" w:color="auto"/>
            </w:tcBorders>
            <w:vAlign w:val="center"/>
            <w:hideMark/>
          </w:tcPr>
          <w:p w:rsidR="007F3153" w:rsidRDefault="007F3153" w:rsidP="000E6F50">
            <w:pPr>
              <w:spacing w:line="360" w:lineRule="auto"/>
              <w:jc w:val="center"/>
              <w:rPr>
                <w:szCs w:val="24"/>
              </w:rPr>
            </w:pPr>
          </w:p>
        </w:tc>
      </w:tr>
    </w:tbl>
    <w:p w:rsidR="007F3153" w:rsidRDefault="007F3153" w:rsidP="007F3153">
      <w:pPr>
        <w:spacing w:line="276" w:lineRule="auto"/>
        <w:rPr>
          <w:b/>
          <w:szCs w:val="24"/>
          <w:u w:val="single"/>
        </w:rPr>
      </w:pPr>
    </w:p>
    <w:p w:rsidR="007F3153" w:rsidRDefault="007F3153" w:rsidP="007F3153">
      <w:pPr>
        <w:spacing w:line="276" w:lineRule="auto"/>
        <w:rPr>
          <w:b/>
          <w:szCs w:val="24"/>
          <w:u w:val="single"/>
        </w:rPr>
      </w:pPr>
    </w:p>
    <w:p w:rsidR="007F3153" w:rsidRDefault="007F3153" w:rsidP="007F3153">
      <w:pPr>
        <w:spacing w:line="276" w:lineRule="auto"/>
        <w:rPr>
          <w:b/>
          <w:szCs w:val="24"/>
          <w:u w:val="single"/>
        </w:rPr>
      </w:pPr>
    </w:p>
    <w:p w:rsidR="007F3153" w:rsidRDefault="007F3153" w:rsidP="007F3153">
      <w:pPr>
        <w:spacing w:line="276" w:lineRule="auto"/>
        <w:rPr>
          <w:b/>
          <w:szCs w:val="24"/>
          <w:u w:val="single"/>
        </w:rPr>
      </w:pPr>
    </w:p>
    <w:p w:rsidR="007F3153" w:rsidRDefault="007F3153" w:rsidP="007F3153">
      <w:pPr>
        <w:spacing w:line="276" w:lineRule="auto"/>
        <w:rPr>
          <w:b/>
          <w:szCs w:val="24"/>
          <w:u w:val="single"/>
        </w:rPr>
      </w:pPr>
    </w:p>
    <w:p w:rsidR="007F3153" w:rsidRDefault="007F3153" w:rsidP="007F3153">
      <w:pPr>
        <w:spacing w:line="276" w:lineRule="auto"/>
        <w:rPr>
          <w:b/>
          <w:szCs w:val="24"/>
          <w:u w:val="single"/>
        </w:rPr>
      </w:pPr>
    </w:p>
    <w:p w:rsidR="007F3153" w:rsidRDefault="007F3153" w:rsidP="007F3153">
      <w:pPr>
        <w:spacing w:line="276" w:lineRule="auto"/>
        <w:rPr>
          <w:b/>
          <w:szCs w:val="24"/>
          <w:u w:val="single"/>
        </w:rPr>
      </w:pPr>
    </w:p>
    <w:p w:rsidR="007F3153" w:rsidRDefault="007F3153" w:rsidP="007F3153">
      <w:pPr>
        <w:spacing w:line="276" w:lineRule="auto"/>
        <w:rPr>
          <w:b/>
          <w:szCs w:val="24"/>
          <w:u w:val="single"/>
        </w:rPr>
      </w:pPr>
    </w:p>
    <w:p w:rsidR="007F3153" w:rsidRDefault="007F3153" w:rsidP="007F3153">
      <w:pPr>
        <w:spacing w:line="276" w:lineRule="auto"/>
        <w:rPr>
          <w:b/>
          <w:szCs w:val="24"/>
          <w:u w:val="single"/>
        </w:rPr>
      </w:pPr>
    </w:p>
    <w:p w:rsidR="007F3153" w:rsidRDefault="007F3153" w:rsidP="007F3153">
      <w:pPr>
        <w:spacing w:line="276" w:lineRule="auto"/>
        <w:rPr>
          <w:b/>
          <w:szCs w:val="24"/>
          <w:u w:val="single"/>
        </w:rPr>
      </w:pPr>
    </w:p>
    <w:p w:rsidR="007F3153" w:rsidRDefault="007F3153" w:rsidP="007F3153">
      <w:pPr>
        <w:spacing w:line="276" w:lineRule="auto"/>
        <w:rPr>
          <w:b/>
          <w:szCs w:val="24"/>
          <w:u w:val="single"/>
        </w:rPr>
      </w:pPr>
    </w:p>
    <w:p w:rsidR="007F3153" w:rsidRDefault="007F3153" w:rsidP="007F3153">
      <w:pPr>
        <w:spacing w:line="276" w:lineRule="auto"/>
        <w:rPr>
          <w:b/>
          <w:szCs w:val="24"/>
          <w:u w:val="single"/>
        </w:rPr>
      </w:pPr>
    </w:p>
    <w:p w:rsidR="007F3153" w:rsidRDefault="007F3153" w:rsidP="007F3153">
      <w:pPr>
        <w:spacing w:line="276" w:lineRule="auto"/>
        <w:rPr>
          <w:b/>
          <w:szCs w:val="24"/>
          <w:u w:val="single"/>
        </w:rPr>
      </w:pPr>
    </w:p>
    <w:p w:rsidR="007F3153" w:rsidRDefault="007F3153" w:rsidP="007F3153">
      <w:pPr>
        <w:spacing w:line="276" w:lineRule="auto"/>
        <w:rPr>
          <w:b/>
          <w:szCs w:val="24"/>
          <w:u w:val="single"/>
        </w:rPr>
      </w:pPr>
    </w:p>
    <w:p w:rsidR="007F3153" w:rsidRDefault="007F3153" w:rsidP="007F3153">
      <w:pPr>
        <w:spacing w:line="276" w:lineRule="auto"/>
        <w:rPr>
          <w:b/>
          <w:szCs w:val="24"/>
          <w:u w:val="single"/>
          <w:lang w:val="en-IN"/>
        </w:rPr>
      </w:pPr>
    </w:p>
    <w:p w:rsidR="007F3153" w:rsidRDefault="007F3153" w:rsidP="007F3153">
      <w:pPr>
        <w:spacing w:line="276" w:lineRule="auto"/>
        <w:rPr>
          <w:b/>
          <w:szCs w:val="24"/>
          <w:u w:val="single"/>
          <w:lang w:val="en-IN"/>
        </w:rPr>
      </w:pPr>
    </w:p>
    <w:p w:rsidR="007F3153" w:rsidRDefault="007F3153" w:rsidP="007F3153">
      <w:pPr>
        <w:spacing w:line="276" w:lineRule="auto"/>
        <w:rPr>
          <w:b/>
          <w:szCs w:val="24"/>
          <w:u w:val="single"/>
          <w:lang w:val="en-IN"/>
        </w:rPr>
      </w:pPr>
    </w:p>
    <w:p w:rsidR="007F3153" w:rsidRDefault="007F3153" w:rsidP="007F3153">
      <w:pPr>
        <w:spacing w:line="276" w:lineRule="auto"/>
        <w:rPr>
          <w:b/>
          <w:szCs w:val="24"/>
          <w:u w:val="single"/>
          <w:lang w:val="en-IN"/>
        </w:rPr>
      </w:pPr>
    </w:p>
    <w:p w:rsidR="007F3153" w:rsidRDefault="007F3153" w:rsidP="007F3153">
      <w:pPr>
        <w:spacing w:line="276" w:lineRule="auto"/>
        <w:rPr>
          <w:b/>
          <w:szCs w:val="24"/>
          <w:u w:val="single"/>
          <w:lang w:val="en-IN"/>
        </w:rPr>
      </w:pPr>
    </w:p>
    <w:p w:rsidR="007F3153" w:rsidRDefault="007F3153" w:rsidP="007F3153">
      <w:pPr>
        <w:spacing w:line="276" w:lineRule="auto"/>
        <w:rPr>
          <w:b/>
          <w:szCs w:val="24"/>
          <w:u w:val="single"/>
          <w:lang w:val="en-IN"/>
        </w:rPr>
      </w:pPr>
    </w:p>
    <w:p w:rsidR="007F3153" w:rsidRDefault="007F3153" w:rsidP="007F3153">
      <w:pPr>
        <w:spacing w:line="276" w:lineRule="auto"/>
        <w:rPr>
          <w:b/>
          <w:szCs w:val="24"/>
          <w:u w:val="single"/>
        </w:rPr>
      </w:pPr>
      <w:proofErr w:type="gramStart"/>
      <w:r>
        <w:rPr>
          <w:b/>
          <w:szCs w:val="24"/>
          <w:u w:val="single"/>
          <w:lang w:val="en-IN"/>
        </w:rPr>
        <w:t xml:space="preserve">INFERENCE </w:t>
      </w:r>
      <w:r>
        <w:rPr>
          <w:b/>
          <w:szCs w:val="24"/>
          <w:u w:val="single"/>
        </w:rPr>
        <w:t>:</w:t>
      </w:r>
      <w:proofErr w:type="gramEnd"/>
    </w:p>
    <w:p w:rsidR="007F3153" w:rsidRDefault="007F3153" w:rsidP="007F3153">
      <w:pPr>
        <w:spacing w:line="276" w:lineRule="auto"/>
        <w:rPr>
          <w:rFonts w:eastAsia="Times New Roman"/>
          <w:color w:val="000000"/>
          <w:szCs w:val="24"/>
        </w:rPr>
      </w:pPr>
      <w:r>
        <w:rPr>
          <w:b/>
          <w:szCs w:val="24"/>
        </w:rPr>
        <w:tab/>
        <w:t>T</w:t>
      </w:r>
      <w:r>
        <w:rPr>
          <w:rFonts w:eastAsia="Times New Roman"/>
          <w:color w:val="000000"/>
          <w:szCs w:val="24"/>
        </w:rPr>
        <w:t xml:space="preserve">he value of unknown resistance in which the maximum power is transferred to the load was found. Theoretical load resistance = 0.5KΩ     </w:t>
      </w:r>
    </w:p>
    <w:p w:rsidR="007F3153" w:rsidRDefault="007F3153" w:rsidP="007F3153">
      <w:pPr>
        <w:spacing w:line="276" w:lineRule="auto"/>
        <w:rPr>
          <w:rFonts w:eastAsia="Times New Roman"/>
          <w:color w:val="000000"/>
          <w:szCs w:val="24"/>
        </w:rPr>
      </w:pPr>
      <w:r>
        <w:rPr>
          <w:rFonts w:eastAsia="Times New Roman"/>
          <w:color w:val="000000"/>
          <w:szCs w:val="24"/>
        </w:rPr>
        <w:t xml:space="preserve">  Practical load resistance =0.5KΩ       Maximum power = 2.53mA</w:t>
      </w:r>
    </w:p>
    <w:p w:rsidR="007F3153" w:rsidRDefault="007F3153" w:rsidP="007F3153">
      <w:pPr>
        <w:spacing w:line="276" w:lineRule="auto"/>
        <w:rPr>
          <w:rFonts w:eastAsia="Times New Roman"/>
          <w:color w:val="000000"/>
          <w:szCs w:val="24"/>
        </w:rPr>
      </w:pPr>
    </w:p>
    <w:p w:rsidR="007F3153" w:rsidRDefault="007F3153" w:rsidP="007F3153">
      <w:pPr>
        <w:spacing w:line="276" w:lineRule="auto"/>
        <w:rPr>
          <w:rFonts w:eastAsia="Times New Roman"/>
          <w:color w:val="000000"/>
          <w:szCs w:val="24"/>
        </w:rPr>
      </w:pPr>
    </w:p>
    <w:p w:rsidR="007F3153" w:rsidRDefault="007F3153" w:rsidP="007F3153">
      <w:pPr>
        <w:autoSpaceDE w:val="0"/>
        <w:autoSpaceDN w:val="0"/>
        <w:spacing w:line="276" w:lineRule="auto"/>
        <w:jc w:val="center"/>
        <w:rPr>
          <w:rFonts w:eastAsia="Times New Roman"/>
          <w:color w:val="000000"/>
          <w:szCs w:val="24"/>
        </w:rPr>
      </w:pPr>
      <w:r>
        <w:rPr>
          <w:rFonts w:eastAsia="Times New Roman"/>
          <w:b/>
          <w:color w:val="000000"/>
          <w:szCs w:val="24"/>
        </w:rPr>
        <w:t>(b)VERIFICATION OF RECIPROCITY THEOREM</w:t>
      </w:r>
    </w:p>
    <w:p w:rsidR="007F3153" w:rsidRDefault="007F3153" w:rsidP="007F3153">
      <w:pPr>
        <w:spacing w:line="276" w:lineRule="auto"/>
        <w:rPr>
          <w:szCs w:val="24"/>
        </w:rPr>
      </w:pPr>
      <w:r>
        <w:rPr>
          <w:b/>
          <w:szCs w:val="24"/>
          <w:u w:val="single"/>
        </w:rPr>
        <w:t>AIM</w:t>
      </w:r>
    </w:p>
    <w:p w:rsidR="007F3153" w:rsidRDefault="007F3153" w:rsidP="007F3153">
      <w:pPr>
        <w:spacing w:line="276" w:lineRule="auto"/>
        <w:rPr>
          <w:b/>
          <w:szCs w:val="24"/>
          <w:u w:val="single"/>
          <w:lang w:val="en-IN"/>
        </w:rPr>
      </w:pPr>
      <w:r>
        <w:rPr>
          <w:rFonts w:eastAsia="Times New Roman"/>
          <w:color w:val="000000"/>
          <w:szCs w:val="24"/>
        </w:rPr>
        <w:t xml:space="preserve">To verify Reciprocity theorem and to determine the current flow through the load </w:t>
      </w:r>
      <w:proofErr w:type="spellStart"/>
      <w:r>
        <w:rPr>
          <w:rFonts w:eastAsia="Times New Roman"/>
          <w:color w:val="000000"/>
          <w:szCs w:val="24"/>
        </w:rPr>
        <w:t>resistance.</w:t>
      </w:r>
      <w:r>
        <w:rPr>
          <w:b/>
          <w:bCs/>
          <w:szCs w:val="24"/>
          <w:u w:val="single"/>
        </w:rPr>
        <w:t>COMPONENTS</w:t>
      </w:r>
      <w:proofErr w:type="spellEnd"/>
      <w:r>
        <w:rPr>
          <w:b/>
          <w:bCs/>
          <w:szCs w:val="24"/>
          <w:u w:val="single"/>
        </w:rPr>
        <w:t>/EQUIPMENTS</w:t>
      </w:r>
      <w:r>
        <w:rPr>
          <w:b/>
          <w:szCs w:val="24"/>
          <w:u w:val="single"/>
          <w:lang w:val="en-IN"/>
        </w:rPr>
        <w:t xml:space="preserve"> REQUIRED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8"/>
        <w:gridCol w:w="3810"/>
        <w:gridCol w:w="1394"/>
        <w:gridCol w:w="1789"/>
        <w:gridCol w:w="2385"/>
      </w:tblGrid>
      <w:tr w:rsidR="007F3153" w:rsidTr="007F3153">
        <w:trPr>
          <w:trHeight w:hRule="exact" w:val="288"/>
          <w:jc w:val="center"/>
        </w:trPr>
        <w:tc>
          <w:tcPr>
            <w:tcW w:w="91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b/>
                <w:szCs w:val="24"/>
                <w:u w:val="single"/>
              </w:rPr>
            </w:pPr>
            <w:r>
              <w:rPr>
                <w:b/>
                <w:szCs w:val="24"/>
                <w:u w:val="single"/>
              </w:rPr>
              <w:t>S.NO</w:t>
            </w:r>
          </w:p>
        </w:tc>
        <w:tc>
          <w:tcPr>
            <w:tcW w:w="381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b/>
                <w:szCs w:val="24"/>
                <w:u w:val="single"/>
                <w:lang w:val="en-IN"/>
              </w:rPr>
            </w:pPr>
            <w:r>
              <w:rPr>
                <w:b/>
                <w:bCs/>
                <w:szCs w:val="24"/>
                <w:u w:val="single"/>
              </w:rPr>
              <w:t>COMPONENTS/EQUIPMENTS</w:t>
            </w:r>
          </w:p>
        </w:tc>
        <w:tc>
          <w:tcPr>
            <w:tcW w:w="1394"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b/>
                <w:szCs w:val="24"/>
                <w:u w:val="single"/>
              </w:rPr>
            </w:pPr>
            <w:r>
              <w:rPr>
                <w:b/>
                <w:szCs w:val="24"/>
                <w:u w:val="single"/>
              </w:rPr>
              <w:t>TYPE</w:t>
            </w:r>
          </w:p>
        </w:tc>
        <w:tc>
          <w:tcPr>
            <w:tcW w:w="178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b/>
                <w:szCs w:val="24"/>
                <w:u w:val="single"/>
              </w:rPr>
            </w:pPr>
            <w:r>
              <w:rPr>
                <w:b/>
                <w:szCs w:val="24"/>
                <w:u w:val="single"/>
              </w:rPr>
              <w:t>RANGE</w:t>
            </w:r>
          </w:p>
        </w:tc>
        <w:tc>
          <w:tcPr>
            <w:tcW w:w="238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b/>
                <w:szCs w:val="24"/>
                <w:u w:val="single"/>
              </w:rPr>
            </w:pPr>
            <w:r>
              <w:rPr>
                <w:b/>
                <w:szCs w:val="24"/>
                <w:u w:val="single"/>
              </w:rPr>
              <w:t>QUANTITY</w:t>
            </w:r>
          </w:p>
        </w:tc>
      </w:tr>
      <w:tr w:rsidR="007F3153" w:rsidTr="007F3153">
        <w:trPr>
          <w:trHeight w:hRule="exact" w:val="288"/>
          <w:jc w:val="center"/>
        </w:trPr>
        <w:tc>
          <w:tcPr>
            <w:tcW w:w="91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1</w:t>
            </w:r>
          </w:p>
        </w:tc>
        <w:tc>
          <w:tcPr>
            <w:tcW w:w="381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rPr>
                <w:szCs w:val="24"/>
                <w:lang w:val="en-IN"/>
              </w:rPr>
            </w:pPr>
            <w:r>
              <w:rPr>
                <w:szCs w:val="24"/>
                <w:lang w:val="en-IN"/>
              </w:rPr>
              <w:t>Regulated Power Supply</w:t>
            </w:r>
          </w:p>
        </w:tc>
        <w:tc>
          <w:tcPr>
            <w:tcW w:w="1394"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DC</w:t>
            </w:r>
          </w:p>
        </w:tc>
        <w:tc>
          <w:tcPr>
            <w:tcW w:w="178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(0-30)V</w:t>
            </w:r>
          </w:p>
        </w:tc>
        <w:tc>
          <w:tcPr>
            <w:tcW w:w="238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1</w:t>
            </w:r>
          </w:p>
        </w:tc>
      </w:tr>
      <w:tr w:rsidR="007F3153" w:rsidTr="007F3153">
        <w:trPr>
          <w:trHeight w:hRule="exact" w:val="288"/>
          <w:jc w:val="center"/>
        </w:trPr>
        <w:tc>
          <w:tcPr>
            <w:tcW w:w="91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2</w:t>
            </w:r>
          </w:p>
        </w:tc>
        <w:tc>
          <w:tcPr>
            <w:tcW w:w="381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rPr>
                <w:szCs w:val="24"/>
              </w:rPr>
            </w:pPr>
            <w:r>
              <w:rPr>
                <w:szCs w:val="24"/>
              </w:rPr>
              <w:t>Resistor</w:t>
            </w:r>
          </w:p>
        </w:tc>
        <w:tc>
          <w:tcPr>
            <w:tcW w:w="1394"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w:t>
            </w:r>
          </w:p>
        </w:tc>
        <w:tc>
          <w:tcPr>
            <w:tcW w:w="178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1KΩ</w:t>
            </w:r>
          </w:p>
        </w:tc>
        <w:tc>
          <w:tcPr>
            <w:tcW w:w="238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4</w:t>
            </w:r>
          </w:p>
        </w:tc>
      </w:tr>
      <w:tr w:rsidR="007F3153" w:rsidTr="007F3153">
        <w:trPr>
          <w:trHeight w:hRule="exact" w:val="288"/>
          <w:jc w:val="center"/>
        </w:trPr>
        <w:tc>
          <w:tcPr>
            <w:tcW w:w="91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3</w:t>
            </w:r>
          </w:p>
        </w:tc>
        <w:tc>
          <w:tcPr>
            <w:tcW w:w="381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rPr>
                <w:szCs w:val="24"/>
              </w:rPr>
            </w:pPr>
            <w:r>
              <w:rPr>
                <w:szCs w:val="24"/>
              </w:rPr>
              <w:t>Ammeter</w:t>
            </w:r>
          </w:p>
        </w:tc>
        <w:tc>
          <w:tcPr>
            <w:tcW w:w="1394"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DC</w:t>
            </w:r>
          </w:p>
        </w:tc>
        <w:tc>
          <w:tcPr>
            <w:tcW w:w="178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(0-5)mA</w:t>
            </w:r>
          </w:p>
        </w:tc>
        <w:tc>
          <w:tcPr>
            <w:tcW w:w="238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1</w:t>
            </w:r>
          </w:p>
        </w:tc>
      </w:tr>
      <w:tr w:rsidR="007F3153" w:rsidTr="007F3153">
        <w:trPr>
          <w:trHeight w:hRule="exact" w:val="288"/>
          <w:jc w:val="center"/>
        </w:trPr>
        <w:tc>
          <w:tcPr>
            <w:tcW w:w="91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4</w:t>
            </w:r>
          </w:p>
        </w:tc>
        <w:tc>
          <w:tcPr>
            <w:tcW w:w="381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rPr>
                <w:szCs w:val="24"/>
              </w:rPr>
            </w:pPr>
            <w:r>
              <w:rPr>
                <w:szCs w:val="24"/>
              </w:rPr>
              <w:t>Bread board</w:t>
            </w:r>
          </w:p>
        </w:tc>
        <w:tc>
          <w:tcPr>
            <w:tcW w:w="1394"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w:t>
            </w:r>
          </w:p>
        </w:tc>
        <w:tc>
          <w:tcPr>
            <w:tcW w:w="178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w:t>
            </w:r>
          </w:p>
        </w:tc>
        <w:tc>
          <w:tcPr>
            <w:tcW w:w="238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1</w:t>
            </w:r>
          </w:p>
        </w:tc>
      </w:tr>
      <w:tr w:rsidR="007F3153" w:rsidTr="007F3153">
        <w:trPr>
          <w:trHeight w:hRule="exact" w:val="288"/>
          <w:jc w:val="center"/>
        </w:trPr>
        <w:tc>
          <w:tcPr>
            <w:tcW w:w="91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5</w:t>
            </w:r>
          </w:p>
        </w:tc>
        <w:tc>
          <w:tcPr>
            <w:tcW w:w="381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rPr>
                <w:szCs w:val="24"/>
              </w:rPr>
            </w:pPr>
            <w:r>
              <w:rPr>
                <w:szCs w:val="24"/>
              </w:rPr>
              <w:t>Connecting wires</w:t>
            </w:r>
          </w:p>
        </w:tc>
        <w:tc>
          <w:tcPr>
            <w:tcW w:w="1394"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w:t>
            </w:r>
          </w:p>
        </w:tc>
        <w:tc>
          <w:tcPr>
            <w:tcW w:w="1789"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w:t>
            </w:r>
          </w:p>
        </w:tc>
        <w:tc>
          <w:tcPr>
            <w:tcW w:w="238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Few</w:t>
            </w:r>
          </w:p>
        </w:tc>
      </w:tr>
    </w:tbl>
    <w:p w:rsidR="007F3153" w:rsidRDefault="007F3153" w:rsidP="007F3153">
      <w:pPr>
        <w:rPr>
          <w:b/>
          <w:szCs w:val="24"/>
          <w:u w:val="single"/>
        </w:rPr>
      </w:pPr>
      <w:r>
        <w:rPr>
          <w:b/>
          <w:szCs w:val="24"/>
          <w:u w:val="single"/>
        </w:rPr>
        <w:t>THEORY:</w:t>
      </w:r>
    </w:p>
    <w:p w:rsidR="007F3153" w:rsidRDefault="007F3153" w:rsidP="007F3153">
      <w:pPr>
        <w:rPr>
          <w:b/>
          <w:szCs w:val="24"/>
          <w:u w:val="single"/>
        </w:rPr>
      </w:pPr>
      <w:r>
        <w:rPr>
          <w:b/>
          <w:szCs w:val="24"/>
          <w:u w:val="single"/>
        </w:rPr>
        <w:t>RECIPROCITY THEOREM:</w:t>
      </w:r>
    </w:p>
    <w:p w:rsidR="007F3153" w:rsidRDefault="007F3153" w:rsidP="007F3153">
      <w:pPr>
        <w:spacing w:line="360" w:lineRule="auto"/>
        <w:jc w:val="both"/>
        <w:rPr>
          <w:color w:val="000000"/>
          <w:szCs w:val="24"/>
        </w:rPr>
      </w:pPr>
      <w:r>
        <w:rPr>
          <w:b/>
          <w:szCs w:val="24"/>
        </w:rPr>
        <w:tab/>
      </w:r>
      <w:r>
        <w:rPr>
          <w:szCs w:val="24"/>
        </w:rPr>
        <w:t>T</w:t>
      </w:r>
      <w:r>
        <w:rPr>
          <w:color w:val="000000"/>
          <w:szCs w:val="24"/>
        </w:rPr>
        <w:t xml:space="preserve">he reciprocity theorem states that if an </w:t>
      </w:r>
      <w:proofErr w:type="spellStart"/>
      <w:r>
        <w:rPr>
          <w:color w:val="000000"/>
          <w:szCs w:val="24"/>
        </w:rPr>
        <w:t>emf</w:t>
      </w:r>
      <w:proofErr w:type="spellEnd"/>
      <w:r>
        <w:rPr>
          <w:color w:val="000000"/>
          <w:szCs w:val="24"/>
        </w:rPr>
        <w:t xml:space="preserve"> ‘E’ in one branch of a reciprocal network produces a current I in another, then if the </w:t>
      </w:r>
      <w:proofErr w:type="spellStart"/>
      <w:r>
        <w:rPr>
          <w:color w:val="000000"/>
          <w:szCs w:val="24"/>
        </w:rPr>
        <w:t>emf</w:t>
      </w:r>
      <w:proofErr w:type="spellEnd"/>
      <w:r>
        <w:rPr>
          <w:color w:val="000000"/>
          <w:szCs w:val="24"/>
        </w:rPr>
        <w:t xml:space="preserve"> ‘E’ is moved from the first to the second branch, it will cause the same current in the first branch, where the </w:t>
      </w:r>
      <w:proofErr w:type="spellStart"/>
      <w:r>
        <w:rPr>
          <w:color w:val="000000"/>
          <w:szCs w:val="24"/>
        </w:rPr>
        <w:t>emf</w:t>
      </w:r>
      <w:proofErr w:type="spellEnd"/>
      <w:r>
        <w:rPr>
          <w:color w:val="000000"/>
          <w:szCs w:val="24"/>
        </w:rPr>
        <w:t xml:space="preserve"> has been replaced by a short circuit. We shall see that any network composed of linear, bilateral elements (such as R, L and C) is reciprocal.</w:t>
      </w:r>
    </w:p>
    <w:p w:rsidR="007F3153" w:rsidRDefault="007F3153" w:rsidP="007F3153">
      <w:pPr>
        <w:spacing w:line="360" w:lineRule="auto"/>
        <w:jc w:val="both"/>
        <w:rPr>
          <w:b/>
          <w:szCs w:val="24"/>
          <w:u w:val="single"/>
        </w:rPr>
      </w:pPr>
      <w:r>
        <w:rPr>
          <w:b/>
          <w:color w:val="000000"/>
          <w:szCs w:val="24"/>
          <w:u w:val="single"/>
        </w:rPr>
        <w:t>BEFORE INTERCHANGING</w:t>
      </w:r>
    </w:p>
    <w:p w:rsidR="007F3153" w:rsidRDefault="007F3153" w:rsidP="007F3153">
      <w:pPr>
        <w:spacing w:line="360" w:lineRule="auto"/>
        <w:jc w:val="center"/>
        <w:rPr>
          <w:b/>
          <w:szCs w:val="24"/>
        </w:rPr>
      </w:pPr>
      <w:r>
        <w:rPr>
          <w:b/>
          <w:noProof/>
          <w:szCs w:val="24"/>
          <w:lang w:val="en-IN" w:eastAsia="en-IN"/>
        </w:rPr>
        <w:drawing>
          <wp:inline distT="0" distB="0" distL="0" distR="0">
            <wp:extent cx="4019550" cy="2162175"/>
            <wp:effectExtent l="1905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14" cstate="print"/>
                    <a:srcRect/>
                    <a:stretch>
                      <a:fillRect/>
                    </a:stretch>
                  </pic:blipFill>
                  <pic:spPr bwMode="auto">
                    <a:xfrm>
                      <a:off x="0" y="0"/>
                      <a:ext cx="4019550" cy="2162175"/>
                    </a:xfrm>
                    <a:prstGeom prst="rect">
                      <a:avLst/>
                    </a:prstGeom>
                    <a:noFill/>
                    <a:ln w="9525">
                      <a:noFill/>
                      <a:miter lim="800000"/>
                      <a:headEnd/>
                      <a:tailEnd/>
                    </a:ln>
                  </pic:spPr>
                </pic:pic>
              </a:graphicData>
            </a:graphic>
          </wp:inline>
        </w:drawing>
      </w:r>
    </w:p>
    <w:p w:rsidR="007F3153" w:rsidRDefault="007F3153" w:rsidP="007F3153">
      <w:pPr>
        <w:spacing w:line="360" w:lineRule="auto"/>
        <w:jc w:val="center"/>
        <w:rPr>
          <w:b/>
          <w:szCs w:val="24"/>
        </w:rPr>
      </w:pPr>
      <w:r>
        <w:rPr>
          <w:b/>
          <w:szCs w:val="24"/>
        </w:rPr>
        <w:t xml:space="preserve">Circuit Diagram for </w:t>
      </w:r>
      <w:proofErr w:type="spellStart"/>
      <w:r>
        <w:rPr>
          <w:b/>
          <w:szCs w:val="24"/>
        </w:rPr>
        <w:t>ReciprocityTheorem</w:t>
      </w:r>
      <w:proofErr w:type="spellEnd"/>
    </w:p>
    <w:p w:rsidR="007F3153" w:rsidRDefault="007F3153" w:rsidP="007F3153">
      <w:pPr>
        <w:spacing w:line="360" w:lineRule="auto"/>
        <w:rPr>
          <w:b/>
          <w:szCs w:val="24"/>
          <w:u w:val="single"/>
        </w:rPr>
      </w:pPr>
      <w:r>
        <w:rPr>
          <w:b/>
          <w:szCs w:val="24"/>
          <w:u w:val="single"/>
        </w:rPr>
        <w:t>THEORETICAL CALCULATION:</w:t>
      </w:r>
    </w:p>
    <w:p w:rsidR="007F3153" w:rsidRDefault="007F3153" w:rsidP="007F3153">
      <w:pPr>
        <w:spacing w:line="360" w:lineRule="auto"/>
        <w:rPr>
          <w:b/>
          <w:szCs w:val="24"/>
        </w:rPr>
      </w:pPr>
      <w:r>
        <w:rPr>
          <w:b/>
          <w:szCs w:val="24"/>
        </w:rPr>
        <w:t>Let V=5V</w:t>
      </w:r>
    </w:p>
    <w:p w:rsidR="007F3153" w:rsidRDefault="007F3153" w:rsidP="007F3153">
      <w:pPr>
        <w:spacing w:line="360" w:lineRule="auto"/>
        <w:rPr>
          <w:szCs w:val="24"/>
        </w:rPr>
      </w:pPr>
      <w:r>
        <w:rPr>
          <w:szCs w:val="24"/>
        </w:rPr>
        <w:t>In the loop ABEF by applying KVL,</w:t>
      </w:r>
    </w:p>
    <w:p w:rsidR="007F3153" w:rsidRDefault="007F3153" w:rsidP="007F3153">
      <w:pPr>
        <w:spacing w:line="360" w:lineRule="auto"/>
        <w:rPr>
          <w:szCs w:val="24"/>
        </w:rPr>
      </w:pPr>
      <w:r>
        <w:rPr>
          <w:noProof/>
          <w:szCs w:val="24"/>
          <w:lang w:val="en-IN" w:eastAsia="en-IN"/>
        </w:rPr>
        <w:drawing>
          <wp:inline distT="0" distB="0" distL="0" distR="0">
            <wp:extent cx="1438275" cy="180975"/>
            <wp:effectExtent l="19050" t="0" r="952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15" cstate="print">
                      <a:clrChange>
                        <a:clrFrom>
                          <a:srgbClr val="FFFFFF"/>
                        </a:clrFrom>
                        <a:clrTo>
                          <a:srgbClr val="FFFFFF">
                            <a:alpha val="0"/>
                          </a:srgbClr>
                        </a:clrTo>
                      </a:clrChange>
                    </a:blip>
                    <a:srcRect/>
                    <a:stretch>
                      <a:fillRect/>
                    </a:stretch>
                  </pic:blipFill>
                  <pic:spPr bwMode="auto">
                    <a:xfrm>
                      <a:off x="0" y="0"/>
                      <a:ext cx="1438275" cy="180975"/>
                    </a:xfrm>
                    <a:prstGeom prst="rect">
                      <a:avLst/>
                    </a:prstGeom>
                    <a:noFill/>
                    <a:ln w="9525">
                      <a:noFill/>
                      <a:miter lim="800000"/>
                      <a:headEnd/>
                      <a:tailEnd/>
                    </a:ln>
                  </pic:spPr>
                </pic:pic>
              </a:graphicData>
            </a:graphic>
          </wp:inline>
        </w:drawing>
      </w:r>
    </w:p>
    <w:p w:rsidR="007F3153" w:rsidRDefault="007F3153" w:rsidP="007F3153">
      <w:pPr>
        <w:spacing w:line="360" w:lineRule="auto"/>
        <w:rPr>
          <w:szCs w:val="24"/>
        </w:rPr>
      </w:pPr>
      <w:r>
        <w:rPr>
          <w:noProof/>
          <w:szCs w:val="24"/>
          <w:lang w:val="en-IN" w:eastAsia="en-IN"/>
        </w:rPr>
        <w:drawing>
          <wp:inline distT="0" distB="0" distL="0" distR="0">
            <wp:extent cx="1600200" cy="180975"/>
            <wp:effectExtent l="1905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16" cstate="print">
                      <a:clrChange>
                        <a:clrFrom>
                          <a:srgbClr val="FFFFFF"/>
                        </a:clrFrom>
                        <a:clrTo>
                          <a:srgbClr val="FFFFFF">
                            <a:alpha val="0"/>
                          </a:srgbClr>
                        </a:clrTo>
                      </a:clrChange>
                    </a:blip>
                    <a:srcRect/>
                    <a:stretch>
                      <a:fillRect/>
                    </a:stretch>
                  </pic:blipFill>
                  <pic:spPr bwMode="auto">
                    <a:xfrm>
                      <a:off x="0" y="0"/>
                      <a:ext cx="1600200" cy="180975"/>
                    </a:xfrm>
                    <a:prstGeom prst="rect">
                      <a:avLst/>
                    </a:prstGeom>
                    <a:noFill/>
                    <a:ln w="9525">
                      <a:noFill/>
                      <a:miter lim="800000"/>
                      <a:headEnd/>
                      <a:tailEnd/>
                    </a:ln>
                  </pic:spPr>
                </pic:pic>
              </a:graphicData>
            </a:graphic>
          </wp:inline>
        </w:drawing>
      </w:r>
    </w:p>
    <w:p w:rsidR="007F3153" w:rsidRDefault="007F3153" w:rsidP="007F3153">
      <w:pPr>
        <w:spacing w:line="360" w:lineRule="auto"/>
        <w:rPr>
          <w:szCs w:val="24"/>
        </w:rPr>
      </w:pPr>
      <w:r>
        <w:rPr>
          <w:noProof/>
          <w:szCs w:val="24"/>
          <w:lang w:val="en-IN" w:eastAsia="en-IN"/>
        </w:rPr>
        <w:drawing>
          <wp:inline distT="0" distB="0" distL="0" distR="0">
            <wp:extent cx="2705100" cy="180975"/>
            <wp:effectExtent l="1905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17" cstate="print">
                      <a:clrChange>
                        <a:clrFrom>
                          <a:srgbClr val="FFFFFF"/>
                        </a:clrFrom>
                        <a:clrTo>
                          <a:srgbClr val="FFFFFF">
                            <a:alpha val="0"/>
                          </a:srgbClr>
                        </a:clrTo>
                      </a:clrChange>
                    </a:blip>
                    <a:srcRect/>
                    <a:stretch>
                      <a:fillRect/>
                    </a:stretch>
                  </pic:blipFill>
                  <pic:spPr bwMode="auto">
                    <a:xfrm>
                      <a:off x="0" y="0"/>
                      <a:ext cx="2705100" cy="180975"/>
                    </a:xfrm>
                    <a:prstGeom prst="rect">
                      <a:avLst/>
                    </a:prstGeom>
                    <a:noFill/>
                    <a:ln w="9525">
                      <a:noFill/>
                      <a:miter lim="800000"/>
                      <a:headEnd/>
                      <a:tailEnd/>
                    </a:ln>
                  </pic:spPr>
                </pic:pic>
              </a:graphicData>
            </a:graphic>
          </wp:inline>
        </w:drawing>
      </w:r>
    </w:p>
    <w:p w:rsidR="007F3153" w:rsidRDefault="007F3153" w:rsidP="007F3153">
      <w:pPr>
        <w:spacing w:line="360" w:lineRule="auto"/>
        <w:rPr>
          <w:szCs w:val="24"/>
        </w:rPr>
      </w:pPr>
      <w:r>
        <w:rPr>
          <w:szCs w:val="24"/>
        </w:rPr>
        <w:lastRenderedPageBreak/>
        <w:t>In the loop BCDE by applying KVL,</w:t>
      </w:r>
    </w:p>
    <w:p w:rsidR="007F3153" w:rsidRDefault="007F3153" w:rsidP="007F3153">
      <w:pPr>
        <w:spacing w:line="360" w:lineRule="auto"/>
        <w:rPr>
          <w:szCs w:val="24"/>
        </w:rPr>
      </w:pPr>
      <w:r>
        <w:rPr>
          <w:noProof/>
          <w:szCs w:val="24"/>
          <w:lang w:val="en-IN" w:eastAsia="en-IN"/>
        </w:rPr>
        <w:drawing>
          <wp:inline distT="0" distB="0" distL="0" distR="0">
            <wp:extent cx="1790700" cy="180975"/>
            <wp:effectExtent l="1905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18" cstate="print">
                      <a:clrChange>
                        <a:clrFrom>
                          <a:srgbClr val="FFFFFF"/>
                        </a:clrFrom>
                        <a:clrTo>
                          <a:srgbClr val="FFFFFF">
                            <a:alpha val="0"/>
                          </a:srgbClr>
                        </a:clrTo>
                      </a:clrChange>
                    </a:blip>
                    <a:srcRect/>
                    <a:stretch>
                      <a:fillRect/>
                    </a:stretch>
                  </pic:blipFill>
                  <pic:spPr bwMode="auto">
                    <a:xfrm>
                      <a:off x="0" y="0"/>
                      <a:ext cx="1790700" cy="180975"/>
                    </a:xfrm>
                    <a:prstGeom prst="rect">
                      <a:avLst/>
                    </a:prstGeom>
                    <a:noFill/>
                    <a:ln w="9525">
                      <a:noFill/>
                      <a:miter lim="800000"/>
                      <a:headEnd/>
                      <a:tailEnd/>
                    </a:ln>
                  </pic:spPr>
                </pic:pic>
              </a:graphicData>
            </a:graphic>
          </wp:inline>
        </w:drawing>
      </w:r>
    </w:p>
    <w:p w:rsidR="007F3153" w:rsidRDefault="007F3153" w:rsidP="007F3153">
      <w:pPr>
        <w:spacing w:line="360" w:lineRule="auto"/>
        <w:rPr>
          <w:szCs w:val="24"/>
        </w:rPr>
      </w:pPr>
      <w:r>
        <w:rPr>
          <w:noProof/>
          <w:szCs w:val="24"/>
          <w:lang w:val="en-IN" w:eastAsia="en-IN"/>
        </w:rPr>
        <w:drawing>
          <wp:inline distT="0" distB="0" distL="0" distR="0">
            <wp:extent cx="2019300" cy="180975"/>
            <wp:effectExtent l="1905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19" cstate="print">
                      <a:clrChange>
                        <a:clrFrom>
                          <a:srgbClr val="FFFFFF"/>
                        </a:clrFrom>
                        <a:clrTo>
                          <a:srgbClr val="FFFFFF">
                            <a:alpha val="0"/>
                          </a:srgbClr>
                        </a:clrTo>
                      </a:clrChange>
                    </a:blip>
                    <a:srcRect/>
                    <a:stretch>
                      <a:fillRect/>
                    </a:stretch>
                  </pic:blipFill>
                  <pic:spPr bwMode="auto">
                    <a:xfrm>
                      <a:off x="0" y="0"/>
                      <a:ext cx="2019300" cy="180975"/>
                    </a:xfrm>
                    <a:prstGeom prst="rect">
                      <a:avLst/>
                    </a:prstGeom>
                    <a:noFill/>
                    <a:ln w="9525">
                      <a:noFill/>
                      <a:miter lim="800000"/>
                      <a:headEnd/>
                      <a:tailEnd/>
                    </a:ln>
                  </pic:spPr>
                </pic:pic>
              </a:graphicData>
            </a:graphic>
          </wp:inline>
        </w:drawing>
      </w:r>
    </w:p>
    <w:p w:rsidR="007F3153" w:rsidRDefault="007F3153" w:rsidP="007F3153">
      <w:pPr>
        <w:spacing w:line="360" w:lineRule="auto"/>
        <w:rPr>
          <w:szCs w:val="24"/>
        </w:rPr>
      </w:pPr>
      <w:r>
        <w:rPr>
          <w:noProof/>
          <w:szCs w:val="24"/>
          <w:lang w:val="en-IN" w:eastAsia="en-IN"/>
        </w:rPr>
        <w:drawing>
          <wp:inline distT="0" distB="0" distL="0" distR="0">
            <wp:extent cx="2819400" cy="180975"/>
            <wp:effectExtent l="1905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20" cstate="print">
                      <a:clrChange>
                        <a:clrFrom>
                          <a:srgbClr val="FFFFFF"/>
                        </a:clrFrom>
                        <a:clrTo>
                          <a:srgbClr val="FFFFFF">
                            <a:alpha val="0"/>
                          </a:srgbClr>
                        </a:clrTo>
                      </a:clrChange>
                    </a:blip>
                    <a:srcRect/>
                    <a:stretch>
                      <a:fillRect/>
                    </a:stretch>
                  </pic:blipFill>
                  <pic:spPr bwMode="auto">
                    <a:xfrm>
                      <a:off x="0" y="0"/>
                      <a:ext cx="2819400" cy="180975"/>
                    </a:xfrm>
                    <a:prstGeom prst="rect">
                      <a:avLst/>
                    </a:prstGeom>
                    <a:noFill/>
                    <a:ln w="9525">
                      <a:noFill/>
                      <a:miter lim="800000"/>
                      <a:headEnd/>
                      <a:tailEnd/>
                    </a:ln>
                  </pic:spPr>
                </pic:pic>
              </a:graphicData>
            </a:graphic>
          </wp:inline>
        </w:drawing>
      </w:r>
    </w:p>
    <w:p w:rsidR="007F3153" w:rsidRDefault="007F3153" w:rsidP="007F3153">
      <w:pPr>
        <w:spacing w:line="360" w:lineRule="auto"/>
        <w:rPr>
          <w:szCs w:val="24"/>
        </w:rPr>
      </w:pPr>
      <w:r>
        <w:rPr>
          <w:szCs w:val="24"/>
        </w:rPr>
        <w:t xml:space="preserve">D = </w:t>
      </w:r>
      <w:r w:rsidR="009B5B9E">
        <w:rPr>
          <w:szCs w:val="24"/>
        </w:rPr>
        <w:fldChar w:fldCharType="begin"/>
      </w:r>
      <w:r>
        <w:rPr>
          <w:szCs w:val="24"/>
        </w:rPr>
        <w:instrText xml:space="preserve"> QUOTE </w:instrText>
      </w:r>
      <w:r>
        <w:rPr>
          <w:noProof/>
          <w:position w:val="-17"/>
          <w:szCs w:val="24"/>
          <w:lang w:val="en-IN" w:eastAsia="en-IN"/>
        </w:rPr>
        <w:drawing>
          <wp:inline distT="0" distB="0" distL="0" distR="0">
            <wp:extent cx="3009900" cy="304800"/>
            <wp:effectExtent l="1905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21" cstate="print">
                      <a:clrChange>
                        <a:clrFrom>
                          <a:srgbClr val="FFFFFF"/>
                        </a:clrFrom>
                        <a:clrTo>
                          <a:srgbClr val="FFFFFF">
                            <a:alpha val="0"/>
                          </a:srgbClr>
                        </a:clrTo>
                      </a:clrChange>
                    </a:blip>
                    <a:srcRect/>
                    <a:stretch>
                      <a:fillRect/>
                    </a:stretch>
                  </pic:blipFill>
                  <pic:spPr bwMode="auto">
                    <a:xfrm>
                      <a:off x="0" y="0"/>
                      <a:ext cx="3009900" cy="304800"/>
                    </a:xfrm>
                    <a:prstGeom prst="rect">
                      <a:avLst/>
                    </a:prstGeom>
                    <a:noFill/>
                    <a:ln w="9525">
                      <a:noFill/>
                      <a:miter lim="800000"/>
                      <a:headEnd/>
                      <a:tailEnd/>
                    </a:ln>
                  </pic:spPr>
                </pic:pic>
              </a:graphicData>
            </a:graphic>
          </wp:inline>
        </w:drawing>
      </w:r>
      <w:r>
        <w:rPr>
          <w:szCs w:val="24"/>
        </w:rPr>
        <w:instrText xml:space="preserve">  \* MERGEFORMAT </w:instrText>
      </w:r>
      <w:r w:rsidR="009B5B9E">
        <w:rPr>
          <w:szCs w:val="24"/>
        </w:rPr>
        <w:fldChar w:fldCharType="separate"/>
      </w:r>
      <w:r>
        <w:rPr>
          <w:noProof/>
          <w:position w:val="-17"/>
          <w:szCs w:val="24"/>
          <w:lang w:val="en-IN" w:eastAsia="en-IN"/>
        </w:rPr>
        <w:drawing>
          <wp:inline distT="0" distB="0" distL="0" distR="0">
            <wp:extent cx="3009900" cy="304800"/>
            <wp:effectExtent l="1905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21" cstate="print">
                      <a:clrChange>
                        <a:clrFrom>
                          <a:srgbClr val="FFFFFF"/>
                        </a:clrFrom>
                        <a:clrTo>
                          <a:srgbClr val="FFFFFF">
                            <a:alpha val="0"/>
                          </a:srgbClr>
                        </a:clrTo>
                      </a:clrChange>
                    </a:blip>
                    <a:srcRect/>
                    <a:stretch>
                      <a:fillRect/>
                    </a:stretch>
                  </pic:blipFill>
                  <pic:spPr bwMode="auto">
                    <a:xfrm>
                      <a:off x="0" y="0"/>
                      <a:ext cx="3009900" cy="304800"/>
                    </a:xfrm>
                    <a:prstGeom prst="rect">
                      <a:avLst/>
                    </a:prstGeom>
                    <a:noFill/>
                    <a:ln w="9525">
                      <a:noFill/>
                      <a:miter lim="800000"/>
                      <a:headEnd/>
                      <a:tailEnd/>
                    </a:ln>
                  </pic:spPr>
                </pic:pic>
              </a:graphicData>
            </a:graphic>
          </wp:inline>
        </w:drawing>
      </w:r>
      <w:r w:rsidR="009B5B9E">
        <w:rPr>
          <w:szCs w:val="24"/>
        </w:rPr>
        <w:fldChar w:fldCharType="end"/>
      </w:r>
    </w:p>
    <w:p w:rsidR="007F3153" w:rsidRDefault="007F3153" w:rsidP="007F3153">
      <w:pPr>
        <w:spacing w:line="360" w:lineRule="auto"/>
        <w:rPr>
          <w:szCs w:val="24"/>
        </w:rPr>
      </w:pPr>
      <w:r>
        <w:rPr>
          <w:noProof/>
          <w:szCs w:val="24"/>
          <w:lang w:val="en-IN" w:eastAsia="en-IN"/>
        </w:rPr>
        <w:drawing>
          <wp:inline distT="0" distB="0" distL="0" distR="0">
            <wp:extent cx="2162175" cy="304800"/>
            <wp:effectExtent l="19050" t="0" r="952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22" cstate="print">
                      <a:clrChange>
                        <a:clrFrom>
                          <a:srgbClr val="FFFFFF"/>
                        </a:clrFrom>
                        <a:clrTo>
                          <a:srgbClr val="FFFFFF">
                            <a:alpha val="0"/>
                          </a:srgbClr>
                        </a:clrTo>
                      </a:clrChange>
                    </a:blip>
                    <a:srcRect/>
                    <a:stretch>
                      <a:fillRect/>
                    </a:stretch>
                  </pic:blipFill>
                  <pic:spPr bwMode="auto">
                    <a:xfrm>
                      <a:off x="0" y="0"/>
                      <a:ext cx="2162175" cy="304800"/>
                    </a:xfrm>
                    <a:prstGeom prst="rect">
                      <a:avLst/>
                    </a:prstGeom>
                    <a:noFill/>
                    <a:ln w="9525">
                      <a:noFill/>
                      <a:miter lim="800000"/>
                      <a:headEnd/>
                      <a:tailEnd/>
                    </a:ln>
                  </pic:spPr>
                </pic:pic>
              </a:graphicData>
            </a:graphic>
          </wp:inline>
        </w:drawing>
      </w:r>
    </w:p>
    <w:p w:rsidR="007F3153" w:rsidRDefault="007F3153" w:rsidP="007F3153">
      <w:pPr>
        <w:spacing w:line="360" w:lineRule="auto"/>
        <w:rPr>
          <w:b/>
          <w:szCs w:val="24"/>
        </w:rPr>
      </w:pPr>
      <w:r>
        <w:rPr>
          <w:noProof/>
          <w:szCs w:val="24"/>
          <w:lang w:val="en-IN" w:eastAsia="en-IN"/>
        </w:rPr>
        <w:drawing>
          <wp:inline distT="0" distB="0" distL="0" distR="0">
            <wp:extent cx="1657350" cy="361950"/>
            <wp:effectExtent l="1905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23" cstate="print">
                      <a:clrChange>
                        <a:clrFrom>
                          <a:srgbClr val="FFFFFF"/>
                        </a:clrFrom>
                        <a:clrTo>
                          <a:srgbClr val="FFFFFF">
                            <a:alpha val="0"/>
                          </a:srgbClr>
                        </a:clrTo>
                      </a:clrChange>
                    </a:blip>
                    <a:srcRect/>
                    <a:stretch>
                      <a:fillRect/>
                    </a:stretch>
                  </pic:blipFill>
                  <pic:spPr bwMode="auto">
                    <a:xfrm>
                      <a:off x="0" y="0"/>
                      <a:ext cx="1657350" cy="361950"/>
                    </a:xfrm>
                    <a:prstGeom prst="rect">
                      <a:avLst/>
                    </a:prstGeom>
                    <a:noFill/>
                    <a:ln w="9525">
                      <a:noFill/>
                      <a:miter lim="800000"/>
                      <a:headEnd/>
                      <a:tailEnd/>
                    </a:ln>
                  </pic:spPr>
                </pic:pic>
              </a:graphicData>
            </a:graphic>
          </wp:inline>
        </w:drawing>
      </w:r>
    </w:p>
    <w:p w:rsidR="007F3153" w:rsidRDefault="007F3153" w:rsidP="007F3153">
      <w:pPr>
        <w:spacing w:line="360" w:lineRule="auto"/>
        <w:rPr>
          <w:b/>
          <w:szCs w:val="24"/>
        </w:rPr>
      </w:pPr>
      <w:r>
        <w:rPr>
          <w:b/>
          <w:szCs w:val="24"/>
          <w:u w:val="single"/>
        </w:rPr>
        <w:t>PROCEDURE:</w:t>
      </w:r>
    </w:p>
    <w:p w:rsidR="007F3153" w:rsidRDefault="007F3153" w:rsidP="007F3153">
      <w:pPr>
        <w:pStyle w:val="ListParagraph"/>
        <w:numPr>
          <w:ilvl w:val="0"/>
          <w:numId w:val="44"/>
        </w:numPr>
        <w:spacing w:line="360" w:lineRule="auto"/>
        <w:rPr>
          <w:rFonts w:ascii="Times New Roman" w:hAnsi="Times New Roman"/>
          <w:sz w:val="24"/>
          <w:szCs w:val="24"/>
        </w:rPr>
      </w:pPr>
      <w:r>
        <w:rPr>
          <w:rFonts w:ascii="Times New Roman" w:hAnsi="Times New Roman"/>
          <w:sz w:val="24"/>
          <w:szCs w:val="24"/>
        </w:rPr>
        <w:t>The circuit connections are given as per the circuit diagram.</w:t>
      </w:r>
    </w:p>
    <w:p w:rsidR="007F3153" w:rsidRDefault="007F3153" w:rsidP="007F3153">
      <w:pPr>
        <w:pStyle w:val="ListParagraph"/>
        <w:numPr>
          <w:ilvl w:val="0"/>
          <w:numId w:val="44"/>
        </w:numPr>
        <w:spacing w:line="360" w:lineRule="auto"/>
        <w:rPr>
          <w:rFonts w:ascii="Times New Roman" w:hAnsi="Times New Roman"/>
          <w:sz w:val="24"/>
          <w:szCs w:val="24"/>
        </w:rPr>
      </w:pPr>
      <w:r>
        <w:rPr>
          <w:rFonts w:ascii="Times New Roman" w:hAnsi="Times New Roman"/>
          <w:sz w:val="24"/>
          <w:szCs w:val="24"/>
        </w:rPr>
        <w:t>Switch ON the power supply.</w:t>
      </w:r>
    </w:p>
    <w:p w:rsidR="007F3153" w:rsidRDefault="007F3153" w:rsidP="007F3153">
      <w:pPr>
        <w:pStyle w:val="ListParagraph"/>
        <w:numPr>
          <w:ilvl w:val="0"/>
          <w:numId w:val="44"/>
        </w:numPr>
        <w:spacing w:line="360" w:lineRule="auto"/>
        <w:rPr>
          <w:rFonts w:ascii="Times New Roman" w:hAnsi="Times New Roman"/>
          <w:sz w:val="24"/>
          <w:szCs w:val="24"/>
        </w:rPr>
      </w:pPr>
      <w:r>
        <w:rPr>
          <w:rFonts w:ascii="Times New Roman" w:hAnsi="Times New Roman"/>
          <w:sz w:val="24"/>
          <w:szCs w:val="24"/>
        </w:rPr>
        <w:t>Initially set 5V as input voltage from RPS.</w:t>
      </w:r>
    </w:p>
    <w:p w:rsidR="007F3153" w:rsidRDefault="007F3153" w:rsidP="007F3153">
      <w:pPr>
        <w:pStyle w:val="ListParagraph"/>
        <w:numPr>
          <w:ilvl w:val="0"/>
          <w:numId w:val="44"/>
        </w:numPr>
        <w:spacing w:line="360" w:lineRule="auto"/>
        <w:rPr>
          <w:rFonts w:ascii="Times New Roman" w:hAnsi="Times New Roman"/>
          <w:sz w:val="24"/>
          <w:szCs w:val="24"/>
        </w:rPr>
      </w:pPr>
      <w:r>
        <w:rPr>
          <w:rFonts w:ascii="Times New Roman" w:hAnsi="Times New Roman"/>
          <w:sz w:val="24"/>
          <w:szCs w:val="24"/>
        </w:rPr>
        <w:t>The ammeter reading is noted and tabulated.</w:t>
      </w:r>
    </w:p>
    <w:p w:rsidR="007F3153" w:rsidRDefault="007F3153" w:rsidP="007F3153">
      <w:pPr>
        <w:rPr>
          <w:b/>
          <w:szCs w:val="24"/>
          <w:u w:val="single"/>
        </w:rPr>
      </w:pPr>
      <w:r>
        <w:rPr>
          <w:b/>
          <w:szCs w:val="24"/>
          <w:u w:val="single"/>
        </w:rPr>
        <w:t>TABLEFOR BEFORE INTERCHANGING:</w:t>
      </w:r>
    </w:p>
    <w:tbl>
      <w:tblPr>
        <w:tblpPr w:leftFromText="180" w:rightFromText="180" w:vertAnchor="text" w:horzAnchor="margin" w:tblpXSpec="center" w:tblpY="15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36"/>
        <w:gridCol w:w="1324"/>
        <w:gridCol w:w="1137"/>
      </w:tblGrid>
      <w:tr w:rsidR="007F3153" w:rsidTr="007F3153">
        <w:trPr>
          <w:trHeight w:val="172"/>
        </w:trPr>
        <w:tc>
          <w:tcPr>
            <w:tcW w:w="1736" w:type="dxa"/>
            <w:vMerge w:val="restar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rPr>
              <w:t>V (Volts)</w:t>
            </w:r>
          </w:p>
        </w:tc>
        <w:tc>
          <w:tcPr>
            <w:tcW w:w="2461" w:type="dxa"/>
            <w:gridSpan w:val="2"/>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rPr>
              <w:t>Current (mA)</w:t>
            </w:r>
          </w:p>
        </w:tc>
      </w:tr>
      <w:tr w:rsidR="007F3153" w:rsidTr="007F3153">
        <w:trPr>
          <w:trHeight w:val="483"/>
        </w:trPr>
        <w:tc>
          <w:tcPr>
            <w:tcW w:w="1736" w:type="dxa"/>
            <w:vMerge/>
            <w:tcBorders>
              <w:top w:val="single" w:sz="4" w:space="0" w:color="auto"/>
              <w:left w:val="single" w:sz="4" w:space="0" w:color="auto"/>
              <w:bottom w:val="single" w:sz="4" w:space="0" w:color="auto"/>
              <w:right w:val="single" w:sz="4" w:space="0" w:color="auto"/>
            </w:tcBorders>
            <w:vAlign w:val="center"/>
            <w:hideMark/>
          </w:tcPr>
          <w:p w:rsidR="007F3153" w:rsidRDefault="007F3153">
            <w:pPr>
              <w:widowControl/>
              <w:rPr>
                <w:b/>
                <w:szCs w:val="24"/>
              </w:rPr>
            </w:pPr>
          </w:p>
        </w:tc>
        <w:tc>
          <w:tcPr>
            <w:tcW w:w="1324"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proofErr w:type="spellStart"/>
            <w:r>
              <w:rPr>
                <w:szCs w:val="24"/>
              </w:rPr>
              <w:t>Theoritical</w:t>
            </w:r>
            <w:proofErr w:type="spellEnd"/>
          </w:p>
        </w:tc>
        <w:tc>
          <w:tcPr>
            <w:tcW w:w="11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Practical</w:t>
            </w:r>
          </w:p>
        </w:tc>
      </w:tr>
      <w:tr w:rsidR="007F3153" w:rsidTr="007F3153">
        <w:trPr>
          <w:trHeight w:val="483"/>
        </w:trPr>
        <w:tc>
          <w:tcPr>
            <w:tcW w:w="1736"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5</w:t>
            </w:r>
          </w:p>
        </w:tc>
        <w:tc>
          <w:tcPr>
            <w:tcW w:w="1324"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c>
          <w:tcPr>
            <w:tcW w:w="11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p>
        </w:tc>
      </w:tr>
    </w:tbl>
    <w:p w:rsidR="007F3153" w:rsidRDefault="007F3153" w:rsidP="007F3153">
      <w:pPr>
        <w:spacing w:line="360" w:lineRule="auto"/>
        <w:jc w:val="center"/>
        <w:rPr>
          <w:szCs w:val="24"/>
        </w:rPr>
      </w:pPr>
    </w:p>
    <w:p w:rsidR="007F3153" w:rsidRDefault="007F3153" w:rsidP="007F3153">
      <w:pPr>
        <w:jc w:val="center"/>
        <w:rPr>
          <w:b/>
          <w:szCs w:val="24"/>
        </w:rPr>
      </w:pPr>
    </w:p>
    <w:p w:rsidR="007F3153" w:rsidRDefault="007F3153" w:rsidP="007F3153">
      <w:pPr>
        <w:spacing w:line="360" w:lineRule="auto"/>
        <w:rPr>
          <w:b/>
          <w:szCs w:val="24"/>
        </w:rPr>
      </w:pPr>
    </w:p>
    <w:p w:rsidR="007F3153" w:rsidRDefault="007F3153" w:rsidP="007F3153">
      <w:pPr>
        <w:spacing w:line="360" w:lineRule="auto"/>
        <w:rPr>
          <w:b/>
          <w:szCs w:val="24"/>
        </w:rPr>
      </w:pPr>
    </w:p>
    <w:p w:rsidR="007F3153" w:rsidRDefault="007F3153" w:rsidP="007F3153">
      <w:pPr>
        <w:spacing w:line="360" w:lineRule="auto"/>
        <w:rPr>
          <w:b/>
          <w:szCs w:val="24"/>
        </w:rPr>
      </w:pPr>
    </w:p>
    <w:p w:rsidR="007F3153" w:rsidRDefault="007F3153" w:rsidP="007F3153">
      <w:pPr>
        <w:spacing w:line="360" w:lineRule="auto"/>
        <w:jc w:val="both"/>
        <w:rPr>
          <w:b/>
          <w:szCs w:val="24"/>
          <w:u w:val="single"/>
        </w:rPr>
      </w:pPr>
      <w:r>
        <w:rPr>
          <w:b/>
          <w:color w:val="000000"/>
          <w:szCs w:val="24"/>
          <w:u w:val="single"/>
        </w:rPr>
        <w:t>AFTER INTERCHANGING:</w:t>
      </w:r>
    </w:p>
    <w:p w:rsidR="007F3153" w:rsidRDefault="007F3153" w:rsidP="007F3153">
      <w:pPr>
        <w:spacing w:line="360" w:lineRule="auto"/>
        <w:jc w:val="center"/>
        <w:rPr>
          <w:b/>
          <w:szCs w:val="24"/>
        </w:rPr>
      </w:pPr>
      <w:r>
        <w:rPr>
          <w:b/>
          <w:noProof/>
          <w:szCs w:val="24"/>
          <w:lang w:val="en-IN" w:eastAsia="en-IN"/>
        </w:rPr>
        <w:drawing>
          <wp:inline distT="0" distB="0" distL="0" distR="0">
            <wp:extent cx="4162425" cy="1943100"/>
            <wp:effectExtent l="19050" t="0" r="952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24" cstate="print"/>
                    <a:srcRect/>
                    <a:stretch>
                      <a:fillRect/>
                    </a:stretch>
                  </pic:blipFill>
                  <pic:spPr bwMode="auto">
                    <a:xfrm>
                      <a:off x="0" y="0"/>
                      <a:ext cx="4162425" cy="1943100"/>
                    </a:xfrm>
                    <a:prstGeom prst="rect">
                      <a:avLst/>
                    </a:prstGeom>
                    <a:noFill/>
                    <a:ln w="9525">
                      <a:noFill/>
                      <a:miter lim="800000"/>
                      <a:headEnd/>
                      <a:tailEnd/>
                    </a:ln>
                  </pic:spPr>
                </pic:pic>
              </a:graphicData>
            </a:graphic>
          </wp:inline>
        </w:drawing>
      </w:r>
    </w:p>
    <w:p w:rsidR="007F3153" w:rsidRDefault="007F3153" w:rsidP="007F3153">
      <w:pPr>
        <w:spacing w:line="360" w:lineRule="auto"/>
        <w:jc w:val="center"/>
        <w:rPr>
          <w:b/>
          <w:szCs w:val="24"/>
        </w:rPr>
      </w:pPr>
      <w:r>
        <w:rPr>
          <w:b/>
          <w:szCs w:val="24"/>
        </w:rPr>
        <w:t xml:space="preserve">Circuit Diagram for </w:t>
      </w:r>
      <w:proofErr w:type="spellStart"/>
      <w:r>
        <w:rPr>
          <w:b/>
          <w:szCs w:val="24"/>
        </w:rPr>
        <w:t>ReciprocityTheorem</w:t>
      </w:r>
      <w:proofErr w:type="spellEnd"/>
    </w:p>
    <w:p w:rsidR="007F3153" w:rsidRDefault="007F3153" w:rsidP="007F3153">
      <w:pPr>
        <w:spacing w:line="360" w:lineRule="auto"/>
        <w:rPr>
          <w:b/>
          <w:szCs w:val="24"/>
          <w:u w:val="single"/>
        </w:rPr>
      </w:pPr>
    </w:p>
    <w:p w:rsidR="007F3153" w:rsidRDefault="007F3153" w:rsidP="007F3153">
      <w:pPr>
        <w:spacing w:line="360" w:lineRule="auto"/>
        <w:rPr>
          <w:b/>
          <w:szCs w:val="24"/>
          <w:u w:val="single"/>
        </w:rPr>
      </w:pPr>
      <w:r>
        <w:rPr>
          <w:b/>
          <w:szCs w:val="24"/>
          <w:u w:val="single"/>
        </w:rPr>
        <w:t>THEORETICAL CALCULATION:</w:t>
      </w:r>
    </w:p>
    <w:p w:rsidR="007F3153" w:rsidRDefault="007F3153" w:rsidP="007F3153">
      <w:pPr>
        <w:spacing w:line="360" w:lineRule="auto"/>
        <w:rPr>
          <w:szCs w:val="24"/>
        </w:rPr>
      </w:pPr>
      <w:r>
        <w:rPr>
          <w:szCs w:val="24"/>
        </w:rPr>
        <w:t>Let V=5V.</w:t>
      </w:r>
    </w:p>
    <w:p w:rsidR="007F3153" w:rsidRDefault="007F3153" w:rsidP="007F3153">
      <w:pPr>
        <w:spacing w:line="360" w:lineRule="auto"/>
        <w:rPr>
          <w:szCs w:val="24"/>
        </w:rPr>
      </w:pPr>
      <w:r>
        <w:rPr>
          <w:szCs w:val="24"/>
        </w:rPr>
        <w:t>In the loop ABEFA by applying KVL,</w:t>
      </w:r>
    </w:p>
    <w:p w:rsidR="007F3153" w:rsidRDefault="007F3153" w:rsidP="007F3153">
      <w:pPr>
        <w:spacing w:line="360" w:lineRule="auto"/>
        <w:rPr>
          <w:szCs w:val="24"/>
        </w:rPr>
      </w:pPr>
      <w:r>
        <w:rPr>
          <w:noProof/>
          <w:szCs w:val="24"/>
          <w:lang w:val="en-IN" w:eastAsia="en-IN"/>
        </w:rPr>
        <w:drawing>
          <wp:inline distT="0" distB="0" distL="0" distR="0">
            <wp:extent cx="1381125" cy="180975"/>
            <wp:effectExtent l="19050" t="0" r="9525"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25" cstate="print">
                      <a:clrChange>
                        <a:clrFrom>
                          <a:srgbClr val="FFFFFF"/>
                        </a:clrFrom>
                        <a:clrTo>
                          <a:srgbClr val="FFFFFF">
                            <a:alpha val="0"/>
                          </a:srgbClr>
                        </a:clrTo>
                      </a:clrChange>
                    </a:blip>
                    <a:srcRect/>
                    <a:stretch>
                      <a:fillRect/>
                    </a:stretch>
                  </pic:blipFill>
                  <pic:spPr bwMode="auto">
                    <a:xfrm>
                      <a:off x="0" y="0"/>
                      <a:ext cx="1381125" cy="180975"/>
                    </a:xfrm>
                    <a:prstGeom prst="rect">
                      <a:avLst/>
                    </a:prstGeom>
                    <a:noFill/>
                    <a:ln w="9525">
                      <a:noFill/>
                      <a:miter lim="800000"/>
                      <a:headEnd/>
                      <a:tailEnd/>
                    </a:ln>
                  </pic:spPr>
                </pic:pic>
              </a:graphicData>
            </a:graphic>
          </wp:inline>
        </w:drawing>
      </w:r>
    </w:p>
    <w:p w:rsidR="007F3153" w:rsidRDefault="007F3153" w:rsidP="007F3153">
      <w:pPr>
        <w:spacing w:line="360" w:lineRule="auto"/>
        <w:rPr>
          <w:szCs w:val="24"/>
        </w:rPr>
      </w:pPr>
      <w:r>
        <w:rPr>
          <w:noProof/>
          <w:szCs w:val="24"/>
          <w:lang w:val="en-IN" w:eastAsia="en-IN"/>
        </w:rPr>
        <w:drawing>
          <wp:inline distT="0" distB="0" distL="0" distR="0">
            <wp:extent cx="1552575" cy="180975"/>
            <wp:effectExtent l="19050" t="0" r="952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26" cstate="print">
                      <a:clrChange>
                        <a:clrFrom>
                          <a:srgbClr val="FFFFFF"/>
                        </a:clrFrom>
                        <a:clrTo>
                          <a:srgbClr val="FFFFFF">
                            <a:alpha val="0"/>
                          </a:srgbClr>
                        </a:clrTo>
                      </a:clrChange>
                    </a:blip>
                    <a:srcRect/>
                    <a:stretch>
                      <a:fillRect/>
                    </a:stretch>
                  </pic:blipFill>
                  <pic:spPr bwMode="auto">
                    <a:xfrm>
                      <a:off x="0" y="0"/>
                      <a:ext cx="1552575" cy="180975"/>
                    </a:xfrm>
                    <a:prstGeom prst="rect">
                      <a:avLst/>
                    </a:prstGeom>
                    <a:noFill/>
                    <a:ln w="9525">
                      <a:noFill/>
                      <a:miter lim="800000"/>
                      <a:headEnd/>
                      <a:tailEnd/>
                    </a:ln>
                  </pic:spPr>
                </pic:pic>
              </a:graphicData>
            </a:graphic>
          </wp:inline>
        </w:drawing>
      </w:r>
    </w:p>
    <w:p w:rsidR="007F3153" w:rsidRDefault="007F3153" w:rsidP="007F3153">
      <w:pPr>
        <w:spacing w:line="360" w:lineRule="auto"/>
        <w:rPr>
          <w:szCs w:val="24"/>
        </w:rPr>
      </w:pPr>
      <w:r>
        <w:rPr>
          <w:noProof/>
          <w:szCs w:val="24"/>
          <w:lang w:val="en-IN" w:eastAsia="en-IN"/>
        </w:rPr>
        <w:drawing>
          <wp:inline distT="0" distB="0" distL="0" distR="0">
            <wp:extent cx="2819400" cy="180975"/>
            <wp:effectExtent l="1905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27" cstate="print">
                      <a:clrChange>
                        <a:clrFrom>
                          <a:srgbClr val="FFFFFF"/>
                        </a:clrFrom>
                        <a:clrTo>
                          <a:srgbClr val="FFFFFF">
                            <a:alpha val="0"/>
                          </a:srgbClr>
                        </a:clrTo>
                      </a:clrChange>
                    </a:blip>
                    <a:srcRect/>
                    <a:stretch>
                      <a:fillRect/>
                    </a:stretch>
                  </pic:blipFill>
                  <pic:spPr bwMode="auto">
                    <a:xfrm>
                      <a:off x="0" y="0"/>
                      <a:ext cx="2819400" cy="180975"/>
                    </a:xfrm>
                    <a:prstGeom prst="rect">
                      <a:avLst/>
                    </a:prstGeom>
                    <a:noFill/>
                    <a:ln w="9525">
                      <a:noFill/>
                      <a:miter lim="800000"/>
                      <a:headEnd/>
                      <a:tailEnd/>
                    </a:ln>
                  </pic:spPr>
                </pic:pic>
              </a:graphicData>
            </a:graphic>
          </wp:inline>
        </w:drawing>
      </w:r>
    </w:p>
    <w:p w:rsidR="007F3153" w:rsidRDefault="007F3153" w:rsidP="007F3153">
      <w:pPr>
        <w:spacing w:line="360" w:lineRule="auto"/>
        <w:rPr>
          <w:szCs w:val="24"/>
        </w:rPr>
      </w:pPr>
      <w:r>
        <w:rPr>
          <w:szCs w:val="24"/>
        </w:rPr>
        <w:t>In the loop BCDE B by applying KVL,</w:t>
      </w:r>
    </w:p>
    <w:p w:rsidR="007F3153" w:rsidRDefault="007F3153" w:rsidP="007F3153">
      <w:pPr>
        <w:spacing w:line="360" w:lineRule="auto"/>
        <w:rPr>
          <w:szCs w:val="24"/>
        </w:rPr>
      </w:pPr>
      <w:r>
        <w:rPr>
          <w:noProof/>
          <w:szCs w:val="24"/>
          <w:lang w:val="en-IN" w:eastAsia="en-IN"/>
        </w:rPr>
        <w:drawing>
          <wp:inline distT="0" distB="0" distL="0" distR="0">
            <wp:extent cx="1895475" cy="180975"/>
            <wp:effectExtent l="19050" t="0" r="952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28" cstate="print">
                      <a:clrChange>
                        <a:clrFrom>
                          <a:srgbClr val="FFFFFF"/>
                        </a:clrFrom>
                        <a:clrTo>
                          <a:srgbClr val="FFFFFF">
                            <a:alpha val="0"/>
                          </a:srgbClr>
                        </a:clrTo>
                      </a:clrChange>
                    </a:blip>
                    <a:srcRect/>
                    <a:stretch>
                      <a:fillRect/>
                    </a:stretch>
                  </pic:blipFill>
                  <pic:spPr bwMode="auto">
                    <a:xfrm>
                      <a:off x="0" y="0"/>
                      <a:ext cx="1895475" cy="180975"/>
                    </a:xfrm>
                    <a:prstGeom prst="rect">
                      <a:avLst/>
                    </a:prstGeom>
                    <a:noFill/>
                    <a:ln w="9525">
                      <a:noFill/>
                      <a:miter lim="800000"/>
                      <a:headEnd/>
                      <a:tailEnd/>
                    </a:ln>
                  </pic:spPr>
                </pic:pic>
              </a:graphicData>
            </a:graphic>
          </wp:inline>
        </w:drawing>
      </w:r>
    </w:p>
    <w:p w:rsidR="007F3153" w:rsidRDefault="007F3153" w:rsidP="007F3153">
      <w:pPr>
        <w:spacing w:line="360" w:lineRule="auto"/>
        <w:rPr>
          <w:szCs w:val="24"/>
        </w:rPr>
      </w:pPr>
      <w:r>
        <w:rPr>
          <w:noProof/>
          <w:szCs w:val="24"/>
          <w:lang w:val="en-IN" w:eastAsia="en-IN"/>
        </w:rPr>
        <w:drawing>
          <wp:inline distT="0" distB="0" distL="0" distR="0">
            <wp:extent cx="2124075" cy="180975"/>
            <wp:effectExtent l="1905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29" cstate="print">
                      <a:clrChange>
                        <a:clrFrom>
                          <a:srgbClr val="FFFFFF"/>
                        </a:clrFrom>
                        <a:clrTo>
                          <a:srgbClr val="FFFFFF">
                            <a:alpha val="0"/>
                          </a:srgbClr>
                        </a:clrTo>
                      </a:clrChange>
                    </a:blip>
                    <a:srcRect/>
                    <a:stretch>
                      <a:fillRect/>
                    </a:stretch>
                  </pic:blipFill>
                  <pic:spPr bwMode="auto">
                    <a:xfrm>
                      <a:off x="0" y="0"/>
                      <a:ext cx="2124075" cy="180975"/>
                    </a:xfrm>
                    <a:prstGeom prst="rect">
                      <a:avLst/>
                    </a:prstGeom>
                    <a:noFill/>
                    <a:ln w="9525">
                      <a:noFill/>
                      <a:miter lim="800000"/>
                      <a:headEnd/>
                      <a:tailEnd/>
                    </a:ln>
                  </pic:spPr>
                </pic:pic>
              </a:graphicData>
            </a:graphic>
          </wp:inline>
        </w:drawing>
      </w:r>
    </w:p>
    <w:p w:rsidR="007F3153" w:rsidRDefault="007F3153" w:rsidP="007F3153">
      <w:pPr>
        <w:spacing w:line="360" w:lineRule="auto"/>
        <w:rPr>
          <w:szCs w:val="24"/>
        </w:rPr>
      </w:pPr>
      <w:r>
        <w:rPr>
          <w:noProof/>
          <w:szCs w:val="24"/>
          <w:lang w:val="en-IN" w:eastAsia="en-IN"/>
        </w:rPr>
        <w:drawing>
          <wp:inline distT="0" distB="0" distL="0" distR="0">
            <wp:extent cx="2705100" cy="180975"/>
            <wp:effectExtent l="1905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30" cstate="print">
                      <a:clrChange>
                        <a:clrFrom>
                          <a:srgbClr val="FFFFFF"/>
                        </a:clrFrom>
                        <a:clrTo>
                          <a:srgbClr val="FFFFFF">
                            <a:alpha val="0"/>
                          </a:srgbClr>
                        </a:clrTo>
                      </a:clrChange>
                    </a:blip>
                    <a:srcRect/>
                    <a:stretch>
                      <a:fillRect/>
                    </a:stretch>
                  </pic:blipFill>
                  <pic:spPr bwMode="auto">
                    <a:xfrm>
                      <a:off x="0" y="0"/>
                      <a:ext cx="2705100" cy="180975"/>
                    </a:xfrm>
                    <a:prstGeom prst="rect">
                      <a:avLst/>
                    </a:prstGeom>
                    <a:noFill/>
                    <a:ln w="9525">
                      <a:noFill/>
                      <a:miter lim="800000"/>
                      <a:headEnd/>
                      <a:tailEnd/>
                    </a:ln>
                  </pic:spPr>
                </pic:pic>
              </a:graphicData>
            </a:graphic>
          </wp:inline>
        </w:drawing>
      </w:r>
    </w:p>
    <w:p w:rsidR="007F3153" w:rsidRDefault="007F3153" w:rsidP="007F3153">
      <w:pPr>
        <w:spacing w:line="360" w:lineRule="auto"/>
        <w:rPr>
          <w:szCs w:val="24"/>
        </w:rPr>
      </w:pPr>
      <w:r>
        <w:rPr>
          <w:szCs w:val="24"/>
        </w:rPr>
        <w:t xml:space="preserve">D = </w:t>
      </w:r>
      <w:r w:rsidR="009B5B9E">
        <w:rPr>
          <w:szCs w:val="24"/>
        </w:rPr>
        <w:fldChar w:fldCharType="begin"/>
      </w:r>
      <w:r>
        <w:rPr>
          <w:szCs w:val="24"/>
        </w:rPr>
        <w:instrText xml:space="preserve"> QUOTE </w:instrText>
      </w:r>
      <w:r>
        <w:rPr>
          <w:noProof/>
          <w:position w:val="-17"/>
          <w:szCs w:val="24"/>
          <w:lang w:val="en-IN" w:eastAsia="en-IN"/>
        </w:rPr>
        <w:drawing>
          <wp:inline distT="0" distB="0" distL="0" distR="0">
            <wp:extent cx="3238500" cy="304800"/>
            <wp:effectExtent l="1905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31" cstate="print">
                      <a:clrChange>
                        <a:clrFrom>
                          <a:srgbClr val="FFFFFF"/>
                        </a:clrFrom>
                        <a:clrTo>
                          <a:srgbClr val="FFFFFF">
                            <a:alpha val="0"/>
                          </a:srgbClr>
                        </a:clrTo>
                      </a:clrChange>
                    </a:blip>
                    <a:srcRect/>
                    <a:stretch>
                      <a:fillRect/>
                    </a:stretch>
                  </pic:blipFill>
                  <pic:spPr bwMode="auto">
                    <a:xfrm>
                      <a:off x="0" y="0"/>
                      <a:ext cx="3238500" cy="304800"/>
                    </a:xfrm>
                    <a:prstGeom prst="rect">
                      <a:avLst/>
                    </a:prstGeom>
                    <a:noFill/>
                    <a:ln w="9525">
                      <a:noFill/>
                      <a:miter lim="800000"/>
                      <a:headEnd/>
                      <a:tailEnd/>
                    </a:ln>
                  </pic:spPr>
                </pic:pic>
              </a:graphicData>
            </a:graphic>
          </wp:inline>
        </w:drawing>
      </w:r>
      <w:r>
        <w:rPr>
          <w:szCs w:val="24"/>
        </w:rPr>
        <w:instrText xml:space="preserve">  \* MERGEFORMAT </w:instrText>
      </w:r>
      <w:r w:rsidR="009B5B9E">
        <w:rPr>
          <w:szCs w:val="24"/>
        </w:rPr>
        <w:fldChar w:fldCharType="separate"/>
      </w:r>
      <w:r>
        <w:rPr>
          <w:noProof/>
          <w:position w:val="-17"/>
          <w:szCs w:val="24"/>
          <w:lang w:val="en-IN" w:eastAsia="en-IN"/>
        </w:rPr>
        <w:drawing>
          <wp:inline distT="0" distB="0" distL="0" distR="0">
            <wp:extent cx="3238500" cy="304800"/>
            <wp:effectExtent l="1905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31" cstate="print">
                      <a:clrChange>
                        <a:clrFrom>
                          <a:srgbClr val="FFFFFF"/>
                        </a:clrFrom>
                        <a:clrTo>
                          <a:srgbClr val="FFFFFF">
                            <a:alpha val="0"/>
                          </a:srgbClr>
                        </a:clrTo>
                      </a:clrChange>
                    </a:blip>
                    <a:srcRect/>
                    <a:stretch>
                      <a:fillRect/>
                    </a:stretch>
                  </pic:blipFill>
                  <pic:spPr bwMode="auto">
                    <a:xfrm>
                      <a:off x="0" y="0"/>
                      <a:ext cx="3238500" cy="304800"/>
                    </a:xfrm>
                    <a:prstGeom prst="rect">
                      <a:avLst/>
                    </a:prstGeom>
                    <a:noFill/>
                    <a:ln w="9525">
                      <a:noFill/>
                      <a:miter lim="800000"/>
                      <a:headEnd/>
                      <a:tailEnd/>
                    </a:ln>
                  </pic:spPr>
                </pic:pic>
              </a:graphicData>
            </a:graphic>
          </wp:inline>
        </w:drawing>
      </w:r>
      <w:r w:rsidR="009B5B9E">
        <w:rPr>
          <w:szCs w:val="24"/>
        </w:rPr>
        <w:fldChar w:fldCharType="end"/>
      </w:r>
    </w:p>
    <w:p w:rsidR="007F3153" w:rsidRDefault="007F3153" w:rsidP="007F3153">
      <w:pPr>
        <w:spacing w:line="360" w:lineRule="auto"/>
        <w:rPr>
          <w:szCs w:val="24"/>
        </w:rPr>
      </w:pPr>
      <w:r>
        <w:rPr>
          <w:noProof/>
          <w:szCs w:val="24"/>
          <w:lang w:val="en-IN" w:eastAsia="en-IN"/>
        </w:rPr>
        <w:drawing>
          <wp:inline distT="0" distB="0" distL="0" distR="0">
            <wp:extent cx="2647950" cy="304800"/>
            <wp:effectExtent l="1905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32" cstate="print">
                      <a:clrChange>
                        <a:clrFrom>
                          <a:srgbClr val="FFFFFF"/>
                        </a:clrFrom>
                        <a:clrTo>
                          <a:srgbClr val="FFFFFF">
                            <a:alpha val="0"/>
                          </a:srgbClr>
                        </a:clrTo>
                      </a:clrChange>
                    </a:blip>
                    <a:srcRect/>
                    <a:stretch>
                      <a:fillRect/>
                    </a:stretch>
                  </pic:blipFill>
                  <pic:spPr bwMode="auto">
                    <a:xfrm>
                      <a:off x="0" y="0"/>
                      <a:ext cx="2647950" cy="304800"/>
                    </a:xfrm>
                    <a:prstGeom prst="rect">
                      <a:avLst/>
                    </a:prstGeom>
                    <a:noFill/>
                    <a:ln w="9525">
                      <a:noFill/>
                      <a:miter lim="800000"/>
                      <a:headEnd/>
                      <a:tailEnd/>
                    </a:ln>
                  </pic:spPr>
                </pic:pic>
              </a:graphicData>
            </a:graphic>
          </wp:inline>
        </w:drawing>
      </w:r>
    </w:p>
    <w:p w:rsidR="007F3153" w:rsidRDefault="007F3153" w:rsidP="007F3153">
      <w:pPr>
        <w:spacing w:line="360" w:lineRule="auto"/>
        <w:rPr>
          <w:b/>
          <w:szCs w:val="24"/>
        </w:rPr>
      </w:pPr>
      <w:r>
        <w:rPr>
          <w:noProof/>
          <w:szCs w:val="24"/>
          <w:lang w:val="en-IN" w:eastAsia="en-IN"/>
        </w:rPr>
        <w:drawing>
          <wp:inline distT="0" distB="0" distL="0" distR="0">
            <wp:extent cx="1771650" cy="361950"/>
            <wp:effectExtent l="1905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33" cstate="print">
                      <a:clrChange>
                        <a:clrFrom>
                          <a:srgbClr val="FFFFFF"/>
                        </a:clrFrom>
                        <a:clrTo>
                          <a:srgbClr val="FFFFFF">
                            <a:alpha val="0"/>
                          </a:srgbClr>
                        </a:clrTo>
                      </a:clrChange>
                    </a:blip>
                    <a:srcRect/>
                    <a:stretch>
                      <a:fillRect/>
                    </a:stretch>
                  </pic:blipFill>
                  <pic:spPr bwMode="auto">
                    <a:xfrm>
                      <a:off x="0" y="0"/>
                      <a:ext cx="1771650" cy="361950"/>
                    </a:xfrm>
                    <a:prstGeom prst="rect">
                      <a:avLst/>
                    </a:prstGeom>
                    <a:noFill/>
                    <a:ln w="9525">
                      <a:noFill/>
                      <a:miter lim="800000"/>
                      <a:headEnd/>
                      <a:tailEnd/>
                    </a:ln>
                  </pic:spPr>
                </pic:pic>
              </a:graphicData>
            </a:graphic>
          </wp:inline>
        </w:drawing>
      </w:r>
    </w:p>
    <w:p w:rsidR="007F3153" w:rsidRDefault="007F3153" w:rsidP="007F3153">
      <w:pPr>
        <w:spacing w:line="360" w:lineRule="auto"/>
        <w:rPr>
          <w:b/>
          <w:szCs w:val="24"/>
        </w:rPr>
      </w:pPr>
      <w:r>
        <w:rPr>
          <w:b/>
          <w:szCs w:val="24"/>
          <w:u w:val="single"/>
        </w:rPr>
        <w:t>PROCEDURE:</w:t>
      </w:r>
    </w:p>
    <w:p w:rsidR="007F3153" w:rsidRDefault="007F3153" w:rsidP="007F3153">
      <w:pPr>
        <w:pStyle w:val="ListParagraph"/>
        <w:numPr>
          <w:ilvl w:val="0"/>
          <w:numId w:val="45"/>
        </w:numPr>
        <w:spacing w:line="360" w:lineRule="auto"/>
        <w:rPr>
          <w:rFonts w:ascii="Times New Roman" w:hAnsi="Times New Roman"/>
          <w:sz w:val="24"/>
          <w:szCs w:val="24"/>
        </w:rPr>
      </w:pPr>
      <w:r>
        <w:rPr>
          <w:rFonts w:ascii="Times New Roman" w:hAnsi="Times New Roman"/>
          <w:sz w:val="24"/>
          <w:szCs w:val="24"/>
        </w:rPr>
        <w:t>The circuit connections are given as per the circuit diagram.</w:t>
      </w:r>
    </w:p>
    <w:p w:rsidR="007F3153" w:rsidRDefault="007F3153" w:rsidP="007F3153">
      <w:pPr>
        <w:pStyle w:val="ListParagraph"/>
        <w:numPr>
          <w:ilvl w:val="0"/>
          <w:numId w:val="45"/>
        </w:numPr>
        <w:spacing w:line="360" w:lineRule="auto"/>
        <w:rPr>
          <w:rFonts w:ascii="Times New Roman" w:hAnsi="Times New Roman"/>
          <w:sz w:val="24"/>
          <w:szCs w:val="24"/>
        </w:rPr>
      </w:pPr>
      <w:r>
        <w:rPr>
          <w:rFonts w:ascii="Times New Roman" w:hAnsi="Times New Roman"/>
          <w:sz w:val="24"/>
          <w:szCs w:val="24"/>
        </w:rPr>
        <w:t>Switch ON the power supply.</w:t>
      </w:r>
    </w:p>
    <w:p w:rsidR="007F3153" w:rsidRDefault="007F3153" w:rsidP="007F3153">
      <w:pPr>
        <w:pStyle w:val="ListParagraph"/>
        <w:numPr>
          <w:ilvl w:val="0"/>
          <w:numId w:val="45"/>
        </w:numPr>
        <w:spacing w:line="360" w:lineRule="auto"/>
        <w:rPr>
          <w:rFonts w:ascii="Times New Roman" w:hAnsi="Times New Roman"/>
          <w:sz w:val="24"/>
          <w:szCs w:val="24"/>
        </w:rPr>
      </w:pPr>
      <w:r>
        <w:rPr>
          <w:rFonts w:ascii="Times New Roman" w:hAnsi="Times New Roman"/>
          <w:sz w:val="24"/>
          <w:szCs w:val="24"/>
        </w:rPr>
        <w:t>Initially set 5V as input voltage from RPS.</w:t>
      </w:r>
    </w:p>
    <w:p w:rsidR="007F3153" w:rsidRDefault="007F3153" w:rsidP="007F3153">
      <w:pPr>
        <w:pStyle w:val="ListParagraph"/>
        <w:numPr>
          <w:ilvl w:val="0"/>
          <w:numId w:val="45"/>
        </w:numPr>
        <w:spacing w:line="360" w:lineRule="auto"/>
        <w:rPr>
          <w:rFonts w:ascii="Times New Roman" w:hAnsi="Times New Roman"/>
          <w:sz w:val="24"/>
          <w:szCs w:val="24"/>
        </w:rPr>
      </w:pPr>
      <w:r>
        <w:rPr>
          <w:rFonts w:ascii="Times New Roman" w:hAnsi="Times New Roman"/>
          <w:sz w:val="24"/>
          <w:szCs w:val="24"/>
        </w:rPr>
        <w:t>The ammeter reading is noted and tabulated.</w:t>
      </w:r>
    </w:p>
    <w:p w:rsidR="007F3153" w:rsidRDefault="007F3153" w:rsidP="007F3153">
      <w:pPr>
        <w:rPr>
          <w:b/>
          <w:szCs w:val="24"/>
          <w:u w:val="single"/>
        </w:rPr>
      </w:pPr>
      <w:r>
        <w:rPr>
          <w:b/>
          <w:szCs w:val="24"/>
          <w:u w:val="single"/>
        </w:rPr>
        <w:t>TABLEFOR AFTER INTERCHANGING:</w:t>
      </w:r>
    </w:p>
    <w:tbl>
      <w:tblPr>
        <w:tblpPr w:leftFromText="180" w:rightFromText="180" w:vertAnchor="text" w:horzAnchor="margin" w:tblpXSpec="center" w:tblpY="15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36"/>
        <w:gridCol w:w="1324"/>
        <w:gridCol w:w="1137"/>
      </w:tblGrid>
      <w:tr w:rsidR="007F3153" w:rsidTr="007F3153">
        <w:trPr>
          <w:trHeight w:val="172"/>
        </w:trPr>
        <w:tc>
          <w:tcPr>
            <w:tcW w:w="1736" w:type="dxa"/>
            <w:vMerge w:val="restar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rPr>
              <w:t>V (Volts)</w:t>
            </w:r>
          </w:p>
        </w:tc>
        <w:tc>
          <w:tcPr>
            <w:tcW w:w="2461" w:type="dxa"/>
            <w:gridSpan w:val="2"/>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rPr>
              <w:t>Current (mA)</w:t>
            </w:r>
          </w:p>
        </w:tc>
      </w:tr>
      <w:tr w:rsidR="007F3153" w:rsidTr="007F3153">
        <w:trPr>
          <w:trHeight w:val="483"/>
        </w:trPr>
        <w:tc>
          <w:tcPr>
            <w:tcW w:w="1736" w:type="dxa"/>
            <w:vMerge/>
            <w:tcBorders>
              <w:top w:val="single" w:sz="4" w:space="0" w:color="auto"/>
              <w:left w:val="single" w:sz="4" w:space="0" w:color="auto"/>
              <w:bottom w:val="single" w:sz="4" w:space="0" w:color="auto"/>
              <w:right w:val="single" w:sz="4" w:space="0" w:color="auto"/>
            </w:tcBorders>
            <w:vAlign w:val="center"/>
            <w:hideMark/>
          </w:tcPr>
          <w:p w:rsidR="007F3153" w:rsidRDefault="007F3153">
            <w:pPr>
              <w:widowControl/>
              <w:rPr>
                <w:b/>
                <w:szCs w:val="24"/>
              </w:rPr>
            </w:pPr>
          </w:p>
        </w:tc>
        <w:tc>
          <w:tcPr>
            <w:tcW w:w="1324"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proofErr w:type="spellStart"/>
            <w:r>
              <w:rPr>
                <w:szCs w:val="24"/>
              </w:rPr>
              <w:t>Theoritical</w:t>
            </w:r>
            <w:proofErr w:type="spellEnd"/>
          </w:p>
        </w:tc>
        <w:tc>
          <w:tcPr>
            <w:tcW w:w="11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Practical</w:t>
            </w:r>
          </w:p>
        </w:tc>
      </w:tr>
      <w:tr w:rsidR="007F3153" w:rsidTr="007F3153">
        <w:trPr>
          <w:trHeight w:val="483"/>
        </w:trPr>
        <w:tc>
          <w:tcPr>
            <w:tcW w:w="1736"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5</w:t>
            </w:r>
          </w:p>
        </w:tc>
        <w:tc>
          <w:tcPr>
            <w:tcW w:w="1324"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c>
          <w:tcPr>
            <w:tcW w:w="11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p>
        </w:tc>
      </w:tr>
    </w:tbl>
    <w:p w:rsidR="007F3153" w:rsidRDefault="007F3153" w:rsidP="007F3153">
      <w:pPr>
        <w:spacing w:line="360" w:lineRule="auto"/>
        <w:jc w:val="center"/>
        <w:rPr>
          <w:szCs w:val="24"/>
        </w:rPr>
      </w:pPr>
    </w:p>
    <w:p w:rsidR="007F3153" w:rsidRDefault="007F3153" w:rsidP="007F3153">
      <w:pPr>
        <w:jc w:val="center"/>
        <w:rPr>
          <w:b/>
          <w:szCs w:val="24"/>
        </w:rPr>
      </w:pPr>
    </w:p>
    <w:p w:rsidR="007F3153" w:rsidRDefault="007F3153" w:rsidP="007F3153">
      <w:pPr>
        <w:spacing w:line="360" w:lineRule="auto"/>
        <w:rPr>
          <w:b/>
          <w:szCs w:val="24"/>
        </w:rPr>
      </w:pPr>
    </w:p>
    <w:p w:rsidR="007F3153" w:rsidRDefault="007F3153" w:rsidP="007F3153">
      <w:pPr>
        <w:spacing w:line="360" w:lineRule="auto"/>
        <w:rPr>
          <w:b/>
          <w:szCs w:val="24"/>
        </w:rPr>
      </w:pPr>
    </w:p>
    <w:p w:rsidR="007F3153" w:rsidRDefault="007F3153" w:rsidP="007F3153">
      <w:pPr>
        <w:spacing w:line="360" w:lineRule="auto"/>
        <w:rPr>
          <w:b/>
          <w:szCs w:val="24"/>
        </w:rPr>
      </w:pPr>
    </w:p>
    <w:p w:rsidR="007F3153" w:rsidRDefault="007F3153" w:rsidP="007F3153">
      <w:pPr>
        <w:spacing w:line="360" w:lineRule="auto"/>
        <w:rPr>
          <w:b/>
          <w:szCs w:val="24"/>
        </w:rPr>
      </w:pPr>
    </w:p>
    <w:p w:rsidR="007F3153" w:rsidRDefault="007F3153" w:rsidP="007F3153">
      <w:pPr>
        <w:spacing w:line="276" w:lineRule="auto"/>
        <w:rPr>
          <w:b/>
          <w:szCs w:val="24"/>
          <w:u w:val="single"/>
          <w:lang w:val="en-IN"/>
        </w:rPr>
      </w:pPr>
    </w:p>
    <w:p w:rsidR="007F3153" w:rsidRDefault="007F3153" w:rsidP="007F3153">
      <w:pPr>
        <w:spacing w:line="276" w:lineRule="auto"/>
        <w:rPr>
          <w:b/>
          <w:szCs w:val="24"/>
          <w:u w:val="single"/>
        </w:rPr>
      </w:pPr>
      <w:proofErr w:type="gramStart"/>
      <w:r>
        <w:rPr>
          <w:b/>
          <w:szCs w:val="24"/>
          <w:u w:val="single"/>
          <w:lang w:val="en-IN"/>
        </w:rPr>
        <w:t xml:space="preserve">INFERENCE </w:t>
      </w:r>
      <w:r>
        <w:rPr>
          <w:b/>
          <w:szCs w:val="24"/>
          <w:u w:val="single"/>
        </w:rPr>
        <w:t>:</w:t>
      </w:r>
      <w:proofErr w:type="gramEnd"/>
    </w:p>
    <w:p w:rsidR="007F3153" w:rsidRDefault="007F3153" w:rsidP="007F3153">
      <w:pPr>
        <w:spacing w:line="276" w:lineRule="auto"/>
        <w:rPr>
          <w:szCs w:val="24"/>
        </w:rPr>
      </w:pPr>
      <w:r>
        <w:rPr>
          <w:b/>
          <w:szCs w:val="24"/>
        </w:rPr>
        <w:tab/>
        <w:t>T</w:t>
      </w:r>
      <w:r>
        <w:rPr>
          <w:szCs w:val="24"/>
        </w:rPr>
        <w:t>he reciprocity theorem for the given circuit is verified.</w:t>
      </w:r>
    </w:p>
    <w:p w:rsidR="007F3153" w:rsidRDefault="007F3153" w:rsidP="007F3153">
      <w:pPr>
        <w:spacing w:line="276" w:lineRule="auto"/>
        <w:rPr>
          <w:szCs w:val="24"/>
        </w:rPr>
      </w:pP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818"/>
        <w:gridCol w:w="8478"/>
      </w:tblGrid>
      <w:tr w:rsidR="007F3153" w:rsidTr="007F3153">
        <w:trPr>
          <w:trHeight w:val="20"/>
        </w:trPr>
        <w:tc>
          <w:tcPr>
            <w:tcW w:w="1818" w:type="dxa"/>
            <w:tcBorders>
              <w:top w:val="double" w:sz="4" w:space="0" w:color="auto"/>
              <w:left w:val="double" w:sz="4" w:space="0" w:color="auto"/>
              <w:bottom w:val="double" w:sz="4" w:space="0" w:color="auto"/>
              <w:right w:val="double" w:sz="4" w:space="0" w:color="auto"/>
            </w:tcBorders>
            <w:hideMark/>
          </w:tcPr>
          <w:p w:rsidR="007F3153" w:rsidRDefault="007F3153">
            <w:pPr>
              <w:spacing w:line="276" w:lineRule="auto"/>
              <w:rPr>
                <w:b/>
                <w:szCs w:val="24"/>
              </w:rPr>
            </w:pPr>
            <w:r>
              <w:rPr>
                <w:b/>
                <w:szCs w:val="24"/>
              </w:rPr>
              <w:t>EXP NO: 12</w:t>
            </w:r>
          </w:p>
        </w:tc>
        <w:tc>
          <w:tcPr>
            <w:tcW w:w="8478" w:type="dxa"/>
            <w:vMerge w:val="restart"/>
            <w:tcBorders>
              <w:top w:val="double" w:sz="4" w:space="0" w:color="auto"/>
              <w:left w:val="double" w:sz="4" w:space="0" w:color="auto"/>
              <w:bottom w:val="double" w:sz="4" w:space="0" w:color="auto"/>
              <w:right w:val="double" w:sz="4" w:space="0" w:color="auto"/>
            </w:tcBorders>
            <w:vAlign w:val="center"/>
          </w:tcPr>
          <w:p w:rsidR="007F3153" w:rsidRDefault="007F3153">
            <w:pPr>
              <w:spacing w:line="276" w:lineRule="auto"/>
              <w:jc w:val="center"/>
              <w:rPr>
                <w:b/>
                <w:szCs w:val="24"/>
              </w:rPr>
            </w:pPr>
            <w:r>
              <w:rPr>
                <w:b/>
                <w:szCs w:val="24"/>
              </w:rPr>
              <w:t>FREQUENCY RESPONSE OF SERIES AND PARALLEL RESONANCE CIRCUIT</w:t>
            </w:r>
          </w:p>
          <w:p w:rsidR="007F3153" w:rsidRDefault="007F3153">
            <w:pPr>
              <w:spacing w:line="276" w:lineRule="auto"/>
              <w:jc w:val="center"/>
              <w:rPr>
                <w:b/>
                <w:szCs w:val="24"/>
              </w:rPr>
            </w:pPr>
          </w:p>
        </w:tc>
      </w:tr>
      <w:tr w:rsidR="007F3153" w:rsidTr="007F3153">
        <w:trPr>
          <w:trHeight w:val="20"/>
        </w:trPr>
        <w:tc>
          <w:tcPr>
            <w:tcW w:w="1818" w:type="dxa"/>
            <w:tcBorders>
              <w:top w:val="double" w:sz="4" w:space="0" w:color="auto"/>
              <w:left w:val="double" w:sz="4" w:space="0" w:color="auto"/>
              <w:bottom w:val="double" w:sz="4" w:space="0" w:color="auto"/>
              <w:right w:val="double" w:sz="4" w:space="0" w:color="auto"/>
            </w:tcBorders>
            <w:hideMark/>
          </w:tcPr>
          <w:p w:rsidR="007F3153" w:rsidRDefault="007F3153">
            <w:pPr>
              <w:spacing w:line="276" w:lineRule="auto"/>
              <w:rPr>
                <w:b/>
                <w:szCs w:val="24"/>
              </w:rPr>
            </w:pPr>
            <w:r>
              <w:rPr>
                <w:b/>
                <w:szCs w:val="24"/>
              </w:rPr>
              <w:t>DATE:</w:t>
            </w:r>
          </w:p>
        </w:tc>
        <w:tc>
          <w:tcPr>
            <w:tcW w:w="8478" w:type="dxa"/>
            <w:vMerge/>
            <w:tcBorders>
              <w:top w:val="double" w:sz="4" w:space="0" w:color="auto"/>
              <w:left w:val="double" w:sz="4" w:space="0" w:color="auto"/>
              <w:bottom w:val="double" w:sz="4" w:space="0" w:color="auto"/>
              <w:right w:val="double" w:sz="4" w:space="0" w:color="auto"/>
            </w:tcBorders>
            <w:vAlign w:val="center"/>
            <w:hideMark/>
          </w:tcPr>
          <w:p w:rsidR="007F3153" w:rsidRDefault="007F3153">
            <w:pPr>
              <w:widowControl/>
              <w:rPr>
                <w:b/>
                <w:szCs w:val="24"/>
              </w:rPr>
            </w:pPr>
          </w:p>
        </w:tc>
      </w:tr>
    </w:tbl>
    <w:p w:rsidR="007F3153" w:rsidRDefault="007F3153" w:rsidP="007F3153">
      <w:pPr>
        <w:spacing w:line="276" w:lineRule="auto"/>
        <w:rPr>
          <w:b/>
          <w:szCs w:val="24"/>
          <w:u w:val="single"/>
        </w:rPr>
      </w:pPr>
      <w:r>
        <w:rPr>
          <w:b/>
          <w:szCs w:val="24"/>
          <w:u w:val="single"/>
        </w:rPr>
        <w:t>AIM</w:t>
      </w:r>
    </w:p>
    <w:p w:rsidR="007F3153" w:rsidRDefault="007F3153" w:rsidP="007F3153">
      <w:pPr>
        <w:spacing w:line="276" w:lineRule="auto"/>
        <w:rPr>
          <w:szCs w:val="24"/>
        </w:rPr>
      </w:pPr>
      <w:r>
        <w:rPr>
          <w:szCs w:val="24"/>
        </w:rPr>
        <w:tab/>
        <w:t>To analyze the frequency response of series and parallel resonance circuits.</w:t>
      </w:r>
    </w:p>
    <w:p w:rsidR="007F3153" w:rsidRDefault="007F3153" w:rsidP="007F3153">
      <w:pPr>
        <w:spacing w:line="276" w:lineRule="auto"/>
        <w:rPr>
          <w:b/>
          <w:szCs w:val="24"/>
          <w:u w:val="single"/>
          <w:lang w:val="en-IN"/>
        </w:rPr>
      </w:pPr>
      <w:r>
        <w:rPr>
          <w:b/>
          <w:bCs/>
          <w:szCs w:val="24"/>
          <w:u w:val="single"/>
        </w:rPr>
        <w:t>COMPONENTS/EQUIPMENTS</w:t>
      </w:r>
      <w:r>
        <w:rPr>
          <w:b/>
          <w:szCs w:val="24"/>
          <w:u w:val="single"/>
          <w:lang w:val="en-IN"/>
        </w:rPr>
        <w:t xml:space="preserve"> REQUIRED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3840"/>
        <w:gridCol w:w="1481"/>
        <w:gridCol w:w="1997"/>
        <w:gridCol w:w="2150"/>
      </w:tblGrid>
      <w:tr w:rsidR="007F3153" w:rsidTr="007F3153">
        <w:trPr>
          <w:trHeight w:hRule="exact" w:val="388"/>
          <w:jc w:val="center"/>
        </w:trPr>
        <w:tc>
          <w:tcPr>
            <w:tcW w:w="82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b/>
                <w:szCs w:val="24"/>
                <w:u w:val="single"/>
              </w:rPr>
            </w:pPr>
            <w:r>
              <w:rPr>
                <w:b/>
                <w:szCs w:val="24"/>
                <w:u w:val="single"/>
              </w:rPr>
              <w:t>S.NO</w:t>
            </w:r>
          </w:p>
        </w:tc>
        <w:tc>
          <w:tcPr>
            <w:tcW w:w="384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b/>
                <w:szCs w:val="24"/>
                <w:u w:val="single"/>
                <w:lang w:val="en-IN"/>
              </w:rPr>
            </w:pPr>
            <w:r>
              <w:rPr>
                <w:b/>
                <w:bCs/>
                <w:szCs w:val="24"/>
                <w:u w:val="single"/>
              </w:rPr>
              <w:t>COMPONENTS/EQUIPMENTS</w:t>
            </w:r>
          </w:p>
        </w:tc>
        <w:tc>
          <w:tcPr>
            <w:tcW w:w="148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b/>
                <w:szCs w:val="24"/>
                <w:u w:val="single"/>
              </w:rPr>
            </w:pPr>
            <w:r>
              <w:rPr>
                <w:b/>
                <w:szCs w:val="24"/>
                <w:u w:val="single"/>
              </w:rPr>
              <w:t>TYPE</w:t>
            </w:r>
          </w:p>
        </w:tc>
        <w:tc>
          <w:tcPr>
            <w:tcW w:w="199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b/>
                <w:szCs w:val="24"/>
                <w:u w:val="single"/>
              </w:rPr>
            </w:pPr>
            <w:r>
              <w:rPr>
                <w:b/>
                <w:szCs w:val="24"/>
                <w:u w:val="single"/>
              </w:rPr>
              <w:t>RANGE</w:t>
            </w:r>
          </w:p>
        </w:tc>
        <w:tc>
          <w:tcPr>
            <w:tcW w:w="215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b/>
                <w:szCs w:val="24"/>
                <w:u w:val="single"/>
              </w:rPr>
            </w:pPr>
            <w:r>
              <w:rPr>
                <w:b/>
                <w:szCs w:val="24"/>
                <w:u w:val="single"/>
              </w:rPr>
              <w:t>QUANTITY</w:t>
            </w:r>
          </w:p>
        </w:tc>
      </w:tr>
      <w:tr w:rsidR="007F3153" w:rsidTr="007F3153">
        <w:trPr>
          <w:trHeight w:hRule="exact" w:val="288"/>
          <w:jc w:val="center"/>
        </w:trPr>
        <w:tc>
          <w:tcPr>
            <w:tcW w:w="82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1</w:t>
            </w:r>
          </w:p>
        </w:tc>
        <w:tc>
          <w:tcPr>
            <w:tcW w:w="384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rPr>
                <w:szCs w:val="24"/>
              </w:rPr>
            </w:pPr>
            <w:r>
              <w:rPr>
                <w:szCs w:val="24"/>
              </w:rPr>
              <w:t>Function Generator</w:t>
            </w:r>
          </w:p>
        </w:tc>
        <w:tc>
          <w:tcPr>
            <w:tcW w:w="148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AC</w:t>
            </w:r>
          </w:p>
        </w:tc>
        <w:tc>
          <w:tcPr>
            <w:tcW w:w="199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(1Hz-3MHz)</w:t>
            </w:r>
          </w:p>
        </w:tc>
        <w:tc>
          <w:tcPr>
            <w:tcW w:w="215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1</w:t>
            </w:r>
          </w:p>
        </w:tc>
      </w:tr>
      <w:tr w:rsidR="007F3153" w:rsidTr="007F3153">
        <w:trPr>
          <w:trHeight w:hRule="exact" w:val="288"/>
          <w:jc w:val="center"/>
        </w:trPr>
        <w:tc>
          <w:tcPr>
            <w:tcW w:w="82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2</w:t>
            </w:r>
          </w:p>
        </w:tc>
        <w:tc>
          <w:tcPr>
            <w:tcW w:w="384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rPr>
                <w:szCs w:val="24"/>
              </w:rPr>
            </w:pPr>
            <w:r>
              <w:rPr>
                <w:szCs w:val="24"/>
              </w:rPr>
              <w:t>Resistor</w:t>
            </w:r>
          </w:p>
        </w:tc>
        <w:tc>
          <w:tcPr>
            <w:tcW w:w="148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AC</w:t>
            </w:r>
          </w:p>
        </w:tc>
        <w:tc>
          <w:tcPr>
            <w:tcW w:w="199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600Ω</w:t>
            </w:r>
          </w:p>
        </w:tc>
        <w:tc>
          <w:tcPr>
            <w:tcW w:w="215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1</w:t>
            </w:r>
          </w:p>
        </w:tc>
      </w:tr>
      <w:tr w:rsidR="007F3153" w:rsidTr="007F3153">
        <w:trPr>
          <w:trHeight w:hRule="exact" w:val="288"/>
          <w:jc w:val="center"/>
        </w:trPr>
        <w:tc>
          <w:tcPr>
            <w:tcW w:w="82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3</w:t>
            </w:r>
          </w:p>
        </w:tc>
        <w:tc>
          <w:tcPr>
            <w:tcW w:w="384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rPr>
                <w:szCs w:val="24"/>
              </w:rPr>
            </w:pPr>
            <w:r>
              <w:rPr>
                <w:szCs w:val="24"/>
              </w:rPr>
              <w:t>Inductor</w:t>
            </w:r>
          </w:p>
        </w:tc>
        <w:tc>
          <w:tcPr>
            <w:tcW w:w="148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AC</w:t>
            </w:r>
          </w:p>
        </w:tc>
        <w:tc>
          <w:tcPr>
            <w:tcW w:w="199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101.4mH</w:t>
            </w:r>
          </w:p>
        </w:tc>
        <w:tc>
          <w:tcPr>
            <w:tcW w:w="215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1</w:t>
            </w:r>
          </w:p>
        </w:tc>
      </w:tr>
      <w:tr w:rsidR="007F3153" w:rsidTr="007F3153">
        <w:trPr>
          <w:trHeight w:hRule="exact" w:val="288"/>
          <w:jc w:val="center"/>
        </w:trPr>
        <w:tc>
          <w:tcPr>
            <w:tcW w:w="82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4</w:t>
            </w:r>
          </w:p>
        </w:tc>
        <w:tc>
          <w:tcPr>
            <w:tcW w:w="384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rPr>
                <w:szCs w:val="24"/>
              </w:rPr>
            </w:pPr>
            <w:r>
              <w:rPr>
                <w:szCs w:val="24"/>
              </w:rPr>
              <w:t>Capacitor</w:t>
            </w:r>
          </w:p>
        </w:tc>
        <w:tc>
          <w:tcPr>
            <w:tcW w:w="148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AC</w:t>
            </w:r>
          </w:p>
        </w:tc>
        <w:tc>
          <w:tcPr>
            <w:tcW w:w="199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0.01mF</w:t>
            </w:r>
          </w:p>
        </w:tc>
        <w:tc>
          <w:tcPr>
            <w:tcW w:w="215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1</w:t>
            </w:r>
          </w:p>
        </w:tc>
      </w:tr>
      <w:tr w:rsidR="007F3153" w:rsidTr="007F3153">
        <w:trPr>
          <w:trHeight w:hRule="exact" w:val="288"/>
          <w:jc w:val="center"/>
        </w:trPr>
        <w:tc>
          <w:tcPr>
            <w:tcW w:w="82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5</w:t>
            </w:r>
          </w:p>
        </w:tc>
        <w:tc>
          <w:tcPr>
            <w:tcW w:w="384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rPr>
                <w:szCs w:val="24"/>
              </w:rPr>
            </w:pPr>
            <w:r>
              <w:rPr>
                <w:szCs w:val="24"/>
              </w:rPr>
              <w:t>Ammeter</w:t>
            </w:r>
          </w:p>
        </w:tc>
        <w:tc>
          <w:tcPr>
            <w:tcW w:w="148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AC</w:t>
            </w:r>
          </w:p>
        </w:tc>
        <w:tc>
          <w:tcPr>
            <w:tcW w:w="199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(0-10)mA</w:t>
            </w:r>
          </w:p>
        </w:tc>
        <w:tc>
          <w:tcPr>
            <w:tcW w:w="215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1</w:t>
            </w:r>
          </w:p>
        </w:tc>
      </w:tr>
      <w:tr w:rsidR="007F3153" w:rsidTr="007F3153">
        <w:trPr>
          <w:trHeight w:hRule="exact" w:val="288"/>
          <w:jc w:val="center"/>
        </w:trPr>
        <w:tc>
          <w:tcPr>
            <w:tcW w:w="82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6</w:t>
            </w:r>
          </w:p>
        </w:tc>
        <w:tc>
          <w:tcPr>
            <w:tcW w:w="384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rPr>
                <w:szCs w:val="24"/>
              </w:rPr>
            </w:pPr>
            <w:r>
              <w:rPr>
                <w:szCs w:val="24"/>
              </w:rPr>
              <w:t>Bread board</w:t>
            </w:r>
          </w:p>
        </w:tc>
        <w:tc>
          <w:tcPr>
            <w:tcW w:w="148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w:t>
            </w:r>
          </w:p>
        </w:tc>
        <w:tc>
          <w:tcPr>
            <w:tcW w:w="199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w:t>
            </w:r>
          </w:p>
        </w:tc>
        <w:tc>
          <w:tcPr>
            <w:tcW w:w="215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1</w:t>
            </w:r>
          </w:p>
        </w:tc>
      </w:tr>
      <w:tr w:rsidR="007F3153" w:rsidTr="007F3153">
        <w:trPr>
          <w:trHeight w:hRule="exact" w:val="288"/>
          <w:jc w:val="center"/>
        </w:trPr>
        <w:tc>
          <w:tcPr>
            <w:tcW w:w="82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7</w:t>
            </w:r>
          </w:p>
        </w:tc>
        <w:tc>
          <w:tcPr>
            <w:tcW w:w="384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rPr>
                <w:szCs w:val="24"/>
              </w:rPr>
            </w:pPr>
            <w:r>
              <w:rPr>
                <w:szCs w:val="24"/>
              </w:rPr>
              <w:t>Connecting wires</w:t>
            </w:r>
          </w:p>
        </w:tc>
        <w:tc>
          <w:tcPr>
            <w:tcW w:w="148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w:t>
            </w:r>
          </w:p>
        </w:tc>
        <w:tc>
          <w:tcPr>
            <w:tcW w:w="199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w:t>
            </w:r>
          </w:p>
        </w:tc>
        <w:tc>
          <w:tcPr>
            <w:tcW w:w="215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jc w:val="center"/>
              <w:rPr>
                <w:szCs w:val="24"/>
              </w:rPr>
            </w:pPr>
            <w:r>
              <w:rPr>
                <w:szCs w:val="24"/>
              </w:rPr>
              <w:t>Few</w:t>
            </w:r>
          </w:p>
        </w:tc>
      </w:tr>
    </w:tbl>
    <w:p w:rsidR="007F3153" w:rsidRDefault="007F3153" w:rsidP="007F3153">
      <w:pPr>
        <w:spacing w:line="360" w:lineRule="auto"/>
        <w:rPr>
          <w:b/>
          <w:szCs w:val="24"/>
          <w:u w:val="single"/>
        </w:rPr>
      </w:pPr>
      <w:r>
        <w:rPr>
          <w:b/>
          <w:szCs w:val="24"/>
          <w:u w:val="single"/>
        </w:rPr>
        <w:t>THEORY:</w:t>
      </w:r>
    </w:p>
    <w:p w:rsidR="007F3153" w:rsidRDefault="007F3153" w:rsidP="007F3153">
      <w:pPr>
        <w:spacing w:line="360" w:lineRule="auto"/>
        <w:ind w:firstLine="420"/>
        <w:rPr>
          <w:szCs w:val="24"/>
        </w:rPr>
      </w:pPr>
      <w:r>
        <w:rPr>
          <w:szCs w:val="24"/>
        </w:rPr>
        <w:t xml:space="preserve">The resonance of a RLC circuit occurs when the inductive and capacitive reactance are equal in magnitude but cancel each other because they are 180 degrees apart in phase. The sharp minimum in impedance which occurs is useful in tuning applications. The sharpness of the minimum depends on the value of R. </w:t>
      </w:r>
    </w:p>
    <w:p w:rsidR="007F3153" w:rsidRDefault="007F3153" w:rsidP="007F3153">
      <w:pPr>
        <w:autoSpaceDE w:val="0"/>
        <w:autoSpaceDN w:val="0"/>
        <w:adjustRightInd w:val="0"/>
        <w:spacing w:line="360" w:lineRule="auto"/>
        <w:ind w:firstLine="720"/>
        <w:jc w:val="both"/>
        <w:rPr>
          <w:szCs w:val="24"/>
        </w:rPr>
      </w:pPr>
      <w:r>
        <w:rPr>
          <w:szCs w:val="24"/>
        </w:rPr>
        <w:t xml:space="preserve">The frequency at which the reactance of the inductance and the capacitance cancel each other is the </w:t>
      </w:r>
      <w:r>
        <w:rPr>
          <w:iCs/>
          <w:szCs w:val="24"/>
        </w:rPr>
        <w:t xml:space="preserve">resonant frequency </w:t>
      </w:r>
      <w:r>
        <w:rPr>
          <w:szCs w:val="24"/>
        </w:rPr>
        <w:t>(or the unity power factor frequency) of this circuit. This occurs at</w:t>
      </w:r>
    </w:p>
    <w:p w:rsidR="007F3153" w:rsidRDefault="007F3153" w:rsidP="007F3153">
      <w:pPr>
        <w:pStyle w:val="NormalWeb"/>
        <w:ind w:firstLine="720"/>
        <w:jc w:val="center"/>
        <w:rPr>
          <w:b/>
          <w:szCs w:val="24"/>
          <w:u w:val="single"/>
        </w:rPr>
      </w:pPr>
      <w:r>
        <w:rPr>
          <w:noProof/>
          <w:szCs w:val="24"/>
          <w:lang w:val="en-IN" w:eastAsia="en-IN"/>
        </w:rPr>
        <w:drawing>
          <wp:inline distT="0" distB="0" distL="0" distR="0">
            <wp:extent cx="847725" cy="552450"/>
            <wp:effectExtent l="1905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34" cstate="print">
                      <a:clrChange>
                        <a:clrFrom>
                          <a:srgbClr val="FFFFFF"/>
                        </a:clrFrom>
                        <a:clrTo>
                          <a:srgbClr val="FFFFFF">
                            <a:alpha val="0"/>
                          </a:srgbClr>
                        </a:clrTo>
                      </a:clrChange>
                    </a:blip>
                    <a:srcRect/>
                    <a:stretch>
                      <a:fillRect/>
                    </a:stretch>
                  </pic:blipFill>
                  <pic:spPr bwMode="auto">
                    <a:xfrm>
                      <a:off x="0" y="0"/>
                      <a:ext cx="847725" cy="552450"/>
                    </a:xfrm>
                    <a:prstGeom prst="rect">
                      <a:avLst/>
                    </a:prstGeom>
                    <a:noFill/>
                    <a:ln w="9525">
                      <a:noFill/>
                      <a:miter lim="800000"/>
                      <a:headEnd/>
                      <a:tailEnd/>
                    </a:ln>
                  </pic:spPr>
                </pic:pic>
              </a:graphicData>
            </a:graphic>
          </wp:inline>
        </w:drawing>
      </w:r>
    </w:p>
    <w:p w:rsidR="007F3153" w:rsidRDefault="007F3153" w:rsidP="007F3153">
      <w:pPr>
        <w:spacing w:line="360" w:lineRule="auto"/>
        <w:rPr>
          <w:b/>
          <w:szCs w:val="24"/>
        </w:rPr>
      </w:pPr>
      <w:r>
        <w:rPr>
          <w:b/>
          <w:szCs w:val="24"/>
          <w:u w:val="single"/>
        </w:rPr>
        <w:t>SERIES RESONANCE:</w:t>
      </w:r>
    </w:p>
    <w:p w:rsidR="007F3153" w:rsidRDefault="007F3153" w:rsidP="007F3153">
      <w:pPr>
        <w:spacing w:line="360" w:lineRule="auto"/>
        <w:jc w:val="center"/>
        <w:rPr>
          <w:b/>
          <w:szCs w:val="24"/>
        </w:rPr>
      </w:pPr>
      <w:r>
        <w:rPr>
          <w:b/>
          <w:noProof/>
          <w:szCs w:val="24"/>
          <w:lang w:val="en-IN" w:eastAsia="en-IN"/>
        </w:rPr>
        <w:drawing>
          <wp:inline distT="0" distB="0" distL="0" distR="0">
            <wp:extent cx="2857500" cy="1676400"/>
            <wp:effectExtent l="1905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35" cstate="print"/>
                    <a:srcRect/>
                    <a:stretch>
                      <a:fillRect/>
                    </a:stretch>
                  </pic:blipFill>
                  <pic:spPr bwMode="auto">
                    <a:xfrm>
                      <a:off x="0" y="0"/>
                      <a:ext cx="2857500" cy="1676400"/>
                    </a:xfrm>
                    <a:prstGeom prst="rect">
                      <a:avLst/>
                    </a:prstGeom>
                    <a:noFill/>
                    <a:ln w="9525">
                      <a:noFill/>
                      <a:miter lim="800000"/>
                      <a:headEnd/>
                      <a:tailEnd/>
                    </a:ln>
                  </pic:spPr>
                </pic:pic>
              </a:graphicData>
            </a:graphic>
          </wp:inline>
        </w:drawing>
      </w:r>
    </w:p>
    <w:p w:rsidR="007F3153" w:rsidRDefault="007F3153" w:rsidP="007F3153">
      <w:pPr>
        <w:spacing w:line="360" w:lineRule="auto"/>
        <w:jc w:val="center"/>
        <w:rPr>
          <w:b/>
          <w:szCs w:val="24"/>
        </w:rPr>
      </w:pPr>
      <w:r>
        <w:rPr>
          <w:b/>
          <w:szCs w:val="24"/>
        </w:rPr>
        <w:t xml:space="preserve">Circuit Diagram for Series Resonant </w:t>
      </w:r>
    </w:p>
    <w:p w:rsidR="007F3153" w:rsidRDefault="007F3153" w:rsidP="007F3153">
      <w:pPr>
        <w:spacing w:line="360" w:lineRule="auto"/>
        <w:rPr>
          <w:b/>
          <w:szCs w:val="24"/>
          <w:u w:val="single"/>
        </w:rPr>
      </w:pPr>
      <w:r>
        <w:rPr>
          <w:b/>
          <w:szCs w:val="24"/>
          <w:u w:val="single"/>
        </w:rPr>
        <w:lastRenderedPageBreak/>
        <w:t>THEORETICAL CALCULATION:</w:t>
      </w:r>
    </w:p>
    <w:p w:rsidR="007F3153" w:rsidRDefault="007F3153" w:rsidP="007F3153">
      <w:pPr>
        <w:spacing w:line="360" w:lineRule="auto"/>
        <w:ind w:firstLine="720"/>
        <w:rPr>
          <w:szCs w:val="24"/>
        </w:rPr>
      </w:pPr>
      <w:r>
        <w:rPr>
          <w:szCs w:val="24"/>
        </w:rPr>
        <w:t>R = 560Ω</w:t>
      </w:r>
    </w:p>
    <w:p w:rsidR="007F3153" w:rsidRDefault="007F3153" w:rsidP="007F3153">
      <w:pPr>
        <w:spacing w:line="360" w:lineRule="auto"/>
        <w:ind w:firstLine="720"/>
        <w:rPr>
          <w:szCs w:val="24"/>
        </w:rPr>
      </w:pPr>
      <w:r>
        <w:rPr>
          <w:szCs w:val="24"/>
        </w:rPr>
        <w:t>L = 101mH</w:t>
      </w:r>
    </w:p>
    <w:p w:rsidR="007F3153" w:rsidRDefault="007F3153" w:rsidP="007F3153">
      <w:pPr>
        <w:spacing w:line="360" w:lineRule="auto"/>
        <w:ind w:firstLine="720"/>
        <w:rPr>
          <w:szCs w:val="24"/>
        </w:rPr>
      </w:pPr>
      <w:r>
        <w:rPr>
          <w:szCs w:val="24"/>
        </w:rPr>
        <w:t>C = 0.01µF</w:t>
      </w:r>
    </w:p>
    <w:p w:rsidR="007F3153" w:rsidRDefault="007F3153" w:rsidP="007F3153">
      <w:pPr>
        <w:spacing w:line="360" w:lineRule="auto"/>
        <w:ind w:firstLine="720"/>
        <w:rPr>
          <w:szCs w:val="24"/>
        </w:rPr>
      </w:pPr>
      <w:r>
        <w:rPr>
          <w:szCs w:val="24"/>
        </w:rPr>
        <w:tab/>
      </w:r>
      <w:r>
        <w:rPr>
          <w:szCs w:val="24"/>
        </w:rPr>
        <w:tab/>
      </w:r>
      <w:r w:rsidR="009B5B9E">
        <w:rPr>
          <w:szCs w:val="24"/>
        </w:rPr>
        <w:fldChar w:fldCharType="begin"/>
      </w:r>
      <w:r>
        <w:rPr>
          <w:szCs w:val="24"/>
        </w:rPr>
        <w:instrText xml:space="preserve"> QUOTE </w:instrText>
      </w:r>
      <w:r>
        <w:rPr>
          <w:noProof/>
          <w:position w:val="-6"/>
          <w:szCs w:val="24"/>
          <w:lang w:val="en-IN" w:eastAsia="en-IN"/>
        </w:rPr>
        <w:drawing>
          <wp:inline distT="0" distB="0" distL="0" distR="0">
            <wp:extent cx="1981200" cy="180975"/>
            <wp:effectExtent l="1905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36" cstate="print">
                      <a:clrChange>
                        <a:clrFrom>
                          <a:srgbClr val="FFFFFF"/>
                        </a:clrFrom>
                        <a:clrTo>
                          <a:srgbClr val="FFFFFF">
                            <a:alpha val="0"/>
                          </a:srgbClr>
                        </a:clrTo>
                      </a:clrChange>
                    </a:blip>
                    <a:srcRect/>
                    <a:stretch>
                      <a:fillRect/>
                    </a:stretch>
                  </pic:blipFill>
                  <pic:spPr bwMode="auto">
                    <a:xfrm>
                      <a:off x="0" y="0"/>
                      <a:ext cx="1981200" cy="180975"/>
                    </a:xfrm>
                    <a:prstGeom prst="rect">
                      <a:avLst/>
                    </a:prstGeom>
                    <a:noFill/>
                    <a:ln w="9525">
                      <a:noFill/>
                      <a:miter lim="800000"/>
                      <a:headEnd/>
                      <a:tailEnd/>
                    </a:ln>
                  </pic:spPr>
                </pic:pic>
              </a:graphicData>
            </a:graphic>
          </wp:inline>
        </w:drawing>
      </w:r>
      <w:r>
        <w:rPr>
          <w:szCs w:val="24"/>
        </w:rPr>
        <w:instrText xml:space="preserve">  \* MERGEFORMAT </w:instrText>
      </w:r>
      <w:r w:rsidR="009B5B9E">
        <w:rPr>
          <w:szCs w:val="24"/>
        </w:rPr>
        <w:fldChar w:fldCharType="separate"/>
      </w:r>
      <w:r>
        <w:rPr>
          <w:noProof/>
          <w:position w:val="-6"/>
          <w:szCs w:val="24"/>
          <w:lang w:val="en-IN" w:eastAsia="en-IN"/>
        </w:rPr>
        <w:drawing>
          <wp:inline distT="0" distB="0" distL="0" distR="0">
            <wp:extent cx="1981200" cy="180975"/>
            <wp:effectExtent l="1905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36" cstate="print">
                      <a:clrChange>
                        <a:clrFrom>
                          <a:srgbClr val="FFFFFF"/>
                        </a:clrFrom>
                        <a:clrTo>
                          <a:srgbClr val="FFFFFF">
                            <a:alpha val="0"/>
                          </a:srgbClr>
                        </a:clrTo>
                      </a:clrChange>
                    </a:blip>
                    <a:srcRect/>
                    <a:stretch>
                      <a:fillRect/>
                    </a:stretch>
                  </pic:blipFill>
                  <pic:spPr bwMode="auto">
                    <a:xfrm>
                      <a:off x="0" y="0"/>
                      <a:ext cx="1981200" cy="180975"/>
                    </a:xfrm>
                    <a:prstGeom prst="rect">
                      <a:avLst/>
                    </a:prstGeom>
                    <a:noFill/>
                    <a:ln w="9525">
                      <a:noFill/>
                      <a:miter lim="800000"/>
                      <a:headEnd/>
                      <a:tailEnd/>
                    </a:ln>
                  </pic:spPr>
                </pic:pic>
              </a:graphicData>
            </a:graphic>
          </wp:inline>
        </w:drawing>
      </w:r>
      <w:r w:rsidR="009B5B9E">
        <w:rPr>
          <w:szCs w:val="24"/>
        </w:rPr>
        <w:fldChar w:fldCharType="end"/>
      </w:r>
    </w:p>
    <w:p w:rsidR="007F3153" w:rsidRDefault="007F3153" w:rsidP="007F3153">
      <w:pPr>
        <w:spacing w:line="360" w:lineRule="auto"/>
        <w:ind w:firstLine="720"/>
        <w:rPr>
          <w:szCs w:val="24"/>
        </w:rPr>
      </w:pPr>
      <w:r>
        <w:rPr>
          <w:noProof/>
          <w:szCs w:val="24"/>
          <w:lang w:val="en-IN" w:eastAsia="en-IN"/>
        </w:rPr>
        <w:drawing>
          <wp:inline distT="0" distB="0" distL="0" distR="0">
            <wp:extent cx="3686175" cy="381000"/>
            <wp:effectExtent l="19050" t="0" r="952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37" cstate="print">
                      <a:clrChange>
                        <a:clrFrom>
                          <a:srgbClr val="FFFFFF"/>
                        </a:clrFrom>
                        <a:clrTo>
                          <a:srgbClr val="FFFFFF">
                            <a:alpha val="0"/>
                          </a:srgbClr>
                        </a:clrTo>
                      </a:clrChange>
                    </a:blip>
                    <a:srcRect/>
                    <a:stretch>
                      <a:fillRect/>
                    </a:stretch>
                  </pic:blipFill>
                  <pic:spPr bwMode="auto">
                    <a:xfrm>
                      <a:off x="0" y="0"/>
                      <a:ext cx="3686175" cy="381000"/>
                    </a:xfrm>
                    <a:prstGeom prst="rect">
                      <a:avLst/>
                    </a:prstGeom>
                    <a:noFill/>
                    <a:ln w="9525">
                      <a:noFill/>
                      <a:miter lim="800000"/>
                      <a:headEnd/>
                      <a:tailEnd/>
                    </a:ln>
                  </pic:spPr>
                </pic:pic>
              </a:graphicData>
            </a:graphic>
          </wp:inline>
        </w:drawing>
      </w:r>
    </w:p>
    <w:p w:rsidR="007F3153" w:rsidRDefault="007F3153" w:rsidP="007F3153">
      <w:pPr>
        <w:spacing w:line="360" w:lineRule="auto"/>
        <w:rPr>
          <w:b/>
          <w:szCs w:val="24"/>
          <w:u w:val="single"/>
        </w:rPr>
      </w:pPr>
      <w:r>
        <w:rPr>
          <w:b/>
          <w:szCs w:val="24"/>
          <w:u w:val="single"/>
        </w:rPr>
        <w:t>PROCEDURE:</w:t>
      </w:r>
    </w:p>
    <w:p w:rsidR="007F3153" w:rsidRDefault="007F3153" w:rsidP="007F3153">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rPr>
        <w:t>The circuit connections are given as per the circuit diagram.</w:t>
      </w:r>
    </w:p>
    <w:p w:rsidR="007F3153" w:rsidRDefault="007F3153" w:rsidP="007F3153">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rPr>
        <w:t>Switch ON the power supply.</w:t>
      </w:r>
    </w:p>
    <w:p w:rsidR="007F3153" w:rsidRDefault="007F3153" w:rsidP="007F3153">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rPr>
        <w:t>The input is given in the form of sin wave by function generator.</w:t>
      </w:r>
    </w:p>
    <w:p w:rsidR="007F3153" w:rsidRDefault="007F3153" w:rsidP="007F3153">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rPr>
        <w:t>The amplitude of the response across the resistor is noted for various frequency ranges.</w:t>
      </w:r>
    </w:p>
    <w:p w:rsidR="007F3153" w:rsidRDefault="007F3153" w:rsidP="007F3153">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rPr>
        <w:t>The current is calculated and tabulated.</w:t>
      </w:r>
    </w:p>
    <w:p w:rsidR="007F3153" w:rsidRDefault="007F3153" w:rsidP="007F3153">
      <w:pPr>
        <w:pStyle w:val="ListParagraph"/>
        <w:spacing w:line="360" w:lineRule="auto"/>
        <w:ind w:left="0"/>
        <w:rPr>
          <w:rFonts w:ascii="Times New Roman" w:hAnsi="Times New Roman"/>
          <w:sz w:val="24"/>
          <w:szCs w:val="24"/>
        </w:rPr>
      </w:pPr>
      <w:r>
        <w:rPr>
          <w:rFonts w:ascii="Times New Roman" w:hAnsi="Times New Roman"/>
          <w:b/>
          <w:sz w:val="24"/>
          <w:szCs w:val="24"/>
          <w:u w:val="single"/>
        </w:rPr>
        <w:t>TABULATION:</w:t>
      </w:r>
    </w:p>
    <w:tbl>
      <w:tblPr>
        <w:tblpPr w:leftFromText="180" w:rightFromText="180" w:vertAnchor="text" w:horzAnchor="margin" w:tblpXSpec="center" w:tblpY="15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475"/>
        <w:gridCol w:w="1530"/>
        <w:gridCol w:w="1170"/>
      </w:tblGrid>
      <w:tr w:rsidR="007F3153" w:rsidTr="007F3153">
        <w:trPr>
          <w:trHeight w:val="172"/>
        </w:trPr>
        <w:tc>
          <w:tcPr>
            <w:tcW w:w="70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proofErr w:type="spellStart"/>
            <w:r>
              <w:rPr>
                <w:b/>
                <w:szCs w:val="24"/>
              </w:rPr>
              <w:t>S.No</w:t>
            </w:r>
            <w:proofErr w:type="spellEnd"/>
          </w:p>
        </w:tc>
        <w:tc>
          <w:tcPr>
            <w:tcW w:w="147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proofErr w:type="spellStart"/>
            <w:r>
              <w:rPr>
                <w:b/>
                <w:szCs w:val="24"/>
              </w:rPr>
              <w:t>Frequncy</w:t>
            </w:r>
            <w:proofErr w:type="spellEnd"/>
            <w:r>
              <w:rPr>
                <w:b/>
                <w:szCs w:val="24"/>
              </w:rPr>
              <w:t xml:space="preserve"> (KHz)</w:t>
            </w:r>
          </w:p>
        </w:tc>
        <w:tc>
          <w:tcPr>
            <w:tcW w:w="153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rPr>
              <w:t>Output voltage  (</w:t>
            </w:r>
            <w:proofErr w:type="spellStart"/>
            <w:r>
              <w:rPr>
                <w:b/>
                <w:szCs w:val="24"/>
              </w:rPr>
              <w:t>mVolts</w:t>
            </w:r>
            <w:proofErr w:type="spellEnd"/>
            <w:r>
              <w:rPr>
                <w:b/>
                <w:szCs w:val="24"/>
              </w:rPr>
              <w:t>)</w:t>
            </w:r>
          </w:p>
        </w:tc>
        <w:tc>
          <w:tcPr>
            <w:tcW w:w="117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rPr>
              <w:t>I = V / R</w:t>
            </w:r>
          </w:p>
          <w:p w:rsidR="007F3153" w:rsidRDefault="007F3153">
            <w:pPr>
              <w:spacing w:line="360" w:lineRule="auto"/>
              <w:jc w:val="center"/>
              <w:rPr>
                <w:b/>
                <w:szCs w:val="24"/>
              </w:rPr>
            </w:pPr>
            <w:r>
              <w:rPr>
                <w:b/>
                <w:szCs w:val="24"/>
              </w:rPr>
              <w:t>(mA)</w:t>
            </w:r>
          </w:p>
        </w:tc>
      </w:tr>
      <w:tr w:rsidR="007F3153" w:rsidTr="007F3153">
        <w:trPr>
          <w:trHeight w:val="483"/>
        </w:trPr>
        <w:tc>
          <w:tcPr>
            <w:tcW w:w="70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rPr>
              <w:t>1</w:t>
            </w:r>
          </w:p>
        </w:tc>
        <w:tc>
          <w:tcPr>
            <w:tcW w:w="147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rPr>
              <w:t>1</w:t>
            </w:r>
          </w:p>
        </w:tc>
        <w:tc>
          <w:tcPr>
            <w:tcW w:w="153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p>
        </w:tc>
        <w:tc>
          <w:tcPr>
            <w:tcW w:w="117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p>
        </w:tc>
      </w:tr>
      <w:tr w:rsidR="007F3153" w:rsidTr="007F3153">
        <w:trPr>
          <w:trHeight w:val="483"/>
        </w:trPr>
        <w:tc>
          <w:tcPr>
            <w:tcW w:w="70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rPr>
              <w:t>2</w:t>
            </w:r>
          </w:p>
        </w:tc>
        <w:tc>
          <w:tcPr>
            <w:tcW w:w="147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rPr>
              <w:t>2</w:t>
            </w:r>
          </w:p>
        </w:tc>
        <w:tc>
          <w:tcPr>
            <w:tcW w:w="153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p>
        </w:tc>
        <w:tc>
          <w:tcPr>
            <w:tcW w:w="117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p>
        </w:tc>
      </w:tr>
      <w:tr w:rsidR="007F3153" w:rsidTr="007F3153">
        <w:trPr>
          <w:trHeight w:val="483"/>
        </w:trPr>
        <w:tc>
          <w:tcPr>
            <w:tcW w:w="70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rPr>
              <w:t>3</w:t>
            </w:r>
          </w:p>
        </w:tc>
        <w:tc>
          <w:tcPr>
            <w:tcW w:w="147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rPr>
              <w:t>3</w:t>
            </w:r>
          </w:p>
        </w:tc>
        <w:tc>
          <w:tcPr>
            <w:tcW w:w="153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p>
        </w:tc>
        <w:tc>
          <w:tcPr>
            <w:tcW w:w="117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p>
        </w:tc>
      </w:tr>
      <w:tr w:rsidR="007F3153" w:rsidTr="007F3153">
        <w:trPr>
          <w:trHeight w:val="483"/>
        </w:trPr>
        <w:tc>
          <w:tcPr>
            <w:tcW w:w="70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rPr>
              <w:t>4</w:t>
            </w:r>
          </w:p>
        </w:tc>
        <w:tc>
          <w:tcPr>
            <w:tcW w:w="147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rPr>
              <w:t>4</w:t>
            </w:r>
          </w:p>
        </w:tc>
        <w:tc>
          <w:tcPr>
            <w:tcW w:w="153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p>
        </w:tc>
        <w:tc>
          <w:tcPr>
            <w:tcW w:w="117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p>
        </w:tc>
      </w:tr>
      <w:tr w:rsidR="007F3153" w:rsidTr="007F3153">
        <w:trPr>
          <w:trHeight w:val="483"/>
        </w:trPr>
        <w:tc>
          <w:tcPr>
            <w:tcW w:w="70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rPr>
              <w:t>5</w:t>
            </w:r>
          </w:p>
        </w:tc>
        <w:tc>
          <w:tcPr>
            <w:tcW w:w="147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rPr>
              <w:t>4.5</w:t>
            </w:r>
          </w:p>
        </w:tc>
        <w:tc>
          <w:tcPr>
            <w:tcW w:w="153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b/>
                <w:szCs w:val="24"/>
              </w:rPr>
            </w:pPr>
          </w:p>
        </w:tc>
        <w:tc>
          <w:tcPr>
            <w:tcW w:w="117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p>
        </w:tc>
      </w:tr>
      <w:tr w:rsidR="007F3153" w:rsidTr="007F3153">
        <w:trPr>
          <w:trHeight w:val="483"/>
        </w:trPr>
        <w:tc>
          <w:tcPr>
            <w:tcW w:w="70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rPr>
              <w:t>6</w:t>
            </w:r>
          </w:p>
        </w:tc>
        <w:tc>
          <w:tcPr>
            <w:tcW w:w="147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rPr>
              <w:t>5</w:t>
            </w:r>
          </w:p>
        </w:tc>
        <w:tc>
          <w:tcPr>
            <w:tcW w:w="1530" w:type="dxa"/>
            <w:tcBorders>
              <w:top w:val="single" w:sz="4" w:space="0" w:color="auto"/>
              <w:left w:val="single" w:sz="4" w:space="0" w:color="auto"/>
              <w:bottom w:val="single" w:sz="4" w:space="0" w:color="auto"/>
              <w:right w:val="single" w:sz="4" w:space="0" w:color="auto"/>
            </w:tcBorders>
            <w:vAlign w:val="center"/>
            <w:hideMark/>
          </w:tcPr>
          <w:p w:rsidR="007F3153" w:rsidRDefault="007F3153" w:rsidP="00CC22F4">
            <w:pPr>
              <w:spacing w:line="360" w:lineRule="auto"/>
              <w:rPr>
                <w:b/>
                <w:szCs w:val="24"/>
              </w:rPr>
            </w:pPr>
          </w:p>
        </w:tc>
        <w:tc>
          <w:tcPr>
            <w:tcW w:w="117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p>
        </w:tc>
      </w:tr>
      <w:tr w:rsidR="007F3153" w:rsidTr="007F3153">
        <w:trPr>
          <w:trHeight w:val="483"/>
        </w:trPr>
        <w:tc>
          <w:tcPr>
            <w:tcW w:w="70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rPr>
              <w:t>7</w:t>
            </w:r>
          </w:p>
        </w:tc>
        <w:tc>
          <w:tcPr>
            <w:tcW w:w="147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rPr>
              <w:t>6</w:t>
            </w:r>
          </w:p>
        </w:tc>
        <w:tc>
          <w:tcPr>
            <w:tcW w:w="153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p>
        </w:tc>
        <w:tc>
          <w:tcPr>
            <w:tcW w:w="117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p>
        </w:tc>
      </w:tr>
      <w:tr w:rsidR="007F3153" w:rsidTr="007F3153">
        <w:trPr>
          <w:trHeight w:val="483"/>
        </w:trPr>
        <w:tc>
          <w:tcPr>
            <w:tcW w:w="70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rPr>
              <w:t>8</w:t>
            </w:r>
          </w:p>
        </w:tc>
        <w:tc>
          <w:tcPr>
            <w:tcW w:w="147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rPr>
              <w:t>7</w:t>
            </w:r>
          </w:p>
        </w:tc>
        <w:tc>
          <w:tcPr>
            <w:tcW w:w="153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p>
        </w:tc>
        <w:tc>
          <w:tcPr>
            <w:tcW w:w="117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p>
        </w:tc>
      </w:tr>
    </w:tbl>
    <w:p w:rsidR="007F3153" w:rsidRDefault="007F3153" w:rsidP="007F3153">
      <w:pPr>
        <w:spacing w:line="360" w:lineRule="auto"/>
        <w:jc w:val="center"/>
        <w:rPr>
          <w:b/>
          <w:szCs w:val="24"/>
        </w:rPr>
      </w:pPr>
    </w:p>
    <w:p w:rsidR="007F3153" w:rsidRDefault="007F3153" w:rsidP="007F3153">
      <w:pPr>
        <w:jc w:val="center"/>
        <w:rPr>
          <w:b/>
          <w:szCs w:val="24"/>
        </w:rPr>
      </w:pPr>
    </w:p>
    <w:p w:rsidR="007F3153" w:rsidRDefault="007F3153" w:rsidP="007F3153">
      <w:pPr>
        <w:spacing w:line="360" w:lineRule="auto"/>
        <w:rPr>
          <w:b/>
          <w:szCs w:val="24"/>
        </w:rPr>
      </w:pPr>
    </w:p>
    <w:p w:rsidR="007F3153" w:rsidRDefault="007F3153" w:rsidP="007F3153">
      <w:pPr>
        <w:spacing w:line="360" w:lineRule="auto"/>
        <w:rPr>
          <w:b/>
          <w:szCs w:val="24"/>
        </w:rPr>
      </w:pPr>
    </w:p>
    <w:p w:rsidR="007F3153" w:rsidRDefault="007F3153" w:rsidP="007F3153">
      <w:pPr>
        <w:spacing w:line="360" w:lineRule="auto"/>
        <w:rPr>
          <w:b/>
          <w:szCs w:val="24"/>
        </w:rPr>
      </w:pPr>
    </w:p>
    <w:p w:rsidR="007F3153" w:rsidRDefault="007F3153" w:rsidP="007F3153">
      <w:pPr>
        <w:spacing w:line="360" w:lineRule="auto"/>
        <w:rPr>
          <w:b/>
          <w:szCs w:val="24"/>
        </w:rPr>
      </w:pPr>
    </w:p>
    <w:p w:rsidR="007F3153" w:rsidRDefault="007F3153" w:rsidP="007F3153">
      <w:pPr>
        <w:spacing w:line="360" w:lineRule="auto"/>
        <w:rPr>
          <w:b/>
          <w:szCs w:val="24"/>
        </w:rPr>
      </w:pPr>
    </w:p>
    <w:p w:rsidR="007F3153" w:rsidRDefault="007F3153" w:rsidP="007F3153">
      <w:pPr>
        <w:spacing w:line="360" w:lineRule="auto"/>
        <w:rPr>
          <w:b/>
          <w:szCs w:val="24"/>
        </w:rPr>
      </w:pPr>
    </w:p>
    <w:p w:rsidR="007F3153" w:rsidRDefault="007F3153" w:rsidP="007F3153">
      <w:pPr>
        <w:spacing w:line="360" w:lineRule="auto"/>
        <w:rPr>
          <w:b/>
          <w:szCs w:val="24"/>
        </w:rPr>
      </w:pPr>
    </w:p>
    <w:p w:rsidR="007F3153" w:rsidRDefault="007F3153" w:rsidP="007F3153">
      <w:pPr>
        <w:spacing w:line="360" w:lineRule="auto"/>
        <w:rPr>
          <w:b/>
          <w:szCs w:val="24"/>
          <w:u w:val="single"/>
        </w:rPr>
      </w:pPr>
    </w:p>
    <w:p w:rsidR="007F3153" w:rsidRDefault="007F3153" w:rsidP="007F3153">
      <w:pPr>
        <w:spacing w:line="360" w:lineRule="auto"/>
        <w:rPr>
          <w:b/>
          <w:szCs w:val="24"/>
          <w:u w:val="single"/>
        </w:rPr>
      </w:pPr>
    </w:p>
    <w:p w:rsidR="007F3153" w:rsidRDefault="007F3153" w:rsidP="007F3153">
      <w:pPr>
        <w:spacing w:line="360" w:lineRule="auto"/>
        <w:rPr>
          <w:b/>
          <w:szCs w:val="24"/>
          <w:u w:val="single"/>
        </w:rPr>
      </w:pPr>
    </w:p>
    <w:p w:rsidR="007F3153" w:rsidRDefault="007F3153" w:rsidP="007F3153">
      <w:pPr>
        <w:spacing w:line="360" w:lineRule="auto"/>
        <w:rPr>
          <w:b/>
          <w:szCs w:val="24"/>
          <w:u w:val="single"/>
        </w:rPr>
      </w:pPr>
    </w:p>
    <w:p w:rsidR="007F3153" w:rsidRDefault="007F3153" w:rsidP="007F3153">
      <w:pPr>
        <w:spacing w:line="360" w:lineRule="auto"/>
        <w:rPr>
          <w:b/>
          <w:szCs w:val="24"/>
          <w:u w:val="single"/>
        </w:rPr>
      </w:pPr>
    </w:p>
    <w:p w:rsidR="007F3153" w:rsidRDefault="007F3153" w:rsidP="007F3153">
      <w:pPr>
        <w:spacing w:line="360" w:lineRule="auto"/>
        <w:jc w:val="center"/>
        <w:rPr>
          <w:b/>
          <w:szCs w:val="24"/>
          <w:u w:val="single"/>
        </w:rPr>
      </w:pPr>
      <w:r>
        <w:rPr>
          <w:noProof/>
          <w:szCs w:val="24"/>
          <w:lang w:val="en-IN" w:eastAsia="en-IN"/>
        </w:rPr>
        <w:drawing>
          <wp:inline distT="0" distB="0" distL="0" distR="0">
            <wp:extent cx="4000500" cy="2476500"/>
            <wp:effectExtent l="1905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38" cstate="print"/>
                    <a:srcRect/>
                    <a:stretch>
                      <a:fillRect/>
                    </a:stretch>
                  </pic:blipFill>
                  <pic:spPr bwMode="auto">
                    <a:xfrm>
                      <a:off x="0" y="0"/>
                      <a:ext cx="4000500" cy="2476500"/>
                    </a:xfrm>
                    <a:prstGeom prst="rect">
                      <a:avLst/>
                    </a:prstGeom>
                    <a:noFill/>
                    <a:ln w="9525">
                      <a:noFill/>
                      <a:miter lim="800000"/>
                      <a:headEnd/>
                      <a:tailEnd/>
                    </a:ln>
                  </pic:spPr>
                </pic:pic>
              </a:graphicData>
            </a:graphic>
          </wp:inline>
        </w:drawing>
      </w:r>
    </w:p>
    <w:p w:rsidR="007F3153" w:rsidRDefault="007F3153" w:rsidP="007F3153">
      <w:pPr>
        <w:spacing w:line="360" w:lineRule="auto"/>
        <w:jc w:val="center"/>
        <w:rPr>
          <w:b/>
          <w:szCs w:val="24"/>
        </w:rPr>
      </w:pPr>
      <w:r>
        <w:rPr>
          <w:b/>
          <w:szCs w:val="24"/>
        </w:rPr>
        <w:t>Frequency Response of Series Resonance Circuit</w:t>
      </w:r>
    </w:p>
    <w:p w:rsidR="007F3153" w:rsidRDefault="007F3153" w:rsidP="007F3153">
      <w:pPr>
        <w:spacing w:line="360" w:lineRule="auto"/>
        <w:rPr>
          <w:b/>
          <w:szCs w:val="24"/>
          <w:u w:val="single"/>
        </w:rPr>
      </w:pPr>
    </w:p>
    <w:p w:rsidR="007F3153" w:rsidRDefault="007F3153" w:rsidP="007F3153">
      <w:pPr>
        <w:spacing w:line="360" w:lineRule="auto"/>
        <w:rPr>
          <w:b/>
          <w:szCs w:val="24"/>
          <w:u w:val="single"/>
        </w:rPr>
      </w:pPr>
      <w:r>
        <w:rPr>
          <w:b/>
          <w:szCs w:val="24"/>
          <w:u w:val="single"/>
        </w:rPr>
        <w:t>PARALLEL RESONANCE:</w:t>
      </w:r>
    </w:p>
    <w:tbl>
      <w:tblPr>
        <w:tblW w:w="0" w:type="auto"/>
        <w:tblCellSpacing w:w="15" w:type="dxa"/>
        <w:tblLayout w:type="fixed"/>
        <w:tblLook w:val="04A0" w:firstRow="1" w:lastRow="0" w:firstColumn="1" w:lastColumn="0" w:noHBand="0" w:noVBand="1"/>
      </w:tblPr>
      <w:tblGrid>
        <w:gridCol w:w="110"/>
      </w:tblGrid>
      <w:tr w:rsidR="007F3153" w:rsidTr="007F3153">
        <w:trPr>
          <w:tblCellSpacing w:w="15" w:type="dxa"/>
        </w:trPr>
        <w:tc>
          <w:tcPr>
            <w:tcW w:w="36" w:type="dxa"/>
            <w:tcMar>
              <w:top w:w="15" w:type="dxa"/>
              <w:left w:w="15" w:type="dxa"/>
              <w:bottom w:w="15" w:type="dxa"/>
              <w:right w:w="15" w:type="dxa"/>
            </w:tcMar>
            <w:vAlign w:val="center"/>
          </w:tcPr>
          <w:p w:rsidR="007F3153" w:rsidRDefault="007F3153">
            <w:pPr>
              <w:jc w:val="center"/>
              <w:rPr>
                <w:szCs w:val="24"/>
              </w:rPr>
            </w:pPr>
          </w:p>
        </w:tc>
      </w:tr>
    </w:tbl>
    <w:p w:rsidR="007F3153" w:rsidRDefault="007F3153" w:rsidP="007F3153">
      <w:pPr>
        <w:spacing w:line="360" w:lineRule="auto"/>
        <w:jc w:val="center"/>
        <w:rPr>
          <w:b/>
          <w:szCs w:val="24"/>
        </w:rPr>
      </w:pPr>
      <w:r>
        <w:rPr>
          <w:b/>
          <w:noProof/>
          <w:szCs w:val="24"/>
          <w:lang w:val="en-IN" w:eastAsia="en-IN"/>
        </w:rPr>
        <w:drawing>
          <wp:inline distT="0" distB="0" distL="0" distR="0">
            <wp:extent cx="2914650" cy="1647825"/>
            <wp:effectExtent l="1905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39" cstate="print"/>
                    <a:srcRect/>
                    <a:stretch>
                      <a:fillRect/>
                    </a:stretch>
                  </pic:blipFill>
                  <pic:spPr bwMode="auto">
                    <a:xfrm>
                      <a:off x="0" y="0"/>
                      <a:ext cx="2914650" cy="1647825"/>
                    </a:xfrm>
                    <a:prstGeom prst="rect">
                      <a:avLst/>
                    </a:prstGeom>
                    <a:noFill/>
                    <a:ln w="9525">
                      <a:noFill/>
                      <a:miter lim="800000"/>
                      <a:headEnd/>
                      <a:tailEnd/>
                    </a:ln>
                  </pic:spPr>
                </pic:pic>
              </a:graphicData>
            </a:graphic>
          </wp:inline>
        </w:drawing>
      </w:r>
    </w:p>
    <w:p w:rsidR="007F3153" w:rsidRDefault="007F3153" w:rsidP="007F3153">
      <w:pPr>
        <w:spacing w:line="360" w:lineRule="auto"/>
        <w:jc w:val="center"/>
        <w:rPr>
          <w:b/>
          <w:szCs w:val="24"/>
        </w:rPr>
      </w:pPr>
      <w:r>
        <w:rPr>
          <w:b/>
          <w:szCs w:val="24"/>
        </w:rPr>
        <w:t xml:space="preserve">Circuit Diagram for Parallel Resonant </w:t>
      </w:r>
    </w:p>
    <w:p w:rsidR="007F3153" w:rsidRDefault="007F3153" w:rsidP="007F3153">
      <w:pPr>
        <w:spacing w:line="360" w:lineRule="auto"/>
        <w:rPr>
          <w:b/>
          <w:szCs w:val="24"/>
          <w:u w:val="single"/>
        </w:rPr>
      </w:pPr>
      <w:r>
        <w:rPr>
          <w:b/>
          <w:szCs w:val="24"/>
          <w:u w:val="single"/>
        </w:rPr>
        <w:t>THEORETICAL CALCULATION:</w:t>
      </w:r>
    </w:p>
    <w:p w:rsidR="007F3153" w:rsidRDefault="007F3153" w:rsidP="007F3153">
      <w:pPr>
        <w:spacing w:line="360" w:lineRule="auto"/>
        <w:ind w:firstLine="720"/>
        <w:rPr>
          <w:szCs w:val="24"/>
        </w:rPr>
      </w:pPr>
      <w:r>
        <w:rPr>
          <w:szCs w:val="24"/>
        </w:rPr>
        <w:t>R = 560Ω</w:t>
      </w:r>
    </w:p>
    <w:p w:rsidR="007F3153" w:rsidRDefault="007F3153" w:rsidP="007F3153">
      <w:pPr>
        <w:spacing w:line="360" w:lineRule="auto"/>
        <w:ind w:firstLine="720"/>
        <w:rPr>
          <w:szCs w:val="24"/>
        </w:rPr>
      </w:pPr>
      <w:r>
        <w:rPr>
          <w:szCs w:val="24"/>
        </w:rPr>
        <w:t>L = 101.4mH</w:t>
      </w:r>
    </w:p>
    <w:p w:rsidR="007F3153" w:rsidRDefault="007F3153" w:rsidP="007F3153">
      <w:pPr>
        <w:spacing w:line="360" w:lineRule="auto"/>
        <w:ind w:firstLine="720"/>
        <w:rPr>
          <w:szCs w:val="24"/>
        </w:rPr>
      </w:pPr>
      <w:r>
        <w:rPr>
          <w:szCs w:val="24"/>
        </w:rPr>
        <w:t>C = 0.01µF</w:t>
      </w:r>
    </w:p>
    <w:p w:rsidR="007F3153" w:rsidRDefault="007F3153" w:rsidP="007F3153">
      <w:pPr>
        <w:spacing w:line="360" w:lineRule="auto"/>
        <w:ind w:firstLine="720"/>
        <w:rPr>
          <w:szCs w:val="24"/>
        </w:rPr>
      </w:pPr>
      <w:r>
        <w:rPr>
          <w:szCs w:val="24"/>
        </w:rPr>
        <w:tab/>
      </w:r>
      <w:r>
        <w:rPr>
          <w:szCs w:val="24"/>
        </w:rPr>
        <w:tab/>
      </w:r>
      <w:r w:rsidR="009B5B9E">
        <w:rPr>
          <w:szCs w:val="24"/>
        </w:rPr>
        <w:fldChar w:fldCharType="begin"/>
      </w:r>
      <w:r>
        <w:rPr>
          <w:szCs w:val="24"/>
        </w:rPr>
        <w:instrText xml:space="preserve"> QUOTE </w:instrText>
      </w:r>
      <w:r>
        <w:rPr>
          <w:noProof/>
          <w:position w:val="-6"/>
          <w:szCs w:val="24"/>
          <w:lang w:val="en-IN" w:eastAsia="en-IN"/>
        </w:rPr>
        <w:drawing>
          <wp:inline distT="0" distB="0" distL="0" distR="0">
            <wp:extent cx="1981200" cy="180975"/>
            <wp:effectExtent l="1905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36" cstate="print">
                      <a:clrChange>
                        <a:clrFrom>
                          <a:srgbClr val="FFFFFF"/>
                        </a:clrFrom>
                        <a:clrTo>
                          <a:srgbClr val="FFFFFF">
                            <a:alpha val="0"/>
                          </a:srgbClr>
                        </a:clrTo>
                      </a:clrChange>
                    </a:blip>
                    <a:srcRect/>
                    <a:stretch>
                      <a:fillRect/>
                    </a:stretch>
                  </pic:blipFill>
                  <pic:spPr bwMode="auto">
                    <a:xfrm>
                      <a:off x="0" y="0"/>
                      <a:ext cx="1981200" cy="180975"/>
                    </a:xfrm>
                    <a:prstGeom prst="rect">
                      <a:avLst/>
                    </a:prstGeom>
                    <a:noFill/>
                    <a:ln w="9525">
                      <a:noFill/>
                      <a:miter lim="800000"/>
                      <a:headEnd/>
                      <a:tailEnd/>
                    </a:ln>
                  </pic:spPr>
                </pic:pic>
              </a:graphicData>
            </a:graphic>
          </wp:inline>
        </w:drawing>
      </w:r>
      <w:r>
        <w:rPr>
          <w:szCs w:val="24"/>
        </w:rPr>
        <w:instrText xml:space="preserve">  \* MERGEFORMAT </w:instrText>
      </w:r>
      <w:r w:rsidR="009B5B9E">
        <w:rPr>
          <w:szCs w:val="24"/>
        </w:rPr>
        <w:fldChar w:fldCharType="separate"/>
      </w:r>
      <w:r>
        <w:rPr>
          <w:noProof/>
          <w:position w:val="-6"/>
          <w:szCs w:val="24"/>
          <w:lang w:val="en-IN" w:eastAsia="en-IN"/>
        </w:rPr>
        <w:drawing>
          <wp:inline distT="0" distB="0" distL="0" distR="0">
            <wp:extent cx="1981200" cy="180975"/>
            <wp:effectExtent l="1905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36" cstate="print">
                      <a:clrChange>
                        <a:clrFrom>
                          <a:srgbClr val="FFFFFF"/>
                        </a:clrFrom>
                        <a:clrTo>
                          <a:srgbClr val="FFFFFF">
                            <a:alpha val="0"/>
                          </a:srgbClr>
                        </a:clrTo>
                      </a:clrChange>
                    </a:blip>
                    <a:srcRect/>
                    <a:stretch>
                      <a:fillRect/>
                    </a:stretch>
                  </pic:blipFill>
                  <pic:spPr bwMode="auto">
                    <a:xfrm>
                      <a:off x="0" y="0"/>
                      <a:ext cx="1981200" cy="180975"/>
                    </a:xfrm>
                    <a:prstGeom prst="rect">
                      <a:avLst/>
                    </a:prstGeom>
                    <a:noFill/>
                    <a:ln w="9525">
                      <a:noFill/>
                      <a:miter lim="800000"/>
                      <a:headEnd/>
                      <a:tailEnd/>
                    </a:ln>
                  </pic:spPr>
                </pic:pic>
              </a:graphicData>
            </a:graphic>
          </wp:inline>
        </w:drawing>
      </w:r>
      <w:r w:rsidR="009B5B9E">
        <w:rPr>
          <w:szCs w:val="24"/>
        </w:rPr>
        <w:fldChar w:fldCharType="end"/>
      </w:r>
    </w:p>
    <w:p w:rsidR="007F3153" w:rsidRDefault="007F3153" w:rsidP="007F3153">
      <w:pPr>
        <w:spacing w:line="360" w:lineRule="auto"/>
        <w:ind w:firstLine="720"/>
        <w:rPr>
          <w:szCs w:val="24"/>
        </w:rPr>
      </w:pPr>
      <w:r>
        <w:rPr>
          <w:noProof/>
          <w:szCs w:val="24"/>
          <w:lang w:val="en-IN" w:eastAsia="en-IN"/>
        </w:rPr>
        <w:drawing>
          <wp:inline distT="0" distB="0" distL="0" distR="0">
            <wp:extent cx="3686175" cy="381000"/>
            <wp:effectExtent l="19050" t="0" r="952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37" cstate="print">
                      <a:clrChange>
                        <a:clrFrom>
                          <a:srgbClr val="FFFFFF"/>
                        </a:clrFrom>
                        <a:clrTo>
                          <a:srgbClr val="FFFFFF">
                            <a:alpha val="0"/>
                          </a:srgbClr>
                        </a:clrTo>
                      </a:clrChange>
                    </a:blip>
                    <a:srcRect/>
                    <a:stretch>
                      <a:fillRect/>
                    </a:stretch>
                  </pic:blipFill>
                  <pic:spPr bwMode="auto">
                    <a:xfrm>
                      <a:off x="0" y="0"/>
                      <a:ext cx="3686175" cy="381000"/>
                    </a:xfrm>
                    <a:prstGeom prst="rect">
                      <a:avLst/>
                    </a:prstGeom>
                    <a:noFill/>
                    <a:ln w="9525">
                      <a:noFill/>
                      <a:miter lim="800000"/>
                      <a:headEnd/>
                      <a:tailEnd/>
                    </a:ln>
                  </pic:spPr>
                </pic:pic>
              </a:graphicData>
            </a:graphic>
          </wp:inline>
        </w:drawing>
      </w:r>
    </w:p>
    <w:p w:rsidR="007F3153" w:rsidRDefault="007F3153" w:rsidP="007F3153">
      <w:pPr>
        <w:spacing w:line="360" w:lineRule="auto"/>
        <w:rPr>
          <w:b/>
          <w:szCs w:val="24"/>
        </w:rPr>
      </w:pPr>
      <w:r>
        <w:rPr>
          <w:b/>
          <w:szCs w:val="24"/>
          <w:u w:val="single"/>
        </w:rPr>
        <w:t>PROCEDURE:</w:t>
      </w:r>
    </w:p>
    <w:p w:rsidR="007F3153" w:rsidRDefault="007F3153" w:rsidP="007F3153">
      <w:pPr>
        <w:pStyle w:val="ListParagraph"/>
        <w:numPr>
          <w:ilvl w:val="0"/>
          <w:numId w:val="47"/>
        </w:numPr>
        <w:spacing w:line="360" w:lineRule="auto"/>
        <w:rPr>
          <w:rFonts w:ascii="Times New Roman" w:hAnsi="Times New Roman"/>
          <w:sz w:val="24"/>
          <w:szCs w:val="24"/>
        </w:rPr>
      </w:pPr>
      <w:r>
        <w:rPr>
          <w:rFonts w:ascii="Times New Roman" w:hAnsi="Times New Roman"/>
          <w:sz w:val="24"/>
          <w:szCs w:val="24"/>
        </w:rPr>
        <w:t>The circuit connections are given as per the circuit diagram.</w:t>
      </w:r>
    </w:p>
    <w:p w:rsidR="007F3153" w:rsidRDefault="007F3153" w:rsidP="007F3153">
      <w:pPr>
        <w:pStyle w:val="ListParagraph"/>
        <w:numPr>
          <w:ilvl w:val="0"/>
          <w:numId w:val="47"/>
        </w:numPr>
        <w:spacing w:line="360" w:lineRule="auto"/>
        <w:rPr>
          <w:rFonts w:ascii="Times New Roman" w:hAnsi="Times New Roman"/>
          <w:sz w:val="24"/>
          <w:szCs w:val="24"/>
        </w:rPr>
      </w:pPr>
      <w:r>
        <w:rPr>
          <w:rFonts w:ascii="Times New Roman" w:hAnsi="Times New Roman"/>
          <w:sz w:val="24"/>
          <w:szCs w:val="24"/>
        </w:rPr>
        <w:lastRenderedPageBreak/>
        <w:t>Switch ON the power supply.</w:t>
      </w:r>
    </w:p>
    <w:p w:rsidR="007F3153" w:rsidRDefault="007F3153" w:rsidP="007F3153">
      <w:pPr>
        <w:pStyle w:val="ListParagraph"/>
        <w:numPr>
          <w:ilvl w:val="0"/>
          <w:numId w:val="47"/>
        </w:numPr>
        <w:spacing w:line="360" w:lineRule="auto"/>
        <w:rPr>
          <w:rFonts w:ascii="Times New Roman" w:hAnsi="Times New Roman"/>
          <w:sz w:val="24"/>
          <w:szCs w:val="24"/>
        </w:rPr>
      </w:pPr>
      <w:r>
        <w:rPr>
          <w:rFonts w:ascii="Times New Roman" w:hAnsi="Times New Roman"/>
          <w:sz w:val="24"/>
          <w:szCs w:val="24"/>
        </w:rPr>
        <w:t>The input is given in the form of sin wave by function generator.</w:t>
      </w:r>
    </w:p>
    <w:p w:rsidR="007F3153" w:rsidRDefault="007F3153" w:rsidP="007F3153">
      <w:pPr>
        <w:pStyle w:val="ListParagraph"/>
        <w:numPr>
          <w:ilvl w:val="0"/>
          <w:numId w:val="47"/>
        </w:numPr>
        <w:spacing w:line="360" w:lineRule="auto"/>
        <w:rPr>
          <w:rFonts w:ascii="Times New Roman" w:hAnsi="Times New Roman"/>
          <w:sz w:val="24"/>
          <w:szCs w:val="24"/>
        </w:rPr>
      </w:pPr>
      <w:r>
        <w:rPr>
          <w:rFonts w:ascii="Times New Roman" w:hAnsi="Times New Roman"/>
          <w:sz w:val="24"/>
          <w:szCs w:val="24"/>
        </w:rPr>
        <w:t>The amplitude of the response across the resistor is noted for various frequency ranges.</w:t>
      </w:r>
    </w:p>
    <w:p w:rsidR="007F3153" w:rsidRDefault="007F3153" w:rsidP="007F3153">
      <w:pPr>
        <w:pStyle w:val="ListParagraph"/>
        <w:numPr>
          <w:ilvl w:val="0"/>
          <w:numId w:val="47"/>
        </w:numPr>
        <w:spacing w:line="360" w:lineRule="auto"/>
        <w:rPr>
          <w:rFonts w:ascii="Times New Roman" w:hAnsi="Times New Roman"/>
          <w:sz w:val="24"/>
          <w:szCs w:val="24"/>
        </w:rPr>
      </w:pPr>
      <w:r>
        <w:rPr>
          <w:rFonts w:ascii="Times New Roman" w:hAnsi="Times New Roman"/>
          <w:sz w:val="24"/>
          <w:szCs w:val="24"/>
        </w:rPr>
        <w:t>The current is calculated and tabulated.</w:t>
      </w:r>
    </w:p>
    <w:p w:rsidR="007F3153" w:rsidRDefault="007F3153" w:rsidP="007F3153">
      <w:pPr>
        <w:pStyle w:val="ListParagraph"/>
        <w:spacing w:line="360" w:lineRule="auto"/>
        <w:ind w:left="0"/>
        <w:rPr>
          <w:rFonts w:ascii="Times New Roman" w:hAnsi="Times New Roman"/>
          <w:sz w:val="24"/>
          <w:szCs w:val="24"/>
        </w:rPr>
      </w:pPr>
      <w:r>
        <w:rPr>
          <w:rFonts w:ascii="Times New Roman" w:hAnsi="Times New Roman"/>
          <w:b/>
          <w:sz w:val="24"/>
          <w:szCs w:val="24"/>
          <w:u w:val="single"/>
        </w:rPr>
        <w:t>TABULATION:</w:t>
      </w:r>
    </w:p>
    <w:tbl>
      <w:tblPr>
        <w:tblpPr w:leftFromText="180" w:rightFromText="180" w:vertAnchor="text" w:horzAnchor="margin" w:tblpXSpec="center" w:tblpY="15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75"/>
        <w:gridCol w:w="1475"/>
        <w:gridCol w:w="1620"/>
        <w:gridCol w:w="1530"/>
      </w:tblGrid>
      <w:tr w:rsidR="007F3153" w:rsidTr="007F3153">
        <w:trPr>
          <w:trHeight w:val="172"/>
        </w:trPr>
        <w:tc>
          <w:tcPr>
            <w:tcW w:w="77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proofErr w:type="spellStart"/>
            <w:r>
              <w:rPr>
                <w:b/>
                <w:szCs w:val="24"/>
              </w:rPr>
              <w:t>S.No</w:t>
            </w:r>
            <w:proofErr w:type="spellEnd"/>
          </w:p>
        </w:tc>
        <w:tc>
          <w:tcPr>
            <w:tcW w:w="147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rPr>
              <w:t>Frequency (KHz)</w:t>
            </w:r>
          </w:p>
        </w:tc>
        <w:tc>
          <w:tcPr>
            <w:tcW w:w="162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rPr>
              <w:t>Output voltage  (Volts)</w:t>
            </w:r>
          </w:p>
        </w:tc>
        <w:tc>
          <w:tcPr>
            <w:tcW w:w="153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rPr>
              <w:t>I = V / R</w:t>
            </w:r>
          </w:p>
          <w:p w:rsidR="007F3153" w:rsidRDefault="007F3153">
            <w:pPr>
              <w:spacing w:line="360" w:lineRule="auto"/>
              <w:jc w:val="center"/>
              <w:rPr>
                <w:b/>
                <w:szCs w:val="24"/>
              </w:rPr>
            </w:pPr>
            <w:r>
              <w:rPr>
                <w:b/>
                <w:szCs w:val="24"/>
              </w:rPr>
              <w:t>(mA)</w:t>
            </w:r>
          </w:p>
        </w:tc>
      </w:tr>
      <w:tr w:rsidR="007F3153" w:rsidTr="007F3153">
        <w:trPr>
          <w:trHeight w:val="483"/>
        </w:trPr>
        <w:tc>
          <w:tcPr>
            <w:tcW w:w="77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rPr>
              <w:t>1</w:t>
            </w:r>
          </w:p>
        </w:tc>
        <w:tc>
          <w:tcPr>
            <w:tcW w:w="147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rPr>
              <w:t>1</w:t>
            </w:r>
          </w:p>
        </w:tc>
        <w:tc>
          <w:tcPr>
            <w:tcW w:w="162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p>
        </w:tc>
        <w:tc>
          <w:tcPr>
            <w:tcW w:w="153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p>
        </w:tc>
      </w:tr>
      <w:tr w:rsidR="007F3153" w:rsidTr="007F3153">
        <w:trPr>
          <w:trHeight w:val="483"/>
        </w:trPr>
        <w:tc>
          <w:tcPr>
            <w:tcW w:w="77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rPr>
              <w:t>2</w:t>
            </w:r>
          </w:p>
        </w:tc>
        <w:tc>
          <w:tcPr>
            <w:tcW w:w="147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rPr>
              <w:t>2</w:t>
            </w:r>
          </w:p>
        </w:tc>
        <w:tc>
          <w:tcPr>
            <w:tcW w:w="162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p>
        </w:tc>
        <w:tc>
          <w:tcPr>
            <w:tcW w:w="1530" w:type="dxa"/>
            <w:tcBorders>
              <w:top w:val="single" w:sz="4" w:space="0" w:color="auto"/>
              <w:left w:val="single" w:sz="4" w:space="0" w:color="auto"/>
              <w:bottom w:val="single" w:sz="4" w:space="0" w:color="auto"/>
              <w:right w:val="single" w:sz="4" w:space="0" w:color="auto"/>
            </w:tcBorders>
            <w:vAlign w:val="center"/>
            <w:hideMark/>
          </w:tcPr>
          <w:p w:rsidR="007F3153" w:rsidRDefault="007F3153" w:rsidP="00B20BED">
            <w:pPr>
              <w:spacing w:line="360" w:lineRule="auto"/>
              <w:rPr>
                <w:b/>
                <w:szCs w:val="24"/>
              </w:rPr>
            </w:pPr>
          </w:p>
        </w:tc>
      </w:tr>
      <w:tr w:rsidR="007F3153" w:rsidTr="007F3153">
        <w:trPr>
          <w:trHeight w:val="483"/>
        </w:trPr>
        <w:tc>
          <w:tcPr>
            <w:tcW w:w="77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rPr>
              <w:t>3</w:t>
            </w:r>
          </w:p>
        </w:tc>
        <w:tc>
          <w:tcPr>
            <w:tcW w:w="147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rPr>
              <w:t>3</w:t>
            </w:r>
          </w:p>
        </w:tc>
        <w:tc>
          <w:tcPr>
            <w:tcW w:w="1620" w:type="dxa"/>
            <w:tcBorders>
              <w:top w:val="single" w:sz="4" w:space="0" w:color="auto"/>
              <w:left w:val="single" w:sz="4" w:space="0" w:color="auto"/>
              <w:bottom w:val="single" w:sz="4" w:space="0" w:color="auto"/>
              <w:right w:val="single" w:sz="4" w:space="0" w:color="auto"/>
            </w:tcBorders>
            <w:vAlign w:val="center"/>
            <w:hideMark/>
          </w:tcPr>
          <w:p w:rsidR="007F3153" w:rsidRDefault="007F3153" w:rsidP="00B20BED">
            <w:pPr>
              <w:spacing w:line="360" w:lineRule="auto"/>
              <w:rPr>
                <w:b/>
                <w:szCs w:val="24"/>
              </w:rPr>
            </w:pPr>
          </w:p>
        </w:tc>
        <w:tc>
          <w:tcPr>
            <w:tcW w:w="153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p>
        </w:tc>
      </w:tr>
      <w:tr w:rsidR="007F3153" w:rsidTr="007F3153">
        <w:trPr>
          <w:trHeight w:val="483"/>
        </w:trPr>
        <w:tc>
          <w:tcPr>
            <w:tcW w:w="77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rPr>
              <w:t>4</w:t>
            </w:r>
          </w:p>
        </w:tc>
        <w:tc>
          <w:tcPr>
            <w:tcW w:w="147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rPr>
              <w:t>4</w:t>
            </w:r>
          </w:p>
        </w:tc>
        <w:tc>
          <w:tcPr>
            <w:tcW w:w="162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p>
        </w:tc>
        <w:tc>
          <w:tcPr>
            <w:tcW w:w="153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p>
        </w:tc>
      </w:tr>
      <w:tr w:rsidR="007F3153" w:rsidTr="007F3153">
        <w:trPr>
          <w:trHeight w:val="483"/>
        </w:trPr>
        <w:tc>
          <w:tcPr>
            <w:tcW w:w="77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rPr>
              <w:t>5</w:t>
            </w:r>
          </w:p>
        </w:tc>
        <w:tc>
          <w:tcPr>
            <w:tcW w:w="147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rPr>
              <w:t>4.5</w:t>
            </w:r>
          </w:p>
        </w:tc>
        <w:tc>
          <w:tcPr>
            <w:tcW w:w="162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p>
        </w:tc>
        <w:tc>
          <w:tcPr>
            <w:tcW w:w="1530" w:type="dxa"/>
            <w:tcBorders>
              <w:top w:val="single" w:sz="4" w:space="0" w:color="auto"/>
              <w:left w:val="single" w:sz="4" w:space="0" w:color="auto"/>
              <w:bottom w:val="single" w:sz="4" w:space="0" w:color="auto"/>
              <w:right w:val="single" w:sz="4" w:space="0" w:color="auto"/>
            </w:tcBorders>
            <w:vAlign w:val="center"/>
            <w:hideMark/>
          </w:tcPr>
          <w:p w:rsidR="007F3153" w:rsidRDefault="007F3153" w:rsidP="00B20BED">
            <w:pPr>
              <w:spacing w:line="360" w:lineRule="auto"/>
              <w:rPr>
                <w:b/>
                <w:szCs w:val="24"/>
              </w:rPr>
            </w:pPr>
          </w:p>
        </w:tc>
      </w:tr>
      <w:tr w:rsidR="007F3153" w:rsidTr="007F3153">
        <w:trPr>
          <w:trHeight w:val="483"/>
        </w:trPr>
        <w:tc>
          <w:tcPr>
            <w:tcW w:w="77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rPr>
              <w:t>6</w:t>
            </w:r>
          </w:p>
        </w:tc>
        <w:tc>
          <w:tcPr>
            <w:tcW w:w="147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rPr>
              <w:t>5</w:t>
            </w:r>
          </w:p>
        </w:tc>
        <w:tc>
          <w:tcPr>
            <w:tcW w:w="162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p>
        </w:tc>
        <w:tc>
          <w:tcPr>
            <w:tcW w:w="153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p>
        </w:tc>
      </w:tr>
      <w:tr w:rsidR="007F3153" w:rsidTr="007F3153">
        <w:trPr>
          <w:trHeight w:val="483"/>
        </w:trPr>
        <w:tc>
          <w:tcPr>
            <w:tcW w:w="77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rPr>
              <w:t>7</w:t>
            </w:r>
          </w:p>
        </w:tc>
        <w:tc>
          <w:tcPr>
            <w:tcW w:w="147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rPr>
              <w:t>6</w:t>
            </w:r>
          </w:p>
        </w:tc>
        <w:tc>
          <w:tcPr>
            <w:tcW w:w="162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p>
        </w:tc>
        <w:tc>
          <w:tcPr>
            <w:tcW w:w="153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p>
        </w:tc>
      </w:tr>
      <w:tr w:rsidR="007F3153" w:rsidTr="007F3153">
        <w:trPr>
          <w:trHeight w:val="483"/>
        </w:trPr>
        <w:tc>
          <w:tcPr>
            <w:tcW w:w="77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rPr>
              <w:t>8</w:t>
            </w:r>
          </w:p>
        </w:tc>
        <w:tc>
          <w:tcPr>
            <w:tcW w:w="147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rPr>
              <w:t>7</w:t>
            </w:r>
          </w:p>
        </w:tc>
        <w:tc>
          <w:tcPr>
            <w:tcW w:w="162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p>
        </w:tc>
        <w:tc>
          <w:tcPr>
            <w:tcW w:w="153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p>
        </w:tc>
      </w:tr>
    </w:tbl>
    <w:p w:rsidR="007F3153" w:rsidRDefault="007F3153" w:rsidP="007F3153">
      <w:pPr>
        <w:spacing w:line="360" w:lineRule="auto"/>
        <w:jc w:val="center"/>
        <w:rPr>
          <w:b/>
          <w:szCs w:val="24"/>
        </w:rPr>
      </w:pPr>
    </w:p>
    <w:p w:rsidR="007F3153" w:rsidRDefault="007F3153" w:rsidP="007F3153">
      <w:pPr>
        <w:jc w:val="center"/>
        <w:rPr>
          <w:b/>
          <w:szCs w:val="24"/>
        </w:rPr>
      </w:pPr>
    </w:p>
    <w:p w:rsidR="007F3153" w:rsidRDefault="007F3153" w:rsidP="007F3153">
      <w:pPr>
        <w:spacing w:line="360" w:lineRule="auto"/>
        <w:rPr>
          <w:b/>
          <w:szCs w:val="24"/>
        </w:rPr>
      </w:pPr>
    </w:p>
    <w:p w:rsidR="007F3153" w:rsidRDefault="007F3153" w:rsidP="007F3153">
      <w:pPr>
        <w:spacing w:line="360" w:lineRule="auto"/>
        <w:rPr>
          <w:b/>
          <w:szCs w:val="24"/>
        </w:rPr>
      </w:pPr>
    </w:p>
    <w:p w:rsidR="007F3153" w:rsidRDefault="007F3153" w:rsidP="007F3153">
      <w:pPr>
        <w:spacing w:line="360" w:lineRule="auto"/>
        <w:rPr>
          <w:b/>
          <w:szCs w:val="24"/>
        </w:rPr>
      </w:pPr>
    </w:p>
    <w:p w:rsidR="007F3153" w:rsidRDefault="007F3153" w:rsidP="007F3153">
      <w:pPr>
        <w:spacing w:line="360" w:lineRule="auto"/>
        <w:rPr>
          <w:b/>
          <w:szCs w:val="24"/>
        </w:rPr>
      </w:pPr>
    </w:p>
    <w:p w:rsidR="007F3153" w:rsidRDefault="007F3153" w:rsidP="007F3153">
      <w:pPr>
        <w:spacing w:line="360" w:lineRule="auto"/>
        <w:rPr>
          <w:b/>
          <w:szCs w:val="24"/>
        </w:rPr>
      </w:pPr>
    </w:p>
    <w:p w:rsidR="007F3153" w:rsidRDefault="007F3153" w:rsidP="007F3153">
      <w:pPr>
        <w:spacing w:line="360" w:lineRule="auto"/>
        <w:rPr>
          <w:b/>
          <w:szCs w:val="24"/>
        </w:rPr>
      </w:pPr>
    </w:p>
    <w:p w:rsidR="007F3153" w:rsidRDefault="007F3153" w:rsidP="007F3153">
      <w:pPr>
        <w:spacing w:line="360" w:lineRule="auto"/>
        <w:rPr>
          <w:b/>
          <w:szCs w:val="24"/>
        </w:rPr>
      </w:pPr>
    </w:p>
    <w:p w:rsidR="007F3153" w:rsidRDefault="007F3153" w:rsidP="007F3153">
      <w:pPr>
        <w:spacing w:line="360" w:lineRule="auto"/>
        <w:jc w:val="center"/>
        <w:rPr>
          <w:b/>
          <w:szCs w:val="24"/>
        </w:rPr>
      </w:pPr>
    </w:p>
    <w:p w:rsidR="007F3153" w:rsidRDefault="007F3153" w:rsidP="007F3153">
      <w:pPr>
        <w:spacing w:line="360" w:lineRule="auto"/>
        <w:jc w:val="center"/>
        <w:rPr>
          <w:b/>
          <w:szCs w:val="24"/>
        </w:rPr>
      </w:pPr>
    </w:p>
    <w:p w:rsidR="007F3153" w:rsidRDefault="007F3153" w:rsidP="007F3153">
      <w:pPr>
        <w:spacing w:line="360" w:lineRule="auto"/>
        <w:jc w:val="center"/>
        <w:rPr>
          <w:b/>
          <w:szCs w:val="24"/>
        </w:rPr>
      </w:pPr>
    </w:p>
    <w:p w:rsidR="007F3153" w:rsidRDefault="007F3153" w:rsidP="007F3153">
      <w:pPr>
        <w:spacing w:line="360" w:lineRule="auto"/>
        <w:jc w:val="center"/>
        <w:rPr>
          <w:b/>
          <w:szCs w:val="24"/>
        </w:rPr>
      </w:pPr>
    </w:p>
    <w:p w:rsidR="007F3153" w:rsidRDefault="007F3153" w:rsidP="007F3153">
      <w:pPr>
        <w:spacing w:line="360" w:lineRule="auto"/>
        <w:rPr>
          <w:b/>
          <w:szCs w:val="24"/>
        </w:rPr>
      </w:pPr>
    </w:p>
    <w:p w:rsidR="007F3153" w:rsidRDefault="007F3153" w:rsidP="007F3153">
      <w:pPr>
        <w:spacing w:line="360" w:lineRule="auto"/>
        <w:rPr>
          <w:b/>
          <w:szCs w:val="24"/>
          <w:u w:val="single"/>
        </w:rPr>
      </w:pPr>
      <w:r>
        <w:rPr>
          <w:b/>
          <w:szCs w:val="24"/>
          <w:u w:val="single"/>
        </w:rPr>
        <w:t>MODEL GRAPH:</w:t>
      </w:r>
    </w:p>
    <w:p w:rsidR="007F3153" w:rsidRDefault="007F3153" w:rsidP="007F3153">
      <w:pPr>
        <w:spacing w:line="360" w:lineRule="auto"/>
        <w:jc w:val="center"/>
        <w:rPr>
          <w:b/>
          <w:szCs w:val="24"/>
        </w:rPr>
      </w:pPr>
      <w:r>
        <w:rPr>
          <w:b/>
          <w:noProof/>
          <w:szCs w:val="24"/>
          <w:lang w:val="en-IN" w:eastAsia="en-IN"/>
        </w:rPr>
        <w:drawing>
          <wp:inline distT="0" distB="0" distL="0" distR="0">
            <wp:extent cx="4124325" cy="1400175"/>
            <wp:effectExtent l="19050" t="0" r="952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40" cstate="print"/>
                    <a:srcRect/>
                    <a:stretch>
                      <a:fillRect/>
                    </a:stretch>
                  </pic:blipFill>
                  <pic:spPr bwMode="auto">
                    <a:xfrm>
                      <a:off x="0" y="0"/>
                      <a:ext cx="4124325" cy="1400175"/>
                    </a:xfrm>
                    <a:prstGeom prst="rect">
                      <a:avLst/>
                    </a:prstGeom>
                    <a:noFill/>
                    <a:ln w="9525">
                      <a:noFill/>
                      <a:miter lim="800000"/>
                      <a:headEnd/>
                      <a:tailEnd/>
                    </a:ln>
                  </pic:spPr>
                </pic:pic>
              </a:graphicData>
            </a:graphic>
          </wp:inline>
        </w:drawing>
      </w:r>
    </w:p>
    <w:p w:rsidR="007F3153" w:rsidRDefault="007F3153" w:rsidP="007F3153">
      <w:pPr>
        <w:spacing w:line="360" w:lineRule="auto"/>
        <w:jc w:val="center"/>
        <w:rPr>
          <w:b/>
          <w:szCs w:val="24"/>
        </w:rPr>
      </w:pPr>
      <w:r>
        <w:rPr>
          <w:b/>
          <w:szCs w:val="24"/>
        </w:rPr>
        <w:t>Frequency Response of Parallel Resonance Circuit</w:t>
      </w:r>
    </w:p>
    <w:p w:rsidR="007F3153" w:rsidRDefault="007F3153" w:rsidP="007F3153">
      <w:pPr>
        <w:spacing w:line="276" w:lineRule="auto"/>
        <w:rPr>
          <w:b/>
          <w:szCs w:val="24"/>
          <w:u w:val="single"/>
        </w:rPr>
      </w:pPr>
      <w:proofErr w:type="gramStart"/>
      <w:r>
        <w:rPr>
          <w:b/>
          <w:szCs w:val="24"/>
          <w:u w:val="single"/>
          <w:lang w:val="en-IN"/>
        </w:rPr>
        <w:t xml:space="preserve">INFERENCE </w:t>
      </w:r>
      <w:r>
        <w:rPr>
          <w:b/>
          <w:szCs w:val="24"/>
          <w:u w:val="single"/>
        </w:rPr>
        <w:t>:</w:t>
      </w:r>
      <w:proofErr w:type="gramEnd"/>
    </w:p>
    <w:p w:rsidR="007F3153" w:rsidRDefault="007F3153" w:rsidP="007F3153">
      <w:pPr>
        <w:spacing w:line="276" w:lineRule="auto"/>
        <w:rPr>
          <w:szCs w:val="24"/>
        </w:rPr>
      </w:pPr>
      <w:r>
        <w:rPr>
          <w:b/>
          <w:szCs w:val="24"/>
        </w:rPr>
        <w:tab/>
        <w:t>T</w:t>
      </w:r>
      <w:r>
        <w:rPr>
          <w:szCs w:val="24"/>
        </w:rPr>
        <w:t>he frequency response of series and parallel resonant circuits are analyzed.</w:t>
      </w: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818"/>
        <w:gridCol w:w="8478"/>
      </w:tblGrid>
      <w:tr w:rsidR="007F3153" w:rsidTr="007F3153">
        <w:tc>
          <w:tcPr>
            <w:tcW w:w="1818" w:type="dxa"/>
            <w:tcBorders>
              <w:top w:val="double" w:sz="4" w:space="0" w:color="auto"/>
              <w:left w:val="double" w:sz="4" w:space="0" w:color="auto"/>
              <w:bottom w:val="double" w:sz="4" w:space="0" w:color="auto"/>
              <w:right w:val="double" w:sz="4" w:space="0" w:color="auto"/>
            </w:tcBorders>
            <w:hideMark/>
          </w:tcPr>
          <w:p w:rsidR="007F3153" w:rsidRDefault="007F3153">
            <w:pPr>
              <w:spacing w:line="276" w:lineRule="auto"/>
              <w:rPr>
                <w:b/>
                <w:szCs w:val="24"/>
              </w:rPr>
            </w:pPr>
            <w:r>
              <w:rPr>
                <w:b/>
                <w:szCs w:val="24"/>
              </w:rPr>
              <w:lastRenderedPageBreak/>
              <w:t>EXP NO: 13</w:t>
            </w:r>
          </w:p>
        </w:tc>
        <w:tc>
          <w:tcPr>
            <w:tcW w:w="8478" w:type="dxa"/>
            <w:vMerge w:val="restart"/>
            <w:tcBorders>
              <w:top w:val="double" w:sz="4" w:space="0" w:color="auto"/>
              <w:left w:val="double" w:sz="4" w:space="0" w:color="auto"/>
              <w:bottom w:val="double" w:sz="4" w:space="0" w:color="auto"/>
              <w:right w:val="double" w:sz="4" w:space="0" w:color="auto"/>
            </w:tcBorders>
          </w:tcPr>
          <w:p w:rsidR="007F3153" w:rsidRDefault="007F3153">
            <w:pPr>
              <w:spacing w:line="276" w:lineRule="auto"/>
              <w:jc w:val="center"/>
              <w:rPr>
                <w:b/>
                <w:szCs w:val="24"/>
              </w:rPr>
            </w:pPr>
          </w:p>
          <w:p w:rsidR="007F3153" w:rsidRDefault="007F3153">
            <w:pPr>
              <w:spacing w:line="276" w:lineRule="auto"/>
              <w:jc w:val="center"/>
              <w:rPr>
                <w:b/>
                <w:szCs w:val="24"/>
              </w:rPr>
            </w:pPr>
            <w:r>
              <w:rPr>
                <w:b/>
                <w:szCs w:val="24"/>
              </w:rPr>
              <w:t>TRANSIENT ANALYSIS OF RL AND RC CIRCUITS</w:t>
            </w:r>
          </w:p>
        </w:tc>
      </w:tr>
      <w:tr w:rsidR="007F3153" w:rsidTr="007F3153">
        <w:trPr>
          <w:trHeight w:val="503"/>
        </w:trPr>
        <w:tc>
          <w:tcPr>
            <w:tcW w:w="1818" w:type="dxa"/>
            <w:tcBorders>
              <w:top w:val="double" w:sz="4" w:space="0" w:color="auto"/>
              <w:left w:val="double" w:sz="4" w:space="0" w:color="auto"/>
              <w:bottom w:val="double" w:sz="4" w:space="0" w:color="auto"/>
              <w:right w:val="double" w:sz="4" w:space="0" w:color="auto"/>
            </w:tcBorders>
            <w:hideMark/>
          </w:tcPr>
          <w:p w:rsidR="007F3153" w:rsidRDefault="007F3153">
            <w:pPr>
              <w:spacing w:line="276" w:lineRule="auto"/>
              <w:rPr>
                <w:b/>
                <w:szCs w:val="24"/>
              </w:rPr>
            </w:pPr>
            <w:r>
              <w:rPr>
                <w:b/>
                <w:szCs w:val="24"/>
              </w:rPr>
              <w:t>DATE:</w:t>
            </w:r>
          </w:p>
        </w:tc>
        <w:tc>
          <w:tcPr>
            <w:tcW w:w="8478" w:type="dxa"/>
            <w:vMerge/>
            <w:tcBorders>
              <w:top w:val="double" w:sz="4" w:space="0" w:color="auto"/>
              <w:left w:val="double" w:sz="4" w:space="0" w:color="auto"/>
              <w:bottom w:val="double" w:sz="4" w:space="0" w:color="auto"/>
              <w:right w:val="double" w:sz="4" w:space="0" w:color="auto"/>
            </w:tcBorders>
            <w:vAlign w:val="center"/>
            <w:hideMark/>
          </w:tcPr>
          <w:p w:rsidR="007F3153" w:rsidRDefault="007F3153">
            <w:pPr>
              <w:widowControl/>
              <w:rPr>
                <w:b/>
                <w:szCs w:val="24"/>
              </w:rPr>
            </w:pPr>
          </w:p>
        </w:tc>
      </w:tr>
    </w:tbl>
    <w:p w:rsidR="007F3153" w:rsidRDefault="007F3153" w:rsidP="007F3153">
      <w:pPr>
        <w:spacing w:line="276" w:lineRule="auto"/>
        <w:rPr>
          <w:b/>
          <w:szCs w:val="24"/>
        </w:rPr>
      </w:pPr>
      <w:r>
        <w:rPr>
          <w:b/>
          <w:szCs w:val="24"/>
          <w:u w:val="single"/>
        </w:rPr>
        <w:t>AIM</w:t>
      </w:r>
    </w:p>
    <w:p w:rsidR="007F3153" w:rsidRDefault="007F3153" w:rsidP="007F3153">
      <w:pPr>
        <w:spacing w:line="276" w:lineRule="auto"/>
        <w:ind w:firstLine="720"/>
        <w:rPr>
          <w:b/>
          <w:szCs w:val="24"/>
        </w:rPr>
      </w:pPr>
      <w:r>
        <w:rPr>
          <w:szCs w:val="24"/>
        </w:rPr>
        <w:t xml:space="preserve">To construct RL &amp; RC transient circuit and to </w:t>
      </w:r>
      <w:r>
        <w:rPr>
          <w:szCs w:val="24"/>
          <w:lang w:val="en-IN"/>
        </w:rPr>
        <w:t>study</w:t>
      </w:r>
      <w:r>
        <w:rPr>
          <w:szCs w:val="24"/>
        </w:rPr>
        <w:t xml:space="preserve"> the transient curves.                       </w:t>
      </w:r>
    </w:p>
    <w:p w:rsidR="007F3153" w:rsidRDefault="007F3153" w:rsidP="007F3153">
      <w:pPr>
        <w:spacing w:line="276" w:lineRule="auto"/>
        <w:outlineLvl w:val="0"/>
        <w:rPr>
          <w:b/>
          <w:szCs w:val="24"/>
          <w:u w:val="single"/>
        </w:rPr>
      </w:pPr>
      <w:r>
        <w:rPr>
          <w:b/>
          <w:szCs w:val="24"/>
          <w:u w:val="single"/>
          <w:lang w:val="en-IN"/>
        </w:rPr>
        <w:t>COMPONENTS/EQUIPMENTS</w:t>
      </w:r>
      <w:r>
        <w:rPr>
          <w:b/>
          <w:szCs w:val="24"/>
          <w:u w:val="single"/>
        </w:rPr>
        <w:t xml:space="preserve"> REQUIRED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8"/>
        <w:gridCol w:w="4471"/>
        <w:gridCol w:w="2292"/>
        <w:gridCol w:w="2615"/>
      </w:tblGrid>
      <w:tr w:rsidR="007F3153" w:rsidTr="007F3153">
        <w:trPr>
          <w:trHeight w:hRule="exact" w:val="288"/>
          <w:jc w:val="center"/>
        </w:trPr>
        <w:tc>
          <w:tcPr>
            <w:tcW w:w="918" w:type="dxa"/>
            <w:tcBorders>
              <w:top w:val="single" w:sz="4" w:space="0" w:color="auto"/>
              <w:left w:val="single" w:sz="4" w:space="0" w:color="auto"/>
              <w:bottom w:val="single" w:sz="4" w:space="0" w:color="auto"/>
              <w:right w:val="single" w:sz="4" w:space="0" w:color="auto"/>
            </w:tcBorders>
            <w:vAlign w:val="center"/>
            <w:hideMark/>
          </w:tcPr>
          <w:p w:rsidR="007F3153" w:rsidRDefault="007F3153">
            <w:pPr>
              <w:pStyle w:val="BodyText2"/>
              <w:spacing w:line="276" w:lineRule="auto"/>
              <w:rPr>
                <w:b/>
                <w:szCs w:val="24"/>
                <w:u w:val="single"/>
              </w:rPr>
            </w:pPr>
            <w:r>
              <w:rPr>
                <w:b/>
                <w:szCs w:val="24"/>
                <w:u w:val="single"/>
              </w:rPr>
              <w:t>S. NO.</w:t>
            </w:r>
          </w:p>
        </w:tc>
        <w:tc>
          <w:tcPr>
            <w:tcW w:w="447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pStyle w:val="BodyText2"/>
              <w:spacing w:line="276" w:lineRule="auto"/>
              <w:jc w:val="center"/>
              <w:rPr>
                <w:b/>
                <w:szCs w:val="24"/>
                <w:u w:val="single"/>
              </w:rPr>
            </w:pPr>
            <w:r>
              <w:rPr>
                <w:b/>
                <w:szCs w:val="24"/>
                <w:u w:val="single"/>
                <w:lang w:val="en-IN"/>
              </w:rPr>
              <w:t>COMPONENTS/EQUIPMENTS</w:t>
            </w:r>
          </w:p>
        </w:tc>
        <w:tc>
          <w:tcPr>
            <w:tcW w:w="229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pStyle w:val="BodyText2"/>
              <w:spacing w:line="276" w:lineRule="auto"/>
              <w:rPr>
                <w:b/>
                <w:szCs w:val="24"/>
                <w:u w:val="single"/>
              </w:rPr>
            </w:pPr>
            <w:r>
              <w:rPr>
                <w:b/>
                <w:szCs w:val="24"/>
                <w:u w:val="single"/>
              </w:rPr>
              <w:t>RANGE</w:t>
            </w:r>
          </w:p>
        </w:tc>
        <w:tc>
          <w:tcPr>
            <w:tcW w:w="261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pStyle w:val="BodyText2"/>
              <w:spacing w:line="276" w:lineRule="auto"/>
              <w:rPr>
                <w:b/>
                <w:szCs w:val="24"/>
                <w:u w:val="single"/>
              </w:rPr>
            </w:pPr>
            <w:r>
              <w:rPr>
                <w:b/>
                <w:szCs w:val="24"/>
                <w:u w:val="single"/>
              </w:rPr>
              <w:t>QUANTITY</w:t>
            </w:r>
          </w:p>
        </w:tc>
      </w:tr>
      <w:tr w:rsidR="007F3153" w:rsidTr="007F3153">
        <w:trPr>
          <w:trHeight w:hRule="exact" w:val="288"/>
          <w:jc w:val="center"/>
        </w:trPr>
        <w:tc>
          <w:tcPr>
            <w:tcW w:w="918" w:type="dxa"/>
            <w:tcBorders>
              <w:top w:val="single" w:sz="4" w:space="0" w:color="auto"/>
              <w:left w:val="single" w:sz="4" w:space="0" w:color="auto"/>
              <w:bottom w:val="single" w:sz="4" w:space="0" w:color="auto"/>
              <w:right w:val="single" w:sz="4" w:space="0" w:color="auto"/>
            </w:tcBorders>
            <w:vAlign w:val="center"/>
          </w:tcPr>
          <w:p w:rsidR="007F3153" w:rsidRDefault="007F3153">
            <w:pPr>
              <w:pStyle w:val="BodyText2"/>
              <w:widowControl/>
              <w:numPr>
                <w:ilvl w:val="0"/>
                <w:numId w:val="48"/>
              </w:numPr>
              <w:spacing w:after="0" w:line="276" w:lineRule="auto"/>
              <w:rPr>
                <w:szCs w:val="24"/>
              </w:rPr>
            </w:pPr>
          </w:p>
        </w:tc>
        <w:tc>
          <w:tcPr>
            <w:tcW w:w="447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276" w:lineRule="auto"/>
              <w:rPr>
                <w:szCs w:val="24"/>
              </w:rPr>
            </w:pPr>
            <w:r>
              <w:rPr>
                <w:szCs w:val="24"/>
              </w:rPr>
              <w:t>Resistor</w:t>
            </w:r>
          </w:p>
        </w:tc>
        <w:tc>
          <w:tcPr>
            <w:tcW w:w="229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pStyle w:val="BodyText2"/>
              <w:spacing w:line="276" w:lineRule="auto"/>
              <w:rPr>
                <w:szCs w:val="24"/>
              </w:rPr>
            </w:pPr>
            <w:r>
              <w:rPr>
                <w:szCs w:val="24"/>
              </w:rPr>
              <w:t>10kΩ</w:t>
            </w:r>
          </w:p>
        </w:tc>
        <w:tc>
          <w:tcPr>
            <w:tcW w:w="261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pStyle w:val="BodyText2"/>
              <w:spacing w:line="276" w:lineRule="auto"/>
              <w:rPr>
                <w:szCs w:val="24"/>
              </w:rPr>
            </w:pPr>
            <w:r>
              <w:rPr>
                <w:szCs w:val="24"/>
              </w:rPr>
              <w:t>3</w:t>
            </w:r>
          </w:p>
        </w:tc>
      </w:tr>
      <w:tr w:rsidR="007F3153" w:rsidTr="007F3153">
        <w:trPr>
          <w:trHeight w:hRule="exact" w:val="288"/>
          <w:jc w:val="center"/>
        </w:trPr>
        <w:tc>
          <w:tcPr>
            <w:tcW w:w="918" w:type="dxa"/>
            <w:tcBorders>
              <w:top w:val="single" w:sz="4" w:space="0" w:color="auto"/>
              <w:left w:val="single" w:sz="4" w:space="0" w:color="auto"/>
              <w:bottom w:val="single" w:sz="4" w:space="0" w:color="auto"/>
              <w:right w:val="single" w:sz="4" w:space="0" w:color="auto"/>
            </w:tcBorders>
            <w:vAlign w:val="center"/>
          </w:tcPr>
          <w:p w:rsidR="007F3153" w:rsidRDefault="007F3153">
            <w:pPr>
              <w:pStyle w:val="BodyText2"/>
              <w:widowControl/>
              <w:numPr>
                <w:ilvl w:val="0"/>
                <w:numId w:val="48"/>
              </w:numPr>
              <w:spacing w:after="0" w:line="276" w:lineRule="auto"/>
              <w:rPr>
                <w:szCs w:val="24"/>
              </w:rPr>
            </w:pPr>
          </w:p>
        </w:tc>
        <w:tc>
          <w:tcPr>
            <w:tcW w:w="447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pStyle w:val="BodyText2"/>
              <w:spacing w:line="276" w:lineRule="auto"/>
              <w:rPr>
                <w:szCs w:val="24"/>
              </w:rPr>
            </w:pPr>
            <w:r>
              <w:rPr>
                <w:szCs w:val="24"/>
              </w:rPr>
              <w:t xml:space="preserve">Ammeter </w:t>
            </w:r>
          </w:p>
        </w:tc>
        <w:tc>
          <w:tcPr>
            <w:tcW w:w="229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pStyle w:val="BodyText2"/>
              <w:spacing w:line="276" w:lineRule="auto"/>
              <w:rPr>
                <w:szCs w:val="24"/>
              </w:rPr>
            </w:pPr>
            <w:r>
              <w:rPr>
                <w:szCs w:val="24"/>
              </w:rPr>
              <w:t>(0-10)mA</w:t>
            </w:r>
          </w:p>
        </w:tc>
        <w:tc>
          <w:tcPr>
            <w:tcW w:w="261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pStyle w:val="BodyText2"/>
              <w:spacing w:line="276" w:lineRule="auto"/>
              <w:rPr>
                <w:szCs w:val="24"/>
              </w:rPr>
            </w:pPr>
            <w:r>
              <w:rPr>
                <w:szCs w:val="24"/>
              </w:rPr>
              <w:t xml:space="preserve">1 </w:t>
            </w:r>
          </w:p>
        </w:tc>
      </w:tr>
      <w:tr w:rsidR="007F3153" w:rsidTr="007F3153">
        <w:trPr>
          <w:trHeight w:hRule="exact" w:val="288"/>
          <w:jc w:val="center"/>
        </w:trPr>
        <w:tc>
          <w:tcPr>
            <w:tcW w:w="918" w:type="dxa"/>
            <w:tcBorders>
              <w:top w:val="single" w:sz="4" w:space="0" w:color="auto"/>
              <w:left w:val="single" w:sz="4" w:space="0" w:color="auto"/>
              <w:bottom w:val="single" w:sz="4" w:space="0" w:color="auto"/>
              <w:right w:val="single" w:sz="4" w:space="0" w:color="auto"/>
            </w:tcBorders>
            <w:vAlign w:val="center"/>
          </w:tcPr>
          <w:p w:rsidR="007F3153" w:rsidRDefault="007F3153">
            <w:pPr>
              <w:pStyle w:val="BodyText2"/>
              <w:widowControl/>
              <w:numPr>
                <w:ilvl w:val="0"/>
                <w:numId w:val="48"/>
              </w:numPr>
              <w:spacing w:after="0" w:line="276" w:lineRule="auto"/>
              <w:rPr>
                <w:szCs w:val="24"/>
              </w:rPr>
            </w:pPr>
          </w:p>
        </w:tc>
        <w:tc>
          <w:tcPr>
            <w:tcW w:w="447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pStyle w:val="BodyText2"/>
              <w:spacing w:line="276" w:lineRule="auto"/>
              <w:rPr>
                <w:szCs w:val="24"/>
              </w:rPr>
            </w:pPr>
            <w:r>
              <w:rPr>
                <w:szCs w:val="24"/>
              </w:rPr>
              <w:t>Voltmeter</w:t>
            </w:r>
          </w:p>
        </w:tc>
        <w:tc>
          <w:tcPr>
            <w:tcW w:w="229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pStyle w:val="BodyText2"/>
              <w:spacing w:line="276" w:lineRule="auto"/>
              <w:rPr>
                <w:szCs w:val="24"/>
              </w:rPr>
            </w:pPr>
            <w:r>
              <w:rPr>
                <w:szCs w:val="24"/>
              </w:rPr>
              <w:t>(0-10)V</w:t>
            </w:r>
          </w:p>
        </w:tc>
        <w:tc>
          <w:tcPr>
            <w:tcW w:w="261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pStyle w:val="BodyText2"/>
              <w:spacing w:line="276" w:lineRule="auto"/>
              <w:rPr>
                <w:szCs w:val="24"/>
              </w:rPr>
            </w:pPr>
            <w:r>
              <w:rPr>
                <w:szCs w:val="24"/>
              </w:rPr>
              <w:t>1</w:t>
            </w:r>
          </w:p>
        </w:tc>
      </w:tr>
      <w:tr w:rsidR="007F3153" w:rsidTr="007F3153">
        <w:trPr>
          <w:trHeight w:hRule="exact" w:val="288"/>
          <w:jc w:val="center"/>
        </w:trPr>
        <w:tc>
          <w:tcPr>
            <w:tcW w:w="918" w:type="dxa"/>
            <w:tcBorders>
              <w:top w:val="single" w:sz="4" w:space="0" w:color="auto"/>
              <w:left w:val="single" w:sz="4" w:space="0" w:color="auto"/>
              <w:bottom w:val="single" w:sz="4" w:space="0" w:color="auto"/>
              <w:right w:val="single" w:sz="4" w:space="0" w:color="auto"/>
            </w:tcBorders>
            <w:vAlign w:val="center"/>
          </w:tcPr>
          <w:p w:rsidR="007F3153" w:rsidRDefault="007F3153">
            <w:pPr>
              <w:pStyle w:val="BodyText2"/>
              <w:widowControl/>
              <w:numPr>
                <w:ilvl w:val="0"/>
                <w:numId w:val="48"/>
              </w:numPr>
              <w:spacing w:after="0" w:line="276" w:lineRule="auto"/>
              <w:rPr>
                <w:szCs w:val="24"/>
              </w:rPr>
            </w:pPr>
          </w:p>
        </w:tc>
        <w:tc>
          <w:tcPr>
            <w:tcW w:w="447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pStyle w:val="BodyText2"/>
              <w:spacing w:line="276" w:lineRule="auto"/>
              <w:rPr>
                <w:szCs w:val="24"/>
              </w:rPr>
            </w:pPr>
            <w:r>
              <w:rPr>
                <w:szCs w:val="24"/>
              </w:rPr>
              <w:t xml:space="preserve">Capacitor </w:t>
            </w:r>
          </w:p>
        </w:tc>
        <w:tc>
          <w:tcPr>
            <w:tcW w:w="229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pStyle w:val="BodyText2"/>
              <w:spacing w:line="276" w:lineRule="auto"/>
              <w:rPr>
                <w:szCs w:val="24"/>
              </w:rPr>
            </w:pPr>
            <w:r>
              <w:rPr>
                <w:szCs w:val="24"/>
              </w:rPr>
              <w:t>1000µF</w:t>
            </w:r>
          </w:p>
        </w:tc>
        <w:tc>
          <w:tcPr>
            <w:tcW w:w="261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pStyle w:val="BodyText2"/>
              <w:spacing w:line="276" w:lineRule="auto"/>
              <w:rPr>
                <w:szCs w:val="24"/>
              </w:rPr>
            </w:pPr>
            <w:r>
              <w:rPr>
                <w:szCs w:val="24"/>
              </w:rPr>
              <w:t>1</w:t>
            </w:r>
          </w:p>
        </w:tc>
      </w:tr>
      <w:tr w:rsidR="007F3153" w:rsidTr="007F3153">
        <w:trPr>
          <w:trHeight w:hRule="exact" w:val="288"/>
          <w:jc w:val="center"/>
        </w:trPr>
        <w:tc>
          <w:tcPr>
            <w:tcW w:w="918" w:type="dxa"/>
            <w:tcBorders>
              <w:top w:val="single" w:sz="4" w:space="0" w:color="auto"/>
              <w:left w:val="single" w:sz="4" w:space="0" w:color="auto"/>
              <w:bottom w:val="single" w:sz="4" w:space="0" w:color="auto"/>
              <w:right w:val="single" w:sz="4" w:space="0" w:color="auto"/>
            </w:tcBorders>
            <w:vAlign w:val="center"/>
          </w:tcPr>
          <w:p w:rsidR="007F3153" w:rsidRDefault="007F3153">
            <w:pPr>
              <w:pStyle w:val="BodyText2"/>
              <w:widowControl/>
              <w:numPr>
                <w:ilvl w:val="0"/>
                <w:numId w:val="48"/>
              </w:numPr>
              <w:spacing w:after="0" w:line="276" w:lineRule="auto"/>
              <w:rPr>
                <w:szCs w:val="24"/>
              </w:rPr>
            </w:pPr>
          </w:p>
        </w:tc>
        <w:tc>
          <w:tcPr>
            <w:tcW w:w="447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pStyle w:val="BodyText2"/>
              <w:spacing w:line="276" w:lineRule="auto"/>
              <w:rPr>
                <w:szCs w:val="24"/>
              </w:rPr>
            </w:pPr>
            <w:r>
              <w:rPr>
                <w:szCs w:val="24"/>
                <w:lang w:val="en-IN"/>
              </w:rPr>
              <w:t>Regulated Power Supply</w:t>
            </w:r>
          </w:p>
        </w:tc>
        <w:tc>
          <w:tcPr>
            <w:tcW w:w="2292" w:type="dxa"/>
            <w:tcBorders>
              <w:top w:val="single" w:sz="4" w:space="0" w:color="auto"/>
              <w:left w:val="single" w:sz="4" w:space="0" w:color="auto"/>
              <w:bottom w:val="single" w:sz="4" w:space="0" w:color="auto"/>
              <w:right w:val="single" w:sz="4" w:space="0" w:color="auto"/>
            </w:tcBorders>
            <w:vAlign w:val="center"/>
            <w:hideMark/>
          </w:tcPr>
          <w:p w:rsidR="007F3153" w:rsidRDefault="007F3153">
            <w:pPr>
              <w:pStyle w:val="BodyText2"/>
              <w:spacing w:line="276" w:lineRule="auto"/>
              <w:rPr>
                <w:szCs w:val="24"/>
              </w:rPr>
            </w:pPr>
            <w:r>
              <w:rPr>
                <w:szCs w:val="24"/>
              </w:rPr>
              <w:t>(0-30)V</w:t>
            </w:r>
          </w:p>
        </w:tc>
        <w:tc>
          <w:tcPr>
            <w:tcW w:w="261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pStyle w:val="BodyText2"/>
              <w:spacing w:line="276" w:lineRule="auto"/>
              <w:rPr>
                <w:szCs w:val="24"/>
              </w:rPr>
            </w:pPr>
            <w:r>
              <w:rPr>
                <w:szCs w:val="24"/>
              </w:rPr>
              <w:t>1</w:t>
            </w:r>
          </w:p>
        </w:tc>
      </w:tr>
      <w:tr w:rsidR="007F3153" w:rsidTr="007F3153">
        <w:trPr>
          <w:trHeight w:hRule="exact" w:val="288"/>
          <w:jc w:val="center"/>
        </w:trPr>
        <w:tc>
          <w:tcPr>
            <w:tcW w:w="918" w:type="dxa"/>
            <w:tcBorders>
              <w:top w:val="single" w:sz="4" w:space="0" w:color="auto"/>
              <w:left w:val="single" w:sz="4" w:space="0" w:color="auto"/>
              <w:bottom w:val="single" w:sz="4" w:space="0" w:color="auto"/>
              <w:right w:val="single" w:sz="4" w:space="0" w:color="auto"/>
            </w:tcBorders>
            <w:vAlign w:val="center"/>
          </w:tcPr>
          <w:p w:rsidR="007F3153" w:rsidRDefault="007F3153">
            <w:pPr>
              <w:pStyle w:val="BodyText2"/>
              <w:widowControl/>
              <w:numPr>
                <w:ilvl w:val="0"/>
                <w:numId w:val="48"/>
              </w:numPr>
              <w:spacing w:after="0" w:line="276" w:lineRule="auto"/>
              <w:rPr>
                <w:szCs w:val="24"/>
              </w:rPr>
            </w:pPr>
          </w:p>
        </w:tc>
        <w:tc>
          <w:tcPr>
            <w:tcW w:w="447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pStyle w:val="BodyText2"/>
              <w:spacing w:line="276" w:lineRule="auto"/>
              <w:rPr>
                <w:szCs w:val="24"/>
              </w:rPr>
            </w:pPr>
            <w:r>
              <w:rPr>
                <w:szCs w:val="24"/>
              </w:rPr>
              <w:t>Bread Board</w:t>
            </w:r>
          </w:p>
        </w:tc>
        <w:tc>
          <w:tcPr>
            <w:tcW w:w="2292" w:type="dxa"/>
            <w:tcBorders>
              <w:top w:val="single" w:sz="4" w:space="0" w:color="auto"/>
              <w:left w:val="single" w:sz="4" w:space="0" w:color="auto"/>
              <w:bottom w:val="single" w:sz="4" w:space="0" w:color="auto"/>
              <w:right w:val="single" w:sz="4" w:space="0" w:color="auto"/>
            </w:tcBorders>
            <w:vAlign w:val="center"/>
          </w:tcPr>
          <w:p w:rsidR="007F3153" w:rsidRDefault="007F3153">
            <w:pPr>
              <w:pStyle w:val="BodyText2"/>
              <w:spacing w:line="276" w:lineRule="auto"/>
              <w:rPr>
                <w:szCs w:val="24"/>
              </w:rPr>
            </w:pPr>
          </w:p>
        </w:tc>
        <w:tc>
          <w:tcPr>
            <w:tcW w:w="261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pStyle w:val="BodyText2"/>
              <w:spacing w:line="276" w:lineRule="auto"/>
              <w:rPr>
                <w:szCs w:val="24"/>
              </w:rPr>
            </w:pPr>
            <w:r>
              <w:rPr>
                <w:szCs w:val="24"/>
              </w:rPr>
              <w:t>1</w:t>
            </w:r>
          </w:p>
        </w:tc>
      </w:tr>
      <w:tr w:rsidR="007F3153" w:rsidTr="007F3153">
        <w:trPr>
          <w:trHeight w:hRule="exact" w:val="288"/>
          <w:jc w:val="center"/>
        </w:trPr>
        <w:tc>
          <w:tcPr>
            <w:tcW w:w="918" w:type="dxa"/>
            <w:tcBorders>
              <w:top w:val="single" w:sz="4" w:space="0" w:color="auto"/>
              <w:left w:val="single" w:sz="4" w:space="0" w:color="auto"/>
              <w:bottom w:val="single" w:sz="4" w:space="0" w:color="auto"/>
              <w:right w:val="single" w:sz="4" w:space="0" w:color="auto"/>
            </w:tcBorders>
            <w:vAlign w:val="center"/>
          </w:tcPr>
          <w:p w:rsidR="007F3153" w:rsidRDefault="007F3153">
            <w:pPr>
              <w:pStyle w:val="BodyText2"/>
              <w:widowControl/>
              <w:numPr>
                <w:ilvl w:val="0"/>
                <w:numId w:val="48"/>
              </w:numPr>
              <w:spacing w:after="0" w:line="276" w:lineRule="auto"/>
              <w:rPr>
                <w:szCs w:val="24"/>
              </w:rPr>
            </w:pPr>
          </w:p>
        </w:tc>
        <w:tc>
          <w:tcPr>
            <w:tcW w:w="447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pStyle w:val="BodyText2"/>
              <w:spacing w:line="276" w:lineRule="auto"/>
              <w:rPr>
                <w:szCs w:val="24"/>
              </w:rPr>
            </w:pPr>
            <w:r>
              <w:rPr>
                <w:szCs w:val="24"/>
              </w:rPr>
              <w:t>Connecting Wires</w:t>
            </w:r>
          </w:p>
        </w:tc>
        <w:tc>
          <w:tcPr>
            <w:tcW w:w="2292" w:type="dxa"/>
            <w:tcBorders>
              <w:top w:val="single" w:sz="4" w:space="0" w:color="auto"/>
              <w:left w:val="single" w:sz="4" w:space="0" w:color="auto"/>
              <w:bottom w:val="single" w:sz="4" w:space="0" w:color="auto"/>
              <w:right w:val="single" w:sz="4" w:space="0" w:color="auto"/>
            </w:tcBorders>
            <w:vAlign w:val="center"/>
          </w:tcPr>
          <w:p w:rsidR="007F3153" w:rsidRDefault="007F3153">
            <w:pPr>
              <w:pStyle w:val="BodyText2"/>
              <w:spacing w:line="276" w:lineRule="auto"/>
              <w:rPr>
                <w:szCs w:val="24"/>
              </w:rPr>
            </w:pPr>
          </w:p>
        </w:tc>
        <w:tc>
          <w:tcPr>
            <w:tcW w:w="261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pStyle w:val="BodyText2"/>
              <w:spacing w:line="276" w:lineRule="auto"/>
              <w:rPr>
                <w:szCs w:val="24"/>
              </w:rPr>
            </w:pPr>
            <w:r>
              <w:rPr>
                <w:szCs w:val="24"/>
              </w:rPr>
              <w:t>As required</w:t>
            </w:r>
          </w:p>
        </w:tc>
      </w:tr>
    </w:tbl>
    <w:p w:rsidR="007F3153" w:rsidRDefault="007F3153" w:rsidP="007F3153">
      <w:pPr>
        <w:pStyle w:val="Style1"/>
        <w:spacing w:line="276" w:lineRule="auto"/>
      </w:pPr>
      <w:r>
        <w:t>KNOWLEDGE REQUIRED</w:t>
      </w:r>
    </w:p>
    <w:p w:rsidR="007F3153" w:rsidRDefault="007F3153" w:rsidP="007F3153">
      <w:pPr>
        <w:spacing w:line="276" w:lineRule="auto"/>
        <w:ind w:firstLine="420"/>
        <w:rPr>
          <w:szCs w:val="24"/>
        </w:rPr>
      </w:pPr>
      <w:proofErr w:type="gramStart"/>
      <w:r>
        <w:rPr>
          <w:szCs w:val="24"/>
        </w:rPr>
        <w:t>Transient analysis &amp; passive components.</w:t>
      </w:r>
      <w:proofErr w:type="gramEnd"/>
    </w:p>
    <w:p w:rsidR="007F3153" w:rsidRDefault="007F3153" w:rsidP="007F3153">
      <w:pPr>
        <w:pStyle w:val="Style1"/>
        <w:spacing w:line="276" w:lineRule="auto"/>
      </w:pPr>
      <w:r>
        <w:t>FORMULA USED</w:t>
      </w:r>
    </w:p>
    <w:p w:rsidR="007F3153" w:rsidRDefault="007F3153" w:rsidP="007F3153">
      <w:pPr>
        <w:spacing w:line="276" w:lineRule="auto"/>
        <w:ind w:firstLine="420"/>
        <w:rPr>
          <w:szCs w:val="24"/>
        </w:rPr>
      </w:pPr>
      <w:r>
        <w:rPr>
          <w:szCs w:val="24"/>
        </w:rPr>
        <w:t>Time constant of RC circuit = RC</w:t>
      </w:r>
    </w:p>
    <w:p w:rsidR="007F3153" w:rsidRDefault="007F3153" w:rsidP="007F3153">
      <w:pPr>
        <w:pStyle w:val="Style1"/>
        <w:spacing w:line="276" w:lineRule="auto"/>
      </w:pPr>
      <w:r>
        <w:t>PROCEDURE</w:t>
      </w:r>
    </w:p>
    <w:p w:rsidR="007F3153" w:rsidRDefault="007F3153" w:rsidP="007F3153">
      <w:pPr>
        <w:pStyle w:val="ListParagraph"/>
        <w:widowControl/>
        <w:numPr>
          <w:ilvl w:val="0"/>
          <w:numId w:val="49"/>
        </w:numPr>
        <w:autoSpaceDE w:val="0"/>
        <w:autoSpaceDN w:val="0"/>
        <w:adjustRightInd w:val="0"/>
        <w:spacing w:after="0"/>
        <w:rPr>
          <w:rFonts w:ascii="Times New Roman" w:hAnsi="Times New Roman"/>
          <w:sz w:val="24"/>
          <w:szCs w:val="24"/>
        </w:rPr>
      </w:pPr>
      <w:r>
        <w:rPr>
          <w:rFonts w:ascii="Times New Roman" w:hAnsi="Times New Roman"/>
          <w:sz w:val="24"/>
          <w:szCs w:val="24"/>
        </w:rPr>
        <w:t>Connections are made as per the circuit diagram.</w:t>
      </w:r>
    </w:p>
    <w:p w:rsidR="007F3153" w:rsidRDefault="007F3153" w:rsidP="007F3153">
      <w:pPr>
        <w:pStyle w:val="ListParagraph"/>
        <w:widowControl/>
        <w:numPr>
          <w:ilvl w:val="0"/>
          <w:numId w:val="49"/>
        </w:numPr>
        <w:autoSpaceDE w:val="0"/>
        <w:autoSpaceDN w:val="0"/>
        <w:adjustRightInd w:val="0"/>
        <w:spacing w:after="0"/>
        <w:rPr>
          <w:rFonts w:ascii="Times New Roman" w:hAnsi="Times New Roman"/>
          <w:sz w:val="24"/>
          <w:szCs w:val="24"/>
        </w:rPr>
      </w:pPr>
      <w:r>
        <w:rPr>
          <w:rFonts w:ascii="Times New Roman" w:hAnsi="Times New Roman"/>
          <w:sz w:val="24"/>
          <w:szCs w:val="24"/>
        </w:rPr>
        <w:t>Before switching ON the power supply the switch S should be in off position</w:t>
      </w:r>
    </w:p>
    <w:p w:rsidR="007F3153" w:rsidRDefault="007F3153" w:rsidP="007F3153">
      <w:pPr>
        <w:pStyle w:val="ListParagraph"/>
        <w:widowControl/>
        <w:numPr>
          <w:ilvl w:val="0"/>
          <w:numId w:val="49"/>
        </w:numPr>
        <w:autoSpaceDE w:val="0"/>
        <w:autoSpaceDN w:val="0"/>
        <w:adjustRightInd w:val="0"/>
        <w:spacing w:after="0"/>
        <w:rPr>
          <w:rFonts w:ascii="Times New Roman" w:hAnsi="Times New Roman"/>
          <w:sz w:val="24"/>
          <w:szCs w:val="24"/>
        </w:rPr>
      </w:pPr>
      <w:r>
        <w:rPr>
          <w:rFonts w:ascii="Times New Roman" w:hAnsi="Times New Roman"/>
          <w:sz w:val="24"/>
          <w:szCs w:val="24"/>
        </w:rPr>
        <w:t>Now switch ON the power supply and change the switch to ON position.</w:t>
      </w:r>
    </w:p>
    <w:p w:rsidR="007F3153" w:rsidRDefault="007F3153" w:rsidP="007F3153">
      <w:pPr>
        <w:pStyle w:val="ListParagraph"/>
        <w:widowControl/>
        <w:numPr>
          <w:ilvl w:val="0"/>
          <w:numId w:val="49"/>
        </w:numPr>
        <w:autoSpaceDE w:val="0"/>
        <w:autoSpaceDN w:val="0"/>
        <w:adjustRightInd w:val="0"/>
        <w:spacing w:after="0"/>
        <w:rPr>
          <w:rFonts w:ascii="Times New Roman" w:hAnsi="Times New Roman"/>
          <w:sz w:val="24"/>
          <w:szCs w:val="24"/>
        </w:rPr>
      </w:pPr>
      <w:r>
        <w:rPr>
          <w:rFonts w:ascii="Times New Roman" w:hAnsi="Times New Roman"/>
          <w:sz w:val="24"/>
          <w:szCs w:val="24"/>
        </w:rPr>
        <w:t>The voltage is gradually increased and note down the reading of ammeter and voltmeter for</w:t>
      </w:r>
    </w:p>
    <w:p w:rsidR="007F3153" w:rsidRDefault="007F3153" w:rsidP="007F3153">
      <w:pPr>
        <w:pStyle w:val="ListParagraph"/>
        <w:widowControl/>
        <w:numPr>
          <w:ilvl w:val="0"/>
          <w:numId w:val="49"/>
        </w:numPr>
        <w:autoSpaceDE w:val="0"/>
        <w:autoSpaceDN w:val="0"/>
        <w:adjustRightInd w:val="0"/>
        <w:spacing w:after="0"/>
        <w:rPr>
          <w:rFonts w:ascii="Times New Roman" w:hAnsi="Times New Roman"/>
          <w:sz w:val="24"/>
          <w:szCs w:val="24"/>
        </w:rPr>
      </w:pPr>
      <w:proofErr w:type="gramStart"/>
      <w:r>
        <w:rPr>
          <w:rFonts w:ascii="Times New Roman" w:hAnsi="Times New Roman"/>
          <w:sz w:val="24"/>
          <w:szCs w:val="24"/>
        </w:rPr>
        <w:t>each</w:t>
      </w:r>
      <w:proofErr w:type="gramEnd"/>
      <w:r>
        <w:rPr>
          <w:rFonts w:ascii="Times New Roman" w:hAnsi="Times New Roman"/>
          <w:sz w:val="24"/>
          <w:szCs w:val="24"/>
        </w:rPr>
        <w:t xml:space="preserve"> time duration in </w:t>
      </w:r>
      <w:proofErr w:type="spellStart"/>
      <w:r>
        <w:rPr>
          <w:rFonts w:ascii="Times New Roman" w:hAnsi="Times New Roman"/>
          <w:sz w:val="24"/>
          <w:szCs w:val="24"/>
        </w:rPr>
        <w:t>RC.In</w:t>
      </w:r>
      <w:proofErr w:type="spellEnd"/>
      <w:r>
        <w:rPr>
          <w:rFonts w:ascii="Times New Roman" w:hAnsi="Times New Roman"/>
          <w:sz w:val="24"/>
          <w:szCs w:val="24"/>
        </w:rPr>
        <w:t xml:space="preserve"> RL circuit measure the Ammeter reading.</w:t>
      </w:r>
    </w:p>
    <w:p w:rsidR="007F3153" w:rsidRDefault="007F3153" w:rsidP="007F3153">
      <w:pPr>
        <w:pStyle w:val="ListParagraph"/>
        <w:widowControl/>
        <w:numPr>
          <w:ilvl w:val="0"/>
          <w:numId w:val="49"/>
        </w:numPr>
        <w:spacing w:after="0"/>
        <w:rPr>
          <w:rFonts w:ascii="Times New Roman" w:hAnsi="Times New Roman"/>
          <w:sz w:val="24"/>
          <w:szCs w:val="24"/>
        </w:rPr>
      </w:pPr>
      <w:r>
        <w:rPr>
          <w:rFonts w:ascii="Times New Roman" w:hAnsi="Times New Roman"/>
          <w:sz w:val="24"/>
          <w:szCs w:val="24"/>
        </w:rPr>
        <w:t xml:space="preserve">Tabulate the readings and draw the graph of </w:t>
      </w:r>
      <w:proofErr w:type="spellStart"/>
      <w:r>
        <w:rPr>
          <w:rFonts w:ascii="Times New Roman" w:hAnsi="Times New Roman"/>
          <w:sz w:val="24"/>
          <w:szCs w:val="24"/>
        </w:rPr>
        <w:t>Vc</w:t>
      </w:r>
      <w:proofErr w:type="spellEnd"/>
      <w:r>
        <w:rPr>
          <w:rFonts w:ascii="Times New Roman" w:hAnsi="Times New Roman"/>
          <w:sz w:val="24"/>
          <w:szCs w:val="24"/>
        </w:rPr>
        <w:t>(t)</w:t>
      </w:r>
      <w:proofErr w:type="spellStart"/>
      <w:r>
        <w:rPr>
          <w:rFonts w:ascii="Times New Roman" w:hAnsi="Times New Roman"/>
          <w:sz w:val="24"/>
          <w:szCs w:val="24"/>
        </w:rPr>
        <w:t>Vs</w:t>
      </w:r>
      <w:proofErr w:type="spellEnd"/>
      <w:r>
        <w:rPr>
          <w:rFonts w:ascii="Times New Roman" w:hAnsi="Times New Roman"/>
          <w:sz w:val="24"/>
          <w:szCs w:val="24"/>
        </w:rPr>
        <w:t xml:space="preserve"> t</w:t>
      </w:r>
    </w:p>
    <w:p w:rsidR="007F3153" w:rsidRDefault="007F3153" w:rsidP="007F3153">
      <w:pPr>
        <w:spacing w:line="276" w:lineRule="auto"/>
        <w:rPr>
          <w:b/>
          <w:szCs w:val="24"/>
          <w:u w:val="single"/>
        </w:rPr>
      </w:pPr>
      <w:r>
        <w:rPr>
          <w:b/>
          <w:szCs w:val="24"/>
          <w:u w:val="single"/>
        </w:rPr>
        <w:t>CIRCUIT DIAGRAM</w:t>
      </w:r>
    </w:p>
    <w:p w:rsidR="007F3153" w:rsidRDefault="007F3153" w:rsidP="007F3153">
      <w:pPr>
        <w:spacing w:line="276" w:lineRule="auto"/>
        <w:rPr>
          <w:b/>
          <w:bCs/>
          <w:szCs w:val="24"/>
          <w:u w:val="single"/>
        </w:rPr>
      </w:pPr>
      <w:r>
        <w:rPr>
          <w:b/>
          <w:bCs/>
          <w:szCs w:val="24"/>
          <w:u w:val="single"/>
        </w:rPr>
        <w:t>RL CIRCUIT</w:t>
      </w:r>
    </w:p>
    <w:p w:rsidR="007F3153" w:rsidRDefault="007F3153" w:rsidP="007F3153">
      <w:pPr>
        <w:spacing w:line="276" w:lineRule="auto"/>
        <w:jc w:val="center"/>
        <w:rPr>
          <w:b/>
          <w:szCs w:val="24"/>
        </w:rPr>
      </w:pPr>
      <w:r>
        <w:rPr>
          <w:b/>
          <w:noProof/>
          <w:szCs w:val="24"/>
          <w:lang w:val="en-IN" w:eastAsia="en-IN"/>
        </w:rPr>
        <w:drawing>
          <wp:inline distT="0" distB="0" distL="0" distR="0">
            <wp:extent cx="4781550" cy="2590800"/>
            <wp:effectExtent l="1905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41" cstate="print"/>
                    <a:srcRect/>
                    <a:stretch>
                      <a:fillRect/>
                    </a:stretch>
                  </pic:blipFill>
                  <pic:spPr bwMode="auto">
                    <a:xfrm>
                      <a:off x="0" y="0"/>
                      <a:ext cx="4781550" cy="2590800"/>
                    </a:xfrm>
                    <a:prstGeom prst="rect">
                      <a:avLst/>
                    </a:prstGeom>
                    <a:noFill/>
                    <a:ln w="9525">
                      <a:noFill/>
                      <a:miter lim="800000"/>
                      <a:headEnd/>
                      <a:tailEnd/>
                    </a:ln>
                  </pic:spPr>
                </pic:pic>
              </a:graphicData>
            </a:graphic>
          </wp:inline>
        </w:drawing>
      </w:r>
    </w:p>
    <w:p w:rsidR="007F3153" w:rsidRDefault="007F3153" w:rsidP="007F3153">
      <w:pPr>
        <w:spacing w:line="276" w:lineRule="auto"/>
        <w:rPr>
          <w:b/>
          <w:szCs w:val="24"/>
          <w:u w:val="single"/>
        </w:rPr>
      </w:pPr>
      <w:r>
        <w:rPr>
          <w:b/>
          <w:szCs w:val="24"/>
          <w:u w:val="single"/>
        </w:rPr>
        <w:lastRenderedPageBreak/>
        <w:t>MODEL GRAPH</w:t>
      </w:r>
    </w:p>
    <w:p w:rsidR="007F3153" w:rsidRDefault="007F3153" w:rsidP="007F3153">
      <w:pPr>
        <w:spacing w:line="276" w:lineRule="auto"/>
        <w:jc w:val="center"/>
        <w:rPr>
          <w:b/>
          <w:szCs w:val="24"/>
          <w:u w:val="single"/>
        </w:rPr>
      </w:pPr>
      <w:r>
        <w:rPr>
          <w:b/>
          <w:noProof/>
          <w:szCs w:val="24"/>
          <w:lang w:val="en-IN" w:eastAsia="en-IN"/>
        </w:rPr>
        <w:drawing>
          <wp:inline distT="0" distB="0" distL="0" distR="0">
            <wp:extent cx="3838575" cy="3067050"/>
            <wp:effectExtent l="19050" t="0" r="952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42" cstate="print"/>
                    <a:srcRect/>
                    <a:stretch>
                      <a:fillRect/>
                    </a:stretch>
                  </pic:blipFill>
                  <pic:spPr bwMode="auto">
                    <a:xfrm>
                      <a:off x="0" y="0"/>
                      <a:ext cx="3838575" cy="3067050"/>
                    </a:xfrm>
                    <a:prstGeom prst="rect">
                      <a:avLst/>
                    </a:prstGeom>
                    <a:noFill/>
                    <a:ln w="9525">
                      <a:noFill/>
                      <a:miter lim="800000"/>
                      <a:headEnd/>
                      <a:tailEnd/>
                    </a:ln>
                  </pic:spPr>
                </pic:pic>
              </a:graphicData>
            </a:graphic>
          </wp:inline>
        </w:drawing>
      </w:r>
    </w:p>
    <w:p w:rsidR="007F3153" w:rsidRDefault="007F3153" w:rsidP="007F3153">
      <w:pPr>
        <w:spacing w:line="276" w:lineRule="auto"/>
        <w:rPr>
          <w:b/>
          <w:szCs w:val="24"/>
          <w:u w:val="single"/>
        </w:rPr>
      </w:pPr>
      <w:r>
        <w:rPr>
          <w:b/>
          <w:szCs w:val="24"/>
          <w:u w:val="single"/>
        </w:rPr>
        <w:t>TABULATION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1583"/>
        <w:gridCol w:w="3330"/>
        <w:gridCol w:w="3730"/>
      </w:tblGrid>
      <w:tr w:rsidR="007F3153" w:rsidTr="007F3153">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autoSpaceDE w:val="0"/>
              <w:autoSpaceDN w:val="0"/>
              <w:adjustRightInd w:val="0"/>
              <w:spacing w:line="276" w:lineRule="auto"/>
              <w:jc w:val="center"/>
              <w:rPr>
                <w:b/>
                <w:szCs w:val="24"/>
              </w:rPr>
            </w:pPr>
            <w:proofErr w:type="spellStart"/>
            <w:r>
              <w:rPr>
                <w:b/>
                <w:szCs w:val="24"/>
              </w:rPr>
              <w:t>S.No</w:t>
            </w:r>
            <w:proofErr w:type="spellEnd"/>
            <w:r>
              <w:rPr>
                <w:b/>
                <w:szCs w:val="24"/>
              </w:rPr>
              <w:t>.</w:t>
            </w:r>
          </w:p>
        </w:tc>
        <w:tc>
          <w:tcPr>
            <w:tcW w:w="158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autoSpaceDE w:val="0"/>
              <w:autoSpaceDN w:val="0"/>
              <w:adjustRightInd w:val="0"/>
              <w:spacing w:line="276" w:lineRule="auto"/>
              <w:jc w:val="center"/>
              <w:rPr>
                <w:b/>
                <w:szCs w:val="24"/>
              </w:rPr>
            </w:pPr>
            <w:r>
              <w:rPr>
                <w:b/>
                <w:szCs w:val="24"/>
              </w:rPr>
              <w:t>TIME (</w:t>
            </w:r>
            <w:proofErr w:type="spellStart"/>
            <w:r>
              <w:rPr>
                <w:b/>
                <w:szCs w:val="24"/>
              </w:rPr>
              <w:t>msec</w:t>
            </w:r>
            <w:proofErr w:type="spellEnd"/>
            <w:r>
              <w:rPr>
                <w:b/>
                <w:szCs w:val="24"/>
              </w:rPr>
              <w:t>)</w:t>
            </w:r>
          </w:p>
        </w:tc>
        <w:tc>
          <w:tcPr>
            <w:tcW w:w="333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autoSpaceDE w:val="0"/>
              <w:autoSpaceDN w:val="0"/>
              <w:adjustRightInd w:val="0"/>
              <w:spacing w:line="276" w:lineRule="auto"/>
              <w:jc w:val="center"/>
              <w:rPr>
                <w:b/>
                <w:szCs w:val="24"/>
              </w:rPr>
            </w:pPr>
            <w:r>
              <w:rPr>
                <w:b/>
                <w:szCs w:val="24"/>
              </w:rPr>
              <w:t>CHARGING CURRENT (I) A</w:t>
            </w:r>
          </w:p>
        </w:tc>
        <w:tc>
          <w:tcPr>
            <w:tcW w:w="373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autoSpaceDE w:val="0"/>
              <w:autoSpaceDN w:val="0"/>
              <w:adjustRightInd w:val="0"/>
              <w:spacing w:line="276" w:lineRule="auto"/>
              <w:jc w:val="center"/>
              <w:rPr>
                <w:b/>
                <w:szCs w:val="24"/>
              </w:rPr>
            </w:pPr>
            <w:r>
              <w:rPr>
                <w:b/>
                <w:szCs w:val="24"/>
              </w:rPr>
              <w:t>DISCHARGING CURRENT (I) A</w:t>
            </w:r>
          </w:p>
        </w:tc>
      </w:tr>
      <w:tr w:rsidR="007F3153" w:rsidTr="007F3153">
        <w:trPr>
          <w:trHeight w:val="1853"/>
          <w:jc w:val="center"/>
        </w:trPr>
        <w:tc>
          <w:tcPr>
            <w:tcW w:w="763" w:type="dxa"/>
            <w:tcBorders>
              <w:top w:val="single" w:sz="4" w:space="0" w:color="auto"/>
              <w:left w:val="single" w:sz="4" w:space="0" w:color="auto"/>
              <w:bottom w:val="single" w:sz="4" w:space="0" w:color="auto"/>
              <w:right w:val="single" w:sz="4" w:space="0" w:color="auto"/>
            </w:tcBorders>
          </w:tcPr>
          <w:p w:rsidR="007F3153" w:rsidRDefault="007F3153">
            <w:pPr>
              <w:autoSpaceDE w:val="0"/>
              <w:autoSpaceDN w:val="0"/>
              <w:adjustRightInd w:val="0"/>
              <w:spacing w:line="276" w:lineRule="auto"/>
              <w:rPr>
                <w:szCs w:val="24"/>
              </w:rPr>
            </w:pPr>
          </w:p>
        </w:tc>
        <w:tc>
          <w:tcPr>
            <w:tcW w:w="1583" w:type="dxa"/>
            <w:tcBorders>
              <w:top w:val="single" w:sz="4" w:space="0" w:color="auto"/>
              <w:left w:val="single" w:sz="4" w:space="0" w:color="auto"/>
              <w:bottom w:val="single" w:sz="4" w:space="0" w:color="auto"/>
              <w:right w:val="single" w:sz="4" w:space="0" w:color="auto"/>
            </w:tcBorders>
          </w:tcPr>
          <w:p w:rsidR="007F3153" w:rsidRDefault="007F3153">
            <w:pPr>
              <w:spacing w:line="276" w:lineRule="auto"/>
              <w:rPr>
                <w:szCs w:val="24"/>
              </w:rPr>
            </w:pPr>
          </w:p>
        </w:tc>
        <w:tc>
          <w:tcPr>
            <w:tcW w:w="3330" w:type="dxa"/>
            <w:tcBorders>
              <w:top w:val="single" w:sz="4" w:space="0" w:color="auto"/>
              <w:left w:val="single" w:sz="4" w:space="0" w:color="auto"/>
              <w:bottom w:val="single" w:sz="4" w:space="0" w:color="auto"/>
              <w:right w:val="single" w:sz="4" w:space="0" w:color="auto"/>
            </w:tcBorders>
          </w:tcPr>
          <w:p w:rsidR="007F3153" w:rsidRDefault="007F3153">
            <w:pPr>
              <w:spacing w:line="276" w:lineRule="auto"/>
              <w:rPr>
                <w:szCs w:val="24"/>
              </w:rPr>
            </w:pPr>
          </w:p>
        </w:tc>
        <w:tc>
          <w:tcPr>
            <w:tcW w:w="3730" w:type="dxa"/>
            <w:tcBorders>
              <w:top w:val="single" w:sz="4" w:space="0" w:color="auto"/>
              <w:left w:val="single" w:sz="4" w:space="0" w:color="auto"/>
              <w:bottom w:val="single" w:sz="4" w:space="0" w:color="auto"/>
              <w:right w:val="single" w:sz="4" w:space="0" w:color="auto"/>
            </w:tcBorders>
          </w:tcPr>
          <w:p w:rsidR="007F3153" w:rsidRDefault="007F3153">
            <w:pPr>
              <w:spacing w:line="276" w:lineRule="auto"/>
              <w:rPr>
                <w:szCs w:val="24"/>
              </w:rPr>
            </w:pPr>
          </w:p>
        </w:tc>
      </w:tr>
    </w:tbl>
    <w:p w:rsidR="007F3153" w:rsidRDefault="007F3153" w:rsidP="007F3153">
      <w:pPr>
        <w:spacing w:line="276" w:lineRule="auto"/>
        <w:rPr>
          <w:b/>
          <w:szCs w:val="24"/>
          <w:u w:val="single"/>
        </w:rPr>
      </w:pPr>
      <w:r>
        <w:rPr>
          <w:b/>
          <w:szCs w:val="24"/>
          <w:u w:val="single"/>
        </w:rPr>
        <w:t>CIRCUIT DIAGRAM</w:t>
      </w:r>
    </w:p>
    <w:p w:rsidR="007F3153" w:rsidRDefault="007F3153" w:rsidP="007F3153">
      <w:pPr>
        <w:spacing w:line="276" w:lineRule="auto"/>
        <w:rPr>
          <w:b/>
          <w:szCs w:val="24"/>
        </w:rPr>
      </w:pPr>
      <w:r>
        <w:rPr>
          <w:b/>
          <w:szCs w:val="24"/>
        </w:rPr>
        <w:t>RC CIRCUIT</w:t>
      </w:r>
    </w:p>
    <w:p w:rsidR="007F3153" w:rsidRDefault="007F3153" w:rsidP="007F3153">
      <w:pPr>
        <w:spacing w:line="276" w:lineRule="auto"/>
        <w:rPr>
          <w:b/>
          <w:szCs w:val="24"/>
        </w:rPr>
      </w:pPr>
    </w:p>
    <w:p w:rsidR="007F3153" w:rsidRDefault="007F3153" w:rsidP="007F3153">
      <w:pPr>
        <w:spacing w:line="276" w:lineRule="auto"/>
        <w:jc w:val="center"/>
        <w:rPr>
          <w:b/>
          <w:szCs w:val="24"/>
        </w:rPr>
      </w:pPr>
      <w:r>
        <w:rPr>
          <w:b/>
          <w:noProof/>
          <w:szCs w:val="24"/>
          <w:lang w:val="en-IN" w:eastAsia="en-IN"/>
        </w:rPr>
        <w:drawing>
          <wp:inline distT="0" distB="0" distL="0" distR="0">
            <wp:extent cx="4552950" cy="2057400"/>
            <wp:effectExtent l="1905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43" cstate="print"/>
                    <a:srcRect/>
                    <a:stretch>
                      <a:fillRect/>
                    </a:stretch>
                  </pic:blipFill>
                  <pic:spPr bwMode="auto">
                    <a:xfrm>
                      <a:off x="0" y="0"/>
                      <a:ext cx="4552950" cy="2057400"/>
                    </a:xfrm>
                    <a:prstGeom prst="rect">
                      <a:avLst/>
                    </a:prstGeom>
                    <a:noFill/>
                    <a:ln w="9525">
                      <a:noFill/>
                      <a:miter lim="800000"/>
                      <a:headEnd/>
                      <a:tailEnd/>
                    </a:ln>
                  </pic:spPr>
                </pic:pic>
              </a:graphicData>
            </a:graphic>
          </wp:inline>
        </w:drawing>
      </w:r>
    </w:p>
    <w:p w:rsidR="007F3153" w:rsidRDefault="007F3153" w:rsidP="007F3153">
      <w:pPr>
        <w:spacing w:line="276" w:lineRule="auto"/>
        <w:rPr>
          <w:b/>
          <w:szCs w:val="24"/>
          <w:u w:val="single"/>
        </w:rPr>
      </w:pPr>
    </w:p>
    <w:p w:rsidR="007F3153" w:rsidRDefault="007F3153" w:rsidP="007F3153">
      <w:pPr>
        <w:spacing w:line="276" w:lineRule="auto"/>
        <w:rPr>
          <w:b/>
          <w:szCs w:val="24"/>
          <w:u w:val="single"/>
        </w:rPr>
      </w:pPr>
    </w:p>
    <w:p w:rsidR="007F3153" w:rsidRDefault="007F3153" w:rsidP="007F3153">
      <w:pPr>
        <w:spacing w:line="276" w:lineRule="auto"/>
        <w:rPr>
          <w:b/>
          <w:szCs w:val="24"/>
          <w:u w:val="single"/>
        </w:rPr>
      </w:pPr>
    </w:p>
    <w:p w:rsidR="007F3153" w:rsidRDefault="007F3153" w:rsidP="007F3153">
      <w:pPr>
        <w:spacing w:line="276" w:lineRule="auto"/>
        <w:rPr>
          <w:b/>
          <w:szCs w:val="24"/>
          <w:u w:val="single"/>
        </w:rPr>
      </w:pPr>
    </w:p>
    <w:p w:rsidR="007F3153" w:rsidRDefault="007F3153" w:rsidP="007F3153">
      <w:pPr>
        <w:spacing w:line="276" w:lineRule="auto"/>
        <w:rPr>
          <w:b/>
          <w:szCs w:val="24"/>
          <w:u w:val="single"/>
        </w:rPr>
      </w:pPr>
    </w:p>
    <w:p w:rsidR="007F3153" w:rsidRDefault="007F3153" w:rsidP="007F3153">
      <w:pPr>
        <w:spacing w:line="276" w:lineRule="auto"/>
        <w:rPr>
          <w:b/>
          <w:szCs w:val="24"/>
          <w:u w:val="single"/>
        </w:rPr>
      </w:pPr>
    </w:p>
    <w:p w:rsidR="007F3153" w:rsidRDefault="007F3153" w:rsidP="007F3153">
      <w:pPr>
        <w:spacing w:line="276" w:lineRule="auto"/>
        <w:rPr>
          <w:b/>
          <w:szCs w:val="24"/>
          <w:u w:val="single"/>
        </w:rPr>
      </w:pPr>
      <w:r>
        <w:rPr>
          <w:b/>
          <w:szCs w:val="24"/>
          <w:u w:val="single"/>
        </w:rPr>
        <w:t>MODEL GRAPH</w:t>
      </w:r>
    </w:p>
    <w:p w:rsidR="007F3153" w:rsidRDefault="007F3153" w:rsidP="007F3153">
      <w:pPr>
        <w:spacing w:line="276" w:lineRule="auto"/>
        <w:rPr>
          <w:b/>
          <w:szCs w:val="24"/>
        </w:rPr>
      </w:pPr>
    </w:p>
    <w:p w:rsidR="007F3153" w:rsidRDefault="007F3153" w:rsidP="007F3153">
      <w:pPr>
        <w:spacing w:line="276" w:lineRule="auto"/>
        <w:ind w:left="720" w:firstLine="720"/>
        <w:rPr>
          <w:b/>
          <w:szCs w:val="24"/>
        </w:rPr>
      </w:pPr>
      <w:r>
        <w:rPr>
          <w:b/>
          <w:szCs w:val="24"/>
        </w:rPr>
        <w:t xml:space="preserve">     CHARGING </w:t>
      </w:r>
      <w:r>
        <w:rPr>
          <w:b/>
          <w:szCs w:val="24"/>
        </w:rPr>
        <w:tab/>
      </w:r>
      <w:r>
        <w:rPr>
          <w:b/>
          <w:szCs w:val="24"/>
        </w:rPr>
        <w:tab/>
      </w:r>
      <w:r>
        <w:rPr>
          <w:b/>
          <w:szCs w:val="24"/>
        </w:rPr>
        <w:tab/>
      </w:r>
      <w:r>
        <w:rPr>
          <w:b/>
          <w:szCs w:val="24"/>
        </w:rPr>
        <w:tab/>
      </w:r>
      <w:r>
        <w:rPr>
          <w:b/>
          <w:szCs w:val="24"/>
        </w:rPr>
        <w:tab/>
      </w:r>
      <w:r>
        <w:rPr>
          <w:b/>
          <w:szCs w:val="24"/>
        </w:rPr>
        <w:tab/>
        <w:t>DISCHARGING</w:t>
      </w:r>
    </w:p>
    <w:p w:rsidR="007F3153" w:rsidRDefault="007F3153" w:rsidP="007F3153">
      <w:pPr>
        <w:spacing w:line="276" w:lineRule="auto"/>
        <w:jc w:val="center"/>
        <w:rPr>
          <w:b/>
          <w:szCs w:val="24"/>
        </w:rPr>
      </w:pPr>
      <w:r>
        <w:rPr>
          <w:b/>
          <w:noProof/>
          <w:szCs w:val="24"/>
          <w:lang w:val="en-IN" w:eastAsia="en-IN"/>
        </w:rPr>
        <w:drawing>
          <wp:inline distT="0" distB="0" distL="0" distR="0">
            <wp:extent cx="4924425" cy="2600325"/>
            <wp:effectExtent l="19050" t="0" r="952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44" cstate="print"/>
                    <a:srcRect/>
                    <a:stretch>
                      <a:fillRect/>
                    </a:stretch>
                  </pic:blipFill>
                  <pic:spPr bwMode="auto">
                    <a:xfrm>
                      <a:off x="0" y="0"/>
                      <a:ext cx="4924425" cy="2600325"/>
                    </a:xfrm>
                    <a:prstGeom prst="rect">
                      <a:avLst/>
                    </a:prstGeom>
                    <a:noFill/>
                    <a:ln w="9525">
                      <a:noFill/>
                      <a:miter lim="800000"/>
                      <a:headEnd/>
                      <a:tailEnd/>
                    </a:ln>
                  </pic:spPr>
                </pic:pic>
              </a:graphicData>
            </a:graphic>
          </wp:inline>
        </w:drawing>
      </w:r>
    </w:p>
    <w:p w:rsidR="007F3153" w:rsidRDefault="007F3153" w:rsidP="007F3153">
      <w:pPr>
        <w:spacing w:line="276" w:lineRule="auto"/>
        <w:rPr>
          <w:b/>
          <w:szCs w:val="24"/>
          <w:u w:val="single"/>
        </w:rPr>
      </w:pPr>
      <w:r>
        <w:rPr>
          <w:b/>
          <w:szCs w:val="24"/>
          <w:u w:val="single"/>
        </w:rPr>
        <w:t>TABULATION</w:t>
      </w:r>
    </w:p>
    <w:p w:rsidR="007F3153" w:rsidRDefault="007F3153" w:rsidP="007F3153">
      <w:pPr>
        <w:spacing w:line="276" w:lineRule="auto"/>
        <w:rPr>
          <w:b/>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5"/>
        <w:gridCol w:w="1137"/>
        <w:gridCol w:w="2831"/>
        <w:gridCol w:w="2966"/>
      </w:tblGrid>
      <w:tr w:rsidR="007F3153" w:rsidTr="007F3153">
        <w:trPr>
          <w:trHeight w:hRule="exact" w:val="1077"/>
          <w:jc w:val="center"/>
        </w:trPr>
        <w:tc>
          <w:tcPr>
            <w:tcW w:w="1535" w:type="dxa"/>
            <w:tcBorders>
              <w:top w:val="single" w:sz="4" w:space="0" w:color="auto"/>
              <w:left w:val="single" w:sz="4" w:space="0" w:color="auto"/>
              <w:bottom w:val="single" w:sz="4" w:space="0" w:color="auto"/>
              <w:right w:val="single" w:sz="4" w:space="0" w:color="auto"/>
            </w:tcBorders>
            <w:vAlign w:val="center"/>
          </w:tcPr>
          <w:p w:rsidR="007F3153" w:rsidRDefault="007F3153">
            <w:pPr>
              <w:autoSpaceDE w:val="0"/>
              <w:autoSpaceDN w:val="0"/>
              <w:adjustRightInd w:val="0"/>
              <w:spacing w:line="276" w:lineRule="auto"/>
              <w:jc w:val="center"/>
              <w:rPr>
                <w:szCs w:val="24"/>
              </w:rPr>
            </w:pPr>
          </w:p>
        </w:tc>
        <w:tc>
          <w:tcPr>
            <w:tcW w:w="1137" w:type="dxa"/>
            <w:tcBorders>
              <w:top w:val="single" w:sz="4" w:space="0" w:color="auto"/>
              <w:left w:val="single" w:sz="4" w:space="0" w:color="auto"/>
              <w:bottom w:val="single" w:sz="4" w:space="0" w:color="auto"/>
              <w:right w:val="single" w:sz="4" w:space="0" w:color="auto"/>
            </w:tcBorders>
            <w:vAlign w:val="center"/>
            <w:hideMark/>
          </w:tcPr>
          <w:p w:rsidR="007F3153" w:rsidRDefault="007F3153">
            <w:pPr>
              <w:autoSpaceDE w:val="0"/>
              <w:autoSpaceDN w:val="0"/>
              <w:adjustRightInd w:val="0"/>
              <w:spacing w:line="276" w:lineRule="auto"/>
              <w:jc w:val="center"/>
              <w:rPr>
                <w:b/>
                <w:szCs w:val="24"/>
              </w:rPr>
            </w:pPr>
            <w:r>
              <w:rPr>
                <w:b/>
                <w:szCs w:val="24"/>
              </w:rPr>
              <w:t>TIME (</w:t>
            </w:r>
            <w:proofErr w:type="spellStart"/>
            <w:r>
              <w:rPr>
                <w:b/>
                <w:szCs w:val="24"/>
              </w:rPr>
              <w:t>msec</w:t>
            </w:r>
            <w:proofErr w:type="spellEnd"/>
            <w:r>
              <w:rPr>
                <w:b/>
                <w:szCs w:val="24"/>
              </w:rPr>
              <w:t>)</w:t>
            </w:r>
          </w:p>
        </w:tc>
        <w:tc>
          <w:tcPr>
            <w:tcW w:w="2831" w:type="dxa"/>
            <w:tcBorders>
              <w:top w:val="single" w:sz="4" w:space="0" w:color="auto"/>
              <w:left w:val="single" w:sz="4" w:space="0" w:color="auto"/>
              <w:bottom w:val="single" w:sz="4" w:space="0" w:color="auto"/>
              <w:right w:val="single" w:sz="4" w:space="0" w:color="auto"/>
            </w:tcBorders>
            <w:vAlign w:val="center"/>
            <w:hideMark/>
          </w:tcPr>
          <w:p w:rsidR="007F3153" w:rsidRDefault="007F3153">
            <w:pPr>
              <w:autoSpaceDE w:val="0"/>
              <w:autoSpaceDN w:val="0"/>
              <w:adjustRightInd w:val="0"/>
              <w:spacing w:line="276" w:lineRule="auto"/>
              <w:jc w:val="center"/>
              <w:rPr>
                <w:b/>
                <w:szCs w:val="24"/>
              </w:rPr>
            </w:pPr>
            <w:r>
              <w:rPr>
                <w:b/>
                <w:szCs w:val="24"/>
              </w:rPr>
              <w:t>VOLTAGE  ACROSS ‘C’</w:t>
            </w:r>
          </w:p>
          <w:p w:rsidR="007F3153" w:rsidRDefault="007F3153">
            <w:pPr>
              <w:autoSpaceDE w:val="0"/>
              <w:autoSpaceDN w:val="0"/>
              <w:adjustRightInd w:val="0"/>
              <w:spacing w:line="276" w:lineRule="auto"/>
              <w:jc w:val="center"/>
              <w:rPr>
                <w:b/>
                <w:szCs w:val="24"/>
              </w:rPr>
            </w:pPr>
            <w:r>
              <w:rPr>
                <w:b/>
                <w:szCs w:val="24"/>
              </w:rPr>
              <w:t>(volts)</w:t>
            </w:r>
          </w:p>
        </w:tc>
        <w:tc>
          <w:tcPr>
            <w:tcW w:w="2966" w:type="dxa"/>
            <w:tcBorders>
              <w:top w:val="single" w:sz="4" w:space="0" w:color="auto"/>
              <w:left w:val="single" w:sz="4" w:space="0" w:color="auto"/>
              <w:bottom w:val="single" w:sz="4" w:space="0" w:color="auto"/>
              <w:right w:val="single" w:sz="4" w:space="0" w:color="auto"/>
            </w:tcBorders>
            <w:vAlign w:val="center"/>
            <w:hideMark/>
          </w:tcPr>
          <w:p w:rsidR="007F3153" w:rsidRDefault="007F3153">
            <w:pPr>
              <w:autoSpaceDE w:val="0"/>
              <w:autoSpaceDN w:val="0"/>
              <w:adjustRightInd w:val="0"/>
              <w:spacing w:line="276" w:lineRule="auto"/>
              <w:jc w:val="center"/>
              <w:rPr>
                <w:b/>
                <w:szCs w:val="24"/>
              </w:rPr>
            </w:pPr>
            <w:r>
              <w:rPr>
                <w:b/>
                <w:szCs w:val="24"/>
              </w:rPr>
              <w:t>CURRENT THROUGH ‘C’</w:t>
            </w:r>
          </w:p>
          <w:p w:rsidR="007F3153" w:rsidRDefault="007F3153">
            <w:pPr>
              <w:autoSpaceDE w:val="0"/>
              <w:autoSpaceDN w:val="0"/>
              <w:adjustRightInd w:val="0"/>
              <w:spacing w:line="276" w:lineRule="auto"/>
              <w:jc w:val="center"/>
              <w:rPr>
                <w:b/>
                <w:szCs w:val="24"/>
              </w:rPr>
            </w:pPr>
            <w:r>
              <w:rPr>
                <w:b/>
                <w:szCs w:val="24"/>
              </w:rPr>
              <w:t>(mA)</w:t>
            </w:r>
          </w:p>
        </w:tc>
      </w:tr>
      <w:tr w:rsidR="007F3153" w:rsidTr="007F3153">
        <w:trPr>
          <w:trHeight w:hRule="exact" w:val="593"/>
          <w:jc w:val="center"/>
        </w:trPr>
        <w:tc>
          <w:tcPr>
            <w:tcW w:w="153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autoSpaceDE w:val="0"/>
              <w:autoSpaceDN w:val="0"/>
              <w:adjustRightInd w:val="0"/>
              <w:spacing w:line="276" w:lineRule="auto"/>
              <w:jc w:val="center"/>
              <w:rPr>
                <w:szCs w:val="24"/>
              </w:rPr>
            </w:pPr>
            <w:r>
              <w:rPr>
                <w:szCs w:val="24"/>
              </w:rPr>
              <w:t>Charging</w:t>
            </w:r>
          </w:p>
        </w:tc>
        <w:tc>
          <w:tcPr>
            <w:tcW w:w="1137" w:type="dxa"/>
            <w:tcBorders>
              <w:top w:val="single" w:sz="4" w:space="0" w:color="auto"/>
              <w:left w:val="single" w:sz="4" w:space="0" w:color="auto"/>
              <w:bottom w:val="single" w:sz="4" w:space="0" w:color="auto"/>
              <w:right w:val="single" w:sz="4" w:space="0" w:color="auto"/>
            </w:tcBorders>
          </w:tcPr>
          <w:p w:rsidR="007F3153" w:rsidRDefault="007F3153">
            <w:pPr>
              <w:spacing w:line="276" w:lineRule="auto"/>
              <w:rPr>
                <w:szCs w:val="24"/>
              </w:rPr>
            </w:pPr>
          </w:p>
        </w:tc>
        <w:tc>
          <w:tcPr>
            <w:tcW w:w="2831" w:type="dxa"/>
            <w:tcBorders>
              <w:top w:val="single" w:sz="4" w:space="0" w:color="auto"/>
              <w:left w:val="single" w:sz="4" w:space="0" w:color="auto"/>
              <w:bottom w:val="single" w:sz="4" w:space="0" w:color="auto"/>
              <w:right w:val="single" w:sz="4" w:space="0" w:color="auto"/>
            </w:tcBorders>
          </w:tcPr>
          <w:p w:rsidR="007F3153" w:rsidRDefault="007F3153">
            <w:pPr>
              <w:spacing w:line="276" w:lineRule="auto"/>
              <w:rPr>
                <w:szCs w:val="24"/>
              </w:rPr>
            </w:pPr>
          </w:p>
        </w:tc>
        <w:tc>
          <w:tcPr>
            <w:tcW w:w="2966" w:type="dxa"/>
            <w:tcBorders>
              <w:top w:val="single" w:sz="4" w:space="0" w:color="auto"/>
              <w:left w:val="single" w:sz="4" w:space="0" w:color="auto"/>
              <w:bottom w:val="single" w:sz="4" w:space="0" w:color="auto"/>
              <w:right w:val="single" w:sz="4" w:space="0" w:color="auto"/>
            </w:tcBorders>
          </w:tcPr>
          <w:p w:rsidR="007F3153" w:rsidRDefault="007F3153">
            <w:pPr>
              <w:spacing w:line="276" w:lineRule="auto"/>
              <w:rPr>
                <w:szCs w:val="24"/>
              </w:rPr>
            </w:pPr>
          </w:p>
        </w:tc>
      </w:tr>
      <w:tr w:rsidR="007F3153" w:rsidTr="007F3153">
        <w:trPr>
          <w:trHeight w:hRule="exact" w:val="610"/>
          <w:jc w:val="center"/>
        </w:trPr>
        <w:tc>
          <w:tcPr>
            <w:tcW w:w="153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autoSpaceDE w:val="0"/>
              <w:autoSpaceDN w:val="0"/>
              <w:adjustRightInd w:val="0"/>
              <w:spacing w:line="276" w:lineRule="auto"/>
              <w:jc w:val="center"/>
              <w:rPr>
                <w:szCs w:val="24"/>
              </w:rPr>
            </w:pPr>
            <w:r>
              <w:rPr>
                <w:szCs w:val="24"/>
              </w:rPr>
              <w:t>Discharging</w:t>
            </w:r>
          </w:p>
        </w:tc>
        <w:tc>
          <w:tcPr>
            <w:tcW w:w="1137" w:type="dxa"/>
            <w:tcBorders>
              <w:top w:val="single" w:sz="4" w:space="0" w:color="auto"/>
              <w:left w:val="single" w:sz="4" w:space="0" w:color="auto"/>
              <w:bottom w:val="single" w:sz="4" w:space="0" w:color="auto"/>
              <w:right w:val="single" w:sz="4" w:space="0" w:color="auto"/>
            </w:tcBorders>
          </w:tcPr>
          <w:p w:rsidR="007F3153" w:rsidRDefault="007F3153">
            <w:pPr>
              <w:spacing w:line="276" w:lineRule="auto"/>
              <w:rPr>
                <w:szCs w:val="24"/>
              </w:rPr>
            </w:pPr>
          </w:p>
        </w:tc>
        <w:tc>
          <w:tcPr>
            <w:tcW w:w="2831" w:type="dxa"/>
            <w:tcBorders>
              <w:top w:val="single" w:sz="4" w:space="0" w:color="auto"/>
              <w:left w:val="single" w:sz="4" w:space="0" w:color="auto"/>
              <w:bottom w:val="single" w:sz="4" w:space="0" w:color="auto"/>
              <w:right w:val="single" w:sz="4" w:space="0" w:color="auto"/>
            </w:tcBorders>
          </w:tcPr>
          <w:p w:rsidR="007F3153" w:rsidRDefault="007F3153">
            <w:pPr>
              <w:spacing w:line="276" w:lineRule="auto"/>
              <w:rPr>
                <w:szCs w:val="24"/>
              </w:rPr>
            </w:pPr>
          </w:p>
        </w:tc>
        <w:tc>
          <w:tcPr>
            <w:tcW w:w="2966" w:type="dxa"/>
            <w:tcBorders>
              <w:top w:val="single" w:sz="4" w:space="0" w:color="auto"/>
              <w:left w:val="single" w:sz="4" w:space="0" w:color="auto"/>
              <w:bottom w:val="single" w:sz="4" w:space="0" w:color="auto"/>
              <w:right w:val="single" w:sz="4" w:space="0" w:color="auto"/>
            </w:tcBorders>
          </w:tcPr>
          <w:p w:rsidR="007F3153" w:rsidRDefault="007F3153">
            <w:pPr>
              <w:spacing w:line="276" w:lineRule="auto"/>
              <w:rPr>
                <w:szCs w:val="24"/>
              </w:rPr>
            </w:pPr>
          </w:p>
        </w:tc>
      </w:tr>
    </w:tbl>
    <w:p w:rsidR="007F3153" w:rsidRDefault="007F3153" w:rsidP="007F3153">
      <w:pPr>
        <w:spacing w:line="276" w:lineRule="auto"/>
        <w:rPr>
          <w:b/>
          <w:szCs w:val="24"/>
        </w:rPr>
      </w:pPr>
    </w:p>
    <w:p w:rsidR="007F3153" w:rsidRDefault="007F3153" w:rsidP="007F3153">
      <w:pPr>
        <w:spacing w:line="276" w:lineRule="auto"/>
        <w:rPr>
          <w:b/>
          <w:szCs w:val="24"/>
        </w:rPr>
      </w:pPr>
    </w:p>
    <w:p w:rsidR="007F3153" w:rsidRDefault="007F3153" w:rsidP="007F3153">
      <w:pPr>
        <w:spacing w:line="276" w:lineRule="auto"/>
        <w:rPr>
          <w:b/>
          <w:szCs w:val="24"/>
        </w:rPr>
      </w:pPr>
    </w:p>
    <w:p w:rsidR="007F3153" w:rsidRDefault="007F3153" w:rsidP="007F3153">
      <w:pPr>
        <w:spacing w:line="276" w:lineRule="auto"/>
        <w:rPr>
          <w:b/>
          <w:szCs w:val="24"/>
        </w:rPr>
      </w:pPr>
    </w:p>
    <w:p w:rsidR="007F3153" w:rsidRDefault="007F3153" w:rsidP="007F3153">
      <w:pPr>
        <w:spacing w:line="276" w:lineRule="auto"/>
        <w:rPr>
          <w:b/>
          <w:szCs w:val="24"/>
        </w:rPr>
      </w:pPr>
    </w:p>
    <w:p w:rsidR="007F3153" w:rsidRDefault="007F3153" w:rsidP="007F3153">
      <w:pPr>
        <w:spacing w:line="276" w:lineRule="auto"/>
        <w:rPr>
          <w:b/>
          <w:szCs w:val="24"/>
        </w:rPr>
      </w:pPr>
    </w:p>
    <w:p w:rsidR="007F3153" w:rsidRDefault="007F3153" w:rsidP="007F3153">
      <w:pPr>
        <w:spacing w:line="276" w:lineRule="auto"/>
        <w:rPr>
          <w:b/>
          <w:szCs w:val="24"/>
        </w:rPr>
      </w:pPr>
    </w:p>
    <w:p w:rsidR="007F3153" w:rsidRDefault="007F3153" w:rsidP="007F3153">
      <w:pPr>
        <w:spacing w:line="276" w:lineRule="auto"/>
        <w:rPr>
          <w:b/>
          <w:szCs w:val="24"/>
        </w:rPr>
      </w:pPr>
    </w:p>
    <w:p w:rsidR="007F3153" w:rsidRDefault="007F3153" w:rsidP="007F3153">
      <w:pPr>
        <w:spacing w:line="276" w:lineRule="auto"/>
        <w:rPr>
          <w:b/>
          <w:szCs w:val="24"/>
        </w:rPr>
      </w:pPr>
    </w:p>
    <w:p w:rsidR="007F3153" w:rsidRDefault="007F3153" w:rsidP="007F3153">
      <w:pPr>
        <w:spacing w:line="276" w:lineRule="auto"/>
        <w:rPr>
          <w:b/>
          <w:szCs w:val="24"/>
          <w:u w:val="single"/>
        </w:rPr>
      </w:pPr>
      <w:proofErr w:type="gramStart"/>
      <w:r>
        <w:rPr>
          <w:b/>
          <w:szCs w:val="24"/>
          <w:u w:val="single"/>
          <w:lang w:val="en-IN"/>
        </w:rPr>
        <w:t xml:space="preserve">INFERENCE </w:t>
      </w:r>
      <w:r>
        <w:rPr>
          <w:b/>
          <w:szCs w:val="24"/>
          <w:u w:val="single"/>
        </w:rPr>
        <w:t>:</w:t>
      </w:r>
      <w:proofErr w:type="gramEnd"/>
    </w:p>
    <w:p w:rsidR="007F3153" w:rsidRDefault="007F3153" w:rsidP="007F3153">
      <w:pPr>
        <w:spacing w:line="276" w:lineRule="auto"/>
        <w:rPr>
          <w:szCs w:val="24"/>
        </w:rPr>
      </w:pPr>
      <w:r>
        <w:rPr>
          <w:szCs w:val="24"/>
        </w:rPr>
        <w:t xml:space="preserve">The transient </w:t>
      </w:r>
      <w:proofErr w:type="gramStart"/>
      <w:r>
        <w:rPr>
          <w:szCs w:val="24"/>
        </w:rPr>
        <w:t>response of the given RL &amp; RC circuits were</w:t>
      </w:r>
      <w:proofErr w:type="gramEnd"/>
      <w:r>
        <w:rPr>
          <w:szCs w:val="24"/>
        </w:rPr>
        <w:t xml:space="preserve"> analyzed.</w:t>
      </w:r>
    </w:p>
    <w:p w:rsidR="007F3153" w:rsidRDefault="007F3153" w:rsidP="007F3153">
      <w:pPr>
        <w:spacing w:line="276" w:lineRule="auto"/>
        <w:rPr>
          <w:szCs w:val="24"/>
        </w:rPr>
      </w:pPr>
    </w:p>
    <w:p w:rsidR="007F3153" w:rsidRDefault="007F3153" w:rsidP="007F3153">
      <w:pPr>
        <w:spacing w:line="276" w:lineRule="auto"/>
        <w:rPr>
          <w:szCs w:val="24"/>
        </w:rPr>
      </w:pPr>
    </w:p>
    <w:p w:rsidR="007F3153" w:rsidRDefault="007F3153" w:rsidP="007F3153">
      <w:pPr>
        <w:spacing w:line="276" w:lineRule="auto"/>
        <w:rPr>
          <w:szCs w:val="24"/>
        </w:rPr>
      </w:pPr>
    </w:p>
    <w:p w:rsidR="007F3153" w:rsidRDefault="007F3153" w:rsidP="007F3153">
      <w:pPr>
        <w:spacing w:line="276" w:lineRule="auto"/>
        <w:rPr>
          <w:szCs w:val="24"/>
        </w:rPr>
      </w:pPr>
    </w:p>
    <w:p w:rsidR="007F3153" w:rsidRDefault="007F3153" w:rsidP="007F3153">
      <w:pPr>
        <w:spacing w:line="276" w:lineRule="auto"/>
        <w:rPr>
          <w:szCs w:val="24"/>
        </w:rPr>
      </w:pPr>
    </w:p>
    <w:p w:rsidR="007F3153" w:rsidRDefault="007F3153" w:rsidP="007F3153">
      <w:pPr>
        <w:spacing w:line="276" w:lineRule="auto"/>
        <w:rPr>
          <w:szCs w:val="24"/>
        </w:rPr>
      </w:pPr>
    </w:p>
    <w:p w:rsidR="007F3153" w:rsidRDefault="007F3153" w:rsidP="007F3153">
      <w:pPr>
        <w:spacing w:line="276" w:lineRule="auto"/>
        <w:rPr>
          <w:szCs w:val="24"/>
        </w:rPr>
      </w:pPr>
    </w:p>
    <w:p w:rsidR="007F3153" w:rsidRDefault="007F3153" w:rsidP="007F3153">
      <w:pPr>
        <w:spacing w:line="276" w:lineRule="auto"/>
        <w:rPr>
          <w:szCs w:val="24"/>
        </w:rPr>
      </w:pPr>
    </w:p>
    <w:p w:rsidR="007F3153" w:rsidRDefault="007F3153" w:rsidP="007F3153">
      <w:pPr>
        <w:spacing w:line="276" w:lineRule="auto"/>
        <w:rPr>
          <w:szCs w:val="24"/>
        </w:rPr>
      </w:pPr>
    </w:p>
    <w:p w:rsidR="007F3153" w:rsidRDefault="007F3153" w:rsidP="007F3153">
      <w:pPr>
        <w:spacing w:line="276" w:lineRule="auto"/>
        <w:rPr>
          <w:szCs w:val="24"/>
        </w:rPr>
      </w:pPr>
    </w:p>
    <w:p w:rsidR="007F3153" w:rsidRDefault="007F3153" w:rsidP="007F3153">
      <w:pPr>
        <w:spacing w:line="276" w:lineRule="auto"/>
        <w:rPr>
          <w:szCs w:val="24"/>
        </w:rPr>
      </w:pPr>
    </w:p>
    <w:p w:rsidR="007F3153" w:rsidRDefault="007F3153" w:rsidP="007F3153">
      <w:pPr>
        <w:spacing w:line="276" w:lineRule="auto"/>
        <w:rPr>
          <w:szCs w:val="24"/>
        </w:rPr>
      </w:pPr>
    </w:p>
    <w:p w:rsidR="007F3153" w:rsidRDefault="007F3153" w:rsidP="007F3153">
      <w:pPr>
        <w:spacing w:line="276" w:lineRule="auto"/>
        <w:rPr>
          <w:szCs w:val="24"/>
        </w:rPr>
      </w:pPr>
    </w:p>
    <w:p w:rsidR="007F3153" w:rsidRDefault="007F3153" w:rsidP="007F3153">
      <w:pPr>
        <w:spacing w:line="276" w:lineRule="auto"/>
        <w:rPr>
          <w:szCs w:val="24"/>
        </w:rPr>
      </w:pPr>
    </w:p>
    <w:p w:rsidR="007F3153" w:rsidRDefault="007F3153" w:rsidP="007F3153">
      <w:pPr>
        <w:spacing w:line="276" w:lineRule="auto"/>
        <w:rPr>
          <w:szCs w:val="24"/>
        </w:rPr>
      </w:pPr>
    </w:p>
    <w:p w:rsidR="007F3153" w:rsidRDefault="007F3153" w:rsidP="007F3153">
      <w:pPr>
        <w:spacing w:line="276" w:lineRule="auto"/>
        <w:rPr>
          <w:szCs w:val="24"/>
        </w:rPr>
      </w:pPr>
    </w:p>
    <w:p w:rsidR="007F3153" w:rsidRDefault="007F3153" w:rsidP="007F3153">
      <w:pPr>
        <w:spacing w:line="276" w:lineRule="auto"/>
        <w:rPr>
          <w:szCs w:val="24"/>
        </w:rPr>
      </w:pPr>
    </w:p>
    <w:p w:rsidR="007F3153" w:rsidRDefault="007F3153" w:rsidP="007F3153">
      <w:pPr>
        <w:spacing w:line="276" w:lineRule="auto"/>
        <w:rPr>
          <w:szCs w:val="24"/>
        </w:rPr>
      </w:pPr>
    </w:p>
    <w:p w:rsidR="007F3153" w:rsidRDefault="007F3153" w:rsidP="007F3153">
      <w:pPr>
        <w:spacing w:line="276" w:lineRule="auto"/>
        <w:jc w:val="center"/>
        <w:rPr>
          <w:sz w:val="48"/>
          <w:szCs w:val="48"/>
        </w:rPr>
      </w:pPr>
    </w:p>
    <w:p w:rsidR="007F3153" w:rsidRDefault="007F3153" w:rsidP="007F3153">
      <w:pPr>
        <w:spacing w:line="276" w:lineRule="auto"/>
        <w:jc w:val="center"/>
        <w:rPr>
          <w:sz w:val="48"/>
          <w:szCs w:val="48"/>
        </w:rPr>
      </w:pPr>
    </w:p>
    <w:p w:rsidR="007F3153" w:rsidRDefault="007F3153" w:rsidP="007F3153">
      <w:pPr>
        <w:spacing w:line="276" w:lineRule="auto"/>
        <w:jc w:val="center"/>
        <w:rPr>
          <w:sz w:val="48"/>
          <w:szCs w:val="48"/>
        </w:rPr>
      </w:pPr>
      <w:r>
        <w:rPr>
          <w:sz w:val="48"/>
          <w:szCs w:val="48"/>
        </w:rPr>
        <w:t>ADDITIONAL EXPERIMENTS</w:t>
      </w:r>
    </w:p>
    <w:p w:rsidR="007F3153" w:rsidRDefault="007F3153" w:rsidP="007F3153">
      <w:pPr>
        <w:spacing w:line="276" w:lineRule="auto"/>
        <w:jc w:val="center"/>
        <w:rPr>
          <w:szCs w:val="24"/>
        </w:rPr>
      </w:pPr>
    </w:p>
    <w:p w:rsidR="007F3153" w:rsidRDefault="007F3153" w:rsidP="007F3153">
      <w:pPr>
        <w:spacing w:line="276" w:lineRule="auto"/>
        <w:jc w:val="center"/>
        <w:rPr>
          <w:szCs w:val="24"/>
        </w:rPr>
      </w:pPr>
    </w:p>
    <w:p w:rsidR="007F3153" w:rsidRDefault="007F3153" w:rsidP="007F3153">
      <w:pPr>
        <w:spacing w:line="276" w:lineRule="auto"/>
        <w:jc w:val="center"/>
        <w:rPr>
          <w:szCs w:val="24"/>
        </w:rPr>
      </w:pPr>
    </w:p>
    <w:p w:rsidR="007F3153" w:rsidRDefault="007F3153" w:rsidP="007F3153">
      <w:pPr>
        <w:spacing w:line="276" w:lineRule="auto"/>
        <w:jc w:val="center"/>
        <w:rPr>
          <w:szCs w:val="24"/>
        </w:rPr>
      </w:pPr>
    </w:p>
    <w:p w:rsidR="007F3153" w:rsidRDefault="007F3153" w:rsidP="007F3153">
      <w:pPr>
        <w:spacing w:line="276" w:lineRule="auto"/>
        <w:jc w:val="center"/>
        <w:rPr>
          <w:szCs w:val="24"/>
        </w:rPr>
      </w:pPr>
    </w:p>
    <w:p w:rsidR="007F3153" w:rsidRDefault="007F3153" w:rsidP="007F3153">
      <w:pPr>
        <w:spacing w:line="276" w:lineRule="auto"/>
        <w:jc w:val="center"/>
        <w:rPr>
          <w:szCs w:val="24"/>
        </w:rPr>
      </w:pPr>
    </w:p>
    <w:p w:rsidR="007F3153" w:rsidRDefault="007F3153" w:rsidP="007F3153">
      <w:pPr>
        <w:spacing w:line="276" w:lineRule="auto"/>
        <w:jc w:val="center"/>
        <w:rPr>
          <w:szCs w:val="24"/>
        </w:rPr>
      </w:pPr>
    </w:p>
    <w:p w:rsidR="007F3153" w:rsidRDefault="007F3153" w:rsidP="007F3153">
      <w:pPr>
        <w:spacing w:line="276" w:lineRule="auto"/>
        <w:jc w:val="center"/>
        <w:rPr>
          <w:szCs w:val="24"/>
        </w:rPr>
      </w:pPr>
    </w:p>
    <w:p w:rsidR="007F3153" w:rsidRDefault="007F3153" w:rsidP="007F3153">
      <w:pPr>
        <w:spacing w:line="276" w:lineRule="auto"/>
        <w:jc w:val="center"/>
        <w:rPr>
          <w:szCs w:val="24"/>
        </w:rPr>
      </w:pPr>
    </w:p>
    <w:p w:rsidR="007F3153" w:rsidRDefault="007F3153" w:rsidP="007F3153">
      <w:pPr>
        <w:spacing w:line="276" w:lineRule="auto"/>
        <w:jc w:val="center"/>
        <w:rPr>
          <w:szCs w:val="24"/>
        </w:rPr>
      </w:pPr>
    </w:p>
    <w:p w:rsidR="007F3153" w:rsidRDefault="007F3153" w:rsidP="007F3153">
      <w:pPr>
        <w:spacing w:line="276" w:lineRule="auto"/>
        <w:jc w:val="center"/>
        <w:rPr>
          <w:szCs w:val="24"/>
        </w:rPr>
      </w:pPr>
    </w:p>
    <w:p w:rsidR="007F3153" w:rsidRDefault="007F3153" w:rsidP="007F3153">
      <w:pPr>
        <w:spacing w:line="276" w:lineRule="auto"/>
        <w:jc w:val="center"/>
        <w:rPr>
          <w:szCs w:val="24"/>
        </w:rPr>
      </w:pPr>
    </w:p>
    <w:p w:rsidR="007F3153" w:rsidRDefault="007F3153" w:rsidP="007F3153">
      <w:pPr>
        <w:spacing w:line="276" w:lineRule="auto"/>
        <w:jc w:val="center"/>
        <w:rPr>
          <w:szCs w:val="24"/>
        </w:rPr>
      </w:pPr>
    </w:p>
    <w:p w:rsidR="007F3153" w:rsidRDefault="007F3153" w:rsidP="007F3153">
      <w:pPr>
        <w:spacing w:line="276" w:lineRule="auto"/>
        <w:jc w:val="center"/>
        <w:rPr>
          <w:szCs w:val="24"/>
        </w:rPr>
      </w:pPr>
    </w:p>
    <w:p w:rsidR="007F3153" w:rsidRDefault="007F3153" w:rsidP="007F3153">
      <w:pPr>
        <w:spacing w:line="276" w:lineRule="auto"/>
        <w:jc w:val="center"/>
        <w:rPr>
          <w:szCs w:val="24"/>
        </w:rPr>
      </w:pPr>
    </w:p>
    <w:p w:rsidR="007F3153" w:rsidRDefault="007F3153" w:rsidP="007F3153">
      <w:pPr>
        <w:spacing w:line="276" w:lineRule="auto"/>
        <w:jc w:val="center"/>
        <w:rPr>
          <w:szCs w:val="24"/>
        </w:rPr>
      </w:pPr>
    </w:p>
    <w:p w:rsidR="007F3153" w:rsidRDefault="007F3153" w:rsidP="007F3153">
      <w:pPr>
        <w:spacing w:line="276" w:lineRule="auto"/>
        <w:jc w:val="center"/>
        <w:rPr>
          <w:szCs w:val="24"/>
        </w:rPr>
      </w:pP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818"/>
        <w:gridCol w:w="8478"/>
      </w:tblGrid>
      <w:tr w:rsidR="007F3153" w:rsidTr="007F3153">
        <w:trPr>
          <w:trHeight w:val="20"/>
        </w:trPr>
        <w:tc>
          <w:tcPr>
            <w:tcW w:w="1818" w:type="dxa"/>
            <w:tcBorders>
              <w:top w:val="double" w:sz="4" w:space="0" w:color="auto"/>
              <w:left w:val="double" w:sz="4" w:space="0" w:color="auto"/>
              <w:bottom w:val="double" w:sz="4" w:space="0" w:color="auto"/>
              <w:right w:val="double" w:sz="4" w:space="0" w:color="auto"/>
            </w:tcBorders>
            <w:hideMark/>
          </w:tcPr>
          <w:p w:rsidR="007F3153" w:rsidRDefault="007F3153">
            <w:pPr>
              <w:spacing w:line="276" w:lineRule="auto"/>
              <w:rPr>
                <w:b/>
                <w:szCs w:val="24"/>
              </w:rPr>
            </w:pPr>
            <w:r>
              <w:rPr>
                <w:b/>
                <w:szCs w:val="24"/>
              </w:rPr>
              <w:t xml:space="preserve">EXP NO: </w:t>
            </w:r>
          </w:p>
        </w:tc>
        <w:tc>
          <w:tcPr>
            <w:tcW w:w="8478" w:type="dxa"/>
            <w:vMerge w:val="restart"/>
            <w:tcBorders>
              <w:top w:val="double" w:sz="4" w:space="0" w:color="auto"/>
              <w:left w:val="double" w:sz="4" w:space="0" w:color="auto"/>
              <w:bottom w:val="double" w:sz="4" w:space="0" w:color="auto"/>
              <w:right w:val="double" w:sz="4" w:space="0" w:color="auto"/>
            </w:tcBorders>
            <w:vAlign w:val="center"/>
          </w:tcPr>
          <w:p w:rsidR="007F3153" w:rsidRDefault="007F3153">
            <w:pPr>
              <w:spacing w:line="360" w:lineRule="auto"/>
              <w:jc w:val="center"/>
              <w:rPr>
                <w:b/>
                <w:szCs w:val="24"/>
                <w:u w:val="single"/>
              </w:rPr>
            </w:pPr>
            <w:r>
              <w:rPr>
                <w:b/>
                <w:szCs w:val="24"/>
                <w:u w:val="single"/>
              </w:rPr>
              <w:t>CHARACTERISTICS OF DIAC</w:t>
            </w:r>
          </w:p>
          <w:p w:rsidR="007F3153" w:rsidRDefault="007F3153">
            <w:pPr>
              <w:spacing w:line="276" w:lineRule="auto"/>
              <w:jc w:val="center"/>
              <w:rPr>
                <w:b/>
                <w:szCs w:val="24"/>
              </w:rPr>
            </w:pPr>
          </w:p>
        </w:tc>
      </w:tr>
      <w:tr w:rsidR="007F3153" w:rsidTr="007F3153">
        <w:trPr>
          <w:trHeight w:val="20"/>
        </w:trPr>
        <w:tc>
          <w:tcPr>
            <w:tcW w:w="1818" w:type="dxa"/>
            <w:tcBorders>
              <w:top w:val="double" w:sz="4" w:space="0" w:color="auto"/>
              <w:left w:val="double" w:sz="4" w:space="0" w:color="auto"/>
              <w:bottom w:val="double" w:sz="4" w:space="0" w:color="auto"/>
              <w:right w:val="double" w:sz="4" w:space="0" w:color="auto"/>
            </w:tcBorders>
            <w:hideMark/>
          </w:tcPr>
          <w:p w:rsidR="007F3153" w:rsidRDefault="007F3153">
            <w:pPr>
              <w:spacing w:line="276" w:lineRule="auto"/>
              <w:rPr>
                <w:b/>
                <w:szCs w:val="24"/>
              </w:rPr>
            </w:pPr>
            <w:r>
              <w:rPr>
                <w:b/>
                <w:szCs w:val="24"/>
              </w:rPr>
              <w:t>DATE:</w:t>
            </w:r>
          </w:p>
        </w:tc>
        <w:tc>
          <w:tcPr>
            <w:tcW w:w="8478" w:type="dxa"/>
            <w:vMerge/>
            <w:tcBorders>
              <w:top w:val="double" w:sz="4" w:space="0" w:color="auto"/>
              <w:left w:val="double" w:sz="4" w:space="0" w:color="auto"/>
              <w:bottom w:val="double" w:sz="4" w:space="0" w:color="auto"/>
              <w:right w:val="double" w:sz="4" w:space="0" w:color="auto"/>
            </w:tcBorders>
            <w:vAlign w:val="center"/>
            <w:hideMark/>
          </w:tcPr>
          <w:p w:rsidR="007F3153" w:rsidRDefault="007F3153">
            <w:pPr>
              <w:widowControl/>
              <w:rPr>
                <w:b/>
                <w:szCs w:val="24"/>
              </w:rPr>
            </w:pPr>
          </w:p>
        </w:tc>
      </w:tr>
    </w:tbl>
    <w:p w:rsidR="007F3153" w:rsidRDefault="007F3153" w:rsidP="007F3153">
      <w:pPr>
        <w:rPr>
          <w:b/>
          <w:szCs w:val="24"/>
          <w:u w:val="single"/>
        </w:rPr>
      </w:pPr>
      <w:r>
        <w:rPr>
          <w:b/>
          <w:szCs w:val="24"/>
          <w:u w:val="single"/>
        </w:rPr>
        <w:t>AIM</w:t>
      </w:r>
    </w:p>
    <w:p w:rsidR="007F3153" w:rsidRDefault="007F3153" w:rsidP="007F3153">
      <w:pPr>
        <w:rPr>
          <w:szCs w:val="24"/>
        </w:rPr>
      </w:pPr>
      <w:r>
        <w:rPr>
          <w:szCs w:val="24"/>
        </w:rPr>
        <w:tab/>
      </w:r>
      <w:proofErr w:type="gramStart"/>
      <w:r>
        <w:rPr>
          <w:szCs w:val="24"/>
        </w:rPr>
        <w:t>To study and plot the V-I characteristics of a DIAC.</w:t>
      </w:r>
      <w:proofErr w:type="gramEnd"/>
    </w:p>
    <w:p w:rsidR="007F3153" w:rsidRDefault="007F3153" w:rsidP="007F3153">
      <w:pPr>
        <w:spacing w:line="360" w:lineRule="auto"/>
        <w:rPr>
          <w:b/>
          <w:szCs w:val="24"/>
          <w:u w:val="single"/>
        </w:rPr>
      </w:pPr>
      <w:r>
        <w:rPr>
          <w:b/>
          <w:szCs w:val="24"/>
          <w:u w:val="single"/>
        </w:rPr>
        <w:t>COMPONENTS &amp; EQUIPMENTS REQUIRED: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0"/>
        <w:gridCol w:w="4192"/>
        <w:gridCol w:w="2111"/>
        <w:gridCol w:w="2503"/>
      </w:tblGrid>
      <w:tr w:rsidR="007F3153" w:rsidTr="007F3153">
        <w:trPr>
          <w:trHeight w:val="20"/>
          <w:jc w:val="center"/>
        </w:trPr>
        <w:tc>
          <w:tcPr>
            <w:tcW w:w="402"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u w:val="single"/>
              </w:rPr>
            </w:pPr>
            <w:r>
              <w:rPr>
                <w:b/>
                <w:szCs w:val="24"/>
                <w:u w:val="single"/>
              </w:rPr>
              <w:t>S.NO</w:t>
            </w:r>
          </w:p>
        </w:tc>
        <w:tc>
          <w:tcPr>
            <w:tcW w:w="2189"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u w:val="single"/>
              </w:rPr>
            </w:pPr>
            <w:r>
              <w:rPr>
                <w:b/>
                <w:szCs w:val="24"/>
                <w:u w:val="single"/>
              </w:rPr>
              <w:t>COMPONENTS &amp; EQUIPMENTS</w:t>
            </w:r>
          </w:p>
        </w:tc>
        <w:tc>
          <w:tcPr>
            <w:tcW w:w="1102"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u w:val="single"/>
              </w:rPr>
            </w:pPr>
            <w:r>
              <w:rPr>
                <w:b/>
                <w:szCs w:val="24"/>
                <w:u w:val="single"/>
              </w:rPr>
              <w:t>TYPE</w:t>
            </w:r>
          </w:p>
        </w:tc>
        <w:tc>
          <w:tcPr>
            <w:tcW w:w="1307"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u w:val="single"/>
              </w:rPr>
            </w:pPr>
            <w:r>
              <w:rPr>
                <w:b/>
                <w:szCs w:val="24"/>
                <w:u w:val="single"/>
              </w:rPr>
              <w:t>QUANTITY</w:t>
            </w:r>
          </w:p>
        </w:tc>
      </w:tr>
      <w:tr w:rsidR="007F3153" w:rsidTr="007F3153">
        <w:trPr>
          <w:trHeight w:val="20"/>
          <w:jc w:val="center"/>
        </w:trPr>
        <w:tc>
          <w:tcPr>
            <w:tcW w:w="402"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c>
          <w:tcPr>
            <w:tcW w:w="2189"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lang w:val="en-IN"/>
              </w:rPr>
              <w:t>Regulated Power Supply</w:t>
            </w:r>
          </w:p>
        </w:tc>
        <w:tc>
          <w:tcPr>
            <w:tcW w:w="1102"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(0-30)V</w:t>
            </w:r>
          </w:p>
        </w:tc>
        <w:tc>
          <w:tcPr>
            <w:tcW w:w="1307"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trHeight w:val="20"/>
          <w:jc w:val="center"/>
        </w:trPr>
        <w:tc>
          <w:tcPr>
            <w:tcW w:w="402"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2</w:t>
            </w:r>
          </w:p>
        </w:tc>
        <w:tc>
          <w:tcPr>
            <w:tcW w:w="2189"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Resistor</w:t>
            </w:r>
          </w:p>
        </w:tc>
        <w:tc>
          <w:tcPr>
            <w:tcW w:w="1102"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1KΩ</w:t>
            </w:r>
          </w:p>
        </w:tc>
        <w:tc>
          <w:tcPr>
            <w:tcW w:w="1307"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trHeight w:val="20"/>
          <w:jc w:val="center"/>
        </w:trPr>
        <w:tc>
          <w:tcPr>
            <w:tcW w:w="402"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3</w:t>
            </w:r>
          </w:p>
        </w:tc>
        <w:tc>
          <w:tcPr>
            <w:tcW w:w="2189"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DC Voltmeter</w:t>
            </w:r>
          </w:p>
        </w:tc>
        <w:tc>
          <w:tcPr>
            <w:tcW w:w="1102"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(0-30)V</w:t>
            </w:r>
          </w:p>
        </w:tc>
        <w:tc>
          <w:tcPr>
            <w:tcW w:w="1307"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trHeight w:val="20"/>
          <w:jc w:val="center"/>
        </w:trPr>
        <w:tc>
          <w:tcPr>
            <w:tcW w:w="402"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5</w:t>
            </w:r>
          </w:p>
        </w:tc>
        <w:tc>
          <w:tcPr>
            <w:tcW w:w="2189"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DC Ammeter</w:t>
            </w:r>
          </w:p>
        </w:tc>
        <w:tc>
          <w:tcPr>
            <w:tcW w:w="1102"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(0-30)mA</w:t>
            </w:r>
          </w:p>
        </w:tc>
        <w:tc>
          <w:tcPr>
            <w:tcW w:w="1307"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trHeight w:val="20"/>
          <w:jc w:val="center"/>
        </w:trPr>
        <w:tc>
          <w:tcPr>
            <w:tcW w:w="402"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6</w:t>
            </w:r>
          </w:p>
        </w:tc>
        <w:tc>
          <w:tcPr>
            <w:tcW w:w="2189"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DIAC</w:t>
            </w:r>
          </w:p>
        </w:tc>
        <w:tc>
          <w:tcPr>
            <w:tcW w:w="1102" w:type="pct"/>
            <w:tcBorders>
              <w:top w:val="single" w:sz="4" w:space="0" w:color="auto"/>
              <w:left w:val="single" w:sz="4" w:space="0" w:color="auto"/>
              <w:bottom w:val="single" w:sz="4" w:space="0" w:color="auto"/>
              <w:right w:val="single" w:sz="4" w:space="0" w:color="auto"/>
            </w:tcBorders>
            <w:vAlign w:val="center"/>
          </w:tcPr>
          <w:p w:rsidR="007F3153" w:rsidRDefault="007F3153">
            <w:pPr>
              <w:spacing w:line="360" w:lineRule="auto"/>
              <w:rPr>
                <w:szCs w:val="24"/>
              </w:rPr>
            </w:pPr>
          </w:p>
        </w:tc>
        <w:tc>
          <w:tcPr>
            <w:tcW w:w="1307"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trHeight w:val="20"/>
          <w:jc w:val="center"/>
        </w:trPr>
        <w:tc>
          <w:tcPr>
            <w:tcW w:w="402"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7</w:t>
            </w:r>
          </w:p>
        </w:tc>
        <w:tc>
          <w:tcPr>
            <w:tcW w:w="2189"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Bread board</w:t>
            </w:r>
          </w:p>
        </w:tc>
        <w:tc>
          <w:tcPr>
            <w:tcW w:w="1102"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w:t>
            </w:r>
          </w:p>
        </w:tc>
        <w:tc>
          <w:tcPr>
            <w:tcW w:w="1307"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trHeight w:val="20"/>
          <w:jc w:val="center"/>
        </w:trPr>
        <w:tc>
          <w:tcPr>
            <w:tcW w:w="402"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8</w:t>
            </w:r>
          </w:p>
        </w:tc>
        <w:tc>
          <w:tcPr>
            <w:tcW w:w="2189"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Connecting wires</w:t>
            </w:r>
          </w:p>
        </w:tc>
        <w:tc>
          <w:tcPr>
            <w:tcW w:w="1102"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w:t>
            </w:r>
          </w:p>
        </w:tc>
        <w:tc>
          <w:tcPr>
            <w:tcW w:w="1307"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Few</w:t>
            </w:r>
          </w:p>
        </w:tc>
      </w:tr>
    </w:tbl>
    <w:p w:rsidR="007F3153" w:rsidRDefault="007F3153" w:rsidP="007F3153">
      <w:pPr>
        <w:rPr>
          <w:b/>
          <w:szCs w:val="24"/>
          <w:u w:val="single"/>
        </w:rPr>
      </w:pPr>
      <w:r>
        <w:rPr>
          <w:b/>
          <w:szCs w:val="24"/>
          <w:u w:val="single"/>
        </w:rPr>
        <w:t>THEORY:</w:t>
      </w:r>
    </w:p>
    <w:p w:rsidR="007F3153" w:rsidRDefault="007F3153" w:rsidP="007F3153">
      <w:pPr>
        <w:ind w:left="720" w:firstLine="720"/>
        <w:rPr>
          <w:szCs w:val="24"/>
        </w:rPr>
      </w:pPr>
      <w:r>
        <w:rPr>
          <w:noProof/>
          <w:szCs w:val="24"/>
          <w:lang w:val="en-IN" w:eastAsia="en-IN"/>
        </w:rPr>
        <w:drawing>
          <wp:inline distT="0" distB="0" distL="0" distR="0">
            <wp:extent cx="2390775" cy="790575"/>
            <wp:effectExtent l="1905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45" cstate="print"/>
                    <a:srcRect/>
                    <a:stretch>
                      <a:fillRect/>
                    </a:stretch>
                  </pic:blipFill>
                  <pic:spPr bwMode="auto">
                    <a:xfrm>
                      <a:off x="0" y="0"/>
                      <a:ext cx="2390775" cy="790575"/>
                    </a:xfrm>
                    <a:prstGeom prst="rect">
                      <a:avLst/>
                    </a:prstGeom>
                    <a:noFill/>
                    <a:ln w="9525">
                      <a:noFill/>
                      <a:miter lim="800000"/>
                      <a:headEnd/>
                      <a:tailEnd/>
                    </a:ln>
                  </pic:spPr>
                </pic:pic>
              </a:graphicData>
            </a:graphic>
          </wp:inline>
        </w:drawing>
      </w:r>
      <w:r>
        <w:rPr>
          <w:noProof/>
          <w:szCs w:val="24"/>
          <w:lang w:val="en-IN" w:eastAsia="en-IN"/>
        </w:rPr>
        <w:drawing>
          <wp:inline distT="0" distB="0" distL="0" distR="0">
            <wp:extent cx="923925" cy="828675"/>
            <wp:effectExtent l="0" t="57150" r="0" b="2857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46" cstate="print"/>
                    <a:srcRect/>
                    <a:stretch>
                      <a:fillRect/>
                    </a:stretch>
                  </pic:blipFill>
                  <pic:spPr bwMode="auto">
                    <a:xfrm rot="5400000">
                      <a:off x="0" y="0"/>
                      <a:ext cx="923925" cy="828675"/>
                    </a:xfrm>
                    <a:prstGeom prst="rect">
                      <a:avLst/>
                    </a:prstGeom>
                    <a:noFill/>
                    <a:ln w="9525">
                      <a:noFill/>
                      <a:miter lim="800000"/>
                      <a:headEnd/>
                      <a:tailEnd/>
                    </a:ln>
                  </pic:spPr>
                </pic:pic>
              </a:graphicData>
            </a:graphic>
          </wp:inline>
        </w:drawing>
      </w:r>
      <w:r>
        <w:rPr>
          <w:szCs w:val="24"/>
        </w:rPr>
        <w:tab/>
      </w:r>
    </w:p>
    <w:p w:rsidR="007F3153" w:rsidRDefault="007F3153" w:rsidP="007F3153">
      <w:pPr>
        <w:ind w:left="720"/>
        <w:rPr>
          <w:b/>
          <w:szCs w:val="24"/>
        </w:rPr>
      </w:pPr>
      <w:r>
        <w:rPr>
          <w:b/>
          <w:szCs w:val="24"/>
        </w:rPr>
        <w:t xml:space="preserve">                           Construction</w:t>
      </w:r>
      <w:r>
        <w:rPr>
          <w:b/>
          <w:szCs w:val="24"/>
        </w:rPr>
        <w:tab/>
      </w:r>
      <w:r>
        <w:rPr>
          <w:b/>
          <w:szCs w:val="24"/>
        </w:rPr>
        <w:tab/>
      </w:r>
      <w:r>
        <w:rPr>
          <w:b/>
          <w:szCs w:val="24"/>
        </w:rPr>
        <w:tab/>
        <w:t xml:space="preserve">              Symbol     </w:t>
      </w:r>
      <w:r>
        <w:rPr>
          <w:b/>
          <w:szCs w:val="24"/>
        </w:rPr>
        <w:tab/>
      </w:r>
      <w:r>
        <w:rPr>
          <w:b/>
          <w:szCs w:val="24"/>
        </w:rPr>
        <w:tab/>
      </w:r>
    </w:p>
    <w:p w:rsidR="007F3153" w:rsidRDefault="007F3153" w:rsidP="007F3153">
      <w:pPr>
        <w:spacing w:line="360" w:lineRule="auto"/>
        <w:ind w:firstLine="720"/>
        <w:jc w:val="both"/>
        <w:rPr>
          <w:b/>
          <w:szCs w:val="24"/>
          <w:u w:val="single"/>
        </w:rPr>
      </w:pPr>
      <w:r>
        <w:rPr>
          <w:szCs w:val="24"/>
        </w:rPr>
        <w:t xml:space="preserve">The </w:t>
      </w:r>
      <w:r>
        <w:rPr>
          <w:bCs/>
          <w:szCs w:val="24"/>
        </w:rPr>
        <w:t>DIAC is basically two parallel diodes turned in opposite direction having a pair of four layer diodes for alternating current. It</w:t>
      </w:r>
      <w:r>
        <w:rPr>
          <w:szCs w:val="24"/>
        </w:rPr>
        <w:t xml:space="preserve"> is a bidirectional trigger diode that conducts current only after its breakdown voltage has been exceeded momentarily. When this occurs, the resistance of the diode abruptly decreases, leading to a sharp decrease in the voltage drop across the diode and, usually, a sharp increase in current flow through the diode. The diode remains "in conduction" until the current flow through it drops below a value characteristic for the device, called the holding current. Below this value, the diode switches back to its high-resistance (non-conducting) state. When used in AC applications this automatically happens when the current reverses polarity.</w:t>
      </w:r>
    </w:p>
    <w:p w:rsidR="007F3153" w:rsidRDefault="007F3153" w:rsidP="007F3153">
      <w:pPr>
        <w:spacing w:line="360" w:lineRule="auto"/>
        <w:jc w:val="both"/>
        <w:rPr>
          <w:b/>
          <w:szCs w:val="24"/>
          <w:u w:val="single"/>
        </w:rPr>
      </w:pPr>
    </w:p>
    <w:p w:rsidR="007F3153" w:rsidRDefault="007F3153" w:rsidP="007F3153">
      <w:pPr>
        <w:spacing w:line="360" w:lineRule="auto"/>
        <w:jc w:val="both"/>
        <w:rPr>
          <w:b/>
          <w:szCs w:val="24"/>
          <w:u w:val="single"/>
        </w:rPr>
      </w:pPr>
    </w:p>
    <w:p w:rsidR="007F3153" w:rsidRDefault="007F3153" w:rsidP="007F3153">
      <w:pPr>
        <w:spacing w:line="360" w:lineRule="auto"/>
        <w:jc w:val="both"/>
        <w:rPr>
          <w:b/>
          <w:szCs w:val="24"/>
          <w:u w:val="single"/>
        </w:rPr>
      </w:pPr>
    </w:p>
    <w:p w:rsidR="007F3153" w:rsidRDefault="007F3153" w:rsidP="007F3153">
      <w:pPr>
        <w:spacing w:line="360" w:lineRule="auto"/>
        <w:jc w:val="both"/>
        <w:rPr>
          <w:b/>
          <w:szCs w:val="24"/>
          <w:u w:val="single"/>
        </w:rPr>
      </w:pPr>
    </w:p>
    <w:p w:rsidR="007F3153" w:rsidRDefault="007F3153" w:rsidP="007F3153">
      <w:pPr>
        <w:spacing w:line="360" w:lineRule="auto"/>
        <w:jc w:val="both"/>
        <w:rPr>
          <w:szCs w:val="24"/>
        </w:rPr>
      </w:pPr>
      <w:r>
        <w:rPr>
          <w:b/>
          <w:szCs w:val="24"/>
          <w:u w:val="single"/>
        </w:rPr>
        <w:lastRenderedPageBreak/>
        <w:t>FORWARD BIAS:</w:t>
      </w:r>
    </w:p>
    <w:p w:rsidR="007F3153" w:rsidRDefault="007F3153" w:rsidP="007F3153">
      <w:pPr>
        <w:spacing w:line="360" w:lineRule="auto"/>
        <w:jc w:val="both"/>
        <w:rPr>
          <w:b/>
          <w:szCs w:val="24"/>
          <w:u w:val="single"/>
        </w:rPr>
      </w:pPr>
      <w:r>
        <w:rPr>
          <w:b/>
          <w:noProof/>
          <w:szCs w:val="24"/>
          <w:lang w:val="en-IN" w:eastAsia="en-IN"/>
        </w:rPr>
        <w:drawing>
          <wp:inline distT="0" distB="0" distL="0" distR="0">
            <wp:extent cx="3286125" cy="1809750"/>
            <wp:effectExtent l="19050" t="0" r="9525"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47" cstate="print"/>
                    <a:srcRect/>
                    <a:stretch>
                      <a:fillRect/>
                    </a:stretch>
                  </pic:blipFill>
                  <pic:spPr bwMode="auto">
                    <a:xfrm>
                      <a:off x="0" y="0"/>
                      <a:ext cx="3286125" cy="1809750"/>
                    </a:xfrm>
                    <a:prstGeom prst="rect">
                      <a:avLst/>
                    </a:prstGeom>
                    <a:noFill/>
                    <a:ln w="9525">
                      <a:noFill/>
                      <a:miter lim="800000"/>
                      <a:headEnd/>
                      <a:tailEnd/>
                    </a:ln>
                  </pic:spPr>
                </pic:pic>
              </a:graphicData>
            </a:graphic>
          </wp:inline>
        </w:drawing>
      </w:r>
    </w:p>
    <w:p w:rsidR="007F3153" w:rsidRDefault="007F3153" w:rsidP="007F3153">
      <w:pPr>
        <w:jc w:val="center"/>
        <w:rPr>
          <w:b/>
          <w:szCs w:val="24"/>
        </w:rPr>
      </w:pPr>
    </w:p>
    <w:p w:rsidR="007F3153" w:rsidRDefault="007F3153" w:rsidP="007F3153">
      <w:pPr>
        <w:rPr>
          <w:b/>
          <w:szCs w:val="24"/>
          <w:u w:val="single"/>
        </w:rPr>
      </w:pPr>
      <w:r>
        <w:rPr>
          <w:b/>
          <w:szCs w:val="24"/>
          <w:u w:val="single"/>
        </w:rPr>
        <w:t>PROCEDURE:</w:t>
      </w:r>
    </w:p>
    <w:p w:rsidR="007F3153" w:rsidRDefault="007F3153" w:rsidP="007F3153">
      <w:pPr>
        <w:rPr>
          <w:b/>
          <w:szCs w:val="24"/>
          <w:u w:val="single"/>
        </w:rPr>
      </w:pPr>
    </w:p>
    <w:p w:rsidR="007F3153" w:rsidRDefault="007F3153" w:rsidP="007F3153">
      <w:pPr>
        <w:pStyle w:val="ListParagraph"/>
        <w:numPr>
          <w:ilvl w:val="0"/>
          <w:numId w:val="50"/>
        </w:numPr>
        <w:spacing w:after="0" w:line="360" w:lineRule="auto"/>
        <w:jc w:val="both"/>
        <w:rPr>
          <w:rFonts w:ascii="Times New Roman" w:hAnsi="Times New Roman"/>
          <w:sz w:val="24"/>
          <w:szCs w:val="24"/>
        </w:rPr>
      </w:pPr>
      <w:r>
        <w:rPr>
          <w:rFonts w:ascii="Times New Roman" w:hAnsi="Times New Roman"/>
          <w:sz w:val="24"/>
          <w:szCs w:val="24"/>
        </w:rPr>
        <w:t>Connections are given as per the circuit diagram.</w:t>
      </w:r>
    </w:p>
    <w:p w:rsidR="007F3153" w:rsidRDefault="007F3153" w:rsidP="007F3153">
      <w:pPr>
        <w:pStyle w:val="ListParagraph"/>
        <w:numPr>
          <w:ilvl w:val="0"/>
          <w:numId w:val="50"/>
        </w:numPr>
        <w:spacing w:after="0" w:line="360" w:lineRule="auto"/>
        <w:jc w:val="both"/>
        <w:rPr>
          <w:rFonts w:ascii="Times New Roman" w:hAnsi="Times New Roman"/>
          <w:sz w:val="24"/>
          <w:szCs w:val="24"/>
        </w:rPr>
      </w:pPr>
      <w:r>
        <w:rPr>
          <w:rFonts w:ascii="Times New Roman" w:hAnsi="Times New Roman"/>
          <w:sz w:val="24"/>
          <w:szCs w:val="24"/>
        </w:rPr>
        <w:t>The supply is switched ON.</w:t>
      </w:r>
    </w:p>
    <w:p w:rsidR="007F3153" w:rsidRDefault="007F3153" w:rsidP="007F3153">
      <w:pPr>
        <w:numPr>
          <w:ilvl w:val="0"/>
          <w:numId w:val="50"/>
        </w:numPr>
        <w:spacing w:line="360" w:lineRule="auto"/>
        <w:jc w:val="both"/>
        <w:rPr>
          <w:szCs w:val="24"/>
        </w:rPr>
      </w:pPr>
      <w:r>
        <w:rPr>
          <w:szCs w:val="24"/>
        </w:rPr>
        <w:t>Vary the power supply in regular step and note down the voltage and current of DIAC.</w:t>
      </w:r>
    </w:p>
    <w:p w:rsidR="007F3153" w:rsidRDefault="007F3153" w:rsidP="007F3153">
      <w:pPr>
        <w:numPr>
          <w:ilvl w:val="0"/>
          <w:numId w:val="50"/>
        </w:numPr>
        <w:spacing w:line="360" w:lineRule="auto"/>
        <w:jc w:val="both"/>
        <w:rPr>
          <w:szCs w:val="24"/>
        </w:rPr>
      </w:pPr>
      <w:r>
        <w:rPr>
          <w:szCs w:val="24"/>
        </w:rPr>
        <w:t>Plot the graph between the voltage and current.</w:t>
      </w:r>
    </w:p>
    <w:p w:rsidR="007F3153" w:rsidRDefault="007F3153" w:rsidP="007F3153">
      <w:pPr>
        <w:spacing w:line="360" w:lineRule="auto"/>
        <w:jc w:val="both"/>
        <w:rPr>
          <w:b/>
          <w:szCs w:val="24"/>
          <w:u w:val="single"/>
        </w:rPr>
      </w:pPr>
      <w:r>
        <w:rPr>
          <w:b/>
          <w:szCs w:val="24"/>
          <w:u w:val="single"/>
        </w:rPr>
        <w:t>REVERSE BIAS:</w:t>
      </w:r>
    </w:p>
    <w:p w:rsidR="007F3153" w:rsidRDefault="007F3153" w:rsidP="007F3153">
      <w:pPr>
        <w:jc w:val="center"/>
        <w:rPr>
          <w:b/>
          <w:szCs w:val="24"/>
        </w:rPr>
      </w:pPr>
      <w:r>
        <w:rPr>
          <w:b/>
          <w:noProof/>
          <w:szCs w:val="24"/>
          <w:lang w:val="en-IN" w:eastAsia="en-IN"/>
        </w:rPr>
        <w:drawing>
          <wp:inline distT="0" distB="0" distL="0" distR="0">
            <wp:extent cx="3857625" cy="2095500"/>
            <wp:effectExtent l="19050" t="0" r="952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48" cstate="print"/>
                    <a:srcRect/>
                    <a:stretch>
                      <a:fillRect/>
                    </a:stretch>
                  </pic:blipFill>
                  <pic:spPr bwMode="auto">
                    <a:xfrm>
                      <a:off x="0" y="0"/>
                      <a:ext cx="3857625" cy="2095500"/>
                    </a:xfrm>
                    <a:prstGeom prst="rect">
                      <a:avLst/>
                    </a:prstGeom>
                    <a:noFill/>
                    <a:ln w="9525">
                      <a:noFill/>
                      <a:miter lim="800000"/>
                      <a:headEnd/>
                      <a:tailEnd/>
                    </a:ln>
                  </pic:spPr>
                </pic:pic>
              </a:graphicData>
            </a:graphic>
          </wp:inline>
        </w:drawing>
      </w:r>
    </w:p>
    <w:p w:rsidR="007F3153" w:rsidRDefault="007F3153" w:rsidP="007F3153">
      <w:pPr>
        <w:rPr>
          <w:b/>
          <w:szCs w:val="24"/>
        </w:rPr>
      </w:pPr>
      <w:r>
        <w:rPr>
          <w:b/>
          <w:szCs w:val="24"/>
          <w:u w:val="single"/>
        </w:rPr>
        <w:t>PROCEDURE:</w:t>
      </w:r>
    </w:p>
    <w:p w:rsidR="007F3153" w:rsidRDefault="007F3153" w:rsidP="007F3153">
      <w:pPr>
        <w:ind w:firstLine="720"/>
        <w:rPr>
          <w:szCs w:val="24"/>
        </w:rPr>
      </w:pPr>
    </w:p>
    <w:p w:rsidR="007F3153" w:rsidRDefault="007F3153" w:rsidP="007F3153">
      <w:pPr>
        <w:widowControl/>
        <w:numPr>
          <w:ilvl w:val="0"/>
          <w:numId w:val="51"/>
        </w:numPr>
        <w:spacing w:line="360" w:lineRule="auto"/>
        <w:rPr>
          <w:szCs w:val="24"/>
        </w:rPr>
      </w:pPr>
      <w:r>
        <w:rPr>
          <w:szCs w:val="24"/>
        </w:rPr>
        <w:t>Connections are given as per the circuit diagram.</w:t>
      </w:r>
    </w:p>
    <w:p w:rsidR="007F3153" w:rsidRDefault="007F3153" w:rsidP="007F3153">
      <w:pPr>
        <w:widowControl/>
        <w:numPr>
          <w:ilvl w:val="0"/>
          <w:numId w:val="51"/>
        </w:numPr>
        <w:spacing w:line="360" w:lineRule="auto"/>
        <w:rPr>
          <w:szCs w:val="24"/>
        </w:rPr>
      </w:pPr>
      <w:r>
        <w:rPr>
          <w:szCs w:val="24"/>
        </w:rPr>
        <w:t>The supply is switched ON.</w:t>
      </w:r>
    </w:p>
    <w:p w:rsidR="007F3153" w:rsidRDefault="007F3153" w:rsidP="007F3153">
      <w:pPr>
        <w:widowControl/>
        <w:numPr>
          <w:ilvl w:val="0"/>
          <w:numId w:val="51"/>
        </w:numPr>
        <w:spacing w:line="360" w:lineRule="auto"/>
        <w:rPr>
          <w:szCs w:val="24"/>
        </w:rPr>
      </w:pPr>
      <w:r>
        <w:rPr>
          <w:szCs w:val="24"/>
        </w:rPr>
        <w:t>Vary the power supply in regular step and note down the voltage and current of DIAC.</w:t>
      </w:r>
    </w:p>
    <w:p w:rsidR="007F3153" w:rsidRDefault="007F3153" w:rsidP="007F3153">
      <w:pPr>
        <w:widowControl/>
        <w:numPr>
          <w:ilvl w:val="0"/>
          <w:numId w:val="51"/>
        </w:numPr>
        <w:spacing w:line="360" w:lineRule="auto"/>
        <w:rPr>
          <w:szCs w:val="24"/>
        </w:rPr>
      </w:pPr>
      <w:r>
        <w:rPr>
          <w:szCs w:val="24"/>
        </w:rPr>
        <w:t>Plot the graph between the voltage and current.</w:t>
      </w:r>
    </w:p>
    <w:p w:rsidR="007F3153" w:rsidRDefault="007F3153" w:rsidP="007F3153">
      <w:pPr>
        <w:pStyle w:val="ListParagraph"/>
        <w:jc w:val="center"/>
        <w:rPr>
          <w:rFonts w:ascii="Times New Roman" w:hAnsi="Times New Roman"/>
          <w:b/>
          <w:sz w:val="24"/>
          <w:szCs w:val="24"/>
        </w:rPr>
      </w:pPr>
    </w:p>
    <w:p w:rsidR="007F3153" w:rsidRDefault="007F3153" w:rsidP="007F3153">
      <w:pPr>
        <w:pStyle w:val="ListParagraph"/>
        <w:ind w:left="0"/>
        <w:rPr>
          <w:rFonts w:ascii="Times New Roman" w:hAnsi="Times New Roman"/>
          <w:b/>
          <w:sz w:val="24"/>
          <w:szCs w:val="24"/>
          <w:u w:val="single"/>
        </w:rPr>
      </w:pPr>
      <w:r>
        <w:rPr>
          <w:rFonts w:ascii="Times New Roman" w:hAnsi="Times New Roman"/>
          <w:b/>
          <w:sz w:val="24"/>
          <w:szCs w:val="24"/>
          <w:u w:val="single"/>
        </w:rPr>
        <w:lastRenderedPageBreak/>
        <w:t>TABULATION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1403"/>
        <w:gridCol w:w="1630"/>
        <w:gridCol w:w="1403"/>
        <w:gridCol w:w="1630"/>
      </w:tblGrid>
      <w:tr w:rsidR="007F3153" w:rsidTr="007F3153">
        <w:trPr>
          <w:trHeight w:val="287"/>
          <w:jc w:val="center"/>
        </w:trPr>
        <w:tc>
          <w:tcPr>
            <w:tcW w:w="763" w:type="dxa"/>
            <w:vMerge w:val="restart"/>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proofErr w:type="spellStart"/>
            <w:r>
              <w:rPr>
                <w:b/>
                <w:szCs w:val="24"/>
              </w:rPr>
              <w:t>S.No</w:t>
            </w:r>
            <w:proofErr w:type="spellEnd"/>
          </w:p>
        </w:tc>
        <w:tc>
          <w:tcPr>
            <w:tcW w:w="3033" w:type="dxa"/>
            <w:gridSpan w:val="2"/>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FORWARD BIAS</w:t>
            </w:r>
          </w:p>
        </w:tc>
        <w:tc>
          <w:tcPr>
            <w:tcW w:w="3033" w:type="dxa"/>
            <w:gridSpan w:val="2"/>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REVERSE BIAS</w:t>
            </w:r>
          </w:p>
        </w:tc>
      </w:tr>
      <w:tr w:rsidR="007F3153" w:rsidTr="007F3153">
        <w:trPr>
          <w:trHeight w:val="359"/>
          <w:jc w:val="center"/>
        </w:trPr>
        <w:tc>
          <w:tcPr>
            <w:tcW w:w="763" w:type="dxa"/>
            <w:vMerge/>
            <w:tcBorders>
              <w:top w:val="single" w:sz="4" w:space="0" w:color="auto"/>
              <w:left w:val="single" w:sz="4" w:space="0" w:color="auto"/>
              <w:bottom w:val="single" w:sz="4" w:space="0" w:color="auto"/>
              <w:right w:val="single" w:sz="4" w:space="0" w:color="auto"/>
            </w:tcBorders>
            <w:vAlign w:val="center"/>
            <w:hideMark/>
          </w:tcPr>
          <w:p w:rsidR="007F3153" w:rsidRDefault="007F3153">
            <w:pPr>
              <w:widowControl/>
              <w:rPr>
                <w:b/>
                <w:szCs w:val="24"/>
              </w:rPr>
            </w:pPr>
          </w:p>
        </w:tc>
        <w:tc>
          <w:tcPr>
            <w:tcW w:w="140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Voltage(V)</w:t>
            </w:r>
          </w:p>
        </w:tc>
        <w:tc>
          <w:tcPr>
            <w:tcW w:w="163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Current(mA)</w:t>
            </w:r>
          </w:p>
        </w:tc>
        <w:tc>
          <w:tcPr>
            <w:tcW w:w="140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Voltage(V)</w:t>
            </w:r>
          </w:p>
        </w:tc>
        <w:tc>
          <w:tcPr>
            <w:tcW w:w="163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Current(mA)</w:t>
            </w:r>
          </w:p>
        </w:tc>
      </w:tr>
      <w:tr w:rsidR="007F3153" w:rsidTr="007F3153">
        <w:trPr>
          <w:trHeight w:val="412"/>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1</w:t>
            </w:r>
          </w:p>
        </w:tc>
        <w:tc>
          <w:tcPr>
            <w:tcW w:w="14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63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4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63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412"/>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2</w:t>
            </w:r>
          </w:p>
        </w:tc>
        <w:tc>
          <w:tcPr>
            <w:tcW w:w="14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63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4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63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412"/>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3</w:t>
            </w:r>
          </w:p>
        </w:tc>
        <w:tc>
          <w:tcPr>
            <w:tcW w:w="14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63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4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63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412"/>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4</w:t>
            </w:r>
          </w:p>
        </w:tc>
        <w:tc>
          <w:tcPr>
            <w:tcW w:w="14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63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4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63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432"/>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5</w:t>
            </w:r>
          </w:p>
        </w:tc>
        <w:tc>
          <w:tcPr>
            <w:tcW w:w="14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63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4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63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432"/>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6</w:t>
            </w:r>
          </w:p>
        </w:tc>
        <w:tc>
          <w:tcPr>
            <w:tcW w:w="14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63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4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63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432"/>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7</w:t>
            </w:r>
          </w:p>
        </w:tc>
        <w:tc>
          <w:tcPr>
            <w:tcW w:w="14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63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4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63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432"/>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8</w:t>
            </w:r>
          </w:p>
        </w:tc>
        <w:tc>
          <w:tcPr>
            <w:tcW w:w="14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63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4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63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432"/>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9</w:t>
            </w:r>
          </w:p>
        </w:tc>
        <w:tc>
          <w:tcPr>
            <w:tcW w:w="14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63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4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63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432"/>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10</w:t>
            </w:r>
          </w:p>
        </w:tc>
        <w:tc>
          <w:tcPr>
            <w:tcW w:w="14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63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4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63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bl>
    <w:p w:rsidR="007F3153" w:rsidRDefault="007F3153" w:rsidP="007F3153">
      <w:pPr>
        <w:jc w:val="both"/>
        <w:rPr>
          <w:szCs w:val="24"/>
        </w:rPr>
      </w:pPr>
    </w:p>
    <w:p w:rsidR="007F3153" w:rsidRDefault="007F3153" w:rsidP="007F3153">
      <w:pPr>
        <w:spacing w:line="360" w:lineRule="auto"/>
        <w:rPr>
          <w:b/>
          <w:szCs w:val="24"/>
        </w:rPr>
      </w:pPr>
    </w:p>
    <w:p w:rsidR="007F3153" w:rsidRDefault="007F3153" w:rsidP="007F3153">
      <w:pPr>
        <w:spacing w:line="360" w:lineRule="auto"/>
        <w:jc w:val="center"/>
        <w:rPr>
          <w:b/>
          <w:szCs w:val="24"/>
        </w:rPr>
      </w:pPr>
      <w:r>
        <w:rPr>
          <w:b/>
          <w:noProof/>
          <w:szCs w:val="24"/>
          <w:lang w:val="en-IN" w:eastAsia="en-IN"/>
        </w:rPr>
        <w:drawing>
          <wp:inline distT="0" distB="0" distL="0" distR="0">
            <wp:extent cx="3790950" cy="2828925"/>
            <wp:effectExtent l="1905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49" cstate="print"/>
                    <a:srcRect/>
                    <a:stretch>
                      <a:fillRect/>
                    </a:stretch>
                  </pic:blipFill>
                  <pic:spPr bwMode="auto">
                    <a:xfrm>
                      <a:off x="0" y="0"/>
                      <a:ext cx="3790950" cy="2828925"/>
                    </a:xfrm>
                    <a:prstGeom prst="rect">
                      <a:avLst/>
                    </a:prstGeom>
                    <a:noFill/>
                    <a:ln w="9525">
                      <a:noFill/>
                      <a:miter lim="800000"/>
                      <a:headEnd/>
                      <a:tailEnd/>
                    </a:ln>
                  </pic:spPr>
                </pic:pic>
              </a:graphicData>
            </a:graphic>
          </wp:inline>
        </w:drawing>
      </w:r>
    </w:p>
    <w:p w:rsidR="007F3153" w:rsidRDefault="007F3153" w:rsidP="007F3153">
      <w:pPr>
        <w:spacing w:line="360" w:lineRule="auto"/>
        <w:jc w:val="center"/>
        <w:rPr>
          <w:b/>
          <w:szCs w:val="24"/>
        </w:rPr>
      </w:pPr>
      <w:r>
        <w:rPr>
          <w:b/>
          <w:szCs w:val="24"/>
        </w:rPr>
        <w:t>V-I characteristics of a DIAC</w:t>
      </w:r>
    </w:p>
    <w:p w:rsidR="007F3153" w:rsidRDefault="007F3153" w:rsidP="007F3153">
      <w:pPr>
        <w:spacing w:line="360" w:lineRule="auto"/>
        <w:rPr>
          <w:b/>
          <w:szCs w:val="24"/>
        </w:rPr>
      </w:pPr>
    </w:p>
    <w:p w:rsidR="007F3153" w:rsidRDefault="007F3153" w:rsidP="007F3153">
      <w:pPr>
        <w:rPr>
          <w:b/>
          <w:szCs w:val="24"/>
          <w:u w:val="single"/>
        </w:rPr>
      </w:pPr>
    </w:p>
    <w:p w:rsidR="007F3153" w:rsidRDefault="007F3153" w:rsidP="007F3153">
      <w:pPr>
        <w:rPr>
          <w:b/>
          <w:szCs w:val="24"/>
          <w:u w:val="single"/>
        </w:rPr>
      </w:pPr>
    </w:p>
    <w:p w:rsidR="007F3153" w:rsidRDefault="007F3153" w:rsidP="007F3153">
      <w:pPr>
        <w:spacing w:line="360" w:lineRule="auto"/>
        <w:rPr>
          <w:b/>
          <w:szCs w:val="24"/>
          <w:u w:val="single"/>
        </w:rPr>
      </w:pPr>
      <w:r>
        <w:rPr>
          <w:b/>
          <w:szCs w:val="24"/>
          <w:u w:val="single"/>
        </w:rPr>
        <w:t>INFERENCE</w:t>
      </w:r>
    </w:p>
    <w:p w:rsidR="007F3153" w:rsidRDefault="007F3153" w:rsidP="007F3153">
      <w:pPr>
        <w:spacing w:line="360" w:lineRule="auto"/>
        <w:rPr>
          <w:szCs w:val="24"/>
        </w:rPr>
      </w:pPr>
      <w:r>
        <w:rPr>
          <w:szCs w:val="24"/>
        </w:rPr>
        <w:tab/>
        <w:t xml:space="preserve"> The V-I characteristics of a DIAC is analyzed and the plotted. </w:t>
      </w:r>
    </w:p>
    <w:p w:rsidR="007F3153" w:rsidRDefault="007F3153" w:rsidP="007F3153">
      <w:pPr>
        <w:spacing w:line="360" w:lineRule="auto"/>
        <w:rPr>
          <w:szCs w:val="24"/>
        </w:rPr>
      </w:pP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818"/>
        <w:gridCol w:w="8478"/>
      </w:tblGrid>
      <w:tr w:rsidR="007F3153" w:rsidTr="007F3153">
        <w:trPr>
          <w:trHeight w:val="20"/>
        </w:trPr>
        <w:tc>
          <w:tcPr>
            <w:tcW w:w="1818" w:type="dxa"/>
            <w:tcBorders>
              <w:top w:val="double" w:sz="4" w:space="0" w:color="auto"/>
              <w:left w:val="double" w:sz="4" w:space="0" w:color="auto"/>
              <w:bottom w:val="double" w:sz="4" w:space="0" w:color="auto"/>
              <w:right w:val="double" w:sz="4" w:space="0" w:color="auto"/>
            </w:tcBorders>
            <w:hideMark/>
          </w:tcPr>
          <w:p w:rsidR="007F3153" w:rsidRDefault="007F3153">
            <w:pPr>
              <w:spacing w:line="276" w:lineRule="auto"/>
              <w:rPr>
                <w:b/>
                <w:szCs w:val="24"/>
              </w:rPr>
            </w:pPr>
            <w:r>
              <w:rPr>
                <w:b/>
                <w:szCs w:val="24"/>
              </w:rPr>
              <w:t xml:space="preserve">EXP NO: </w:t>
            </w:r>
          </w:p>
        </w:tc>
        <w:tc>
          <w:tcPr>
            <w:tcW w:w="8478" w:type="dxa"/>
            <w:vMerge w:val="restart"/>
            <w:tcBorders>
              <w:top w:val="double" w:sz="4" w:space="0" w:color="auto"/>
              <w:left w:val="double" w:sz="4" w:space="0" w:color="auto"/>
              <w:bottom w:val="double" w:sz="4" w:space="0" w:color="auto"/>
              <w:right w:val="double" w:sz="4" w:space="0" w:color="auto"/>
            </w:tcBorders>
            <w:vAlign w:val="center"/>
          </w:tcPr>
          <w:p w:rsidR="007F3153" w:rsidRDefault="007F3153">
            <w:pPr>
              <w:spacing w:line="360" w:lineRule="auto"/>
              <w:jc w:val="center"/>
              <w:rPr>
                <w:b/>
                <w:szCs w:val="24"/>
                <w:u w:val="single"/>
              </w:rPr>
            </w:pPr>
            <w:r>
              <w:rPr>
                <w:b/>
                <w:szCs w:val="24"/>
                <w:u w:val="single"/>
              </w:rPr>
              <w:t>CHARACTERISTICS OF TRIAC</w:t>
            </w:r>
          </w:p>
          <w:p w:rsidR="007F3153" w:rsidRDefault="007F3153">
            <w:pPr>
              <w:spacing w:line="276" w:lineRule="auto"/>
              <w:jc w:val="center"/>
              <w:rPr>
                <w:b/>
                <w:szCs w:val="24"/>
              </w:rPr>
            </w:pPr>
          </w:p>
        </w:tc>
      </w:tr>
      <w:tr w:rsidR="007F3153" w:rsidTr="007F3153">
        <w:trPr>
          <w:trHeight w:val="20"/>
        </w:trPr>
        <w:tc>
          <w:tcPr>
            <w:tcW w:w="1818" w:type="dxa"/>
            <w:tcBorders>
              <w:top w:val="double" w:sz="4" w:space="0" w:color="auto"/>
              <w:left w:val="double" w:sz="4" w:space="0" w:color="auto"/>
              <w:bottom w:val="double" w:sz="4" w:space="0" w:color="auto"/>
              <w:right w:val="double" w:sz="4" w:space="0" w:color="auto"/>
            </w:tcBorders>
            <w:hideMark/>
          </w:tcPr>
          <w:p w:rsidR="007F3153" w:rsidRDefault="007F3153">
            <w:pPr>
              <w:spacing w:line="276" w:lineRule="auto"/>
              <w:rPr>
                <w:b/>
                <w:szCs w:val="24"/>
              </w:rPr>
            </w:pPr>
            <w:r>
              <w:rPr>
                <w:b/>
                <w:szCs w:val="24"/>
              </w:rPr>
              <w:t>DATE:</w:t>
            </w:r>
          </w:p>
        </w:tc>
        <w:tc>
          <w:tcPr>
            <w:tcW w:w="8478" w:type="dxa"/>
            <w:vMerge/>
            <w:tcBorders>
              <w:top w:val="double" w:sz="4" w:space="0" w:color="auto"/>
              <w:left w:val="double" w:sz="4" w:space="0" w:color="auto"/>
              <w:bottom w:val="double" w:sz="4" w:space="0" w:color="auto"/>
              <w:right w:val="double" w:sz="4" w:space="0" w:color="auto"/>
            </w:tcBorders>
            <w:vAlign w:val="center"/>
            <w:hideMark/>
          </w:tcPr>
          <w:p w:rsidR="007F3153" w:rsidRDefault="007F3153">
            <w:pPr>
              <w:widowControl/>
              <w:rPr>
                <w:b/>
                <w:szCs w:val="24"/>
              </w:rPr>
            </w:pPr>
          </w:p>
        </w:tc>
      </w:tr>
    </w:tbl>
    <w:p w:rsidR="007F3153" w:rsidRDefault="007F3153" w:rsidP="007F3153">
      <w:pPr>
        <w:spacing w:line="360" w:lineRule="auto"/>
        <w:rPr>
          <w:b/>
          <w:szCs w:val="24"/>
          <w:u w:val="single"/>
        </w:rPr>
      </w:pPr>
      <w:r>
        <w:rPr>
          <w:b/>
          <w:szCs w:val="24"/>
          <w:u w:val="single"/>
        </w:rPr>
        <w:t>AIM</w:t>
      </w:r>
    </w:p>
    <w:p w:rsidR="007F3153" w:rsidRDefault="007F3153" w:rsidP="007F3153">
      <w:pPr>
        <w:spacing w:line="360" w:lineRule="auto"/>
        <w:rPr>
          <w:szCs w:val="24"/>
        </w:rPr>
      </w:pPr>
      <w:r>
        <w:rPr>
          <w:szCs w:val="24"/>
        </w:rPr>
        <w:tab/>
      </w:r>
      <w:proofErr w:type="gramStart"/>
      <w:r>
        <w:rPr>
          <w:szCs w:val="24"/>
        </w:rPr>
        <w:t>To study and plot the V-I characteristics of a TRIAC.</w:t>
      </w:r>
      <w:proofErr w:type="gramEnd"/>
    </w:p>
    <w:p w:rsidR="007F3153" w:rsidRDefault="007F3153" w:rsidP="007F3153">
      <w:pPr>
        <w:spacing w:line="360" w:lineRule="auto"/>
        <w:rPr>
          <w:b/>
          <w:szCs w:val="24"/>
          <w:u w:val="single"/>
        </w:rPr>
      </w:pPr>
      <w:r>
        <w:rPr>
          <w:b/>
          <w:szCs w:val="24"/>
          <w:u w:val="single"/>
        </w:rPr>
        <w:t>COMPONENTS &amp; EQUIPMENTS REQUIRED: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0"/>
        <w:gridCol w:w="4111"/>
        <w:gridCol w:w="2269"/>
        <w:gridCol w:w="2426"/>
      </w:tblGrid>
      <w:tr w:rsidR="007F3153" w:rsidTr="007F3153">
        <w:trPr>
          <w:trHeight w:val="20"/>
          <w:jc w:val="center"/>
        </w:trPr>
        <w:tc>
          <w:tcPr>
            <w:tcW w:w="374"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rPr>
              <w:t>S.NO</w:t>
            </w:r>
          </w:p>
        </w:tc>
        <w:tc>
          <w:tcPr>
            <w:tcW w:w="2156"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u w:val="single"/>
              </w:rPr>
              <w:t>COMPONENTS /EQUIPMENTS</w:t>
            </w:r>
          </w:p>
        </w:tc>
        <w:tc>
          <w:tcPr>
            <w:tcW w:w="1194"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rPr>
              <w:t>TYPE</w:t>
            </w:r>
          </w:p>
        </w:tc>
        <w:tc>
          <w:tcPr>
            <w:tcW w:w="1276"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rPr>
            </w:pPr>
            <w:r>
              <w:rPr>
                <w:b/>
                <w:szCs w:val="24"/>
              </w:rPr>
              <w:t>QUANTITY</w:t>
            </w:r>
          </w:p>
        </w:tc>
      </w:tr>
      <w:tr w:rsidR="007F3153" w:rsidTr="007F3153">
        <w:trPr>
          <w:trHeight w:val="20"/>
          <w:jc w:val="center"/>
        </w:trPr>
        <w:tc>
          <w:tcPr>
            <w:tcW w:w="374"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c>
          <w:tcPr>
            <w:tcW w:w="2156"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lang w:val="en-IN"/>
              </w:rPr>
              <w:t>Regulated Power Supply</w:t>
            </w:r>
          </w:p>
        </w:tc>
        <w:tc>
          <w:tcPr>
            <w:tcW w:w="1194"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(0-30)V</w:t>
            </w:r>
          </w:p>
        </w:tc>
        <w:tc>
          <w:tcPr>
            <w:tcW w:w="1276"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2</w:t>
            </w:r>
          </w:p>
        </w:tc>
      </w:tr>
      <w:tr w:rsidR="007F3153" w:rsidTr="007F3153">
        <w:trPr>
          <w:trHeight w:val="20"/>
          <w:jc w:val="center"/>
        </w:trPr>
        <w:tc>
          <w:tcPr>
            <w:tcW w:w="374"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2</w:t>
            </w:r>
          </w:p>
        </w:tc>
        <w:tc>
          <w:tcPr>
            <w:tcW w:w="2156"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Resistor</w:t>
            </w:r>
          </w:p>
        </w:tc>
        <w:tc>
          <w:tcPr>
            <w:tcW w:w="1194"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10 KΩ,5 KΩ</w:t>
            </w:r>
          </w:p>
        </w:tc>
        <w:tc>
          <w:tcPr>
            <w:tcW w:w="1276"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1,1</w:t>
            </w:r>
          </w:p>
        </w:tc>
      </w:tr>
      <w:tr w:rsidR="007F3153" w:rsidTr="007F3153">
        <w:trPr>
          <w:trHeight w:val="20"/>
          <w:jc w:val="center"/>
        </w:trPr>
        <w:tc>
          <w:tcPr>
            <w:tcW w:w="374"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3</w:t>
            </w:r>
          </w:p>
        </w:tc>
        <w:tc>
          <w:tcPr>
            <w:tcW w:w="2156"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DC Voltmeter</w:t>
            </w:r>
          </w:p>
        </w:tc>
        <w:tc>
          <w:tcPr>
            <w:tcW w:w="1194"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(0-30)V</w:t>
            </w:r>
          </w:p>
        </w:tc>
        <w:tc>
          <w:tcPr>
            <w:tcW w:w="1276"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trHeight w:val="20"/>
          <w:jc w:val="center"/>
        </w:trPr>
        <w:tc>
          <w:tcPr>
            <w:tcW w:w="374"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5</w:t>
            </w:r>
          </w:p>
        </w:tc>
        <w:tc>
          <w:tcPr>
            <w:tcW w:w="2156"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DC Ammeter</w:t>
            </w:r>
          </w:p>
        </w:tc>
        <w:tc>
          <w:tcPr>
            <w:tcW w:w="1194"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(0-100)mA</w:t>
            </w:r>
          </w:p>
        </w:tc>
        <w:tc>
          <w:tcPr>
            <w:tcW w:w="1276"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2</w:t>
            </w:r>
          </w:p>
        </w:tc>
      </w:tr>
      <w:tr w:rsidR="007F3153" w:rsidTr="007F3153">
        <w:trPr>
          <w:trHeight w:val="20"/>
          <w:jc w:val="center"/>
        </w:trPr>
        <w:tc>
          <w:tcPr>
            <w:tcW w:w="374"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6</w:t>
            </w:r>
          </w:p>
        </w:tc>
        <w:tc>
          <w:tcPr>
            <w:tcW w:w="2156"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TRIAC</w:t>
            </w:r>
          </w:p>
        </w:tc>
        <w:tc>
          <w:tcPr>
            <w:tcW w:w="1194"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BT136</w:t>
            </w:r>
          </w:p>
        </w:tc>
        <w:tc>
          <w:tcPr>
            <w:tcW w:w="1276"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trHeight w:val="20"/>
          <w:jc w:val="center"/>
        </w:trPr>
        <w:tc>
          <w:tcPr>
            <w:tcW w:w="374"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7</w:t>
            </w:r>
          </w:p>
        </w:tc>
        <w:tc>
          <w:tcPr>
            <w:tcW w:w="2156"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Bread board</w:t>
            </w:r>
          </w:p>
        </w:tc>
        <w:tc>
          <w:tcPr>
            <w:tcW w:w="1194"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w:t>
            </w:r>
          </w:p>
        </w:tc>
        <w:tc>
          <w:tcPr>
            <w:tcW w:w="1276"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trHeight w:val="20"/>
          <w:jc w:val="center"/>
        </w:trPr>
        <w:tc>
          <w:tcPr>
            <w:tcW w:w="374"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8</w:t>
            </w:r>
          </w:p>
        </w:tc>
        <w:tc>
          <w:tcPr>
            <w:tcW w:w="2156"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Connecting wires</w:t>
            </w:r>
          </w:p>
        </w:tc>
        <w:tc>
          <w:tcPr>
            <w:tcW w:w="1194"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w:t>
            </w:r>
          </w:p>
        </w:tc>
        <w:tc>
          <w:tcPr>
            <w:tcW w:w="1276"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Few</w:t>
            </w:r>
          </w:p>
        </w:tc>
      </w:tr>
    </w:tbl>
    <w:p w:rsidR="007F3153" w:rsidRDefault="007F3153" w:rsidP="007F3153">
      <w:pPr>
        <w:rPr>
          <w:szCs w:val="24"/>
        </w:rPr>
      </w:pPr>
      <w:r>
        <w:rPr>
          <w:b/>
          <w:szCs w:val="24"/>
          <w:u w:val="single"/>
        </w:rPr>
        <w:t>THEORY:</w:t>
      </w:r>
    </w:p>
    <w:p w:rsidR="007F3153" w:rsidRDefault="007F3153" w:rsidP="007F3153">
      <w:pPr>
        <w:rPr>
          <w:b/>
          <w:szCs w:val="24"/>
          <w:u w:val="single"/>
        </w:rPr>
      </w:pPr>
    </w:p>
    <w:p w:rsidR="007F3153" w:rsidRDefault="007F3153" w:rsidP="007F3153">
      <w:pPr>
        <w:rPr>
          <w:b/>
          <w:szCs w:val="24"/>
          <w:u w:val="single"/>
        </w:rPr>
      </w:pPr>
    </w:p>
    <w:p w:rsidR="007F3153" w:rsidRDefault="007F3153" w:rsidP="007F3153">
      <w:pPr>
        <w:ind w:left="720" w:firstLine="720"/>
        <w:rPr>
          <w:szCs w:val="24"/>
        </w:rPr>
      </w:pPr>
      <w:r>
        <w:rPr>
          <w:noProof/>
          <w:szCs w:val="24"/>
          <w:lang w:val="en-IN" w:eastAsia="en-IN"/>
        </w:rPr>
        <w:drawing>
          <wp:inline distT="0" distB="0" distL="0" distR="0">
            <wp:extent cx="4562475" cy="2276475"/>
            <wp:effectExtent l="19050" t="0" r="952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50" cstate="print"/>
                    <a:srcRect/>
                    <a:stretch>
                      <a:fillRect/>
                    </a:stretch>
                  </pic:blipFill>
                  <pic:spPr bwMode="auto">
                    <a:xfrm>
                      <a:off x="0" y="0"/>
                      <a:ext cx="4562475" cy="2276475"/>
                    </a:xfrm>
                    <a:prstGeom prst="rect">
                      <a:avLst/>
                    </a:prstGeom>
                    <a:noFill/>
                    <a:ln w="9525">
                      <a:noFill/>
                      <a:miter lim="800000"/>
                      <a:headEnd/>
                      <a:tailEnd/>
                    </a:ln>
                  </pic:spPr>
                </pic:pic>
              </a:graphicData>
            </a:graphic>
          </wp:inline>
        </w:drawing>
      </w:r>
    </w:p>
    <w:p w:rsidR="007F3153" w:rsidRDefault="007F3153" w:rsidP="007F3153">
      <w:pPr>
        <w:spacing w:line="360" w:lineRule="auto"/>
        <w:jc w:val="center"/>
        <w:rPr>
          <w:b/>
          <w:szCs w:val="24"/>
          <w:u w:val="single"/>
        </w:rPr>
      </w:pPr>
      <w:r>
        <w:rPr>
          <w:noProof/>
          <w:szCs w:val="24"/>
          <w:lang w:val="en-IN" w:eastAsia="en-IN"/>
        </w:rPr>
        <w:drawing>
          <wp:inline distT="0" distB="0" distL="0" distR="0">
            <wp:extent cx="1657350" cy="1381125"/>
            <wp:effectExtent l="1905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51" cstate="print"/>
                    <a:srcRect/>
                    <a:stretch>
                      <a:fillRect/>
                    </a:stretch>
                  </pic:blipFill>
                  <pic:spPr bwMode="auto">
                    <a:xfrm>
                      <a:off x="0" y="0"/>
                      <a:ext cx="1657350" cy="1381125"/>
                    </a:xfrm>
                    <a:prstGeom prst="rect">
                      <a:avLst/>
                    </a:prstGeom>
                    <a:noFill/>
                    <a:ln w="9525">
                      <a:noFill/>
                      <a:miter lim="800000"/>
                      <a:headEnd/>
                      <a:tailEnd/>
                    </a:ln>
                  </pic:spPr>
                </pic:pic>
              </a:graphicData>
            </a:graphic>
          </wp:inline>
        </w:drawing>
      </w:r>
    </w:p>
    <w:p w:rsidR="007F3153" w:rsidRDefault="007F3153" w:rsidP="007F3153">
      <w:pPr>
        <w:spacing w:line="360" w:lineRule="auto"/>
        <w:jc w:val="center"/>
        <w:rPr>
          <w:b/>
          <w:szCs w:val="24"/>
        </w:rPr>
      </w:pPr>
      <w:r>
        <w:rPr>
          <w:b/>
          <w:szCs w:val="24"/>
        </w:rPr>
        <w:t>Pin Diagram</w:t>
      </w:r>
    </w:p>
    <w:p w:rsidR="007F3153" w:rsidRDefault="007F3153" w:rsidP="007F3153">
      <w:pPr>
        <w:spacing w:line="360" w:lineRule="auto"/>
        <w:ind w:firstLine="720"/>
        <w:jc w:val="both"/>
        <w:rPr>
          <w:szCs w:val="24"/>
        </w:rPr>
      </w:pPr>
    </w:p>
    <w:p w:rsidR="007F3153" w:rsidRDefault="007F3153" w:rsidP="007F3153">
      <w:pPr>
        <w:spacing w:line="360" w:lineRule="auto"/>
        <w:ind w:firstLine="720"/>
        <w:jc w:val="both"/>
        <w:rPr>
          <w:szCs w:val="24"/>
        </w:rPr>
      </w:pPr>
      <w:r>
        <w:rPr>
          <w:szCs w:val="24"/>
        </w:rPr>
        <w:t>It is basically two SCR’s turned in opposite directions, with a common gate terminal. It is a bidirectional device. The two main electrodes are called MT</w:t>
      </w:r>
      <w:r>
        <w:rPr>
          <w:szCs w:val="24"/>
          <w:vertAlign w:val="subscript"/>
        </w:rPr>
        <w:t>1</w:t>
      </w:r>
      <w:r>
        <w:rPr>
          <w:szCs w:val="24"/>
        </w:rPr>
        <w:t xml:space="preserve"> and MT</w:t>
      </w:r>
      <w:r>
        <w:rPr>
          <w:szCs w:val="24"/>
          <w:vertAlign w:val="subscript"/>
        </w:rPr>
        <w:t>2</w:t>
      </w:r>
      <w:r>
        <w:rPr>
          <w:szCs w:val="24"/>
        </w:rPr>
        <w:t xml:space="preserve"> while common control terminal is called gate G. </w:t>
      </w:r>
      <w:proofErr w:type="spellStart"/>
      <w:r>
        <w:rPr>
          <w:szCs w:val="24"/>
        </w:rPr>
        <w:t>S</w:t>
      </w:r>
      <w:proofErr w:type="spellEnd"/>
      <w:r>
        <w:rPr>
          <w:szCs w:val="24"/>
        </w:rPr>
        <w:t xml:space="preserve"> The gate terminal is near to MT</w:t>
      </w:r>
      <w:r>
        <w:rPr>
          <w:szCs w:val="24"/>
          <w:vertAlign w:val="subscript"/>
        </w:rPr>
        <w:t>1</w:t>
      </w:r>
      <w:r>
        <w:rPr>
          <w:szCs w:val="24"/>
        </w:rPr>
        <w:t xml:space="preserve">. The </w:t>
      </w:r>
      <w:proofErr w:type="spellStart"/>
      <w:r>
        <w:rPr>
          <w:szCs w:val="24"/>
        </w:rPr>
        <w:t>triac</w:t>
      </w:r>
      <w:proofErr w:type="spellEnd"/>
      <w:r>
        <w:rPr>
          <w:szCs w:val="24"/>
        </w:rPr>
        <w:t xml:space="preserve"> can be turned ON by applying either positive or negative voltage to the gate G with respect to the main terminal MT</w:t>
      </w:r>
      <w:r>
        <w:rPr>
          <w:szCs w:val="24"/>
          <w:vertAlign w:val="subscript"/>
        </w:rPr>
        <w:t>1</w:t>
      </w:r>
      <w:r>
        <w:rPr>
          <w:szCs w:val="24"/>
        </w:rPr>
        <w:t>.</w:t>
      </w:r>
    </w:p>
    <w:p w:rsidR="007F3153" w:rsidRDefault="007F3153" w:rsidP="007F3153">
      <w:pPr>
        <w:spacing w:line="360" w:lineRule="auto"/>
        <w:jc w:val="both"/>
        <w:rPr>
          <w:b/>
          <w:szCs w:val="24"/>
          <w:u w:val="single"/>
        </w:rPr>
      </w:pPr>
      <w:r>
        <w:rPr>
          <w:b/>
          <w:szCs w:val="24"/>
          <w:u w:val="single"/>
        </w:rPr>
        <w:t>FORWARD BIAS:</w:t>
      </w:r>
    </w:p>
    <w:p w:rsidR="007F3153" w:rsidRDefault="007F3153" w:rsidP="007F3153">
      <w:pPr>
        <w:jc w:val="center"/>
        <w:rPr>
          <w:b/>
          <w:szCs w:val="24"/>
        </w:rPr>
      </w:pPr>
      <w:r>
        <w:rPr>
          <w:b/>
          <w:noProof/>
          <w:szCs w:val="24"/>
          <w:lang w:val="en-IN" w:eastAsia="en-IN"/>
        </w:rPr>
        <w:drawing>
          <wp:inline distT="0" distB="0" distL="0" distR="0">
            <wp:extent cx="6000750" cy="3448050"/>
            <wp:effectExtent l="1905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52" cstate="print"/>
                    <a:srcRect/>
                    <a:stretch>
                      <a:fillRect/>
                    </a:stretch>
                  </pic:blipFill>
                  <pic:spPr bwMode="auto">
                    <a:xfrm>
                      <a:off x="0" y="0"/>
                      <a:ext cx="6000750" cy="3448050"/>
                    </a:xfrm>
                    <a:prstGeom prst="rect">
                      <a:avLst/>
                    </a:prstGeom>
                    <a:noFill/>
                    <a:ln w="9525">
                      <a:noFill/>
                      <a:miter lim="800000"/>
                      <a:headEnd/>
                      <a:tailEnd/>
                    </a:ln>
                  </pic:spPr>
                </pic:pic>
              </a:graphicData>
            </a:graphic>
          </wp:inline>
        </w:drawing>
      </w:r>
    </w:p>
    <w:p w:rsidR="007F3153" w:rsidRDefault="007F3153" w:rsidP="007F3153">
      <w:pPr>
        <w:rPr>
          <w:b/>
          <w:szCs w:val="24"/>
          <w:u w:val="single"/>
        </w:rPr>
      </w:pPr>
      <w:r>
        <w:rPr>
          <w:b/>
          <w:szCs w:val="24"/>
          <w:u w:val="single"/>
        </w:rPr>
        <w:t>PROCEDURE:</w:t>
      </w:r>
    </w:p>
    <w:p w:rsidR="007F3153" w:rsidRDefault="007F3153" w:rsidP="007F3153">
      <w:pPr>
        <w:ind w:firstLine="720"/>
        <w:rPr>
          <w:szCs w:val="24"/>
        </w:rPr>
      </w:pPr>
    </w:p>
    <w:p w:rsidR="007F3153" w:rsidRDefault="007F3153" w:rsidP="007F3153">
      <w:pPr>
        <w:pStyle w:val="ListParagraph"/>
        <w:widowControl/>
        <w:numPr>
          <w:ilvl w:val="0"/>
          <w:numId w:val="52"/>
        </w:numPr>
        <w:spacing w:after="0" w:line="360" w:lineRule="auto"/>
        <w:jc w:val="both"/>
        <w:rPr>
          <w:rFonts w:ascii="Times New Roman" w:hAnsi="Times New Roman"/>
          <w:sz w:val="24"/>
          <w:szCs w:val="24"/>
        </w:rPr>
      </w:pPr>
      <w:r>
        <w:rPr>
          <w:rFonts w:ascii="Times New Roman" w:hAnsi="Times New Roman"/>
          <w:sz w:val="24"/>
          <w:szCs w:val="24"/>
        </w:rPr>
        <w:t>Connections are given as per the circuit diagram.</w:t>
      </w:r>
    </w:p>
    <w:p w:rsidR="007F3153" w:rsidRDefault="007F3153" w:rsidP="007F3153">
      <w:pPr>
        <w:pStyle w:val="ListParagraph"/>
        <w:widowControl/>
        <w:numPr>
          <w:ilvl w:val="0"/>
          <w:numId w:val="52"/>
        </w:numPr>
        <w:spacing w:after="0" w:line="360" w:lineRule="auto"/>
        <w:jc w:val="both"/>
        <w:rPr>
          <w:rFonts w:ascii="Times New Roman" w:hAnsi="Times New Roman"/>
          <w:sz w:val="24"/>
          <w:szCs w:val="24"/>
        </w:rPr>
      </w:pPr>
      <w:r>
        <w:rPr>
          <w:rFonts w:ascii="Times New Roman" w:hAnsi="Times New Roman"/>
          <w:sz w:val="24"/>
          <w:szCs w:val="24"/>
        </w:rPr>
        <w:t>The supply is switched ON.</w:t>
      </w:r>
    </w:p>
    <w:p w:rsidR="007F3153" w:rsidRDefault="007F3153" w:rsidP="007F3153">
      <w:pPr>
        <w:pStyle w:val="ListParagraph"/>
        <w:widowControl/>
        <w:numPr>
          <w:ilvl w:val="0"/>
          <w:numId w:val="52"/>
        </w:numPr>
        <w:spacing w:after="0" w:line="360" w:lineRule="auto"/>
        <w:jc w:val="both"/>
        <w:rPr>
          <w:rFonts w:ascii="Times New Roman" w:hAnsi="Times New Roman"/>
          <w:sz w:val="24"/>
          <w:szCs w:val="24"/>
        </w:rPr>
      </w:pPr>
      <w:r>
        <w:rPr>
          <w:rFonts w:ascii="Times New Roman" w:hAnsi="Times New Roman"/>
          <w:sz w:val="24"/>
          <w:szCs w:val="24"/>
        </w:rPr>
        <w:t>The Gate current I</w:t>
      </w:r>
      <w:r>
        <w:rPr>
          <w:rFonts w:ascii="Times New Roman" w:hAnsi="Times New Roman"/>
          <w:sz w:val="24"/>
          <w:szCs w:val="24"/>
          <w:vertAlign w:val="subscript"/>
        </w:rPr>
        <w:t>G</w:t>
      </w:r>
      <w:r>
        <w:rPr>
          <w:rFonts w:ascii="Times New Roman" w:hAnsi="Times New Roman"/>
          <w:sz w:val="24"/>
          <w:szCs w:val="24"/>
        </w:rPr>
        <w:t xml:space="preserve"> is set to 2mA by varying the RPS which connected to the gate.</w:t>
      </w:r>
    </w:p>
    <w:p w:rsidR="007F3153" w:rsidRDefault="007F3153" w:rsidP="007F3153">
      <w:pPr>
        <w:widowControl/>
        <w:numPr>
          <w:ilvl w:val="0"/>
          <w:numId w:val="52"/>
        </w:numPr>
        <w:spacing w:line="360" w:lineRule="auto"/>
        <w:jc w:val="both"/>
        <w:rPr>
          <w:szCs w:val="24"/>
        </w:rPr>
      </w:pPr>
      <w:r>
        <w:rPr>
          <w:szCs w:val="24"/>
        </w:rPr>
        <w:t>Vary another power supply which is connected across the terminals of TRIAC in regular step and note down the voltage and current of TRIAC.</w:t>
      </w:r>
    </w:p>
    <w:p w:rsidR="007F3153" w:rsidRDefault="007F3153" w:rsidP="007F3153">
      <w:pPr>
        <w:widowControl/>
        <w:numPr>
          <w:ilvl w:val="0"/>
          <w:numId w:val="52"/>
        </w:numPr>
        <w:spacing w:line="360" w:lineRule="auto"/>
        <w:jc w:val="both"/>
        <w:rPr>
          <w:szCs w:val="24"/>
        </w:rPr>
      </w:pPr>
      <w:r>
        <w:rPr>
          <w:szCs w:val="24"/>
        </w:rPr>
        <w:t>Plot the graph between the voltage and current.</w:t>
      </w:r>
    </w:p>
    <w:p w:rsidR="007F3153" w:rsidRDefault="007F3153" w:rsidP="007F3153">
      <w:pPr>
        <w:spacing w:line="360" w:lineRule="auto"/>
        <w:jc w:val="both"/>
        <w:rPr>
          <w:b/>
          <w:szCs w:val="24"/>
          <w:u w:val="single"/>
        </w:rPr>
      </w:pPr>
    </w:p>
    <w:p w:rsidR="007F3153" w:rsidRDefault="007F3153" w:rsidP="007F3153">
      <w:pPr>
        <w:spacing w:line="360" w:lineRule="auto"/>
        <w:jc w:val="both"/>
        <w:rPr>
          <w:b/>
          <w:szCs w:val="24"/>
          <w:u w:val="single"/>
        </w:rPr>
      </w:pPr>
    </w:p>
    <w:p w:rsidR="007F3153" w:rsidRDefault="007F3153" w:rsidP="007F3153">
      <w:pPr>
        <w:spacing w:line="360" w:lineRule="auto"/>
        <w:jc w:val="both"/>
        <w:rPr>
          <w:b/>
          <w:szCs w:val="24"/>
          <w:u w:val="single"/>
        </w:rPr>
      </w:pPr>
    </w:p>
    <w:p w:rsidR="007F3153" w:rsidRDefault="007F3153" w:rsidP="007F3153">
      <w:pPr>
        <w:spacing w:line="360" w:lineRule="auto"/>
        <w:jc w:val="both"/>
        <w:rPr>
          <w:b/>
          <w:szCs w:val="24"/>
          <w:u w:val="single"/>
        </w:rPr>
      </w:pPr>
    </w:p>
    <w:p w:rsidR="007F3153" w:rsidRDefault="007F3153" w:rsidP="007F3153">
      <w:pPr>
        <w:spacing w:line="360" w:lineRule="auto"/>
        <w:jc w:val="both"/>
        <w:rPr>
          <w:b/>
          <w:szCs w:val="24"/>
          <w:u w:val="single"/>
        </w:rPr>
      </w:pPr>
    </w:p>
    <w:p w:rsidR="007F3153" w:rsidRDefault="007F3153" w:rsidP="007F3153">
      <w:pPr>
        <w:spacing w:line="360" w:lineRule="auto"/>
        <w:jc w:val="both"/>
        <w:rPr>
          <w:b/>
          <w:szCs w:val="24"/>
          <w:u w:val="single"/>
        </w:rPr>
      </w:pPr>
      <w:r>
        <w:rPr>
          <w:b/>
          <w:szCs w:val="24"/>
          <w:u w:val="single"/>
        </w:rPr>
        <w:lastRenderedPageBreak/>
        <w:t>REVERSE BIAS:</w:t>
      </w:r>
    </w:p>
    <w:p w:rsidR="007F3153" w:rsidRDefault="007F3153" w:rsidP="007F3153">
      <w:pPr>
        <w:jc w:val="center"/>
        <w:rPr>
          <w:b/>
          <w:szCs w:val="24"/>
        </w:rPr>
      </w:pPr>
      <w:r>
        <w:rPr>
          <w:b/>
          <w:noProof/>
          <w:szCs w:val="24"/>
          <w:lang w:val="en-IN" w:eastAsia="en-IN"/>
        </w:rPr>
        <w:drawing>
          <wp:inline distT="0" distB="0" distL="0" distR="0">
            <wp:extent cx="5295900" cy="2219325"/>
            <wp:effectExtent l="1905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53" cstate="print"/>
                    <a:srcRect/>
                    <a:stretch>
                      <a:fillRect/>
                    </a:stretch>
                  </pic:blipFill>
                  <pic:spPr bwMode="auto">
                    <a:xfrm>
                      <a:off x="0" y="0"/>
                      <a:ext cx="5295900" cy="2219325"/>
                    </a:xfrm>
                    <a:prstGeom prst="rect">
                      <a:avLst/>
                    </a:prstGeom>
                    <a:noFill/>
                    <a:ln w="9525">
                      <a:noFill/>
                      <a:miter lim="800000"/>
                      <a:headEnd/>
                      <a:tailEnd/>
                    </a:ln>
                  </pic:spPr>
                </pic:pic>
              </a:graphicData>
            </a:graphic>
          </wp:inline>
        </w:drawing>
      </w:r>
    </w:p>
    <w:p w:rsidR="007F3153" w:rsidRDefault="007F3153" w:rsidP="007F3153">
      <w:pPr>
        <w:rPr>
          <w:b/>
          <w:szCs w:val="24"/>
          <w:u w:val="single"/>
        </w:rPr>
      </w:pPr>
      <w:r>
        <w:rPr>
          <w:b/>
          <w:szCs w:val="24"/>
          <w:u w:val="single"/>
        </w:rPr>
        <w:t>PROCEDURE:</w:t>
      </w:r>
    </w:p>
    <w:p w:rsidR="007F3153" w:rsidRDefault="007F3153" w:rsidP="007F3153">
      <w:pPr>
        <w:ind w:firstLine="720"/>
        <w:rPr>
          <w:szCs w:val="24"/>
        </w:rPr>
      </w:pPr>
    </w:p>
    <w:p w:rsidR="007F3153" w:rsidRDefault="007F3153" w:rsidP="007F3153">
      <w:pPr>
        <w:pStyle w:val="ListParagraph"/>
        <w:widowControl/>
        <w:numPr>
          <w:ilvl w:val="0"/>
          <w:numId w:val="53"/>
        </w:numPr>
        <w:spacing w:after="0" w:line="360" w:lineRule="auto"/>
        <w:jc w:val="both"/>
        <w:rPr>
          <w:rFonts w:ascii="Times New Roman" w:hAnsi="Times New Roman"/>
          <w:sz w:val="24"/>
          <w:szCs w:val="24"/>
        </w:rPr>
      </w:pPr>
      <w:r>
        <w:rPr>
          <w:rFonts w:ascii="Times New Roman" w:hAnsi="Times New Roman"/>
          <w:sz w:val="24"/>
          <w:szCs w:val="24"/>
        </w:rPr>
        <w:t>Connections are given as per the circuit diagram.</w:t>
      </w:r>
    </w:p>
    <w:p w:rsidR="007F3153" w:rsidRDefault="007F3153" w:rsidP="007F3153">
      <w:pPr>
        <w:pStyle w:val="ListParagraph"/>
        <w:widowControl/>
        <w:numPr>
          <w:ilvl w:val="0"/>
          <w:numId w:val="53"/>
        </w:numPr>
        <w:spacing w:after="0" w:line="360" w:lineRule="auto"/>
        <w:jc w:val="both"/>
        <w:rPr>
          <w:rFonts w:ascii="Times New Roman" w:hAnsi="Times New Roman"/>
          <w:sz w:val="24"/>
          <w:szCs w:val="24"/>
        </w:rPr>
      </w:pPr>
      <w:r>
        <w:rPr>
          <w:rFonts w:ascii="Times New Roman" w:hAnsi="Times New Roman"/>
          <w:sz w:val="24"/>
          <w:szCs w:val="24"/>
        </w:rPr>
        <w:t>The supply is switched ON.</w:t>
      </w:r>
    </w:p>
    <w:p w:rsidR="007F3153" w:rsidRDefault="007F3153" w:rsidP="007F3153">
      <w:pPr>
        <w:pStyle w:val="ListParagraph"/>
        <w:widowControl/>
        <w:numPr>
          <w:ilvl w:val="0"/>
          <w:numId w:val="53"/>
        </w:numPr>
        <w:spacing w:after="0" w:line="360" w:lineRule="auto"/>
        <w:jc w:val="both"/>
        <w:rPr>
          <w:rFonts w:ascii="Times New Roman" w:hAnsi="Times New Roman"/>
          <w:sz w:val="24"/>
          <w:szCs w:val="24"/>
        </w:rPr>
      </w:pPr>
      <w:r>
        <w:rPr>
          <w:rFonts w:ascii="Times New Roman" w:hAnsi="Times New Roman"/>
          <w:sz w:val="24"/>
          <w:szCs w:val="24"/>
        </w:rPr>
        <w:t>The Gate current I</w:t>
      </w:r>
      <w:r>
        <w:rPr>
          <w:rFonts w:ascii="Times New Roman" w:hAnsi="Times New Roman"/>
          <w:sz w:val="24"/>
          <w:szCs w:val="24"/>
          <w:vertAlign w:val="subscript"/>
        </w:rPr>
        <w:t>G</w:t>
      </w:r>
      <w:r>
        <w:rPr>
          <w:rFonts w:ascii="Times New Roman" w:hAnsi="Times New Roman"/>
          <w:sz w:val="24"/>
          <w:szCs w:val="24"/>
        </w:rPr>
        <w:t xml:space="preserve"> is set to 2mA by varying the RPS which connected to the gate.</w:t>
      </w:r>
    </w:p>
    <w:p w:rsidR="007F3153" w:rsidRDefault="007F3153" w:rsidP="007F3153">
      <w:pPr>
        <w:widowControl/>
        <w:numPr>
          <w:ilvl w:val="0"/>
          <w:numId w:val="53"/>
        </w:numPr>
        <w:spacing w:line="360" w:lineRule="auto"/>
        <w:jc w:val="both"/>
        <w:rPr>
          <w:szCs w:val="24"/>
        </w:rPr>
      </w:pPr>
      <w:r>
        <w:rPr>
          <w:szCs w:val="24"/>
        </w:rPr>
        <w:t>Vary another power supply which is connected across the terminals of TRIAC in regular step and note down the voltage and current of TRIAC.</w:t>
      </w:r>
    </w:p>
    <w:p w:rsidR="007F3153" w:rsidRDefault="007F3153" w:rsidP="007F3153">
      <w:pPr>
        <w:widowControl/>
        <w:numPr>
          <w:ilvl w:val="0"/>
          <w:numId w:val="53"/>
        </w:numPr>
        <w:spacing w:line="360" w:lineRule="auto"/>
        <w:jc w:val="both"/>
        <w:rPr>
          <w:szCs w:val="24"/>
        </w:rPr>
      </w:pPr>
      <w:r>
        <w:rPr>
          <w:szCs w:val="24"/>
        </w:rPr>
        <w:t>Plot the graph between the voltage and current.</w:t>
      </w:r>
    </w:p>
    <w:p w:rsidR="007F3153" w:rsidRDefault="007F3153" w:rsidP="007F3153">
      <w:pPr>
        <w:rPr>
          <w:b/>
          <w:szCs w:val="24"/>
        </w:rPr>
      </w:pPr>
    </w:p>
    <w:p w:rsidR="007F3153" w:rsidRDefault="007F3153" w:rsidP="007F3153">
      <w:pPr>
        <w:rPr>
          <w:b/>
          <w:szCs w:val="24"/>
          <w:u w:val="single"/>
        </w:rPr>
      </w:pPr>
      <w:r>
        <w:rPr>
          <w:b/>
          <w:szCs w:val="24"/>
          <w:u w:val="single"/>
        </w:rPr>
        <w:t>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1403"/>
        <w:gridCol w:w="1630"/>
        <w:gridCol w:w="1403"/>
        <w:gridCol w:w="1630"/>
      </w:tblGrid>
      <w:tr w:rsidR="007F3153" w:rsidTr="007F3153">
        <w:trPr>
          <w:trHeight w:val="248"/>
          <w:jc w:val="center"/>
        </w:trPr>
        <w:tc>
          <w:tcPr>
            <w:tcW w:w="763" w:type="dxa"/>
            <w:vMerge w:val="restart"/>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proofErr w:type="spellStart"/>
            <w:r>
              <w:rPr>
                <w:b/>
                <w:szCs w:val="24"/>
              </w:rPr>
              <w:t>S.No</w:t>
            </w:r>
            <w:proofErr w:type="spellEnd"/>
          </w:p>
        </w:tc>
        <w:tc>
          <w:tcPr>
            <w:tcW w:w="3033" w:type="dxa"/>
            <w:gridSpan w:val="2"/>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FORWARD BIAS</w:t>
            </w:r>
          </w:p>
        </w:tc>
        <w:tc>
          <w:tcPr>
            <w:tcW w:w="3033" w:type="dxa"/>
            <w:gridSpan w:val="2"/>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REVERSE BIAS</w:t>
            </w:r>
          </w:p>
        </w:tc>
      </w:tr>
      <w:tr w:rsidR="007F3153" w:rsidTr="007F3153">
        <w:trPr>
          <w:trHeight w:val="248"/>
          <w:jc w:val="center"/>
        </w:trPr>
        <w:tc>
          <w:tcPr>
            <w:tcW w:w="763" w:type="dxa"/>
            <w:vMerge/>
            <w:tcBorders>
              <w:top w:val="single" w:sz="4" w:space="0" w:color="auto"/>
              <w:left w:val="single" w:sz="4" w:space="0" w:color="auto"/>
              <w:bottom w:val="single" w:sz="4" w:space="0" w:color="auto"/>
              <w:right w:val="single" w:sz="4" w:space="0" w:color="auto"/>
            </w:tcBorders>
            <w:vAlign w:val="center"/>
            <w:hideMark/>
          </w:tcPr>
          <w:p w:rsidR="007F3153" w:rsidRDefault="007F3153">
            <w:pPr>
              <w:widowControl/>
              <w:rPr>
                <w:b/>
                <w:szCs w:val="24"/>
              </w:rPr>
            </w:pPr>
          </w:p>
        </w:tc>
        <w:tc>
          <w:tcPr>
            <w:tcW w:w="3033" w:type="dxa"/>
            <w:gridSpan w:val="2"/>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Gate Current (I</w:t>
            </w:r>
            <w:r>
              <w:rPr>
                <w:b/>
                <w:szCs w:val="24"/>
                <w:vertAlign w:val="subscript"/>
              </w:rPr>
              <w:t>G</w:t>
            </w:r>
            <w:r>
              <w:rPr>
                <w:b/>
                <w:szCs w:val="24"/>
              </w:rPr>
              <w:t>= 2mA)</w:t>
            </w:r>
          </w:p>
        </w:tc>
        <w:tc>
          <w:tcPr>
            <w:tcW w:w="3033" w:type="dxa"/>
            <w:gridSpan w:val="2"/>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Gate Current (I</w:t>
            </w:r>
            <w:r>
              <w:rPr>
                <w:b/>
                <w:szCs w:val="24"/>
                <w:vertAlign w:val="subscript"/>
              </w:rPr>
              <w:t>G</w:t>
            </w:r>
            <w:r>
              <w:rPr>
                <w:b/>
                <w:szCs w:val="24"/>
              </w:rPr>
              <w:t>= 2mA)</w:t>
            </w:r>
          </w:p>
        </w:tc>
      </w:tr>
      <w:tr w:rsidR="007F3153" w:rsidTr="007F3153">
        <w:trPr>
          <w:trHeight w:val="310"/>
          <w:jc w:val="center"/>
        </w:trPr>
        <w:tc>
          <w:tcPr>
            <w:tcW w:w="763" w:type="dxa"/>
            <w:vMerge/>
            <w:tcBorders>
              <w:top w:val="single" w:sz="4" w:space="0" w:color="auto"/>
              <w:left w:val="single" w:sz="4" w:space="0" w:color="auto"/>
              <w:bottom w:val="single" w:sz="4" w:space="0" w:color="auto"/>
              <w:right w:val="single" w:sz="4" w:space="0" w:color="auto"/>
            </w:tcBorders>
            <w:vAlign w:val="center"/>
            <w:hideMark/>
          </w:tcPr>
          <w:p w:rsidR="007F3153" w:rsidRDefault="007F3153">
            <w:pPr>
              <w:widowControl/>
              <w:rPr>
                <w:b/>
                <w:szCs w:val="24"/>
              </w:rPr>
            </w:pPr>
          </w:p>
        </w:tc>
        <w:tc>
          <w:tcPr>
            <w:tcW w:w="140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Voltage(V)</w:t>
            </w:r>
          </w:p>
        </w:tc>
        <w:tc>
          <w:tcPr>
            <w:tcW w:w="163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Current(mA)</w:t>
            </w:r>
          </w:p>
        </w:tc>
        <w:tc>
          <w:tcPr>
            <w:tcW w:w="140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Voltage(V)</w:t>
            </w:r>
          </w:p>
        </w:tc>
        <w:tc>
          <w:tcPr>
            <w:tcW w:w="163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Current(mA)</w:t>
            </w:r>
          </w:p>
        </w:tc>
      </w:tr>
      <w:tr w:rsidR="007F3153" w:rsidTr="007F3153">
        <w:trPr>
          <w:trHeight w:val="356"/>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1</w:t>
            </w:r>
          </w:p>
        </w:tc>
        <w:tc>
          <w:tcPr>
            <w:tcW w:w="14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63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4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63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356"/>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2</w:t>
            </w:r>
          </w:p>
        </w:tc>
        <w:tc>
          <w:tcPr>
            <w:tcW w:w="14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63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4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63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356"/>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3</w:t>
            </w:r>
          </w:p>
        </w:tc>
        <w:tc>
          <w:tcPr>
            <w:tcW w:w="14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63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4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63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356"/>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4</w:t>
            </w:r>
          </w:p>
        </w:tc>
        <w:tc>
          <w:tcPr>
            <w:tcW w:w="14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63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4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63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373"/>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5</w:t>
            </w:r>
          </w:p>
        </w:tc>
        <w:tc>
          <w:tcPr>
            <w:tcW w:w="14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63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4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63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373"/>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6</w:t>
            </w:r>
          </w:p>
        </w:tc>
        <w:tc>
          <w:tcPr>
            <w:tcW w:w="14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63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4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63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373"/>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7</w:t>
            </w:r>
          </w:p>
        </w:tc>
        <w:tc>
          <w:tcPr>
            <w:tcW w:w="14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63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4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63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373"/>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8</w:t>
            </w:r>
          </w:p>
        </w:tc>
        <w:tc>
          <w:tcPr>
            <w:tcW w:w="14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63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4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63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373"/>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9</w:t>
            </w:r>
          </w:p>
        </w:tc>
        <w:tc>
          <w:tcPr>
            <w:tcW w:w="14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63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4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63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bl>
    <w:p w:rsidR="007F3153" w:rsidRDefault="007F3153" w:rsidP="007F3153">
      <w:pPr>
        <w:jc w:val="both"/>
        <w:rPr>
          <w:szCs w:val="24"/>
        </w:rPr>
      </w:pPr>
    </w:p>
    <w:p w:rsidR="007F3153" w:rsidRDefault="007F3153" w:rsidP="007F3153">
      <w:pPr>
        <w:ind w:left="720"/>
        <w:jc w:val="center"/>
        <w:rPr>
          <w:szCs w:val="24"/>
        </w:rPr>
      </w:pPr>
    </w:p>
    <w:p w:rsidR="007F3153" w:rsidRDefault="007F3153" w:rsidP="007F3153">
      <w:pPr>
        <w:spacing w:line="360" w:lineRule="auto"/>
        <w:rPr>
          <w:b/>
          <w:szCs w:val="24"/>
        </w:rPr>
      </w:pPr>
    </w:p>
    <w:p w:rsidR="007F3153" w:rsidRDefault="007F3153" w:rsidP="007F3153">
      <w:pPr>
        <w:spacing w:line="360" w:lineRule="auto"/>
        <w:jc w:val="center"/>
        <w:rPr>
          <w:b/>
          <w:szCs w:val="24"/>
        </w:rPr>
      </w:pPr>
      <w:r>
        <w:rPr>
          <w:b/>
          <w:noProof/>
          <w:szCs w:val="24"/>
          <w:lang w:val="en-IN" w:eastAsia="en-IN"/>
        </w:rPr>
        <w:drawing>
          <wp:inline distT="0" distB="0" distL="0" distR="0">
            <wp:extent cx="4143375" cy="3419475"/>
            <wp:effectExtent l="19050" t="0" r="952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54" cstate="print"/>
                    <a:srcRect/>
                    <a:stretch>
                      <a:fillRect/>
                    </a:stretch>
                  </pic:blipFill>
                  <pic:spPr bwMode="auto">
                    <a:xfrm>
                      <a:off x="0" y="0"/>
                      <a:ext cx="4143375" cy="3419475"/>
                    </a:xfrm>
                    <a:prstGeom prst="rect">
                      <a:avLst/>
                    </a:prstGeom>
                    <a:noFill/>
                    <a:ln w="9525">
                      <a:noFill/>
                      <a:miter lim="800000"/>
                      <a:headEnd/>
                      <a:tailEnd/>
                    </a:ln>
                  </pic:spPr>
                </pic:pic>
              </a:graphicData>
            </a:graphic>
          </wp:inline>
        </w:drawing>
      </w:r>
    </w:p>
    <w:p w:rsidR="007F3153" w:rsidRDefault="007F3153" w:rsidP="007F3153">
      <w:pPr>
        <w:spacing w:line="360" w:lineRule="auto"/>
        <w:jc w:val="center"/>
        <w:rPr>
          <w:b/>
          <w:szCs w:val="24"/>
        </w:rPr>
      </w:pPr>
      <w:r>
        <w:rPr>
          <w:b/>
          <w:szCs w:val="24"/>
        </w:rPr>
        <w:t>V-I characteristics of a TRIAC</w:t>
      </w:r>
    </w:p>
    <w:p w:rsidR="007F3153" w:rsidRDefault="007F3153" w:rsidP="007F3153">
      <w:pPr>
        <w:spacing w:line="360" w:lineRule="auto"/>
        <w:rPr>
          <w:b/>
          <w:szCs w:val="24"/>
        </w:rPr>
      </w:pPr>
    </w:p>
    <w:p w:rsidR="007F3153" w:rsidRDefault="007F3153" w:rsidP="007F3153">
      <w:pPr>
        <w:spacing w:line="360" w:lineRule="auto"/>
        <w:rPr>
          <w:b/>
          <w:szCs w:val="24"/>
        </w:rPr>
      </w:pPr>
    </w:p>
    <w:p w:rsidR="007F3153" w:rsidRDefault="007F3153" w:rsidP="007F3153">
      <w:pPr>
        <w:spacing w:line="360" w:lineRule="auto"/>
        <w:rPr>
          <w:b/>
          <w:szCs w:val="24"/>
          <w:u w:val="single"/>
        </w:rPr>
      </w:pPr>
    </w:p>
    <w:p w:rsidR="007F3153" w:rsidRDefault="007F3153" w:rsidP="007F3153">
      <w:pPr>
        <w:spacing w:line="360" w:lineRule="auto"/>
        <w:rPr>
          <w:b/>
          <w:szCs w:val="24"/>
          <w:u w:val="single"/>
        </w:rPr>
      </w:pPr>
    </w:p>
    <w:p w:rsidR="007F3153" w:rsidRDefault="007F3153" w:rsidP="007F3153">
      <w:pPr>
        <w:spacing w:line="360" w:lineRule="auto"/>
        <w:rPr>
          <w:b/>
          <w:szCs w:val="24"/>
          <w:u w:val="single"/>
        </w:rPr>
      </w:pPr>
    </w:p>
    <w:p w:rsidR="007F3153" w:rsidRDefault="007F3153" w:rsidP="007F3153">
      <w:pPr>
        <w:spacing w:line="360" w:lineRule="auto"/>
        <w:rPr>
          <w:b/>
          <w:szCs w:val="24"/>
          <w:u w:val="single"/>
        </w:rPr>
      </w:pPr>
    </w:p>
    <w:p w:rsidR="007F3153" w:rsidRDefault="007F3153" w:rsidP="007F3153">
      <w:pPr>
        <w:spacing w:line="360" w:lineRule="auto"/>
        <w:rPr>
          <w:b/>
          <w:szCs w:val="24"/>
          <w:u w:val="single"/>
        </w:rPr>
      </w:pPr>
    </w:p>
    <w:p w:rsidR="007F3153" w:rsidRDefault="007F3153" w:rsidP="007F3153">
      <w:pPr>
        <w:spacing w:line="360" w:lineRule="auto"/>
        <w:rPr>
          <w:b/>
          <w:szCs w:val="24"/>
          <w:u w:val="single"/>
        </w:rPr>
      </w:pPr>
    </w:p>
    <w:p w:rsidR="007F3153" w:rsidRDefault="007F3153" w:rsidP="007F3153">
      <w:pPr>
        <w:spacing w:line="360" w:lineRule="auto"/>
        <w:rPr>
          <w:b/>
          <w:szCs w:val="24"/>
          <w:u w:val="single"/>
        </w:rPr>
      </w:pPr>
    </w:p>
    <w:p w:rsidR="007F3153" w:rsidRDefault="007F3153" w:rsidP="007F3153">
      <w:pPr>
        <w:spacing w:line="360" w:lineRule="auto"/>
        <w:rPr>
          <w:b/>
          <w:szCs w:val="24"/>
          <w:u w:val="single"/>
        </w:rPr>
      </w:pPr>
    </w:p>
    <w:p w:rsidR="007F3153" w:rsidRDefault="007F3153" w:rsidP="007F3153">
      <w:pPr>
        <w:spacing w:line="360" w:lineRule="auto"/>
        <w:rPr>
          <w:b/>
          <w:szCs w:val="24"/>
          <w:u w:val="single"/>
        </w:rPr>
      </w:pPr>
    </w:p>
    <w:p w:rsidR="007F3153" w:rsidRDefault="007F3153" w:rsidP="007F3153">
      <w:pPr>
        <w:spacing w:line="360" w:lineRule="auto"/>
        <w:rPr>
          <w:b/>
          <w:szCs w:val="24"/>
          <w:u w:val="single"/>
        </w:rPr>
      </w:pPr>
    </w:p>
    <w:p w:rsidR="007F3153" w:rsidRDefault="007F3153" w:rsidP="007F3153">
      <w:pPr>
        <w:spacing w:line="360" w:lineRule="auto"/>
        <w:rPr>
          <w:b/>
          <w:szCs w:val="24"/>
          <w:u w:val="single"/>
        </w:rPr>
      </w:pPr>
    </w:p>
    <w:p w:rsidR="007F3153" w:rsidRDefault="007F3153" w:rsidP="007F3153">
      <w:pPr>
        <w:spacing w:line="360" w:lineRule="auto"/>
        <w:rPr>
          <w:b/>
          <w:szCs w:val="24"/>
          <w:u w:val="single"/>
        </w:rPr>
      </w:pPr>
      <w:r>
        <w:rPr>
          <w:b/>
          <w:szCs w:val="24"/>
          <w:u w:val="single"/>
        </w:rPr>
        <w:t>INFERENCE</w:t>
      </w:r>
    </w:p>
    <w:p w:rsidR="007F3153" w:rsidRDefault="007F3153" w:rsidP="007F3153">
      <w:pPr>
        <w:spacing w:line="360" w:lineRule="auto"/>
        <w:rPr>
          <w:szCs w:val="24"/>
        </w:rPr>
      </w:pPr>
      <w:r>
        <w:rPr>
          <w:szCs w:val="24"/>
        </w:rPr>
        <w:tab/>
        <w:t>The V-I characteristics of a DIAC is analyzed and the plotted.</w:t>
      </w:r>
    </w:p>
    <w:p w:rsidR="00FA4EAC" w:rsidRDefault="00FA4EAC" w:rsidP="007F3153">
      <w:pPr>
        <w:spacing w:line="360" w:lineRule="auto"/>
        <w:rPr>
          <w:szCs w:val="24"/>
        </w:rPr>
      </w:pP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818"/>
        <w:gridCol w:w="8478"/>
      </w:tblGrid>
      <w:tr w:rsidR="007F3153" w:rsidTr="007F3153">
        <w:trPr>
          <w:trHeight w:val="20"/>
        </w:trPr>
        <w:tc>
          <w:tcPr>
            <w:tcW w:w="1818" w:type="dxa"/>
            <w:tcBorders>
              <w:top w:val="double" w:sz="4" w:space="0" w:color="auto"/>
              <w:left w:val="double" w:sz="4" w:space="0" w:color="auto"/>
              <w:bottom w:val="double" w:sz="4" w:space="0" w:color="auto"/>
              <w:right w:val="double" w:sz="4" w:space="0" w:color="auto"/>
            </w:tcBorders>
            <w:hideMark/>
          </w:tcPr>
          <w:p w:rsidR="007F3153" w:rsidRDefault="007F3153">
            <w:pPr>
              <w:spacing w:line="276" w:lineRule="auto"/>
              <w:rPr>
                <w:b/>
                <w:szCs w:val="24"/>
              </w:rPr>
            </w:pPr>
            <w:r>
              <w:rPr>
                <w:b/>
                <w:szCs w:val="24"/>
              </w:rPr>
              <w:lastRenderedPageBreak/>
              <w:t xml:space="preserve">EXP NO: </w:t>
            </w:r>
          </w:p>
        </w:tc>
        <w:tc>
          <w:tcPr>
            <w:tcW w:w="8478" w:type="dxa"/>
            <w:vMerge w:val="restart"/>
            <w:tcBorders>
              <w:top w:val="double" w:sz="4" w:space="0" w:color="auto"/>
              <w:left w:val="double" w:sz="4" w:space="0" w:color="auto"/>
              <w:bottom w:val="double" w:sz="4" w:space="0" w:color="auto"/>
              <w:right w:val="double" w:sz="4" w:space="0" w:color="auto"/>
            </w:tcBorders>
            <w:vAlign w:val="center"/>
          </w:tcPr>
          <w:p w:rsidR="007F3153" w:rsidRDefault="007F3153">
            <w:pPr>
              <w:spacing w:line="360" w:lineRule="auto"/>
              <w:jc w:val="center"/>
              <w:rPr>
                <w:b/>
                <w:szCs w:val="24"/>
                <w:u w:val="single"/>
              </w:rPr>
            </w:pPr>
            <w:r>
              <w:rPr>
                <w:b/>
                <w:szCs w:val="24"/>
                <w:u w:val="single"/>
              </w:rPr>
              <w:t>CHARACTERISTICS  OF  UJT</w:t>
            </w:r>
          </w:p>
          <w:p w:rsidR="007F3153" w:rsidRDefault="007F3153">
            <w:pPr>
              <w:spacing w:line="276" w:lineRule="auto"/>
              <w:jc w:val="center"/>
              <w:rPr>
                <w:b/>
                <w:szCs w:val="24"/>
              </w:rPr>
            </w:pPr>
          </w:p>
        </w:tc>
      </w:tr>
      <w:tr w:rsidR="007F3153" w:rsidTr="007F3153">
        <w:trPr>
          <w:trHeight w:val="20"/>
        </w:trPr>
        <w:tc>
          <w:tcPr>
            <w:tcW w:w="1818" w:type="dxa"/>
            <w:tcBorders>
              <w:top w:val="double" w:sz="4" w:space="0" w:color="auto"/>
              <w:left w:val="double" w:sz="4" w:space="0" w:color="auto"/>
              <w:bottom w:val="double" w:sz="4" w:space="0" w:color="auto"/>
              <w:right w:val="double" w:sz="4" w:space="0" w:color="auto"/>
            </w:tcBorders>
            <w:hideMark/>
          </w:tcPr>
          <w:p w:rsidR="007F3153" w:rsidRDefault="007F3153">
            <w:pPr>
              <w:spacing w:line="276" w:lineRule="auto"/>
              <w:rPr>
                <w:b/>
                <w:szCs w:val="24"/>
              </w:rPr>
            </w:pPr>
            <w:r>
              <w:rPr>
                <w:b/>
                <w:szCs w:val="24"/>
              </w:rPr>
              <w:t>DATE:</w:t>
            </w:r>
          </w:p>
        </w:tc>
        <w:tc>
          <w:tcPr>
            <w:tcW w:w="8478" w:type="dxa"/>
            <w:vMerge/>
            <w:tcBorders>
              <w:top w:val="double" w:sz="4" w:space="0" w:color="auto"/>
              <w:left w:val="double" w:sz="4" w:space="0" w:color="auto"/>
              <w:bottom w:val="double" w:sz="4" w:space="0" w:color="auto"/>
              <w:right w:val="double" w:sz="4" w:space="0" w:color="auto"/>
            </w:tcBorders>
            <w:vAlign w:val="center"/>
            <w:hideMark/>
          </w:tcPr>
          <w:p w:rsidR="007F3153" w:rsidRDefault="007F3153">
            <w:pPr>
              <w:widowControl/>
              <w:rPr>
                <w:b/>
                <w:szCs w:val="24"/>
              </w:rPr>
            </w:pPr>
          </w:p>
        </w:tc>
      </w:tr>
    </w:tbl>
    <w:p w:rsidR="007F3153" w:rsidRDefault="007F3153" w:rsidP="007F3153">
      <w:pPr>
        <w:spacing w:line="360" w:lineRule="auto"/>
        <w:rPr>
          <w:b/>
          <w:szCs w:val="24"/>
          <w:u w:val="single"/>
        </w:rPr>
      </w:pPr>
      <w:r>
        <w:rPr>
          <w:b/>
          <w:szCs w:val="24"/>
          <w:u w:val="single"/>
        </w:rPr>
        <w:t xml:space="preserve">AIM: </w:t>
      </w:r>
    </w:p>
    <w:p w:rsidR="007F3153" w:rsidRDefault="007F3153" w:rsidP="007F3153">
      <w:pPr>
        <w:spacing w:line="360" w:lineRule="auto"/>
        <w:jc w:val="both"/>
        <w:rPr>
          <w:b/>
          <w:szCs w:val="24"/>
          <w:u w:val="single"/>
        </w:rPr>
      </w:pPr>
      <w:r>
        <w:rPr>
          <w:szCs w:val="24"/>
        </w:rPr>
        <w:tab/>
        <w:t xml:space="preserve">To study and plot the characteristics of </w:t>
      </w:r>
      <w:proofErr w:type="spellStart"/>
      <w:r>
        <w:rPr>
          <w:szCs w:val="24"/>
        </w:rPr>
        <w:t>uni</w:t>
      </w:r>
      <w:proofErr w:type="spellEnd"/>
      <w:r>
        <w:rPr>
          <w:szCs w:val="24"/>
        </w:rPr>
        <w:t xml:space="preserve"> junction transistor (UJT) and to determine the peak voltage (V</w:t>
      </w:r>
      <w:r>
        <w:rPr>
          <w:szCs w:val="24"/>
          <w:vertAlign w:val="subscript"/>
        </w:rPr>
        <w:t>P</w:t>
      </w:r>
      <w:r>
        <w:rPr>
          <w:szCs w:val="24"/>
        </w:rPr>
        <w:t>), valley point voltage (V</w:t>
      </w:r>
      <w:r>
        <w:rPr>
          <w:szCs w:val="24"/>
          <w:vertAlign w:val="subscript"/>
        </w:rPr>
        <w:t>V</w:t>
      </w:r>
      <w:r>
        <w:rPr>
          <w:szCs w:val="24"/>
        </w:rPr>
        <w:t>), valley point current (I</w:t>
      </w:r>
      <w:r>
        <w:rPr>
          <w:szCs w:val="24"/>
          <w:vertAlign w:val="subscript"/>
        </w:rPr>
        <w:t>V</w:t>
      </w:r>
      <w:r>
        <w:rPr>
          <w:szCs w:val="24"/>
        </w:rPr>
        <w:t>) and intrinsic standoff ratio (η).</w:t>
      </w:r>
    </w:p>
    <w:p w:rsidR="007F3153" w:rsidRDefault="007F3153" w:rsidP="007F3153">
      <w:pPr>
        <w:spacing w:line="360" w:lineRule="auto"/>
        <w:rPr>
          <w:b/>
          <w:szCs w:val="24"/>
          <w:u w:val="single"/>
        </w:rPr>
      </w:pPr>
      <w:r>
        <w:rPr>
          <w:b/>
          <w:szCs w:val="24"/>
          <w:u w:val="single"/>
        </w:rPr>
        <w:t>COMPONENTS &amp; EQUIPMENTS REQUIRED: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0"/>
        <w:gridCol w:w="4111"/>
        <w:gridCol w:w="2269"/>
        <w:gridCol w:w="2426"/>
      </w:tblGrid>
      <w:tr w:rsidR="007F3153" w:rsidTr="007F3153">
        <w:trPr>
          <w:jc w:val="center"/>
        </w:trPr>
        <w:tc>
          <w:tcPr>
            <w:tcW w:w="374"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u w:val="single"/>
              </w:rPr>
            </w:pPr>
            <w:r>
              <w:rPr>
                <w:b/>
                <w:szCs w:val="24"/>
                <w:u w:val="single"/>
              </w:rPr>
              <w:t>S.NO</w:t>
            </w:r>
          </w:p>
        </w:tc>
        <w:tc>
          <w:tcPr>
            <w:tcW w:w="2156"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u w:val="single"/>
              </w:rPr>
            </w:pPr>
            <w:r>
              <w:rPr>
                <w:b/>
                <w:szCs w:val="24"/>
                <w:u w:val="single"/>
              </w:rPr>
              <w:t>COMPONENTS &amp; EQUIPMENTS</w:t>
            </w:r>
          </w:p>
        </w:tc>
        <w:tc>
          <w:tcPr>
            <w:tcW w:w="1194"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u w:val="single"/>
              </w:rPr>
            </w:pPr>
            <w:r>
              <w:rPr>
                <w:b/>
                <w:szCs w:val="24"/>
                <w:u w:val="single"/>
              </w:rPr>
              <w:t>RANGE</w:t>
            </w:r>
          </w:p>
        </w:tc>
        <w:tc>
          <w:tcPr>
            <w:tcW w:w="1276"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u w:val="single"/>
              </w:rPr>
            </w:pPr>
            <w:r>
              <w:rPr>
                <w:b/>
                <w:szCs w:val="24"/>
                <w:u w:val="single"/>
              </w:rPr>
              <w:t>QUANTITY</w:t>
            </w:r>
          </w:p>
        </w:tc>
      </w:tr>
      <w:tr w:rsidR="007F3153" w:rsidTr="007F3153">
        <w:trPr>
          <w:jc w:val="center"/>
        </w:trPr>
        <w:tc>
          <w:tcPr>
            <w:tcW w:w="374"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c>
          <w:tcPr>
            <w:tcW w:w="2156"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lang w:val="en-IN"/>
              </w:rPr>
              <w:t>Regulated Power Supply</w:t>
            </w:r>
          </w:p>
        </w:tc>
        <w:tc>
          <w:tcPr>
            <w:tcW w:w="1194"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(0-30)V</w:t>
            </w:r>
          </w:p>
        </w:tc>
        <w:tc>
          <w:tcPr>
            <w:tcW w:w="1276"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2</w:t>
            </w:r>
          </w:p>
        </w:tc>
      </w:tr>
      <w:tr w:rsidR="007F3153" w:rsidTr="007F3153">
        <w:trPr>
          <w:jc w:val="center"/>
        </w:trPr>
        <w:tc>
          <w:tcPr>
            <w:tcW w:w="374"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2</w:t>
            </w:r>
          </w:p>
        </w:tc>
        <w:tc>
          <w:tcPr>
            <w:tcW w:w="2156"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Resistor</w:t>
            </w:r>
          </w:p>
        </w:tc>
        <w:tc>
          <w:tcPr>
            <w:tcW w:w="1194"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1KΩ</w:t>
            </w:r>
          </w:p>
        </w:tc>
        <w:tc>
          <w:tcPr>
            <w:tcW w:w="1276"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jc w:val="center"/>
        </w:trPr>
        <w:tc>
          <w:tcPr>
            <w:tcW w:w="374"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3</w:t>
            </w:r>
          </w:p>
        </w:tc>
        <w:tc>
          <w:tcPr>
            <w:tcW w:w="2156"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Resistor</w:t>
            </w:r>
          </w:p>
        </w:tc>
        <w:tc>
          <w:tcPr>
            <w:tcW w:w="1194"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220Ω</w:t>
            </w:r>
          </w:p>
        </w:tc>
        <w:tc>
          <w:tcPr>
            <w:tcW w:w="1276"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jc w:val="center"/>
        </w:trPr>
        <w:tc>
          <w:tcPr>
            <w:tcW w:w="374"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3</w:t>
            </w:r>
          </w:p>
        </w:tc>
        <w:tc>
          <w:tcPr>
            <w:tcW w:w="2156"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DC Voltmeter</w:t>
            </w:r>
          </w:p>
        </w:tc>
        <w:tc>
          <w:tcPr>
            <w:tcW w:w="1194"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(0-30)V</w:t>
            </w:r>
          </w:p>
        </w:tc>
        <w:tc>
          <w:tcPr>
            <w:tcW w:w="1276"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2</w:t>
            </w:r>
          </w:p>
        </w:tc>
      </w:tr>
      <w:tr w:rsidR="007F3153" w:rsidTr="007F3153">
        <w:trPr>
          <w:jc w:val="center"/>
        </w:trPr>
        <w:tc>
          <w:tcPr>
            <w:tcW w:w="374"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5</w:t>
            </w:r>
          </w:p>
        </w:tc>
        <w:tc>
          <w:tcPr>
            <w:tcW w:w="2156"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DC Ammeter</w:t>
            </w:r>
          </w:p>
        </w:tc>
        <w:tc>
          <w:tcPr>
            <w:tcW w:w="1194"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(0-100)mA</w:t>
            </w:r>
          </w:p>
        </w:tc>
        <w:tc>
          <w:tcPr>
            <w:tcW w:w="1276"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jc w:val="center"/>
        </w:trPr>
        <w:tc>
          <w:tcPr>
            <w:tcW w:w="374"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6</w:t>
            </w:r>
          </w:p>
        </w:tc>
        <w:tc>
          <w:tcPr>
            <w:tcW w:w="2156"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UJT</w:t>
            </w:r>
          </w:p>
        </w:tc>
        <w:tc>
          <w:tcPr>
            <w:tcW w:w="1194"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2N2646</w:t>
            </w:r>
          </w:p>
        </w:tc>
        <w:tc>
          <w:tcPr>
            <w:tcW w:w="1276"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jc w:val="center"/>
        </w:trPr>
        <w:tc>
          <w:tcPr>
            <w:tcW w:w="374"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7</w:t>
            </w:r>
          </w:p>
        </w:tc>
        <w:tc>
          <w:tcPr>
            <w:tcW w:w="2156"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Bread board</w:t>
            </w:r>
          </w:p>
        </w:tc>
        <w:tc>
          <w:tcPr>
            <w:tcW w:w="1194"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w:t>
            </w:r>
          </w:p>
        </w:tc>
        <w:tc>
          <w:tcPr>
            <w:tcW w:w="1276"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jc w:val="center"/>
        </w:trPr>
        <w:tc>
          <w:tcPr>
            <w:tcW w:w="374"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8</w:t>
            </w:r>
          </w:p>
        </w:tc>
        <w:tc>
          <w:tcPr>
            <w:tcW w:w="2156"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Connecting wires</w:t>
            </w:r>
          </w:p>
        </w:tc>
        <w:tc>
          <w:tcPr>
            <w:tcW w:w="1194"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w:t>
            </w:r>
          </w:p>
        </w:tc>
        <w:tc>
          <w:tcPr>
            <w:tcW w:w="1276"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Few</w:t>
            </w:r>
          </w:p>
        </w:tc>
      </w:tr>
    </w:tbl>
    <w:p w:rsidR="007F3153" w:rsidRDefault="007F3153" w:rsidP="007F3153">
      <w:pPr>
        <w:spacing w:line="360" w:lineRule="auto"/>
        <w:rPr>
          <w:b/>
          <w:szCs w:val="24"/>
          <w:u w:val="single"/>
        </w:rPr>
      </w:pPr>
    </w:p>
    <w:p w:rsidR="007F3153" w:rsidRDefault="007F3153" w:rsidP="007F3153">
      <w:pPr>
        <w:rPr>
          <w:b/>
          <w:szCs w:val="24"/>
          <w:u w:val="single"/>
        </w:rPr>
      </w:pPr>
      <w:r>
        <w:rPr>
          <w:b/>
          <w:szCs w:val="24"/>
          <w:u w:val="single"/>
        </w:rPr>
        <w:t>THEORY:</w:t>
      </w:r>
    </w:p>
    <w:p w:rsidR="007F3153" w:rsidRDefault="007F3153" w:rsidP="007F3153">
      <w:pPr>
        <w:jc w:val="center"/>
        <w:rPr>
          <w:szCs w:val="24"/>
        </w:rPr>
      </w:pPr>
      <w:r>
        <w:rPr>
          <w:noProof/>
          <w:szCs w:val="24"/>
          <w:lang w:val="en-IN" w:eastAsia="en-IN"/>
        </w:rPr>
        <w:drawing>
          <wp:inline distT="0" distB="0" distL="0" distR="0">
            <wp:extent cx="1504950" cy="1495425"/>
            <wp:effectExtent l="19050" t="0" r="0" b="0"/>
            <wp:docPr id="224"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55" cstate="print"/>
                    <a:srcRect/>
                    <a:stretch>
                      <a:fillRect/>
                    </a:stretch>
                  </pic:blipFill>
                  <pic:spPr bwMode="auto">
                    <a:xfrm>
                      <a:off x="0" y="0"/>
                      <a:ext cx="1504950" cy="1495425"/>
                    </a:xfrm>
                    <a:prstGeom prst="rect">
                      <a:avLst/>
                    </a:prstGeom>
                    <a:noFill/>
                    <a:ln w="9525">
                      <a:noFill/>
                      <a:miter lim="800000"/>
                      <a:headEnd/>
                      <a:tailEnd/>
                    </a:ln>
                  </pic:spPr>
                </pic:pic>
              </a:graphicData>
            </a:graphic>
          </wp:inline>
        </w:drawing>
      </w:r>
      <w:r>
        <w:rPr>
          <w:noProof/>
          <w:szCs w:val="24"/>
          <w:lang w:val="en-IN" w:eastAsia="en-IN"/>
        </w:rPr>
        <w:drawing>
          <wp:inline distT="0" distB="0" distL="0" distR="0">
            <wp:extent cx="1447800" cy="1628775"/>
            <wp:effectExtent l="19050" t="0" r="0" b="0"/>
            <wp:docPr id="225"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56" cstate="print"/>
                    <a:srcRect/>
                    <a:stretch>
                      <a:fillRect/>
                    </a:stretch>
                  </pic:blipFill>
                  <pic:spPr bwMode="auto">
                    <a:xfrm>
                      <a:off x="0" y="0"/>
                      <a:ext cx="1447800" cy="1628775"/>
                    </a:xfrm>
                    <a:prstGeom prst="rect">
                      <a:avLst/>
                    </a:prstGeom>
                    <a:noFill/>
                    <a:ln w="9525">
                      <a:noFill/>
                      <a:miter lim="800000"/>
                      <a:headEnd/>
                      <a:tailEnd/>
                    </a:ln>
                  </pic:spPr>
                </pic:pic>
              </a:graphicData>
            </a:graphic>
          </wp:inline>
        </w:drawing>
      </w:r>
    </w:p>
    <w:p w:rsidR="007F3153" w:rsidRDefault="007F3153" w:rsidP="007F3153">
      <w:pPr>
        <w:rPr>
          <w:szCs w:val="24"/>
        </w:rPr>
      </w:pPr>
    </w:p>
    <w:p w:rsidR="007F3153" w:rsidRDefault="007F3153" w:rsidP="007F3153">
      <w:pPr>
        <w:rPr>
          <w:b/>
          <w:szCs w:val="24"/>
        </w:rPr>
      </w:pPr>
      <w:r>
        <w:rPr>
          <w:b/>
          <w:szCs w:val="24"/>
        </w:rPr>
        <w:tab/>
      </w:r>
      <w:r>
        <w:rPr>
          <w:b/>
          <w:szCs w:val="24"/>
        </w:rPr>
        <w:tab/>
        <w:t xml:space="preserve">      Pin Diagram of UJT</w:t>
      </w:r>
      <w:r>
        <w:rPr>
          <w:b/>
          <w:szCs w:val="24"/>
        </w:rPr>
        <w:tab/>
      </w:r>
      <w:r>
        <w:rPr>
          <w:b/>
          <w:szCs w:val="24"/>
        </w:rPr>
        <w:tab/>
      </w:r>
      <w:r>
        <w:rPr>
          <w:b/>
          <w:szCs w:val="24"/>
        </w:rPr>
        <w:tab/>
        <w:t>Symbol of UJT</w:t>
      </w:r>
    </w:p>
    <w:p w:rsidR="007F3153" w:rsidRDefault="007F3153" w:rsidP="007F3153">
      <w:pPr>
        <w:rPr>
          <w:szCs w:val="24"/>
        </w:rPr>
      </w:pPr>
    </w:p>
    <w:p w:rsidR="007F3153" w:rsidRDefault="007F3153" w:rsidP="007F3153">
      <w:pPr>
        <w:jc w:val="both"/>
        <w:rPr>
          <w:szCs w:val="24"/>
        </w:rPr>
      </w:pPr>
    </w:p>
    <w:p w:rsidR="007F3153" w:rsidRDefault="007F3153" w:rsidP="007F3153">
      <w:pPr>
        <w:spacing w:line="360" w:lineRule="auto"/>
        <w:ind w:firstLine="720"/>
        <w:jc w:val="both"/>
        <w:rPr>
          <w:caps/>
          <w:szCs w:val="24"/>
          <w:vertAlign w:val="subscript"/>
        </w:rPr>
      </w:pPr>
      <w:r>
        <w:rPr>
          <w:szCs w:val="24"/>
        </w:rPr>
        <w:t xml:space="preserve">The UJT is essentially a bar of N type semiconductor material into which P type material has been diffused somewhere along its length. </w:t>
      </w:r>
    </w:p>
    <w:p w:rsidR="007F3153" w:rsidRDefault="007F3153" w:rsidP="007F3153">
      <w:pPr>
        <w:rPr>
          <w:b/>
          <w:szCs w:val="24"/>
          <w:u w:val="single"/>
        </w:rPr>
      </w:pPr>
      <w:r>
        <w:rPr>
          <w:noProof/>
          <w:szCs w:val="24"/>
          <w:lang w:val="en-IN" w:eastAsia="en-IN"/>
        </w:rPr>
        <w:lastRenderedPageBreak/>
        <w:drawing>
          <wp:inline distT="0" distB="0" distL="0" distR="0">
            <wp:extent cx="6391275" cy="2190750"/>
            <wp:effectExtent l="19050" t="0" r="952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57" cstate="print"/>
                    <a:srcRect/>
                    <a:stretch>
                      <a:fillRect/>
                    </a:stretch>
                  </pic:blipFill>
                  <pic:spPr bwMode="auto">
                    <a:xfrm>
                      <a:off x="0" y="0"/>
                      <a:ext cx="6391275" cy="2190750"/>
                    </a:xfrm>
                    <a:prstGeom prst="rect">
                      <a:avLst/>
                    </a:prstGeom>
                    <a:noFill/>
                    <a:ln w="9525">
                      <a:noFill/>
                      <a:miter lim="800000"/>
                      <a:headEnd/>
                      <a:tailEnd/>
                    </a:ln>
                  </pic:spPr>
                </pic:pic>
              </a:graphicData>
            </a:graphic>
          </wp:inline>
        </w:drawing>
      </w:r>
    </w:p>
    <w:p w:rsidR="007F3153" w:rsidRDefault="007F3153" w:rsidP="007F3153">
      <w:pPr>
        <w:rPr>
          <w:b/>
          <w:szCs w:val="24"/>
          <w:u w:val="single"/>
        </w:rPr>
      </w:pPr>
    </w:p>
    <w:p w:rsidR="007F3153" w:rsidRDefault="007F3153" w:rsidP="007F3153">
      <w:pPr>
        <w:rPr>
          <w:b/>
          <w:szCs w:val="24"/>
          <w:u w:val="single"/>
        </w:rPr>
      </w:pPr>
      <w:r>
        <w:rPr>
          <w:b/>
          <w:szCs w:val="24"/>
          <w:u w:val="single"/>
        </w:rPr>
        <w:t>PROCEDURE:</w:t>
      </w:r>
    </w:p>
    <w:p w:rsidR="007F3153" w:rsidRDefault="007F3153" w:rsidP="007F3153">
      <w:pPr>
        <w:widowControl/>
        <w:numPr>
          <w:ilvl w:val="0"/>
          <w:numId w:val="54"/>
        </w:numPr>
        <w:spacing w:line="360" w:lineRule="auto"/>
        <w:jc w:val="both"/>
        <w:rPr>
          <w:szCs w:val="24"/>
        </w:rPr>
      </w:pPr>
      <w:r>
        <w:rPr>
          <w:szCs w:val="24"/>
        </w:rPr>
        <w:t>Connections are given as per the circuit diagram.</w:t>
      </w:r>
    </w:p>
    <w:p w:rsidR="007F3153" w:rsidRDefault="007F3153" w:rsidP="007F3153">
      <w:pPr>
        <w:widowControl/>
        <w:numPr>
          <w:ilvl w:val="0"/>
          <w:numId w:val="54"/>
        </w:numPr>
        <w:spacing w:line="360" w:lineRule="auto"/>
        <w:jc w:val="both"/>
        <w:rPr>
          <w:szCs w:val="24"/>
        </w:rPr>
      </w:pPr>
      <w:r>
        <w:rPr>
          <w:szCs w:val="24"/>
        </w:rPr>
        <w:t>The supply is switched ON.</w:t>
      </w:r>
    </w:p>
    <w:p w:rsidR="007F3153" w:rsidRDefault="007F3153" w:rsidP="007F3153">
      <w:pPr>
        <w:widowControl/>
        <w:numPr>
          <w:ilvl w:val="0"/>
          <w:numId w:val="54"/>
        </w:numPr>
        <w:spacing w:line="360" w:lineRule="auto"/>
        <w:jc w:val="both"/>
        <w:rPr>
          <w:szCs w:val="24"/>
        </w:rPr>
      </w:pPr>
      <w:r>
        <w:rPr>
          <w:szCs w:val="24"/>
        </w:rPr>
        <w:t>Set the voltage across base 1 and base 2 (V</w:t>
      </w:r>
      <w:r>
        <w:rPr>
          <w:szCs w:val="24"/>
          <w:vertAlign w:val="subscript"/>
        </w:rPr>
        <w:t>BB</w:t>
      </w:r>
      <w:r>
        <w:rPr>
          <w:szCs w:val="24"/>
        </w:rPr>
        <w:t>) is constant.</w:t>
      </w:r>
    </w:p>
    <w:p w:rsidR="007F3153" w:rsidRDefault="007F3153" w:rsidP="007F3153">
      <w:pPr>
        <w:widowControl/>
        <w:numPr>
          <w:ilvl w:val="0"/>
          <w:numId w:val="54"/>
        </w:numPr>
        <w:spacing w:line="360" w:lineRule="auto"/>
        <w:jc w:val="both"/>
        <w:rPr>
          <w:szCs w:val="24"/>
        </w:rPr>
      </w:pPr>
      <w:r>
        <w:rPr>
          <w:szCs w:val="24"/>
        </w:rPr>
        <w:t>Vary the voltage across emitter and base 1 (V</w:t>
      </w:r>
      <w:r>
        <w:rPr>
          <w:szCs w:val="24"/>
          <w:vertAlign w:val="subscript"/>
        </w:rPr>
        <w:t>E</w:t>
      </w:r>
      <w:r>
        <w:rPr>
          <w:szCs w:val="24"/>
        </w:rPr>
        <w:t>) and note down the emitter current (I</w:t>
      </w:r>
      <w:r>
        <w:rPr>
          <w:szCs w:val="24"/>
          <w:vertAlign w:val="subscript"/>
        </w:rPr>
        <w:t>E</w:t>
      </w:r>
      <w:r>
        <w:rPr>
          <w:szCs w:val="24"/>
        </w:rPr>
        <w:t>).</w:t>
      </w:r>
    </w:p>
    <w:p w:rsidR="007F3153" w:rsidRDefault="007F3153" w:rsidP="007F3153">
      <w:pPr>
        <w:widowControl/>
        <w:numPr>
          <w:ilvl w:val="0"/>
          <w:numId w:val="54"/>
        </w:numPr>
        <w:spacing w:line="360" w:lineRule="auto"/>
        <w:jc w:val="both"/>
        <w:rPr>
          <w:szCs w:val="24"/>
        </w:rPr>
      </w:pPr>
      <w:r>
        <w:rPr>
          <w:szCs w:val="24"/>
        </w:rPr>
        <w:t xml:space="preserve"> Repeat the above procedure for various V</w:t>
      </w:r>
      <w:r>
        <w:rPr>
          <w:szCs w:val="24"/>
          <w:vertAlign w:val="subscript"/>
        </w:rPr>
        <w:t>BB</w:t>
      </w:r>
      <w:r>
        <w:rPr>
          <w:szCs w:val="24"/>
        </w:rPr>
        <w:t>.</w:t>
      </w:r>
    </w:p>
    <w:p w:rsidR="007F3153" w:rsidRDefault="007F3153" w:rsidP="007F3153">
      <w:pPr>
        <w:widowControl/>
        <w:numPr>
          <w:ilvl w:val="0"/>
          <w:numId w:val="54"/>
        </w:numPr>
        <w:spacing w:line="360" w:lineRule="auto"/>
        <w:jc w:val="both"/>
        <w:rPr>
          <w:szCs w:val="24"/>
        </w:rPr>
      </w:pPr>
      <w:r>
        <w:rPr>
          <w:szCs w:val="24"/>
        </w:rPr>
        <w:t>Plot the graph between V</w:t>
      </w:r>
      <w:r>
        <w:rPr>
          <w:szCs w:val="24"/>
          <w:vertAlign w:val="subscript"/>
        </w:rPr>
        <w:t>E</w:t>
      </w:r>
      <w:r>
        <w:rPr>
          <w:szCs w:val="24"/>
        </w:rPr>
        <w:t xml:space="preserve"> and I</w:t>
      </w:r>
      <w:r>
        <w:rPr>
          <w:szCs w:val="24"/>
          <w:vertAlign w:val="subscript"/>
        </w:rPr>
        <w:t>E.</w:t>
      </w:r>
    </w:p>
    <w:p w:rsidR="007F3153" w:rsidRDefault="007F3153" w:rsidP="007F3153">
      <w:pPr>
        <w:widowControl/>
        <w:numPr>
          <w:ilvl w:val="0"/>
          <w:numId w:val="54"/>
        </w:numPr>
        <w:spacing w:line="360" w:lineRule="auto"/>
        <w:jc w:val="both"/>
        <w:rPr>
          <w:szCs w:val="24"/>
        </w:rPr>
      </w:pPr>
      <w:r>
        <w:rPr>
          <w:szCs w:val="24"/>
        </w:rPr>
        <w:t xml:space="preserve">From the plot determine the </w:t>
      </w:r>
    </w:p>
    <w:p w:rsidR="007F3153" w:rsidRDefault="007F3153" w:rsidP="007F3153">
      <w:pPr>
        <w:rPr>
          <w:b/>
          <w:szCs w:val="24"/>
          <w:u w:val="single"/>
        </w:rPr>
      </w:pPr>
      <w:r>
        <w:rPr>
          <w:b/>
          <w:szCs w:val="24"/>
          <w:u w:val="single"/>
        </w:rPr>
        <w:t>TABLE</w:t>
      </w:r>
    </w:p>
    <w:p w:rsidR="007F3153" w:rsidRDefault="007F3153" w:rsidP="007F3153">
      <w:pPr>
        <w:rPr>
          <w:b/>
          <w:szCs w:val="24"/>
          <w:u w:val="single"/>
        </w:rPr>
      </w:pPr>
    </w:p>
    <w:tbl>
      <w:tblPr>
        <w:tblW w:w="0" w:type="auto"/>
        <w:tblInd w:w="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5"/>
        <w:gridCol w:w="1315"/>
        <w:gridCol w:w="1096"/>
        <w:gridCol w:w="1315"/>
        <w:gridCol w:w="1096"/>
      </w:tblGrid>
      <w:tr w:rsidR="007F3153" w:rsidTr="007F3153">
        <w:trPr>
          <w:trHeight w:val="401"/>
        </w:trPr>
        <w:tc>
          <w:tcPr>
            <w:tcW w:w="835" w:type="dxa"/>
            <w:vMerge w:val="restart"/>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proofErr w:type="spellStart"/>
            <w:r>
              <w:rPr>
                <w:b/>
                <w:szCs w:val="24"/>
              </w:rPr>
              <w:t>S.No</w:t>
            </w:r>
            <w:proofErr w:type="spellEnd"/>
          </w:p>
        </w:tc>
        <w:tc>
          <w:tcPr>
            <w:tcW w:w="2411" w:type="dxa"/>
            <w:gridSpan w:val="2"/>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V</w:t>
            </w:r>
            <w:r>
              <w:rPr>
                <w:b/>
                <w:szCs w:val="24"/>
                <w:vertAlign w:val="subscript"/>
              </w:rPr>
              <w:t>BB</w:t>
            </w:r>
            <w:r>
              <w:rPr>
                <w:b/>
                <w:szCs w:val="24"/>
                <w:vertAlign w:val="subscript"/>
              </w:rPr>
              <w:softHyphen/>
            </w:r>
            <w:r>
              <w:rPr>
                <w:b/>
                <w:szCs w:val="24"/>
              </w:rPr>
              <w:t>= 5V</w:t>
            </w:r>
          </w:p>
        </w:tc>
        <w:tc>
          <w:tcPr>
            <w:tcW w:w="2411" w:type="dxa"/>
            <w:gridSpan w:val="2"/>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V</w:t>
            </w:r>
            <w:r>
              <w:rPr>
                <w:b/>
                <w:szCs w:val="24"/>
                <w:vertAlign w:val="subscript"/>
              </w:rPr>
              <w:t>BB</w:t>
            </w:r>
            <w:r>
              <w:rPr>
                <w:b/>
                <w:szCs w:val="24"/>
                <w:vertAlign w:val="subscript"/>
              </w:rPr>
              <w:softHyphen/>
            </w:r>
            <w:r>
              <w:rPr>
                <w:b/>
                <w:szCs w:val="24"/>
              </w:rPr>
              <w:t>= 5V</w:t>
            </w:r>
          </w:p>
        </w:tc>
      </w:tr>
      <w:tr w:rsidR="007F3153" w:rsidTr="007F3153">
        <w:trPr>
          <w:trHeight w:val="350"/>
        </w:trPr>
        <w:tc>
          <w:tcPr>
            <w:tcW w:w="835" w:type="dxa"/>
            <w:vMerge/>
            <w:tcBorders>
              <w:top w:val="single" w:sz="4" w:space="0" w:color="auto"/>
              <w:left w:val="single" w:sz="4" w:space="0" w:color="auto"/>
              <w:bottom w:val="single" w:sz="4" w:space="0" w:color="auto"/>
              <w:right w:val="single" w:sz="4" w:space="0" w:color="auto"/>
            </w:tcBorders>
            <w:vAlign w:val="center"/>
            <w:hideMark/>
          </w:tcPr>
          <w:p w:rsidR="007F3153" w:rsidRDefault="007F3153">
            <w:pPr>
              <w:widowControl/>
              <w:rPr>
                <w:b/>
                <w:szCs w:val="24"/>
              </w:rPr>
            </w:pPr>
          </w:p>
        </w:tc>
        <w:tc>
          <w:tcPr>
            <w:tcW w:w="131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V</w:t>
            </w:r>
            <w:r>
              <w:rPr>
                <w:b/>
                <w:szCs w:val="24"/>
                <w:vertAlign w:val="subscript"/>
              </w:rPr>
              <w:t>E</w:t>
            </w:r>
            <w:r>
              <w:rPr>
                <w:b/>
                <w:szCs w:val="24"/>
              </w:rPr>
              <w:t>(volts)</w:t>
            </w:r>
          </w:p>
        </w:tc>
        <w:tc>
          <w:tcPr>
            <w:tcW w:w="1096"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I</w:t>
            </w:r>
            <w:r>
              <w:rPr>
                <w:b/>
                <w:szCs w:val="24"/>
                <w:vertAlign w:val="subscript"/>
              </w:rPr>
              <w:t>E</w:t>
            </w:r>
            <w:r>
              <w:rPr>
                <w:b/>
                <w:szCs w:val="24"/>
              </w:rPr>
              <w:t xml:space="preserve"> (mA)</w:t>
            </w:r>
          </w:p>
        </w:tc>
        <w:tc>
          <w:tcPr>
            <w:tcW w:w="131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V</w:t>
            </w:r>
            <w:r>
              <w:rPr>
                <w:b/>
                <w:szCs w:val="24"/>
                <w:vertAlign w:val="subscript"/>
              </w:rPr>
              <w:t>E</w:t>
            </w:r>
            <w:r>
              <w:rPr>
                <w:b/>
                <w:szCs w:val="24"/>
              </w:rPr>
              <w:t>(volts)</w:t>
            </w:r>
          </w:p>
        </w:tc>
        <w:tc>
          <w:tcPr>
            <w:tcW w:w="1096"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I</w:t>
            </w:r>
            <w:r>
              <w:rPr>
                <w:b/>
                <w:szCs w:val="24"/>
                <w:vertAlign w:val="subscript"/>
              </w:rPr>
              <w:t>E</w:t>
            </w:r>
            <w:r>
              <w:rPr>
                <w:b/>
                <w:szCs w:val="24"/>
              </w:rPr>
              <w:t xml:space="preserve"> (mA)</w:t>
            </w:r>
          </w:p>
        </w:tc>
      </w:tr>
      <w:tr w:rsidR="007F3153" w:rsidTr="007F3153">
        <w:trPr>
          <w:trHeight w:val="401"/>
        </w:trPr>
        <w:tc>
          <w:tcPr>
            <w:tcW w:w="83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1</w:t>
            </w:r>
          </w:p>
        </w:tc>
        <w:tc>
          <w:tcPr>
            <w:tcW w:w="1315"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096"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315"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096"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401"/>
        </w:trPr>
        <w:tc>
          <w:tcPr>
            <w:tcW w:w="83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2</w:t>
            </w:r>
          </w:p>
        </w:tc>
        <w:tc>
          <w:tcPr>
            <w:tcW w:w="1315"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096"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315"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096"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401"/>
        </w:trPr>
        <w:tc>
          <w:tcPr>
            <w:tcW w:w="83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3</w:t>
            </w:r>
          </w:p>
        </w:tc>
        <w:tc>
          <w:tcPr>
            <w:tcW w:w="1315"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096"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315"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096"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401"/>
        </w:trPr>
        <w:tc>
          <w:tcPr>
            <w:tcW w:w="83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4</w:t>
            </w:r>
          </w:p>
        </w:tc>
        <w:tc>
          <w:tcPr>
            <w:tcW w:w="1315"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096"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315"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096"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420"/>
        </w:trPr>
        <w:tc>
          <w:tcPr>
            <w:tcW w:w="83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5</w:t>
            </w:r>
          </w:p>
        </w:tc>
        <w:tc>
          <w:tcPr>
            <w:tcW w:w="1315"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096"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315"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096"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420"/>
        </w:trPr>
        <w:tc>
          <w:tcPr>
            <w:tcW w:w="83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6</w:t>
            </w:r>
          </w:p>
        </w:tc>
        <w:tc>
          <w:tcPr>
            <w:tcW w:w="1315"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096"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315"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096"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420"/>
        </w:trPr>
        <w:tc>
          <w:tcPr>
            <w:tcW w:w="83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7</w:t>
            </w:r>
          </w:p>
        </w:tc>
        <w:tc>
          <w:tcPr>
            <w:tcW w:w="1315"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096"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315"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096"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420"/>
        </w:trPr>
        <w:tc>
          <w:tcPr>
            <w:tcW w:w="83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8</w:t>
            </w:r>
          </w:p>
        </w:tc>
        <w:tc>
          <w:tcPr>
            <w:tcW w:w="1315"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096"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315"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096"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420"/>
        </w:trPr>
        <w:tc>
          <w:tcPr>
            <w:tcW w:w="835"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szCs w:val="24"/>
              </w:rPr>
            </w:pPr>
            <w:r>
              <w:rPr>
                <w:szCs w:val="24"/>
              </w:rPr>
              <w:t>9</w:t>
            </w:r>
          </w:p>
        </w:tc>
        <w:tc>
          <w:tcPr>
            <w:tcW w:w="1315"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096"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315"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096"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bl>
    <w:p w:rsidR="007F3153" w:rsidRDefault="007F3153" w:rsidP="007F3153">
      <w:pPr>
        <w:spacing w:line="360" w:lineRule="auto"/>
        <w:ind w:firstLine="720"/>
        <w:jc w:val="both"/>
        <w:rPr>
          <w:szCs w:val="24"/>
        </w:rPr>
      </w:pPr>
    </w:p>
    <w:p w:rsidR="007F3153" w:rsidRDefault="007F3153" w:rsidP="007F3153">
      <w:pPr>
        <w:spacing w:line="360" w:lineRule="auto"/>
        <w:ind w:firstLine="720"/>
        <w:jc w:val="both"/>
        <w:rPr>
          <w:szCs w:val="24"/>
        </w:rPr>
      </w:pPr>
      <w:r>
        <w:rPr>
          <w:noProof/>
          <w:szCs w:val="24"/>
          <w:lang w:val="en-IN" w:eastAsia="en-IN"/>
        </w:rPr>
        <w:lastRenderedPageBreak/>
        <w:drawing>
          <wp:inline distT="0" distB="0" distL="0" distR="0">
            <wp:extent cx="5210175" cy="3181350"/>
            <wp:effectExtent l="19050" t="0" r="9525" b="0"/>
            <wp:docPr id="227"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58" cstate="print"/>
                    <a:srcRect r="2803"/>
                    <a:stretch>
                      <a:fillRect/>
                    </a:stretch>
                  </pic:blipFill>
                  <pic:spPr bwMode="auto">
                    <a:xfrm>
                      <a:off x="0" y="0"/>
                      <a:ext cx="5210175" cy="3181350"/>
                    </a:xfrm>
                    <a:prstGeom prst="rect">
                      <a:avLst/>
                    </a:prstGeom>
                    <a:noFill/>
                    <a:ln w="9525">
                      <a:noFill/>
                      <a:miter lim="800000"/>
                      <a:headEnd/>
                      <a:tailEnd/>
                    </a:ln>
                  </pic:spPr>
                </pic:pic>
              </a:graphicData>
            </a:graphic>
          </wp:inline>
        </w:drawing>
      </w:r>
    </w:p>
    <w:p w:rsidR="007F3153" w:rsidRDefault="007F3153" w:rsidP="007F3153">
      <w:pPr>
        <w:ind w:firstLine="720"/>
        <w:rPr>
          <w:szCs w:val="24"/>
        </w:rPr>
      </w:pPr>
    </w:p>
    <w:p w:rsidR="007F3153" w:rsidRDefault="007F3153" w:rsidP="007F3153">
      <w:pPr>
        <w:ind w:firstLine="720"/>
        <w:jc w:val="center"/>
        <w:rPr>
          <w:b/>
          <w:szCs w:val="24"/>
        </w:rPr>
      </w:pPr>
      <w:r>
        <w:rPr>
          <w:b/>
          <w:szCs w:val="24"/>
        </w:rPr>
        <w:t>Characteristics of a UJT</w:t>
      </w:r>
    </w:p>
    <w:p w:rsidR="007F3153" w:rsidRDefault="007F3153" w:rsidP="007F3153">
      <w:pPr>
        <w:ind w:firstLine="720"/>
        <w:jc w:val="center"/>
        <w:rPr>
          <w:b/>
          <w:szCs w:val="24"/>
        </w:rPr>
      </w:pPr>
    </w:p>
    <w:p w:rsidR="007F3153" w:rsidRDefault="007F3153" w:rsidP="007F3153">
      <w:pPr>
        <w:spacing w:line="360" w:lineRule="auto"/>
        <w:ind w:firstLine="720"/>
        <w:jc w:val="both"/>
        <w:rPr>
          <w:szCs w:val="24"/>
        </w:rPr>
      </w:pPr>
      <w:r>
        <w:rPr>
          <w:szCs w:val="24"/>
        </w:rPr>
        <w:t>The characteristics can be divided into three main regions which are,</w:t>
      </w:r>
    </w:p>
    <w:p w:rsidR="007F3153" w:rsidRDefault="007F3153" w:rsidP="007F3153">
      <w:pPr>
        <w:widowControl/>
        <w:numPr>
          <w:ilvl w:val="0"/>
          <w:numId w:val="31"/>
        </w:numPr>
        <w:spacing w:line="360" w:lineRule="auto"/>
        <w:ind w:left="720"/>
        <w:jc w:val="both"/>
        <w:rPr>
          <w:szCs w:val="24"/>
        </w:rPr>
      </w:pPr>
      <w:r>
        <w:rPr>
          <w:b/>
          <w:szCs w:val="24"/>
        </w:rPr>
        <w:t>Cut-off region</w:t>
      </w:r>
      <w:r>
        <w:rPr>
          <w:szCs w:val="24"/>
        </w:rPr>
        <w:t>: The emitter voltage V</w:t>
      </w:r>
      <w:r>
        <w:rPr>
          <w:szCs w:val="24"/>
          <w:vertAlign w:val="subscript"/>
        </w:rPr>
        <w:t>E</w:t>
      </w:r>
      <w:r>
        <w:rPr>
          <w:szCs w:val="24"/>
        </w:rPr>
        <w:t xml:space="preserve"> is less than V</w:t>
      </w:r>
      <w:r>
        <w:rPr>
          <w:szCs w:val="24"/>
          <w:vertAlign w:val="subscript"/>
        </w:rPr>
        <w:t>P</w:t>
      </w:r>
      <w:r>
        <w:rPr>
          <w:szCs w:val="24"/>
        </w:rPr>
        <w:t xml:space="preserve"> and the p-n junction is reverse biased. A small amount of reverse saturation current flows through the    device, which is negligibly small of the order of µA. This condition remains till the peak point.</w:t>
      </w:r>
    </w:p>
    <w:p w:rsidR="007F3153" w:rsidRDefault="007F3153" w:rsidP="007F3153">
      <w:pPr>
        <w:widowControl/>
        <w:numPr>
          <w:ilvl w:val="0"/>
          <w:numId w:val="31"/>
        </w:numPr>
        <w:spacing w:line="360" w:lineRule="auto"/>
        <w:ind w:left="720"/>
        <w:jc w:val="both"/>
        <w:rPr>
          <w:szCs w:val="24"/>
        </w:rPr>
      </w:pPr>
      <w:r>
        <w:rPr>
          <w:b/>
          <w:szCs w:val="24"/>
        </w:rPr>
        <w:t>Negative resistance region:</w:t>
      </w:r>
      <w:r>
        <w:rPr>
          <w:szCs w:val="24"/>
        </w:rPr>
        <w:t xml:space="preserve"> When the emitter voltage V</w:t>
      </w:r>
      <w:r>
        <w:rPr>
          <w:szCs w:val="24"/>
          <w:vertAlign w:val="subscript"/>
        </w:rPr>
        <w:t>E</w:t>
      </w:r>
      <w:r>
        <w:rPr>
          <w:szCs w:val="24"/>
        </w:rPr>
        <w:t xml:space="preserve"> becomes equal to V</w:t>
      </w:r>
      <w:r>
        <w:rPr>
          <w:szCs w:val="24"/>
          <w:vertAlign w:val="subscript"/>
        </w:rPr>
        <w:t>P</w:t>
      </w:r>
      <w:r>
        <w:rPr>
          <w:szCs w:val="24"/>
        </w:rPr>
        <w:t xml:space="preserve"> the p-n junction becomes forward biased and I</w:t>
      </w:r>
      <w:r>
        <w:rPr>
          <w:szCs w:val="24"/>
          <w:vertAlign w:val="subscript"/>
        </w:rPr>
        <w:t>E</w:t>
      </w:r>
      <w:r>
        <w:rPr>
          <w:szCs w:val="24"/>
        </w:rPr>
        <w:t xml:space="preserve"> starts flowing. The voltage across the device decreases in this region, though the current through the device increases. Hence the region is called negative resistance region. This region continues till valley point.</w:t>
      </w:r>
    </w:p>
    <w:p w:rsidR="007F3153" w:rsidRDefault="007F3153" w:rsidP="007F3153">
      <w:pPr>
        <w:widowControl/>
        <w:numPr>
          <w:ilvl w:val="0"/>
          <w:numId w:val="31"/>
        </w:numPr>
        <w:spacing w:line="360" w:lineRule="auto"/>
        <w:ind w:left="720"/>
        <w:jc w:val="both"/>
        <w:rPr>
          <w:szCs w:val="24"/>
        </w:rPr>
      </w:pPr>
      <w:r>
        <w:rPr>
          <w:b/>
          <w:szCs w:val="24"/>
        </w:rPr>
        <w:t>Saturation region:</w:t>
      </w:r>
      <w:r>
        <w:rPr>
          <w:szCs w:val="24"/>
        </w:rPr>
        <w:t xml:space="preserve"> Increase in I</w:t>
      </w:r>
      <w:r>
        <w:rPr>
          <w:szCs w:val="24"/>
          <w:vertAlign w:val="subscript"/>
        </w:rPr>
        <w:t>E</w:t>
      </w:r>
      <w:r>
        <w:rPr>
          <w:szCs w:val="24"/>
        </w:rPr>
        <w:t xml:space="preserve"> further valley point current I</w:t>
      </w:r>
      <w:r>
        <w:rPr>
          <w:szCs w:val="24"/>
          <w:vertAlign w:val="subscript"/>
        </w:rPr>
        <w:t>V</w:t>
      </w:r>
      <w:r>
        <w:rPr>
          <w:szCs w:val="24"/>
        </w:rPr>
        <w:t xml:space="preserve"> drives the device in the saturation region. The voltage corresponding to valley point is called valley point voltage denoted as V</w:t>
      </w:r>
      <w:r>
        <w:rPr>
          <w:szCs w:val="24"/>
          <w:vertAlign w:val="subscript"/>
        </w:rPr>
        <w:t>V</w:t>
      </w:r>
      <w:r>
        <w:rPr>
          <w:szCs w:val="24"/>
        </w:rPr>
        <w:t xml:space="preserve"> In this region, further decrease in voltage does not take place. The characteristic is similar to that of a semiconductor diode, in this region.</w:t>
      </w:r>
    </w:p>
    <w:p w:rsidR="007F3153" w:rsidRDefault="007F3153" w:rsidP="007F3153">
      <w:pPr>
        <w:spacing w:line="360" w:lineRule="auto"/>
        <w:ind w:firstLine="720"/>
        <w:jc w:val="both"/>
        <w:rPr>
          <w:szCs w:val="24"/>
        </w:rPr>
      </w:pPr>
      <w:r>
        <w:rPr>
          <w:szCs w:val="24"/>
        </w:rPr>
        <w:t>From the plot,</w:t>
      </w:r>
    </w:p>
    <w:p w:rsidR="007F3153" w:rsidRDefault="007F3153" w:rsidP="007F3153">
      <w:pPr>
        <w:widowControl/>
        <w:numPr>
          <w:ilvl w:val="0"/>
          <w:numId w:val="47"/>
        </w:numPr>
        <w:spacing w:line="360" w:lineRule="auto"/>
        <w:ind w:left="1440" w:hanging="720"/>
        <w:jc w:val="both"/>
        <w:rPr>
          <w:szCs w:val="24"/>
        </w:rPr>
      </w:pPr>
      <w:r>
        <w:rPr>
          <w:szCs w:val="24"/>
        </w:rPr>
        <w:t>V</w:t>
      </w:r>
      <w:r>
        <w:rPr>
          <w:szCs w:val="24"/>
          <w:vertAlign w:val="subscript"/>
        </w:rPr>
        <w:t>P</w:t>
      </w:r>
      <w:r>
        <w:rPr>
          <w:szCs w:val="24"/>
        </w:rPr>
        <w:t xml:space="preserve">  =</w:t>
      </w:r>
    </w:p>
    <w:p w:rsidR="007F3153" w:rsidRDefault="007F3153" w:rsidP="007F3153">
      <w:pPr>
        <w:widowControl/>
        <w:numPr>
          <w:ilvl w:val="0"/>
          <w:numId w:val="47"/>
        </w:numPr>
        <w:spacing w:line="360" w:lineRule="auto"/>
        <w:ind w:left="1440" w:hanging="720"/>
        <w:jc w:val="both"/>
        <w:rPr>
          <w:szCs w:val="24"/>
        </w:rPr>
      </w:pPr>
      <w:r>
        <w:rPr>
          <w:szCs w:val="24"/>
        </w:rPr>
        <w:t>V</w:t>
      </w:r>
      <w:r>
        <w:rPr>
          <w:szCs w:val="24"/>
          <w:vertAlign w:val="subscript"/>
        </w:rPr>
        <w:t>V</w:t>
      </w:r>
      <w:r>
        <w:rPr>
          <w:szCs w:val="24"/>
        </w:rPr>
        <w:t xml:space="preserve">  =</w:t>
      </w:r>
    </w:p>
    <w:p w:rsidR="007F3153" w:rsidRDefault="007F3153" w:rsidP="007F3153">
      <w:pPr>
        <w:widowControl/>
        <w:numPr>
          <w:ilvl w:val="0"/>
          <w:numId w:val="47"/>
        </w:numPr>
        <w:spacing w:line="360" w:lineRule="auto"/>
        <w:ind w:left="1440" w:hanging="720"/>
        <w:jc w:val="both"/>
        <w:rPr>
          <w:szCs w:val="24"/>
        </w:rPr>
      </w:pPr>
      <w:r>
        <w:rPr>
          <w:szCs w:val="24"/>
        </w:rPr>
        <w:t>I</w:t>
      </w:r>
      <w:r>
        <w:rPr>
          <w:szCs w:val="24"/>
          <w:vertAlign w:val="subscript"/>
        </w:rPr>
        <w:t>V</w:t>
      </w:r>
      <w:r>
        <w:rPr>
          <w:szCs w:val="24"/>
        </w:rPr>
        <w:t xml:space="preserve">   =</w:t>
      </w:r>
    </w:p>
    <w:p w:rsidR="007F3153" w:rsidRDefault="007F3153" w:rsidP="007F3153">
      <w:pPr>
        <w:widowControl/>
        <w:numPr>
          <w:ilvl w:val="0"/>
          <w:numId w:val="47"/>
        </w:numPr>
        <w:spacing w:line="360" w:lineRule="auto"/>
        <w:ind w:left="1440" w:hanging="720"/>
        <w:jc w:val="both"/>
        <w:rPr>
          <w:szCs w:val="24"/>
        </w:rPr>
      </w:pPr>
      <w:r>
        <w:rPr>
          <w:szCs w:val="24"/>
        </w:rPr>
        <w:t xml:space="preserve">η = </w:t>
      </w:r>
      <w:r w:rsidR="009B5B9E">
        <w:rPr>
          <w:szCs w:val="24"/>
        </w:rPr>
        <w:fldChar w:fldCharType="begin"/>
      </w:r>
      <w:r>
        <w:rPr>
          <w:szCs w:val="24"/>
        </w:rPr>
        <w:instrText xml:space="preserve"> QUOTE </w:instrText>
      </w:r>
      <w:r w:rsidR="009B5B9E">
        <w:rPr>
          <w:szCs w:val="24"/>
        </w:rPr>
        <w:fldChar w:fldCharType="begin"/>
      </w:r>
      <w:r>
        <w:rPr>
          <w:szCs w:val="24"/>
        </w:rPr>
        <w:instrText xml:space="preserve"> QUOTE   \* MERGEFORMAT </w:instrText>
      </w:r>
      <w:r w:rsidR="009B5B9E">
        <w:rPr>
          <w:szCs w:val="24"/>
        </w:rPr>
        <w:fldChar w:fldCharType="separate"/>
      </w:r>
      <w:r>
        <w:rPr>
          <w:b/>
          <w:bCs/>
          <w:szCs w:val="24"/>
        </w:rPr>
        <w:instrText>Error! Reference source not found.</w:instrText>
      </w:r>
      <w:r w:rsidR="009B5B9E">
        <w:rPr>
          <w:szCs w:val="24"/>
        </w:rPr>
        <w:fldChar w:fldCharType="end"/>
      </w:r>
      <w:r>
        <w:rPr>
          <w:szCs w:val="24"/>
        </w:rPr>
        <w:instrText xml:space="preserve">  \* MERGEFORMAT </w:instrText>
      </w:r>
      <w:r w:rsidR="009B5B9E">
        <w:rPr>
          <w:szCs w:val="24"/>
        </w:rPr>
        <w:fldChar w:fldCharType="separate"/>
      </w:r>
      <w:r>
        <w:rPr>
          <w:b/>
          <w:bCs/>
          <w:szCs w:val="24"/>
        </w:rPr>
        <w:t>Error! Reference source not found.</w:t>
      </w:r>
      <w:r w:rsidR="009B5B9E">
        <w:rPr>
          <w:szCs w:val="24"/>
        </w:rPr>
        <w:fldChar w:fldCharType="end"/>
      </w:r>
      <w:r>
        <w:rPr>
          <w:szCs w:val="24"/>
        </w:rPr>
        <w:t>(V</w:t>
      </w:r>
      <w:r>
        <w:rPr>
          <w:szCs w:val="24"/>
          <w:vertAlign w:val="subscript"/>
        </w:rPr>
        <w:t>P</w:t>
      </w:r>
      <w:r>
        <w:rPr>
          <w:szCs w:val="24"/>
        </w:rPr>
        <w:t xml:space="preserve"> – V</w:t>
      </w:r>
      <w:r>
        <w:rPr>
          <w:szCs w:val="24"/>
          <w:vertAlign w:val="subscript"/>
        </w:rPr>
        <w:t>D</w:t>
      </w:r>
      <w:r>
        <w:rPr>
          <w:szCs w:val="24"/>
        </w:rPr>
        <w:t>) / V</w:t>
      </w:r>
      <w:r>
        <w:rPr>
          <w:szCs w:val="24"/>
          <w:vertAlign w:val="subscript"/>
        </w:rPr>
        <w:t>BB</w:t>
      </w:r>
      <w:r>
        <w:rPr>
          <w:szCs w:val="24"/>
        </w:rPr>
        <w:t xml:space="preserve"> = </w:t>
      </w:r>
    </w:p>
    <w:p w:rsidR="007F3153" w:rsidRDefault="007F3153" w:rsidP="007F3153">
      <w:pPr>
        <w:spacing w:line="360" w:lineRule="auto"/>
        <w:jc w:val="both"/>
        <w:rPr>
          <w:szCs w:val="24"/>
        </w:rPr>
      </w:pPr>
      <w:r>
        <w:rPr>
          <w:szCs w:val="24"/>
        </w:rPr>
        <w:lastRenderedPageBreak/>
        <w:t xml:space="preserve"> Where V</w:t>
      </w:r>
      <w:r>
        <w:rPr>
          <w:szCs w:val="24"/>
          <w:vertAlign w:val="subscript"/>
        </w:rPr>
        <w:t>D</w:t>
      </w:r>
      <w:r>
        <w:rPr>
          <w:szCs w:val="24"/>
        </w:rPr>
        <w:t xml:space="preserve"> = </w:t>
      </w:r>
      <w:proofErr w:type="gramStart"/>
      <w:r>
        <w:rPr>
          <w:szCs w:val="24"/>
        </w:rPr>
        <w:t>The</w:t>
      </w:r>
      <w:proofErr w:type="gramEnd"/>
      <w:r>
        <w:rPr>
          <w:szCs w:val="24"/>
        </w:rPr>
        <w:t xml:space="preserve"> diode drop </w:t>
      </w:r>
    </w:p>
    <w:p w:rsidR="007F3153" w:rsidRDefault="007F3153" w:rsidP="007F3153">
      <w:pPr>
        <w:spacing w:line="360" w:lineRule="auto"/>
        <w:ind w:left="1440"/>
        <w:jc w:val="both"/>
        <w:rPr>
          <w:szCs w:val="24"/>
        </w:rPr>
      </w:pPr>
      <w:r>
        <w:rPr>
          <w:szCs w:val="24"/>
        </w:rPr>
        <w:tab/>
      </w:r>
      <w:proofErr w:type="gramStart"/>
      <w:r>
        <w:rPr>
          <w:szCs w:val="24"/>
        </w:rPr>
        <w:t>=  0.3</w:t>
      </w:r>
      <w:proofErr w:type="gramEnd"/>
      <w:r>
        <w:rPr>
          <w:szCs w:val="24"/>
        </w:rPr>
        <w:t xml:space="preserve"> to 0.7 V </w:t>
      </w:r>
    </w:p>
    <w:p w:rsidR="007F3153" w:rsidRDefault="007F3153" w:rsidP="007F3153">
      <w:pPr>
        <w:spacing w:line="360" w:lineRule="auto"/>
        <w:ind w:left="1440"/>
        <w:jc w:val="both"/>
        <w:rPr>
          <w:szCs w:val="24"/>
        </w:rPr>
      </w:pPr>
    </w:p>
    <w:p w:rsidR="007F3153" w:rsidRDefault="007F3153" w:rsidP="007F3153">
      <w:pPr>
        <w:spacing w:line="360" w:lineRule="auto"/>
        <w:rPr>
          <w:b/>
          <w:szCs w:val="24"/>
          <w:u w:val="single"/>
        </w:rPr>
      </w:pPr>
    </w:p>
    <w:p w:rsidR="007F3153" w:rsidRDefault="007F3153" w:rsidP="007F3153">
      <w:pPr>
        <w:spacing w:line="360" w:lineRule="auto"/>
        <w:rPr>
          <w:b/>
          <w:szCs w:val="24"/>
          <w:u w:val="single"/>
        </w:rPr>
      </w:pPr>
    </w:p>
    <w:p w:rsidR="007F3153" w:rsidRDefault="007F3153" w:rsidP="007F3153">
      <w:pPr>
        <w:spacing w:line="360" w:lineRule="auto"/>
        <w:rPr>
          <w:b/>
          <w:szCs w:val="24"/>
          <w:u w:val="single"/>
        </w:rPr>
      </w:pPr>
    </w:p>
    <w:p w:rsidR="007F3153" w:rsidRDefault="007F3153" w:rsidP="007F3153">
      <w:pPr>
        <w:spacing w:line="360" w:lineRule="auto"/>
        <w:rPr>
          <w:b/>
          <w:szCs w:val="24"/>
          <w:u w:val="single"/>
        </w:rPr>
      </w:pPr>
    </w:p>
    <w:p w:rsidR="007F3153" w:rsidRDefault="007F3153" w:rsidP="007F3153">
      <w:pPr>
        <w:spacing w:line="360" w:lineRule="auto"/>
        <w:rPr>
          <w:b/>
          <w:szCs w:val="24"/>
          <w:u w:val="single"/>
        </w:rPr>
      </w:pPr>
    </w:p>
    <w:p w:rsidR="007F3153" w:rsidRDefault="007F3153" w:rsidP="007F3153">
      <w:pPr>
        <w:spacing w:line="360" w:lineRule="auto"/>
        <w:rPr>
          <w:b/>
          <w:szCs w:val="24"/>
          <w:u w:val="single"/>
        </w:rPr>
      </w:pPr>
    </w:p>
    <w:p w:rsidR="007F3153" w:rsidRDefault="007F3153" w:rsidP="007F3153">
      <w:pPr>
        <w:spacing w:line="360" w:lineRule="auto"/>
        <w:rPr>
          <w:b/>
          <w:szCs w:val="24"/>
          <w:u w:val="single"/>
        </w:rPr>
      </w:pPr>
    </w:p>
    <w:p w:rsidR="007F3153" w:rsidRDefault="007F3153" w:rsidP="007F3153">
      <w:pPr>
        <w:spacing w:line="360" w:lineRule="auto"/>
        <w:rPr>
          <w:b/>
          <w:szCs w:val="24"/>
          <w:u w:val="single"/>
        </w:rPr>
      </w:pPr>
    </w:p>
    <w:p w:rsidR="007F3153" w:rsidRDefault="007F3153" w:rsidP="007F3153">
      <w:pPr>
        <w:spacing w:line="360" w:lineRule="auto"/>
        <w:rPr>
          <w:b/>
          <w:szCs w:val="24"/>
          <w:u w:val="single"/>
        </w:rPr>
      </w:pPr>
    </w:p>
    <w:p w:rsidR="007F3153" w:rsidRDefault="007F3153" w:rsidP="007F3153">
      <w:pPr>
        <w:spacing w:line="360" w:lineRule="auto"/>
        <w:rPr>
          <w:b/>
          <w:szCs w:val="24"/>
          <w:u w:val="single"/>
        </w:rPr>
      </w:pPr>
    </w:p>
    <w:p w:rsidR="007F3153" w:rsidRDefault="007F3153" w:rsidP="007F3153">
      <w:pPr>
        <w:spacing w:line="360" w:lineRule="auto"/>
        <w:rPr>
          <w:b/>
          <w:szCs w:val="24"/>
          <w:u w:val="single"/>
        </w:rPr>
      </w:pPr>
    </w:p>
    <w:p w:rsidR="007F3153" w:rsidRDefault="007F3153" w:rsidP="007F3153">
      <w:pPr>
        <w:spacing w:line="360" w:lineRule="auto"/>
        <w:rPr>
          <w:b/>
          <w:szCs w:val="24"/>
          <w:u w:val="single"/>
        </w:rPr>
      </w:pPr>
    </w:p>
    <w:p w:rsidR="007F3153" w:rsidRDefault="007F3153" w:rsidP="007F3153">
      <w:pPr>
        <w:spacing w:line="360" w:lineRule="auto"/>
        <w:rPr>
          <w:b/>
          <w:szCs w:val="24"/>
          <w:u w:val="single"/>
        </w:rPr>
      </w:pPr>
    </w:p>
    <w:p w:rsidR="007F3153" w:rsidRDefault="007F3153" w:rsidP="007F3153">
      <w:pPr>
        <w:spacing w:line="360" w:lineRule="auto"/>
        <w:rPr>
          <w:b/>
          <w:szCs w:val="24"/>
          <w:u w:val="single"/>
        </w:rPr>
      </w:pPr>
    </w:p>
    <w:p w:rsidR="007F3153" w:rsidRDefault="007F3153" w:rsidP="007F3153">
      <w:pPr>
        <w:spacing w:line="360" w:lineRule="auto"/>
        <w:rPr>
          <w:b/>
          <w:szCs w:val="24"/>
          <w:u w:val="single"/>
        </w:rPr>
      </w:pPr>
    </w:p>
    <w:p w:rsidR="007F3153" w:rsidRDefault="007F3153" w:rsidP="007F3153">
      <w:pPr>
        <w:spacing w:line="360" w:lineRule="auto"/>
        <w:rPr>
          <w:b/>
          <w:szCs w:val="24"/>
          <w:u w:val="single"/>
        </w:rPr>
      </w:pPr>
    </w:p>
    <w:p w:rsidR="007F3153" w:rsidRDefault="007F3153" w:rsidP="007F3153">
      <w:pPr>
        <w:spacing w:line="360" w:lineRule="auto"/>
        <w:rPr>
          <w:b/>
          <w:szCs w:val="24"/>
          <w:u w:val="single"/>
        </w:rPr>
      </w:pPr>
    </w:p>
    <w:p w:rsidR="007F3153" w:rsidRDefault="007F3153" w:rsidP="007F3153">
      <w:pPr>
        <w:spacing w:line="360" w:lineRule="auto"/>
        <w:rPr>
          <w:b/>
          <w:szCs w:val="24"/>
          <w:u w:val="single"/>
        </w:rPr>
      </w:pPr>
    </w:p>
    <w:p w:rsidR="007F3153" w:rsidRDefault="007F3153" w:rsidP="007F3153">
      <w:pPr>
        <w:spacing w:line="360" w:lineRule="auto"/>
        <w:rPr>
          <w:b/>
          <w:szCs w:val="24"/>
          <w:u w:val="single"/>
        </w:rPr>
      </w:pPr>
    </w:p>
    <w:p w:rsidR="007F3153" w:rsidRDefault="007F3153" w:rsidP="007F3153">
      <w:pPr>
        <w:spacing w:line="360" w:lineRule="auto"/>
        <w:rPr>
          <w:b/>
          <w:szCs w:val="24"/>
          <w:u w:val="single"/>
        </w:rPr>
      </w:pPr>
    </w:p>
    <w:p w:rsidR="007F3153" w:rsidRDefault="007F3153" w:rsidP="007F3153">
      <w:pPr>
        <w:spacing w:line="360" w:lineRule="auto"/>
        <w:rPr>
          <w:b/>
          <w:szCs w:val="24"/>
          <w:u w:val="single"/>
        </w:rPr>
      </w:pPr>
    </w:p>
    <w:p w:rsidR="007F3153" w:rsidRDefault="007F3153" w:rsidP="007F3153">
      <w:pPr>
        <w:spacing w:line="360" w:lineRule="auto"/>
        <w:rPr>
          <w:b/>
          <w:szCs w:val="24"/>
          <w:u w:val="single"/>
        </w:rPr>
      </w:pPr>
    </w:p>
    <w:p w:rsidR="007F3153" w:rsidRDefault="007F3153" w:rsidP="007F3153">
      <w:pPr>
        <w:spacing w:line="360" w:lineRule="auto"/>
        <w:rPr>
          <w:b/>
          <w:szCs w:val="24"/>
          <w:u w:val="single"/>
        </w:rPr>
      </w:pPr>
    </w:p>
    <w:p w:rsidR="007F3153" w:rsidRDefault="007F3153" w:rsidP="007F3153">
      <w:pPr>
        <w:spacing w:line="360" w:lineRule="auto"/>
        <w:rPr>
          <w:b/>
          <w:szCs w:val="24"/>
          <w:u w:val="single"/>
        </w:rPr>
      </w:pPr>
    </w:p>
    <w:p w:rsidR="007F3153" w:rsidRDefault="007F3153" w:rsidP="007F3153">
      <w:pPr>
        <w:spacing w:line="360" w:lineRule="auto"/>
        <w:rPr>
          <w:b/>
          <w:szCs w:val="24"/>
          <w:u w:val="single"/>
        </w:rPr>
      </w:pPr>
      <w:r>
        <w:rPr>
          <w:b/>
          <w:szCs w:val="24"/>
          <w:u w:val="single"/>
        </w:rPr>
        <w:t>INFERENCE</w:t>
      </w:r>
    </w:p>
    <w:p w:rsidR="007F3153" w:rsidRDefault="007F3153" w:rsidP="007F3153">
      <w:pPr>
        <w:spacing w:line="360" w:lineRule="auto"/>
        <w:jc w:val="both"/>
        <w:rPr>
          <w:szCs w:val="24"/>
        </w:rPr>
      </w:pPr>
      <w:r>
        <w:rPr>
          <w:szCs w:val="24"/>
        </w:rPr>
        <w:tab/>
        <w:t xml:space="preserve"> Thus the characteristic of a </w:t>
      </w:r>
      <w:proofErr w:type="spellStart"/>
      <w:r>
        <w:rPr>
          <w:szCs w:val="24"/>
        </w:rPr>
        <w:t>Uni</w:t>
      </w:r>
      <w:proofErr w:type="spellEnd"/>
      <w:r>
        <w:rPr>
          <w:szCs w:val="24"/>
        </w:rPr>
        <w:t xml:space="preserve"> Junction </w:t>
      </w:r>
      <w:proofErr w:type="gramStart"/>
      <w:r>
        <w:rPr>
          <w:szCs w:val="24"/>
        </w:rPr>
        <w:t>Transistor(</w:t>
      </w:r>
      <w:proofErr w:type="gramEnd"/>
      <w:r>
        <w:rPr>
          <w:szCs w:val="24"/>
        </w:rPr>
        <w:t>UJT) is analyzed and the peak voltage (V</w:t>
      </w:r>
      <w:r>
        <w:rPr>
          <w:szCs w:val="24"/>
          <w:vertAlign w:val="subscript"/>
        </w:rPr>
        <w:t>P</w:t>
      </w:r>
      <w:r>
        <w:rPr>
          <w:szCs w:val="24"/>
        </w:rPr>
        <w:t>), valley point voltage (V</w:t>
      </w:r>
      <w:r>
        <w:rPr>
          <w:szCs w:val="24"/>
          <w:vertAlign w:val="subscript"/>
        </w:rPr>
        <w:t>V</w:t>
      </w:r>
      <w:r>
        <w:rPr>
          <w:szCs w:val="24"/>
        </w:rPr>
        <w:t>), valley point current (I</w:t>
      </w:r>
      <w:r>
        <w:rPr>
          <w:szCs w:val="24"/>
          <w:vertAlign w:val="subscript"/>
        </w:rPr>
        <w:t>V</w:t>
      </w:r>
      <w:r>
        <w:rPr>
          <w:szCs w:val="24"/>
        </w:rPr>
        <w:t>) and intrinsic standoff ratio (η) are determined.</w:t>
      </w: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818"/>
        <w:gridCol w:w="8478"/>
      </w:tblGrid>
      <w:tr w:rsidR="007F3153" w:rsidTr="007F3153">
        <w:trPr>
          <w:trHeight w:val="20"/>
        </w:trPr>
        <w:tc>
          <w:tcPr>
            <w:tcW w:w="1818" w:type="dxa"/>
            <w:tcBorders>
              <w:top w:val="double" w:sz="4" w:space="0" w:color="auto"/>
              <w:left w:val="double" w:sz="4" w:space="0" w:color="auto"/>
              <w:bottom w:val="double" w:sz="4" w:space="0" w:color="auto"/>
              <w:right w:val="double" w:sz="4" w:space="0" w:color="auto"/>
            </w:tcBorders>
            <w:hideMark/>
          </w:tcPr>
          <w:p w:rsidR="007F3153" w:rsidRDefault="007F3153">
            <w:pPr>
              <w:spacing w:line="276" w:lineRule="auto"/>
              <w:rPr>
                <w:b/>
                <w:szCs w:val="24"/>
              </w:rPr>
            </w:pPr>
            <w:r>
              <w:rPr>
                <w:b/>
                <w:szCs w:val="24"/>
              </w:rPr>
              <w:lastRenderedPageBreak/>
              <w:t xml:space="preserve">EXP NO: </w:t>
            </w:r>
          </w:p>
        </w:tc>
        <w:tc>
          <w:tcPr>
            <w:tcW w:w="8478" w:type="dxa"/>
            <w:vMerge w:val="restart"/>
            <w:tcBorders>
              <w:top w:val="double" w:sz="4" w:space="0" w:color="auto"/>
              <w:left w:val="double" w:sz="4" w:space="0" w:color="auto"/>
              <w:bottom w:val="double" w:sz="4" w:space="0" w:color="auto"/>
              <w:right w:val="double" w:sz="4" w:space="0" w:color="auto"/>
            </w:tcBorders>
            <w:vAlign w:val="center"/>
            <w:hideMark/>
          </w:tcPr>
          <w:p w:rsidR="007F3153" w:rsidRDefault="007F3153">
            <w:pPr>
              <w:spacing w:line="276" w:lineRule="auto"/>
              <w:jc w:val="center"/>
              <w:rPr>
                <w:b/>
                <w:szCs w:val="24"/>
              </w:rPr>
            </w:pPr>
            <w:r>
              <w:rPr>
                <w:b/>
                <w:szCs w:val="24"/>
                <w:u w:val="single"/>
              </w:rPr>
              <w:t>CHARACTERISTICS OF PHOTO DIODE</w:t>
            </w:r>
          </w:p>
        </w:tc>
      </w:tr>
      <w:tr w:rsidR="007F3153" w:rsidTr="007F3153">
        <w:trPr>
          <w:trHeight w:val="20"/>
        </w:trPr>
        <w:tc>
          <w:tcPr>
            <w:tcW w:w="1818" w:type="dxa"/>
            <w:tcBorders>
              <w:top w:val="double" w:sz="4" w:space="0" w:color="auto"/>
              <w:left w:val="double" w:sz="4" w:space="0" w:color="auto"/>
              <w:bottom w:val="double" w:sz="4" w:space="0" w:color="auto"/>
              <w:right w:val="double" w:sz="4" w:space="0" w:color="auto"/>
            </w:tcBorders>
            <w:hideMark/>
          </w:tcPr>
          <w:p w:rsidR="007F3153" w:rsidRDefault="007F3153">
            <w:pPr>
              <w:spacing w:line="276" w:lineRule="auto"/>
              <w:rPr>
                <w:b/>
                <w:szCs w:val="24"/>
              </w:rPr>
            </w:pPr>
            <w:r>
              <w:rPr>
                <w:b/>
                <w:szCs w:val="24"/>
              </w:rPr>
              <w:t>DATE:</w:t>
            </w:r>
          </w:p>
        </w:tc>
        <w:tc>
          <w:tcPr>
            <w:tcW w:w="8478" w:type="dxa"/>
            <w:vMerge/>
            <w:tcBorders>
              <w:top w:val="double" w:sz="4" w:space="0" w:color="auto"/>
              <w:left w:val="double" w:sz="4" w:space="0" w:color="auto"/>
              <w:bottom w:val="double" w:sz="4" w:space="0" w:color="auto"/>
              <w:right w:val="double" w:sz="4" w:space="0" w:color="auto"/>
            </w:tcBorders>
            <w:vAlign w:val="center"/>
            <w:hideMark/>
          </w:tcPr>
          <w:p w:rsidR="007F3153" w:rsidRDefault="007F3153">
            <w:pPr>
              <w:widowControl/>
              <w:rPr>
                <w:b/>
                <w:szCs w:val="24"/>
              </w:rPr>
            </w:pPr>
          </w:p>
        </w:tc>
      </w:tr>
    </w:tbl>
    <w:p w:rsidR="007F3153" w:rsidRDefault="007F3153" w:rsidP="007F3153">
      <w:pPr>
        <w:rPr>
          <w:b/>
          <w:szCs w:val="24"/>
          <w:u w:val="single"/>
        </w:rPr>
      </w:pPr>
      <w:r>
        <w:rPr>
          <w:b/>
          <w:szCs w:val="24"/>
          <w:u w:val="single"/>
        </w:rPr>
        <w:t xml:space="preserve">AIM: </w:t>
      </w:r>
    </w:p>
    <w:p w:rsidR="007F3153" w:rsidRDefault="007F3153" w:rsidP="007F3153">
      <w:pPr>
        <w:rPr>
          <w:szCs w:val="24"/>
        </w:rPr>
      </w:pPr>
      <w:r>
        <w:rPr>
          <w:szCs w:val="24"/>
        </w:rPr>
        <w:tab/>
      </w:r>
      <w:proofErr w:type="gramStart"/>
      <w:r>
        <w:rPr>
          <w:szCs w:val="24"/>
        </w:rPr>
        <w:t>To study and plot the characteristics of a Photo Diode.</w:t>
      </w:r>
      <w:proofErr w:type="gramEnd"/>
    </w:p>
    <w:p w:rsidR="007F3153" w:rsidRDefault="007F3153" w:rsidP="007F3153">
      <w:pPr>
        <w:rPr>
          <w:szCs w:val="24"/>
        </w:rPr>
      </w:pPr>
    </w:p>
    <w:p w:rsidR="007F3153" w:rsidRDefault="007F3153" w:rsidP="007F3153">
      <w:pPr>
        <w:spacing w:line="360" w:lineRule="auto"/>
        <w:rPr>
          <w:b/>
          <w:szCs w:val="24"/>
          <w:u w:val="single"/>
        </w:rPr>
      </w:pPr>
      <w:r>
        <w:rPr>
          <w:b/>
          <w:szCs w:val="24"/>
          <w:u w:val="single"/>
        </w:rPr>
        <w:t>COMPONENTS &amp; EQUIPMENTS REQUIRED: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8"/>
        <w:gridCol w:w="4024"/>
        <w:gridCol w:w="2111"/>
        <w:gridCol w:w="2503"/>
      </w:tblGrid>
      <w:tr w:rsidR="007F3153" w:rsidTr="007F3153">
        <w:trPr>
          <w:trHeight w:val="20"/>
          <w:jc w:val="center"/>
        </w:trPr>
        <w:tc>
          <w:tcPr>
            <w:tcW w:w="490"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u w:val="single"/>
              </w:rPr>
            </w:pPr>
            <w:r>
              <w:rPr>
                <w:b/>
                <w:szCs w:val="24"/>
                <w:u w:val="single"/>
              </w:rPr>
              <w:t>S.NO</w:t>
            </w:r>
          </w:p>
        </w:tc>
        <w:tc>
          <w:tcPr>
            <w:tcW w:w="2101"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u w:val="single"/>
              </w:rPr>
            </w:pPr>
            <w:r>
              <w:rPr>
                <w:b/>
                <w:szCs w:val="24"/>
                <w:u w:val="single"/>
              </w:rPr>
              <w:t>COMPONENTS &amp; EQUIPMENTS</w:t>
            </w:r>
          </w:p>
        </w:tc>
        <w:tc>
          <w:tcPr>
            <w:tcW w:w="1102"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u w:val="single"/>
              </w:rPr>
            </w:pPr>
            <w:r>
              <w:rPr>
                <w:b/>
                <w:szCs w:val="24"/>
                <w:u w:val="single"/>
              </w:rPr>
              <w:t>RANGE</w:t>
            </w:r>
          </w:p>
        </w:tc>
        <w:tc>
          <w:tcPr>
            <w:tcW w:w="1307"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b/>
                <w:szCs w:val="24"/>
                <w:u w:val="single"/>
              </w:rPr>
            </w:pPr>
            <w:r>
              <w:rPr>
                <w:b/>
                <w:szCs w:val="24"/>
                <w:u w:val="single"/>
              </w:rPr>
              <w:t>QUANTITY</w:t>
            </w:r>
          </w:p>
        </w:tc>
      </w:tr>
      <w:tr w:rsidR="007F3153" w:rsidTr="007F3153">
        <w:trPr>
          <w:trHeight w:val="20"/>
          <w:jc w:val="center"/>
        </w:trPr>
        <w:tc>
          <w:tcPr>
            <w:tcW w:w="490"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c>
          <w:tcPr>
            <w:tcW w:w="2101"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lang w:val="en-IN"/>
              </w:rPr>
              <w:t>Regulated Power Supply</w:t>
            </w:r>
          </w:p>
        </w:tc>
        <w:tc>
          <w:tcPr>
            <w:tcW w:w="1102"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(0-30)V</w:t>
            </w:r>
          </w:p>
        </w:tc>
        <w:tc>
          <w:tcPr>
            <w:tcW w:w="1307"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trHeight w:val="20"/>
          <w:jc w:val="center"/>
        </w:trPr>
        <w:tc>
          <w:tcPr>
            <w:tcW w:w="490"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2</w:t>
            </w:r>
          </w:p>
        </w:tc>
        <w:tc>
          <w:tcPr>
            <w:tcW w:w="2101"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Resistor</w:t>
            </w:r>
          </w:p>
        </w:tc>
        <w:tc>
          <w:tcPr>
            <w:tcW w:w="1102"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1KΩ</w:t>
            </w:r>
          </w:p>
        </w:tc>
        <w:tc>
          <w:tcPr>
            <w:tcW w:w="1307"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trHeight w:val="20"/>
          <w:jc w:val="center"/>
        </w:trPr>
        <w:tc>
          <w:tcPr>
            <w:tcW w:w="490"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3</w:t>
            </w:r>
          </w:p>
        </w:tc>
        <w:tc>
          <w:tcPr>
            <w:tcW w:w="2101"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DC Voltmeter</w:t>
            </w:r>
          </w:p>
        </w:tc>
        <w:tc>
          <w:tcPr>
            <w:tcW w:w="1102"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(0-30)V</w:t>
            </w:r>
          </w:p>
        </w:tc>
        <w:tc>
          <w:tcPr>
            <w:tcW w:w="1307"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trHeight w:val="20"/>
          <w:jc w:val="center"/>
        </w:trPr>
        <w:tc>
          <w:tcPr>
            <w:tcW w:w="490"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4</w:t>
            </w:r>
          </w:p>
        </w:tc>
        <w:tc>
          <w:tcPr>
            <w:tcW w:w="2101"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DC Ammeter</w:t>
            </w:r>
          </w:p>
        </w:tc>
        <w:tc>
          <w:tcPr>
            <w:tcW w:w="1102"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(0-50)mA</w:t>
            </w:r>
          </w:p>
        </w:tc>
        <w:tc>
          <w:tcPr>
            <w:tcW w:w="1307"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trHeight w:val="20"/>
          <w:jc w:val="center"/>
        </w:trPr>
        <w:tc>
          <w:tcPr>
            <w:tcW w:w="490"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5</w:t>
            </w:r>
          </w:p>
        </w:tc>
        <w:tc>
          <w:tcPr>
            <w:tcW w:w="2101"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Photo Diode</w:t>
            </w:r>
          </w:p>
        </w:tc>
        <w:tc>
          <w:tcPr>
            <w:tcW w:w="1102" w:type="pct"/>
            <w:tcBorders>
              <w:top w:val="single" w:sz="4" w:space="0" w:color="auto"/>
              <w:left w:val="single" w:sz="4" w:space="0" w:color="auto"/>
              <w:bottom w:val="single" w:sz="4" w:space="0" w:color="auto"/>
              <w:right w:val="single" w:sz="4" w:space="0" w:color="auto"/>
            </w:tcBorders>
            <w:vAlign w:val="center"/>
          </w:tcPr>
          <w:p w:rsidR="007F3153" w:rsidRDefault="007F3153">
            <w:pPr>
              <w:spacing w:line="360" w:lineRule="auto"/>
              <w:rPr>
                <w:szCs w:val="24"/>
              </w:rPr>
            </w:pPr>
          </w:p>
        </w:tc>
        <w:tc>
          <w:tcPr>
            <w:tcW w:w="1307"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trHeight w:val="20"/>
          <w:jc w:val="center"/>
        </w:trPr>
        <w:tc>
          <w:tcPr>
            <w:tcW w:w="490"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6</w:t>
            </w:r>
          </w:p>
        </w:tc>
        <w:tc>
          <w:tcPr>
            <w:tcW w:w="2101"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Bread board</w:t>
            </w:r>
          </w:p>
        </w:tc>
        <w:tc>
          <w:tcPr>
            <w:tcW w:w="1102"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w:t>
            </w:r>
          </w:p>
        </w:tc>
        <w:tc>
          <w:tcPr>
            <w:tcW w:w="1307"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1</w:t>
            </w:r>
          </w:p>
        </w:tc>
      </w:tr>
      <w:tr w:rsidR="007F3153" w:rsidTr="007F3153">
        <w:trPr>
          <w:trHeight w:val="20"/>
          <w:jc w:val="center"/>
        </w:trPr>
        <w:tc>
          <w:tcPr>
            <w:tcW w:w="490"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7</w:t>
            </w:r>
          </w:p>
        </w:tc>
        <w:tc>
          <w:tcPr>
            <w:tcW w:w="2101"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Connecting wires</w:t>
            </w:r>
          </w:p>
        </w:tc>
        <w:tc>
          <w:tcPr>
            <w:tcW w:w="1102"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rPr>
                <w:szCs w:val="24"/>
              </w:rPr>
            </w:pPr>
            <w:r>
              <w:rPr>
                <w:szCs w:val="24"/>
              </w:rPr>
              <w:t>-</w:t>
            </w:r>
          </w:p>
        </w:tc>
        <w:tc>
          <w:tcPr>
            <w:tcW w:w="1307" w:type="pct"/>
            <w:tcBorders>
              <w:top w:val="single" w:sz="4" w:space="0" w:color="auto"/>
              <w:left w:val="single" w:sz="4" w:space="0" w:color="auto"/>
              <w:bottom w:val="single" w:sz="4" w:space="0" w:color="auto"/>
              <w:right w:val="single" w:sz="4" w:space="0" w:color="auto"/>
            </w:tcBorders>
            <w:vAlign w:val="center"/>
            <w:hideMark/>
          </w:tcPr>
          <w:p w:rsidR="007F3153" w:rsidRDefault="007F3153">
            <w:pPr>
              <w:spacing w:line="360" w:lineRule="auto"/>
              <w:jc w:val="center"/>
              <w:rPr>
                <w:szCs w:val="24"/>
              </w:rPr>
            </w:pPr>
            <w:r>
              <w:rPr>
                <w:szCs w:val="24"/>
              </w:rPr>
              <w:t>Few</w:t>
            </w:r>
          </w:p>
        </w:tc>
      </w:tr>
    </w:tbl>
    <w:p w:rsidR="007F3153" w:rsidRDefault="007F3153" w:rsidP="007F3153">
      <w:pPr>
        <w:rPr>
          <w:b/>
          <w:szCs w:val="24"/>
          <w:u w:val="single"/>
        </w:rPr>
      </w:pPr>
      <w:r>
        <w:rPr>
          <w:b/>
          <w:szCs w:val="24"/>
          <w:u w:val="single"/>
        </w:rPr>
        <w:t>THEORY:</w:t>
      </w:r>
    </w:p>
    <w:p w:rsidR="007F3153" w:rsidRDefault="007F3153" w:rsidP="007F3153">
      <w:pPr>
        <w:ind w:left="720" w:firstLine="720"/>
        <w:rPr>
          <w:szCs w:val="24"/>
        </w:rPr>
      </w:pPr>
      <w:r>
        <w:rPr>
          <w:noProof/>
          <w:szCs w:val="24"/>
          <w:lang w:val="en-IN" w:eastAsia="en-IN"/>
        </w:rPr>
        <w:drawing>
          <wp:inline distT="0" distB="0" distL="0" distR="0">
            <wp:extent cx="809625" cy="904875"/>
            <wp:effectExtent l="19050" t="0" r="952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59" cstate="print"/>
                    <a:srcRect/>
                    <a:stretch>
                      <a:fillRect/>
                    </a:stretch>
                  </pic:blipFill>
                  <pic:spPr bwMode="auto">
                    <a:xfrm>
                      <a:off x="0" y="0"/>
                      <a:ext cx="809625" cy="904875"/>
                    </a:xfrm>
                    <a:prstGeom prst="rect">
                      <a:avLst/>
                    </a:prstGeom>
                    <a:noFill/>
                    <a:ln w="9525">
                      <a:noFill/>
                      <a:miter lim="800000"/>
                      <a:headEnd/>
                      <a:tailEnd/>
                    </a:ln>
                  </pic:spPr>
                </pic:pic>
              </a:graphicData>
            </a:graphic>
          </wp:inline>
        </w:drawing>
      </w:r>
      <w:r>
        <w:rPr>
          <w:szCs w:val="24"/>
        </w:rPr>
        <w:tab/>
      </w:r>
    </w:p>
    <w:p w:rsidR="007F3153" w:rsidRDefault="007F3153" w:rsidP="007F3153">
      <w:pPr>
        <w:ind w:left="720"/>
        <w:rPr>
          <w:b/>
          <w:szCs w:val="24"/>
        </w:rPr>
      </w:pPr>
      <w:r>
        <w:rPr>
          <w:b/>
          <w:szCs w:val="24"/>
        </w:rPr>
        <w:tab/>
      </w:r>
      <w:r>
        <w:rPr>
          <w:b/>
          <w:szCs w:val="24"/>
        </w:rPr>
        <w:tab/>
        <w:t xml:space="preserve">                           Symbol     </w:t>
      </w:r>
      <w:r>
        <w:rPr>
          <w:b/>
          <w:szCs w:val="24"/>
        </w:rPr>
        <w:tab/>
      </w:r>
    </w:p>
    <w:p w:rsidR="007F3153" w:rsidRDefault="007F3153" w:rsidP="007F3153">
      <w:pPr>
        <w:spacing w:line="360" w:lineRule="auto"/>
        <w:ind w:firstLine="720"/>
        <w:jc w:val="both"/>
        <w:rPr>
          <w:szCs w:val="24"/>
        </w:rPr>
      </w:pPr>
      <w:r>
        <w:rPr>
          <w:szCs w:val="24"/>
        </w:rPr>
        <w:t xml:space="preserve">The photodiode is a semiconductor p-n junction device whose region of operation is limited to the reverse biased region. </w:t>
      </w:r>
    </w:p>
    <w:p w:rsidR="007F3153" w:rsidRDefault="007F3153" w:rsidP="007F3153">
      <w:pPr>
        <w:spacing w:line="360" w:lineRule="auto"/>
        <w:ind w:firstLine="720"/>
        <w:jc w:val="both"/>
        <w:rPr>
          <w:szCs w:val="24"/>
        </w:rPr>
      </w:pPr>
      <w:r>
        <w:rPr>
          <w:szCs w:val="24"/>
        </w:rPr>
        <w:t>The reverse current without light in diode is in the range of µA. The change in this current due to the light is also in the range of µA. Thus such a change can be significantly observed in the reverse current. If the photodiode is forward biased, the current flowing through it is in mA. The applied forward biased voltage takes the control of the current instead of the light. The change in forward current due to light is negligible and cannot be noticed. The resistance of forward biased diode is not affected by the light. Hence to have significant effect of light on the current and to operate photodiode as a variable resistance device, it is always connected in reverse biased condition.</w:t>
      </w:r>
    </w:p>
    <w:p w:rsidR="007F3153" w:rsidRDefault="007F3153" w:rsidP="007F3153">
      <w:pPr>
        <w:spacing w:line="360" w:lineRule="auto"/>
        <w:ind w:firstLine="720"/>
        <w:jc w:val="both"/>
        <w:rPr>
          <w:szCs w:val="24"/>
        </w:rPr>
      </w:pPr>
      <w:r>
        <w:rPr>
          <w:szCs w:val="24"/>
        </w:rPr>
        <w:t xml:space="preserve">The depletion region width is large. Under normal condition, it carries small reverse current due to minority charge carriers. When light is incident through glass window on the p-n junction, photons in the light bombarding the p-n junction and some energy is imparted to the </w:t>
      </w:r>
      <w:r>
        <w:rPr>
          <w:szCs w:val="24"/>
        </w:rPr>
        <w:lastRenderedPageBreak/>
        <w:t xml:space="preserve">valence electrons. Due to this, valence electrons are dislodged from the covalent bonds and become free electrons. Thus more electron-hole pairs are generated. Thus total number of minority charge carriers increases and hence the reverse current increases. </w:t>
      </w:r>
    </w:p>
    <w:p w:rsidR="007F3153" w:rsidRDefault="007F3153" w:rsidP="007F3153">
      <w:pPr>
        <w:spacing w:line="360" w:lineRule="auto"/>
        <w:ind w:firstLine="720"/>
        <w:jc w:val="both"/>
        <w:rPr>
          <w:szCs w:val="24"/>
        </w:rPr>
      </w:pPr>
      <w:r>
        <w:rPr>
          <w:szCs w:val="24"/>
        </w:rPr>
        <w:t xml:space="preserve">When there is no light, the reverse biased photodiode carries a current which is very small and called </w:t>
      </w:r>
      <w:r>
        <w:rPr>
          <w:b/>
          <w:szCs w:val="24"/>
        </w:rPr>
        <w:t>dark current</w:t>
      </w:r>
      <w:r>
        <w:rPr>
          <w:szCs w:val="24"/>
        </w:rPr>
        <w:t>. It is purely due to thermally generated minority carriers. When light is allowed to fall on a p-n junction through a small window, photons transfer energy to valence electrons to make them free. Hence reverse current increases. It is proportional to the light intensity. The reverse current is not dependent on reverse voltage and totally depends on light intensity.</w:t>
      </w:r>
    </w:p>
    <w:p w:rsidR="007F3153" w:rsidRDefault="007F3153" w:rsidP="007F3153">
      <w:pPr>
        <w:rPr>
          <w:b/>
          <w:szCs w:val="24"/>
          <w:u w:val="single"/>
        </w:rPr>
      </w:pPr>
      <w:r>
        <w:rPr>
          <w:b/>
          <w:szCs w:val="24"/>
          <w:u w:val="single"/>
        </w:rPr>
        <w:t>CIRCUIT DIAGRAM</w:t>
      </w:r>
    </w:p>
    <w:p w:rsidR="007F3153" w:rsidRDefault="007F3153" w:rsidP="007F3153">
      <w:pPr>
        <w:spacing w:line="360" w:lineRule="auto"/>
        <w:ind w:firstLine="720"/>
        <w:jc w:val="both"/>
        <w:rPr>
          <w:szCs w:val="24"/>
        </w:rPr>
      </w:pPr>
    </w:p>
    <w:p w:rsidR="007F3153" w:rsidRDefault="007F3153" w:rsidP="007F3153">
      <w:pPr>
        <w:jc w:val="center"/>
        <w:rPr>
          <w:b/>
          <w:szCs w:val="24"/>
        </w:rPr>
      </w:pPr>
      <w:r>
        <w:rPr>
          <w:b/>
          <w:noProof/>
          <w:szCs w:val="24"/>
          <w:lang w:val="en-IN" w:eastAsia="en-IN"/>
        </w:rPr>
        <w:drawing>
          <wp:inline distT="0" distB="0" distL="0" distR="0">
            <wp:extent cx="3257550" cy="1933575"/>
            <wp:effectExtent l="1905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60" cstate="print"/>
                    <a:srcRect/>
                    <a:stretch>
                      <a:fillRect/>
                    </a:stretch>
                  </pic:blipFill>
                  <pic:spPr bwMode="auto">
                    <a:xfrm>
                      <a:off x="0" y="0"/>
                      <a:ext cx="3257550" cy="1933575"/>
                    </a:xfrm>
                    <a:prstGeom prst="rect">
                      <a:avLst/>
                    </a:prstGeom>
                    <a:noFill/>
                    <a:ln w="9525">
                      <a:noFill/>
                      <a:miter lim="800000"/>
                      <a:headEnd/>
                      <a:tailEnd/>
                    </a:ln>
                  </pic:spPr>
                </pic:pic>
              </a:graphicData>
            </a:graphic>
          </wp:inline>
        </w:drawing>
      </w:r>
    </w:p>
    <w:p w:rsidR="007F3153" w:rsidRDefault="007F3153" w:rsidP="007F3153">
      <w:pPr>
        <w:rPr>
          <w:b/>
          <w:szCs w:val="24"/>
          <w:u w:val="single"/>
        </w:rPr>
      </w:pPr>
      <w:r>
        <w:rPr>
          <w:b/>
          <w:szCs w:val="24"/>
          <w:u w:val="single"/>
        </w:rPr>
        <w:t>PROCEDURE:</w:t>
      </w:r>
    </w:p>
    <w:p w:rsidR="007F3153" w:rsidRDefault="007F3153" w:rsidP="007F3153">
      <w:pPr>
        <w:pStyle w:val="ListParagraph"/>
        <w:widowControl/>
        <w:numPr>
          <w:ilvl w:val="0"/>
          <w:numId w:val="55"/>
        </w:numPr>
        <w:spacing w:after="0" w:line="360" w:lineRule="auto"/>
        <w:jc w:val="both"/>
        <w:rPr>
          <w:rFonts w:ascii="Times New Roman" w:hAnsi="Times New Roman"/>
          <w:sz w:val="24"/>
          <w:szCs w:val="24"/>
        </w:rPr>
      </w:pPr>
      <w:r>
        <w:rPr>
          <w:rFonts w:ascii="Times New Roman" w:hAnsi="Times New Roman"/>
          <w:sz w:val="24"/>
          <w:szCs w:val="24"/>
        </w:rPr>
        <w:t>Connections are given as per the circuit diagram.</w:t>
      </w:r>
    </w:p>
    <w:p w:rsidR="007F3153" w:rsidRDefault="007F3153" w:rsidP="007F3153">
      <w:pPr>
        <w:pStyle w:val="ListParagraph"/>
        <w:spacing w:after="0" w:line="360" w:lineRule="auto"/>
        <w:jc w:val="both"/>
        <w:rPr>
          <w:rFonts w:ascii="Times New Roman" w:hAnsi="Times New Roman"/>
          <w:sz w:val="24"/>
          <w:szCs w:val="24"/>
        </w:rPr>
      </w:pPr>
      <w:r>
        <w:rPr>
          <w:rFonts w:ascii="Times New Roman" w:hAnsi="Times New Roman"/>
          <w:sz w:val="24"/>
          <w:szCs w:val="24"/>
        </w:rPr>
        <w:t>2. Connect the patch card from one of the devices mounted in the moving plot to the main unit.</w:t>
      </w:r>
    </w:p>
    <w:p w:rsidR="007F3153" w:rsidRDefault="007F3153" w:rsidP="007F3153">
      <w:pPr>
        <w:spacing w:line="360" w:lineRule="auto"/>
        <w:ind w:left="720"/>
        <w:jc w:val="both"/>
        <w:rPr>
          <w:szCs w:val="24"/>
        </w:rPr>
      </w:pPr>
      <w:r>
        <w:rPr>
          <w:szCs w:val="24"/>
        </w:rPr>
        <w:t>3. Connect the unit to the 220V supply. Switch ON the toggle switch. LED will glow that indicating that the unit is ready for operation.</w:t>
      </w:r>
    </w:p>
    <w:p w:rsidR="007F3153" w:rsidRDefault="007F3153" w:rsidP="007F3153">
      <w:pPr>
        <w:spacing w:line="360" w:lineRule="auto"/>
        <w:ind w:left="720"/>
        <w:jc w:val="both"/>
        <w:rPr>
          <w:szCs w:val="24"/>
        </w:rPr>
      </w:pPr>
      <w:r>
        <w:rPr>
          <w:szCs w:val="24"/>
        </w:rPr>
        <w:t>4. Connect the mains card of the light source to 220V AC supply and switch ON the controller.</w:t>
      </w:r>
    </w:p>
    <w:p w:rsidR="007F3153" w:rsidRDefault="007F3153" w:rsidP="007F3153">
      <w:pPr>
        <w:spacing w:line="360" w:lineRule="auto"/>
        <w:ind w:left="720"/>
        <w:jc w:val="both"/>
        <w:rPr>
          <w:szCs w:val="24"/>
        </w:rPr>
      </w:pPr>
      <w:r>
        <w:rPr>
          <w:szCs w:val="24"/>
        </w:rPr>
        <w:t>5. Adjust the distance between the light source and photo diode. Note down the current and voltage for various distances.</w:t>
      </w:r>
    </w:p>
    <w:p w:rsidR="007F3153" w:rsidRDefault="007F3153" w:rsidP="007F3153">
      <w:pPr>
        <w:spacing w:line="360" w:lineRule="auto"/>
        <w:ind w:left="720"/>
        <w:jc w:val="both"/>
        <w:rPr>
          <w:szCs w:val="24"/>
        </w:rPr>
      </w:pPr>
      <w:r>
        <w:rPr>
          <w:szCs w:val="24"/>
        </w:rPr>
        <w:t>6. Plot the graph between the reverse voltage and reverse current.</w:t>
      </w:r>
    </w:p>
    <w:p w:rsidR="001A6718" w:rsidRDefault="001A6718" w:rsidP="007F3153">
      <w:pPr>
        <w:pStyle w:val="ListParagraph"/>
        <w:ind w:left="0"/>
        <w:rPr>
          <w:rFonts w:ascii="Times New Roman" w:hAnsi="Times New Roman"/>
          <w:b/>
          <w:sz w:val="24"/>
          <w:szCs w:val="24"/>
          <w:u w:val="single"/>
        </w:rPr>
      </w:pPr>
    </w:p>
    <w:p w:rsidR="001A6718" w:rsidRDefault="001A6718" w:rsidP="007F3153">
      <w:pPr>
        <w:pStyle w:val="ListParagraph"/>
        <w:ind w:left="0"/>
        <w:rPr>
          <w:rFonts w:ascii="Times New Roman" w:hAnsi="Times New Roman"/>
          <w:b/>
          <w:sz w:val="24"/>
          <w:szCs w:val="24"/>
          <w:u w:val="single"/>
        </w:rPr>
      </w:pPr>
    </w:p>
    <w:p w:rsidR="007F3153" w:rsidRDefault="007F3153" w:rsidP="007F3153">
      <w:pPr>
        <w:pStyle w:val="ListParagraph"/>
        <w:ind w:left="0"/>
        <w:rPr>
          <w:rFonts w:ascii="Times New Roman" w:hAnsi="Times New Roman"/>
          <w:b/>
          <w:sz w:val="24"/>
          <w:szCs w:val="24"/>
          <w:u w:val="single"/>
        </w:rPr>
      </w:pPr>
      <w:r>
        <w:rPr>
          <w:rFonts w:ascii="Times New Roman" w:hAnsi="Times New Roman"/>
          <w:b/>
          <w:sz w:val="24"/>
          <w:szCs w:val="24"/>
          <w:u w:val="single"/>
        </w:rPr>
        <w:lastRenderedPageBreak/>
        <w:t>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1804"/>
        <w:gridCol w:w="1403"/>
        <w:gridCol w:w="1630"/>
      </w:tblGrid>
      <w:tr w:rsidR="007F3153" w:rsidTr="007F3153">
        <w:trPr>
          <w:trHeight w:val="315"/>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proofErr w:type="spellStart"/>
            <w:r>
              <w:rPr>
                <w:b/>
                <w:szCs w:val="24"/>
              </w:rPr>
              <w:t>S.No</w:t>
            </w:r>
            <w:proofErr w:type="spellEnd"/>
          </w:p>
        </w:tc>
        <w:tc>
          <w:tcPr>
            <w:tcW w:w="1804"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Distance(mm)</w:t>
            </w:r>
          </w:p>
        </w:tc>
        <w:tc>
          <w:tcPr>
            <w:tcW w:w="140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Voltage(V)</w:t>
            </w:r>
          </w:p>
        </w:tc>
        <w:tc>
          <w:tcPr>
            <w:tcW w:w="1630"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Current(mA)</w:t>
            </w:r>
          </w:p>
        </w:tc>
      </w:tr>
      <w:tr w:rsidR="007F3153" w:rsidTr="007F3153">
        <w:trPr>
          <w:trHeight w:val="362"/>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1</w:t>
            </w:r>
          </w:p>
        </w:tc>
        <w:tc>
          <w:tcPr>
            <w:tcW w:w="1804"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4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63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362"/>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2</w:t>
            </w:r>
          </w:p>
        </w:tc>
        <w:tc>
          <w:tcPr>
            <w:tcW w:w="1804"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4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63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362"/>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3</w:t>
            </w:r>
          </w:p>
        </w:tc>
        <w:tc>
          <w:tcPr>
            <w:tcW w:w="1804"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4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63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362"/>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4</w:t>
            </w:r>
          </w:p>
        </w:tc>
        <w:tc>
          <w:tcPr>
            <w:tcW w:w="1804"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4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63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380"/>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5</w:t>
            </w:r>
          </w:p>
        </w:tc>
        <w:tc>
          <w:tcPr>
            <w:tcW w:w="1804"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4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63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380"/>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6</w:t>
            </w:r>
          </w:p>
        </w:tc>
        <w:tc>
          <w:tcPr>
            <w:tcW w:w="1804"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4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63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r w:rsidR="007F3153" w:rsidTr="007F3153">
        <w:trPr>
          <w:trHeight w:val="380"/>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F3153" w:rsidRDefault="007F3153">
            <w:pPr>
              <w:jc w:val="center"/>
              <w:rPr>
                <w:b/>
                <w:szCs w:val="24"/>
              </w:rPr>
            </w:pPr>
            <w:r>
              <w:rPr>
                <w:b/>
                <w:szCs w:val="24"/>
              </w:rPr>
              <w:t>7</w:t>
            </w:r>
          </w:p>
        </w:tc>
        <w:tc>
          <w:tcPr>
            <w:tcW w:w="1804"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403"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c>
          <w:tcPr>
            <w:tcW w:w="1630" w:type="dxa"/>
            <w:tcBorders>
              <w:top w:val="single" w:sz="4" w:space="0" w:color="auto"/>
              <w:left w:val="single" w:sz="4" w:space="0" w:color="auto"/>
              <w:bottom w:val="single" w:sz="4" w:space="0" w:color="auto"/>
              <w:right w:val="single" w:sz="4" w:space="0" w:color="auto"/>
            </w:tcBorders>
            <w:vAlign w:val="center"/>
          </w:tcPr>
          <w:p w:rsidR="007F3153" w:rsidRDefault="007F3153">
            <w:pPr>
              <w:jc w:val="center"/>
              <w:rPr>
                <w:szCs w:val="24"/>
              </w:rPr>
            </w:pPr>
          </w:p>
        </w:tc>
      </w:tr>
    </w:tbl>
    <w:p w:rsidR="007F3153" w:rsidRDefault="007F3153" w:rsidP="007F3153">
      <w:pPr>
        <w:spacing w:line="360" w:lineRule="auto"/>
        <w:jc w:val="center"/>
        <w:rPr>
          <w:b/>
          <w:szCs w:val="24"/>
        </w:rPr>
      </w:pPr>
    </w:p>
    <w:p w:rsidR="007F3153" w:rsidRDefault="007F3153" w:rsidP="007F3153">
      <w:pPr>
        <w:spacing w:line="360" w:lineRule="auto"/>
        <w:jc w:val="center"/>
        <w:rPr>
          <w:b/>
          <w:szCs w:val="24"/>
        </w:rPr>
      </w:pPr>
      <w:r>
        <w:rPr>
          <w:b/>
          <w:noProof/>
          <w:szCs w:val="24"/>
          <w:lang w:val="en-IN" w:eastAsia="en-IN"/>
        </w:rPr>
        <w:drawing>
          <wp:inline distT="0" distB="0" distL="0" distR="0">
            <wp:extent cx="4229100" cy="3000375"/>
            <wp:effectExtent l="1905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61" cstate="print"/>
                    <a:srcRect/>
                    <a:stretch>
                      <a:fillRect/>
                    </a:stretch>
                  </pic:blipFill>
                  <pic:spPr bwMode="auto">
                    <a:xfrm>
                      <a:off x="0" y="0"/>
                      <a:ext cx="4229100" cy="3000375"/>
                    </a:xfrm>
                    <a:prstGeom prst="rect">
                      <a:avLst/>
                    </a:prstGeom>
                    <a:noFill/>
                    <a:ln w="9525">
                      <a:noFill/>
                      <a:miter lim="800000"/>
                      <a:headEnd/>
                      <a:tailEnd/>
                    </a:ln>
                  </pic:spPr>
                </pic:pic>
              </a:graphicData>
            </a:graphic>
          </wp:inline>
        </w:drawing>
      </w:r>
    </w:p>
    <w:p w:rsidR="007F3153" w:rsidRDefault="007F3153" w:rsidP="007F3153">
      <w:pPr>
        <w:spacing w:line="360" w:lineRule="auto"/>
        <w:jc w:val="center"/>
        <w:rPr>
          <w:b/>
          <w:szCs w:val="24"/>
          <w:u w:val="single"/>
        </w:rPr>
      </w:pPr>
      <w:r>
        <w:rPr>
          <w:b/>
          <w:szCs w:val="24"/>
        </w:rPr>
        <w:t>Photo Diode Characteristics</w:t>
      </w:r>
    </w:p>
    <w:p w:rsidR="007F3153" w:rsidRDefault="007F3153" w:rsidP="007F3153">
      <w:pPr>
        <w:spacing w:line="360" w:lineRule="auto"/>
        <w:rPr>
          <w:b/>
          <w:szCs w:val="24"/>
          <w:u w:val="single"/>
        </w:rPr>
      </w:pPr>
    </w:p>
    <w:p w:rsidR="007F3153" w:rsidRDefault="007F3153" w:rsidP="007F3153">
      <w:pPr>
        <w:spacing w:line="360" w:lineRule="auto"/>
        <w:rPr>
          <w:b/>
          <w:szCs w:val="24"/>
          <w:u w:val="single"/>
        </w:rPr>
      </w:pPr>
    </w:p>
    <w:p w:rsidR="007F3153" w:rsidRDefault="007F3153" w:rsidP="007F3153">
      <w:pPr>
        <w:spacing w:line="360" w:lineRule="auto"/>
        <w:rPr>
          <w:b/>
          <w:szCs w:val="24"/>
          <w:u w:val="single"/>
        </w:rPr>
      </w:pPr>
    </w:p>
    <w:p w:rsidR="007F3153" w:rsidRDefault="007F3153" w:rsidP="007F3153">
      <w:pPr>
        <w:spacing w:line="360" w:lineRule="auto"/>
        <w:rPr>
          <w:b/>
          <w:szCs w:val="24"/>
          <w:u w:val="single"/>
        </w:rPr>
      </w:pPr>
    </w:p>
    <w:p w:rsidR="007F3153" w:rsidRDefault="007F3153" w:rsidP="007F3153">
      <w:pPr>
        <w:spacing w:line="360" w:lineRule="auto"/>
        <w:rPr>
          <w:b/>
          <w:szCs w:val="24"/>
          <w:u w:val="single"/>
        </w:rPr>
      </w:pPr>
    </w:p>
    <w:p w:rsidR="007F3153" w:rsidRDefault="007F3153" w:rsidP="007F3153">
      <w:pPr>
        <w:spacing w:line="360" w:lineRule="auto"/>
        <w:rPr>
          <w:b/>
          <w:szCs w:val="24"/>
          <w:u w:val="single"/>
        </w:rPr>
      </w:pPr>
    </w:p>
    <w:p w:rsidR="007F3153" w:rsidRDefault="007F3153" w:rsidP="007F3153">
      <w:pPr>
        <w:spacing w:line="360" w:lineRule="auto"/>
        <w:rPr>
          <w:b/>
          <w:szCs w:val="24"/>
          <w:u w:val="single"/>
        </w:rPr>
      </w:pPr>
      <w:r>
        <w:rPr>
          <w:b/>
          <w:szCs w:val="24"/>
          <w:u w:val="single"/>
        </w:rPr>
        <w:t>INFERENCE</w:t>
      </w:r>
    </w:p>
    <w:p w:rsidR="007F3153" w:rsidRDefault="007F3153" w:rsidP="007F3153">
      <w:pPr>
        <w:spacing w:line="360" w:lineRule="auto"/>
        <w:rPr>
          <w:szCs w:val="24"/>
        </w:rPr>
      </w:pPr>
      <w:r>
        <w:rPr>
          <w:szCs w:val="24"/>
        </w:rPr>
        <w:tab/>
        <w:t xml:space="preserve"> The characteristic of a photo diode is analyzed. </w:t>
      </w:r>
    </w:p>
    <w:p w:rsidR="007F3153" w:rsidRDefault="007F3153"/>
    <w:sectPr w:rsidR="007F3153" w:rsidSect="001824DF">
      <w:headerReference w:type="default" r:id="rId1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1849" w:rsidRDefault="00B71849" w:rsidP="00143D40">
      <w:r>
        <w:separator/>
      </w:r>
    </w:p>
  </w:endnote>
  <w:endnote w:type="continuationSeparator" w:id="0">
    <w:p w:rsidR="00B71849" w:rsidRDefault="00B71849" w:rsidP="00143D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1849" w:rsidRDefault="00B71849" w:rsidP="00143D40">
      <w:r>
        <w:separator/>
      </w:r>
    </w:p>
  </w:footnote>
  <w:footnote w:type="continuationSeparator" w:id="0">
    <w:p w:rsidR="00B71849" w:rsidRDefault="00B71849" w:rsidP="00143D4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0022373"/>
      <w:docPartObj>
        <w:docPartGallery w:val="Page Numbers (Top of Page)"/>
        <w:docPartUnique/>
      </w:docPartObj>
    </w:sdtPr>
    <w:sdtEndPr>
      <w:rPr>
        <w:noProof/>
      </w:rPr>
    </w:sdtEndPr>
    <w:sdtContent>
      <w:p w:rsidR="00346C41" w:rsidRDefault="00346C41">
        <w:pPr>
          <w:pStyle w:val="Header"/>
          <w:jc w:val="center"/>
        </w:pPr>
        <w:r>
          <w:fldChar w:fldCharType="begin"/>
        </w:r>
        <w:r>
          <w:instrText xml:space="preserve"> PAGE   \* MERGEFORMAT </w:instrText>
        </w:r>
        <w:r>
          <w:fldChar w:fldCharType="separate"/>
        </w:r>
        <w:r w:rsidR="00672EAA">
          <w:rPr>
            <w:noProof/>
          </w:rPr>
          <w:t>1</w:t>
        </w:r>
        <w:r>
          <w:rPr>
            <w:noProof/>
          </w:rPr>
          <w:fldChar w:fldCharType="end"/>
        </w:r>
      </w:p>
    </w:sdtContent>
  </w:sdt>
  <w:p w:rsidR="00346C41" w:rsidRDefault="00346C4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multilevel"/>
    <w:tmpl w:val="00000005"/>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0000007"/>
    <w:multiLevelType w:val="multilevel"/>
    <w:tmpl w:val="0000000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0000008"/>
    <w:multiLevelType w:val="multilevel"/>
    <w:tmpl w:val="0000000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nsid w:val="00000009"/>
    <w:multiLevelType w:val="multilevel"/>
    <w:tmpl w:val="00000009"/>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nsid w:val="0000000A"/>
    <w:multiLevelType w:val="multilevel"/>
    <w:tmpl w:val="000000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nsid w:val="0000000B"/>
    <w:multiLevelType w:val="multilevel"/>
    <w:tmpl w:val="0000000B"/>
    <w:lvl w:ilvl="0">
      <w:start w:val="1"/>
      <w:numFmt w:val="decimal"/>
      <w:lvlText w:val="%1."/>
      <w:lvlJc w:val="left"/>
      <w:pPr>
        <w:tabs>
          <w:tab w:val="num" w:pos="1080"/>
        </w:tabs>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6">
    <w:nsid w:val="0000000E"/>
    <w:multiLevelType w:val="multilevel"/>
    <w:tmpl w:val="000000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0000000F"/>
    <w:multiLevelType w:val="multilevel"/>
    <w:tmpl w:val="0000000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00000010"/>
    <w:multiLevelType w:val="multilevel"/>
    <w:tmpl w:val="0000001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nsid w:val="00000011"/>
    <w:multiLevelType w:val="multilevel"/>
    <w:tmpl w:val="00000011"/>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0">
    <w:nsid w:val="00000012"/>
    <w:multiLevelType w:val="multilevel"/>
    <w:tmpl w:val="000000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00000013"/>
    <w:multiLevelType w:val="multilevel"/>
    <w:tmpl w:val="00000013"/>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2">
    <w:nsid w:val="00000015"/>
    <w:multiLevelType w:val="multilevel"/>
    <w:tmpl w:val="00000015"/>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
    <w:nsid w:val="00000016"/>
    <w:multiLevelType w:val="multilevel"/>
    <w:tmpl w:val="0000001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nsid w:val="00000017"/>
    <w:multiLevelType w:val="multilevel"/>
    <w:tmpl w:val="00000017"/>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5">
    <w:nsid w:val="00000019"/>
    <w:multiLevelType w:val="multilevel"/>
    <w:tmpl w:val="000000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0000001A"/>
    <w:multiLevelType w:val="multilevel"/>
    <w:tmpl w:val="000000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0000001C"/>
    <w:multiLevelType w:val="multilevel"/>
    <w:tmpl w:val="0000001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nsid w:val="0000001E"/>
    <w:multiLevelType w:val="multilevel"/>
    <w:tmpl w:val="0000001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nsid w:val="0000001F"/>
    <w:multiLevelType w:val="multilevel"/>
    <w:tmpl w:val="0000001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00000020"/>
    <w:multiLevelType w:val="multilevel"/>
    <w:tmpl w:val="0000002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nsid w:val="00000021"/>
    <w:multiLevelType w:val="multilevel"/>
    <w:tmpl w:val="0000002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nsid w:val="00000022"/>
    <w:multiLevelType w:val="multilevel"/>
    <w:tmpl w:val="000000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00000023"/>
    <w:multiLevelType w:val="multilevel"/>
    <w:tmpl w:val="00000023"/>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nsid w:val="00000026"/>
    <w:multiLevelType w:val="multilevel"/>
    <w:tmpl w:val="000000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00000027"/>
    <w:multiLevelType w:val="multilevel"/>
    <w:tmpl w:val="0000002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0000002A"/>
    <w:multiLevelType w:val="multilevel"/>
    <w:tmpl w:val="0000002A"/>
    <w:lvl w:ilvl="0">
      <w:start w:val="1"/>
      <w:numFmt w:val="lowerRoman"/>
      <w:lvlText w:val="(%1)"/>
      <w:lvlJc w:val="left"/>
      <w:pPr>
        <w:ind w:left="1440" w:hanging="720"/>
      </w:pPr>
      <w:rPr>
        <w:rFonts w:ascii="Calibri" w:hAnsi="Calibri" w:cs="Times New Roman"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nsid w:val="0000002B"/>
    <w:multiLevelType w:val="multilevel"/>
    <w:tmpl w:val="0000002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nsid w:val="0000002C"/>
    <w:multiLevelType w:val="multilevel"/>
    <w:tmpl w:val="0000002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9">
    <w:nsid w:val="0000002D"/>
    <w:multiLevelType w:val="multilevel"/>
    <w:tmpl w:val="0000002D"/>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nsid w:val="0000002F"/>
    <w:multiLevelType w:val="multilevel"/>
    <w:tmpl w:val="0000002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00000031"/>
    <w:multiLevelType w:val="multilevel"/>
    <w:tmpl w:val="0000003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nsid w:val="00000032"/>
    <w:multiLevelType w:val="multilevel"/>
    <w:tmpl w:val="0000003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nsid w:val="00000033"/>
    <w:multiLevelType w:val="multilevel"/>
    <w:tmpl w:val="0000003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00000034"/>
    <w:multiLevelType w:val="multilevel"/>
    <w:tmpl w:val="0000003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5">
    <w:nsid w:val="00000035"/>
    <w:multiLevelType w:val="multilevel"/>
    <w:tmpl w:val="00000035"/>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6">
    <w:nsid w:val="00000037"/>
    <w:multiLevelType w:val="multilevel"/>
    <w:tmpl w:val="00000037"/>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7">
    <w:nsid w:val="00000038"/>
    <w:multiLevelType w:val="multilevel"/>
    <w:tmpl w:val="0000003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8">
    <w:nsid w:val="0000003B"/>
    <w:multiLevelType w:val="multilevel"/>
    <w:tmpl w:val="0000003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0000003C"/>
    <w:multiLevelType w:val="multilevel"/>
    <w:tmpl w:val="000000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nsid w:val="0000003D"/>
    <w:multiLevelType w:val="multilevel"/>
    <w:tmpl w:val="0000003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nsid w:val="0000003E"/>
    <w:multiLevelType w:val="multilevel"/>
    <w:tmpl w:val="0000003E"/>
    <w:lvl w:ilvl="0">
      <w:start w:val="1"/>
      <w:numFmt w:val="decimal"/>
      <w:lvlText w:val="%1."/>
      <w:lvlJc w:val="left"/>
      <w:pPr>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nsid w:val="0000003F"/>
    <w:multiLevelType w:val="multilevel"/>
    <w:tmpl w:val="0000003F"/>
    <w:lvl w:ilvl="0">
      <w:start w:val="3"/>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nsid w:val="00000041"/>
    <w:multiLevelType w:val="multilevel"/>
    <w:tmpl w:val="00000041"/>
    <w:lvl w:ilvl="0">
      <w:start w:val="1"/>
      <w:numFmt w:val="lowerLetter"/>
      <w:lvlText w:val="(%1)"/>
      <w:lvlJc w:val="left"/>
      <w:pPr>
        <w:ind w:left="480" w:hanging="360"/>
      </w:pPr>
    </w:lvl>
    <w:lvl w:ilvl="1">
      <w:start w:val="1"/>
      <w:numFmt w:val="lowerLetter"/>
      <w:lvlText w:val="%2."/>
      <w:lvlJc w:val="left"/>
      <w:pPr>
        <w:ind w:left="1200" w:hanging="360"/>
      </w:pPr>
    </w:lvl>
    <w:lvl w:ilvl="2">
      <w:start w:val="1"/>
      <w:numFmt w:val="lowerRoman"/>
      <w:lvlText w:val="%3."/>
      <w:lvlJc w:val="right"/>
      <w:pPr>
        <w:ind w:left="1920" w:hanging="180"/>
      </w:pPr>
    </w:lvl>
    <w:lvl w:ilvl="3">
      <w:start w:val="1"/>
      <w:numFmt w:val="decimal"/>
      <w:lvlText w:val="%4."/>
      <w:lvlJc w:val="left"/>
      <w:pPr>
        <w:ind w:left="2640" w:hanging="360"/>
      </w:pPr>
    </w:lvl>
    <w:lvl w:ilvl="4">
      <w:start w:val="1"/>
      <w:numFmt w:val="lowerLetter"/>
      <w:lvlText w:val="%5."/>
      <w:lvlJc w:val="left"/>
      <w:pPr>
        <w:ind w:left="3360" w:hanging="360"/>
      </w:pPr>
    </w:lvl>
    <w:lvl w:ilvl="5">
      <w:start w:val="1"/>
      <w:numFmt w:val="lowerRoman"/>
      <w:lvlText w:val="%6."/>
      <w:lvlJc w:val="right"/>
      <w:pPr>
        <w:ind w:left="4080" w:hanging="180"/>
      </w:pPr>
    </w:lvl>
    <w:lvl w:ilvl="6">
      <w:start w:val="1"/>
      <w:numFmt w:val="decimal"/>
      <w:lvlText w:val="%7."/>
      <w:lvlJc w:val="left"/>
      <w:pPr>
        <w:ind w:left="4800" w:hanging="360"/>
      </w:pPr>
    </w:lvl>
    <w:lvl w:ilvl="7">
      <w:start w:val="1"/>
      <w:numFmt w:val="lowerLetter"/>
      <w:lvlText w:val="%8."/>
      <w:lvlJc w:val="left"/>
      <w:pPr>
        <w:ind w:left="5520" w:hanging="360"/>
      </w:pPr>
    </w:lvl>
    <w:lvl w:ilvl="8">
      <w:start w:val="1"/>
      <w:numFmt w:val="lowerRoman"/>
      <w:lvlText w:val="%9."/>
      <w:lvlJc w:val="right"/>
      <w:pPr>
        <w:ind w:left="6240" w:hanging="180"/>
      </w:pPr>
    </w:lvl>
  </w:abstractNum>
  <w:abstractNum w:abstractNumId="44">
    <w:nsid w:val="00000042"/>
    <w:multiLevelType w:val="multilevel"/>
    <w:tmpl w:val="0000004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nsid w:val="00000043"/>
    <w:multiLevelType w:val="multilevel"/>
    <w:tmpl w:val="0000004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nsid w:val="00000044"/>
    <w:multiLevelType w:val="multilevel"/>
    <w:tmpl w:val="0000004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7">
    <w:nsid w:val="00000046"/>
    <w:multiLevelType w:val="multilevel"/>
    <w:tmpl w:val="0000004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8">
    <w:nsid w:val="00000047"/>
    <w:multiLevelType w:val="multilevel"/>
    <w:tmpl w:val="00000047"/>
    <w:lvl w:ilvl="0">
      <w:start w:val="1"/>
      <w:numFmt w:val="decimal"/>
      <w:lvlText w:val="%1."/>
      <w:lvlJc w:val="left"/>
      <w:pPr>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
    <w:nsid w:val="113E30D7"/>
    <w:multiLevelType w:val="hybridMultilevel"/>
    <w:tmpl w:val="BEB82B8E"/>
    <w:lvl w:ilvl="0" w:tplc="0409000F">
      <w:start w:val="1"/>
      <w:numFmt w:val="decimal"/>
      <w:lvlText w:val="%1."/>
      <w:lvlJc w:val="left"/>
      <w:pPr>
        <w:ind w:left="180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0">
    <w:nsid w:val="337B4460"/>
    <w:multiLevelType w:val="multilevel"/>
    <w:tmpl w:val="0000000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nsid w:val="3F765176"/>
    <w:multiLevelType w:val="hybridMultilevel"/>
    <w:tmpl w:val="850A615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2">
    <w:nsid w:val="46DE73AE"/>
    <w:multiLevelType w:val="multilevel"/>
    <w:tmpl w:val="0000000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nsid w:val="69BF1398"/>
    <w:multiLevelType w:val="multilevel"/>
    <w:tmpl w:val="E8E89CD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4">
    <w:nsid w:val="7828596F"/>
    <w:multiLevelType w:val="multilevel"/>
    <w:tmpl w:val="0000000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2"/>
  </w:num>
  <w:num w:numId="2">
    <w:abstractNumId w:val="39"/>
  </w:num>
  <w:num w:numId="3">
    <w:abstractNumId w:val="18"/>
  </w:num>
  <w:num w:numId="4">
    <w:abstractNumId w:val="40"/>
  </w:num>
  <w:num w:numId="5">
    <w:abstractNumId w:val="21"/>
  </w:num>
  <w:num w:numId="6">
    <w:abstractNumId w:val="27"/>
  </w:num>
  <w:num w:numId="7">
    <w:abstractNumId w:val="31"/>
  </w:num>
  <w:num w:numId="8">
    <w:abstractNumId w:val="47"/>
  </w:num>
  <w:num w:numId="9">
    <w:abstractNumId w:val="8"/>
  </w:num>
  <w:num w:numId="10">
    <w:abstractNumId w:val="17"/>
  </w:num>
  <w:num w:numId="11">
    <w:abstractNumId w:val="7"/>
  </w:num>
  <w:num w:numId="12">
    <w:abstractNumId w:val="5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2"/>
  </w:num>
  <w:num w:numId="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F3153"/>
    <w:rsid w:val="00005A71"/>
    <w:rsid w:val="00042935"/>
    <w:rsid w:val="00093CA9"/>
    <w:rsid w:val="000C543D"/>
    <w:rsid w:val="000D3BD5"/>
    <w:rsid w:val="000D7B43"/>
    <w:rsid w:val="000E6F50"/>
    <w:rsid w:val="000F47B4"/>
    <w:rsid w:val="00103CF5"/>
    <w:rsid w:val="00143D40"/>
    <w:rsid w:val="00154368"/>
    <w:rsid w:val="0018000A"/>
    <w:rsid w:val="001824DF"/>
    <w:rsid w:val="001A6718"/>
    <w:rsid w:val="001C4528"/>
    <w:rsid w:val="001C67C8"/>
    <w:rsid w:val="001C7D2A"/>
    <w:rsid w:val="001E4611"/>
    <w:rsid w:val="00210491"/>
    <w:rsid w:val="00221D48"/>
    <w:rsid w:val="0022289E"/>
    <w:rsid w:val="00237621"/>
    <w:rsid w:val="002656E9"/>
    <w:rsid w:val="00282E88"/>
    <w:rsid w:val="002C6DE1"/>
    <w:rsid w:val="002D7A87"/>
    <w:rsid w:val="003178C5"/>
    <w:rsid w:val="00346C41"/>
    <w:rsid w:val="0038643B"/>
    <w:rsid w:val="00392613"/>
    <w:rsid w:val="00397142"/>
    <w:rsid w:val="003A1B5C"/>
    <w:rsid w:val="003B634D"/>
    <w:rsid w:val="003D7AF2"/>
    <w:rsid w:val="003D7D0C"/>
    <w:rsid w:val="003F03F3"/>
    <w:rsid w:val="00431EFB"/>
    <w:rsid w:val="00440DE5"/>
    <w:rsid w:val="00483AB2"/>
    <w:rsid w:val="00494D58"/>
    <w:rsid w:val="004A0FDE"/>
    <w:rsid w:val="004D5126"/>
    <w:rsid w:val="0053792A"/>
    <w:rsid w:val="005556E3"/>
    <w:rsid w:val="0056341C"/>
    <w:rsid w:val="0058378A"/>
    <w:rsid w:val="005B3D3F"/>
    <w:rsid w:val="0062648D"/>
    <w:rsid w:val="006412A0"/>
    <w:rsid w:val="00664E5F"/>
    <w:rsid w:val="00672EAA"/>
    <w:rsid w:val="006835C1"/>
    <w:rsid w:val="006A0E6C"/>
    <w:rsid w:val="006B5D8F"/>
    <w:rsid w:val="006C290A"/>
    <w:rsid w:val="006E1120"/>
    <w:rsid w:val="006E7154"/>
    <w:rsid w:val="00744942"/>
    <w:rsid w:val="007507E4"/>
    <w:rsid w:val="00777AAC"/>
    <w:rsid w:val="007912B9"/>
    <w:rsid w:val="007B545D"/>
    <w:rsid w:val="007B7DF0"/>
    <w:rsid w:val="007C3DD9"/>
    <w:rsid w:val="007F3153"/>
    <w:rsid w:val="007F6D0D"/>
    <w:rsid w:val="00804D88"/>
    <w:rsid w:val="00882B43"/>
    <w:rsid w:val="008B527E"/>
    <w:rsid w:val="008F3F8E"/>
    <w:rsid w:val="00902F27"/>
    <w:rsid w:val="009505D2"/>
    <w:rsid w:val="00952912"/>
    <w:rsid w:val="00972676"/>
    <w:rsid w:val="0099649C"/>
    <w:rsid w:val="009A75BC"/>
    <w:rsid w:val="009A7D6E"/>
    <w:rsid w:val="009B5B9E"/>
    <w:rsid w:val="009B6ADD"/>
    <w:rsid w:val="00A00092"/>
    <w:rsid w:val="00A064CB"/>
    <w:rsid w:val="00A35935"/>
    <w:rsid w:val="00A8455D"/>
    <w:rsid w:val="00AA0D31"/>
    <w:rsid w:val="00AB293E"/>
    <w:rsid w:val="00AE01AC"/>
    <w:rsid w:val="00AF1215"/>
    <w:rsid w:val="00AF25A9"/>
    <w:rsid w:val="00B13722"/>
    <w:rsid w:val="00B16352"/>
    <w:rsid w:val="00B20BED"/>
    <w:rsid w:val="00B71849"/>
    <w:rsid w:val="00B90ED7"/>
    <w:rsid w:val="00BA47B1"/>
    <w:rsid w:val="00BB652F"/>
    <w:rsid w:val="00BC1A6B"/>
    <w:rsid w:val="00BD2FFB"/>
    <w:rsid w:val="00BD35E7"/>
    <w:rsid w:val="00BD6ADE"/>
    <w:rsid w:val="00BF4788"/>
    <w:rsid w:val="00C3481B"/>
    <w:rsid w:val="00C4288C"/>
    <w:rsid w:val="00C64897"/>
    <w:rsid w:val="00CA0D13"/>
    <w:rsid w:val="00CA15D9"/>
    <w:rsid w:val="00CB5E0F"/>
    <w:rsid w:val="00CC22F4"/>
    <w:rsid w:val="00CC3221"/>
    <w:rsid w:val="00CC3852"/>
    <w:rsid w:val="00CC791C"/>
    <w:rsid w:val="00D206BF"/>
    <w:rsid w:val="00D208A9"/>
    <w:rsid w:val="00D350D2"/>
    <w:rsid w:val="00D459F2"/>
    <w:rsid w:val="00D46A15"/>
    <w:rsid w:val="00D47D1F"/>
    <w:rsid w:val="00D638B0"/>
    <w:rsid w:val="00D71FE9"/>
    <w:rsid w:val="00D76570"/>
    <w:rsid w:val="00D91858"/>
    <w:rsid w:val="00D947EF"/>
    <w:rsid w:val="00DA20B3"/>
    <w:rsid w:val="00DC6675"/>
    <w:rsid w:val="00DC7B7C"/>
    <w:rsid w:val="00DD3C28"/>
    <w:rsid w:val="00DE47F6"/>
    <w:rsid w:val="00E06A9E"/>
    <w:rsid w:val="00E453E7"/>
    <w:rsid w:val="00E50E1E"/>
    <w:rsid w:val="00E661A6"/>
    <w:rsid w:val="00E9579A"/>
    <w:rsid w:val="00EA586F"/>
    <w:rsid w:val="00ED1049"/>
    <w:rsid w:val="00F1376D"/>
    <w:rsid w:val="00F14AEC"/>
    <w:rsid w:val="00F57D83"/>
    <w:rsid w:val="00F6180E"/>
    <w:rsid w:val="00F65CDE"/>
    <w:rsid w:val="00F77C4E"/>
    <w:rsid w:val="00FA4EAC"/>
    <w:rsid w:val="00FA72B3"/>
    <w:rsid w:val="00FD755B"/>
    <w:rsid w:val="00FE763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rules v:ext="edit">
        <o:r id="V:Rule1" type="connector" idref="#_x0000_s102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Normal (Web)"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3153"/>
    <w:pPr>
      <w:widowControl w:val="0"/>
      <w:spacing w:after="0" w:line="240" w:lineRule="auto"/>
    </w:pPr>
    <w:rPr>
      <w:rFonts w:ascii="Times New Roman" w:eastAsia="SimSun" w:hAnsi="Times New Roman" w:cs="Times New Roman"/>
      <w:kern w:val="2"/>
      <w:sz w:val="24"/>
      <w:szCs w:val="20"/>
      <w:lang w:eastAsia="zh-CN"/>
    </w:rPr>
  </w:style>
  <w:style w:type="paragraph" w:styleId="Heading1">
    <w:name w:val="heading 1"/>
    <w:basedOn w:val="Normal"/>
    <w:next w:val="Normal"/>
    <w:link w:val="Heading1Char"/>
    <w:qFormat/>
    <w:rsid w:val="007F3153"/>
    <w:pPr>
      <w:keepNext/>
      <w:keepLines/>
      <w:spacing w:before="240" w:after="60"/>
      <w:outlineLvl w:val="0"/>
    </w:pPr>
    <w:rPr>
      <w:rFonts w:ascii="Arial" w:eastAsia="Times New Roman" w:hAnsi="Arial"/>
      <w:b/>
      <w:kern w:val="44"/>
      <w:sz w:val="32"/>
    </w:rPr>
  </w:style>
  <w:style w:type="paragraph" w:styleId="Heading2">
    <w:name w:val="heading 2"/>
    <w:basedOn w:val="Normal"/>
    <w:next w:val="Normal"/>
    <w:link w:val="Heading2Char"/>
    <w:semiHidden/>
    <w:unhideWhenUsed/>
    <w:qFormat/>
    <w:rsid w:val="007F3153"/>
    <w:pPr>
      <w:keepNext/>
      <w:keepLines/>
      <w:spacing w:before="240" w:after="60"/>
      <w:outlineLvl w:val="1"/>
    </w:pPr>
    <w:rPr>
      <w:rFonts w:ascii="Arial" w:eastAsia="Times New Roman" w:hAnsi="Arial"/>
      <w:b/>
      <w:i/>
      <w:sz w:val="28"/>
    </w:rPr>
  </w:style>
  <w:style w:type="paragraph" w:styleId="Heading3">
    <w:name w:val="heading 3"/>
    <w:basedOn w:val="Normal"/>
    <w:next w:val="Normal"/>
    <w:link w:val="Heading3Char"/>
    <w:semiHidden/>
    <w:unhideWhenUsed/>
    <w:qFormat/>
    <w:rsid w:val="007F3153"/>
    <w:pPr>
      <w:keepNext/>
      <w:keepLines/>
      <w:spacing w:before="240" w:after="60"/>
      <w:outlineLvl w:val="2"/>
    </w:pPr>
    <w:rPr>
      <w:rFonts w:ascii="Arial" w:eastAsia="Times New Roman" w:hAnsi="Arial"/>
      <w:b/>
      <w:sz w:val="26"/>
    </w:rPr>
  </w:style>
  <w:style w:type="paragraph" w:styleId="Heading4">
    <w:name w:val="heading 4"/>
    <w:basedOn w:val="Normal"/>
    <w:next w:val="Normal"/>
    <w:link w:val="Heading4Char"/>
    <w:semiHidden/>
    <w:unhideWhenUsed/>
    <w:qFormat/>
    <w:rsid w:val="007F3153"/>
    <w:pPr>
      <w:keepNext/>
      <w:keepLines/>
      <w:spacing w:before="240" w:after="60"/>
      <w:outlineLvl w:val="3"/>
    </w:pPr>
    <w:rPr>
      <w:rFonts w:eastAsia="Times New Roman"/>
      <w:b/>
      <w:sz w:val="28"/>
    </w:rPr>
  </w:style>
  <w:style w:type="paragraph" w:styleId="Heading5">
    <w:name w:val="heading 5"/>
    <w:basedOn w:val="Normal"/>
    <w:next w:val="Normal"/>
    <w:link w:val="Heading5Char"/>
    <w:semiHidden/>
    <w:unhideWhenUsed/>
    <w:qFormat/>
    <w:rsid w:val="007F3153"/>
    <w:pPr>
      <w:keepNext/>
      <w:keepLines/>
      <w:spacing w:before="240" w:after="60"/>
      <w:outlineLvl w:val="4"/>
    </w:pPr>
    <w:rPr>
      <w:rFonts w:eastAsia="Times New Roman"/>
      <w:b/>
      <w:i/>
      <w:sz w:val="26"/>
    </w:rPr>
  </w:style>
  <w:style w:type="paragraph" w:styleId="Heading6">
    <w:name w:val="heading 6"/>
    <w:basedOn w:val="Normal"/>
    <w:next w:val="Normal"/>
    <w:link w:val="Heading6Char"/>
    <w:semiHidden/>
    <w:unhideWhenUsed/>
    <w:qFormat/>
    <w:rsid w:val="007F3153"/>
    <w:pPr>
      <w:keepNext/>
      <w:keepLines/>
      <w:spacing w:before="240" w:after="60"/>
      <w:outlineLvl w:val="5"/>
    </w:pPr>
    <w:rPr>
      <w:rFonts w:eastAsia="Times New Roman"/>
      <w:b/>
      <w:sz w:val="22"/>
    </w:rPr>
  </w:style>
  <w:style w:type="paragraph" w:styleId="Heading7">
    <w:name w:val="heading 7"/>
    <w:basedOn w:val="Normal"/>
    <w:next w:val="Normal"/>
    <w:link w:val="Heading7Char"/>
    <w:semiHidden/>
    <w:unhideWhenUsed/>
    <w:qFormat/>
    <w:rsid w:val="007F3153"/>
    <w:pPr>
      <w:keepNext/>
      <w:keepLines/>
      <w:spacing w:before="240" w:after="60"/>
      <w:outlineLvl w:val="6"/>
    </w:pPr>
  </w:style>
  <w:style w:type="paragraph" w:styleId="Heading8">
    <w:name w:val="heading 8"/>
    <w:basedOn w:val="Normal"/>
    <w:next w:val="Normal"/>
    <w:link w:val="Heading8Char"/>
    <w:semiHidden/>
    <w:unhideWhenUsed/>
    <w:qFormat/>
    <w:rsid w:val="007F3153"/>
    <w:pPr>
      <w:keepNext/>
      <w:keepLines/>
      <w:spacing w:before="240" w:after="60"/>
      <w:outlineLvl w:val="7"/>
    </w:pPr>
    <w:rPr>
      <w:i/>
    </w:rPr>
  </w:style>
  <w:style w:type="paragraph" w:styleId="Heading9">
    <w:name w:val="heading 9"/>
    <w:basedOn w:val="Normal"/>
    <w:next w:val="Normal"/>
    <w:link w:val="Heading9Char"/>
    <w:semiHidden/>
    <w:unhideWhenUsed/>
    <w:qFormat/>
    <w:rsid w:val="007F3153"/>
    <w:pPr>
      <w:keepNext/>
      <w:keepLines/>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F3153"/>
    <w:rPr>
      <w:rFonts w:ascii="Arial" w:eastAsia="Times New Roman" w:hAnsi="Arial" w:cs="Times New Roman"/>
      <w:b/>
      <w:kern w:val="44"/>
      <w:sz w:val="32"/>
      <w:szCs w:val="20"/>
      <w:lang w:eastAsia="zh-CN"/>
    </w:rPr>
  </w:style>
  <w:style w:type="character" w:customStyle="1" w:styleId="Heading2Char">
    <w:name w:val="Heading 2 Char"/>
    <w:basedOn w:val="DefaultParagraphFont"/>
    <w:link w:val="Heading2"/>
    <w:semiHidden/>
    <w:rsid w:val="007F3153"/>
    <w:rPr>
      <w:rFonts w:ascii="Arial" w:eastAsia="Times New Roman" w:hAnsi="Arial" w:cs="Times New Roman"/>
      <w:b/>
      <w:i/>
      <w:kern w:val="2"/>
      <w:sz w:val="28"/>
      <w:szCs w:val="20"/>
      <w:lang w:eastAsia="zh-CN"/>
    </w:rPr>
  </w:style>
  <w:style w:type="character" w:customStyle="1" w:styleId="Heading3Char">
    <w:name w:val="Heading 3 Char"/>
    <w:basedOn w:val="DefaultParagraphFont"/>
    <w:link w:val="Heading3"/>
    <w:semiHidden/>
    <w:rsid w:val="007F3153"/>
    <w:rPr>
      <w:rFonts w:ascii="Arial" w:eastAsia="Times New Roman" w:hAnsi="Arial" w:cs="Times New Roman"/>
      <w:b/>
      <w:kern w:val="2"/>
      <w:sz w:val="26"/>
      <w:szCs w:val="20"/>
      <w:lang w:eastAsia="zh-CN"/>
    </w:rPr>
  </w:style>
  <w:style w:type="character" w:customStyle="1" w:styleId="Heading4Char">
    <w:name w:val="Heading 4 Char"/>
    <w:basedOn w:val="DefaultParagraphFont"/>
    <w:link w:val="Heading4"/>
    <w:semiHidden/>
    <w:rsid w:val="007F3153"/>
    <w:rPr>
      <w:rFonts w:ascii="Times New Roman" w:eastAsia="Times New Roman" w:hAnsi="Times New Roman" w:cs="Times New Roman"/>
      <w:b/>
      <w:kern w:val="2"/>
      <w:sz w:val="28"/>
      <w:szCs w:val="20"/>
      <w:lang w:eastAsia="zh-CN"/>
    </w:rPr>
  </w:style>
  <w:style w:type="character" w:customStyle="1" w:styleId="Heading5Char">
    <w:name w:val="Heading 5 Char"/>
    <w:basedOn w:val="DefaultParagraphFont"/>
    <w:link w:val="Heading5"/>
    <w:semiHidden/>
    <w:rsid w:val="007F3153"/>
    <w:rPr>
      <w:rFonts w:ascii="Times New Roman" w:eastAsia="Times New Roman" w:hAnsi="Times New Roman" w:cs="Times New Roman"/>
      <w:b/>
      <w:i/>
      <w:kern w:val="2"/>
      <w:sz w:val="26"/>
      <w:szCs w:val="20"/>
      <w:lang w:eastAsia="zh-CN"/>
    </w:rPr>
  </w:style>
  <w:style w:type="character" w:customStyle="1" w:styleId="Heading6Char">
    <w:name w:val="Heading 6 Char"/>
    <w:basedOn w:val="DefaultParagraphFont"/>
    <w:link w:val="Heading6"/>
    <w:semiHidden/>
    <w:rsid w:val="007F3153"/>
    <w:rPr>
      <w:rFonts w:ascii="Times New Roman" w:eastAsia="Times New Roman" w:hAnsi="Times New Roman" w:cs="Times New Roman"/>
      <w:b/>
      <w:kern w:val="2"/>
      <w:szCs w:val="20"/>
      <w:lang w:eastAsia="zh-CN"/>
    </w:rPr>
  </w:style>
  <w:style w:type="character" w:customStyle="1" w:styleId="Heading7Char">
    <w:name w:val="Heading 7 Char"/>
    <w:basedOn w:val="DefaultParagraphFont"/>
    <w:link w:val="Heading7"/>
    <w:semiHidden/>
    <w:rsid w:val="007F3153"/>
    <w:rPr>
      <w:rFonts w:ascii="Times New Roman" w:eastAsia="SimSun" w:hAnsi="Times New Roman" w:cs="Times New Roman"/>
      <w:kern w:val="2"/>
      <w:sz w:val="24"/>
      <w:szCs w:val="20"/>
      <w:lang w:eastAsia="zh-CN"/>
    </w:rPr>
  </w:style>
  <w:style w:type="character" w:customStyle="1" w:styleId="Heading8Char">
    <w:name w:val="Heading 8 Char"/>
    <w:basedOn w:val="DefaultParagraphFont"/>
    <w:link w:val="Heading8"/>
    <w:semiHidden/>
    <w:rsid w:val="007F3153"/>
    <w:rPr>
      <w:rFonts w:ascii="Times New Roman" w:eastAsia="SimSun" w:hAnsi="Times New Roman" w:cs="Times New Roman"/>
      <w:i/>
      <w:kern w:val="2"/>
      <w:sz w:val="24"/>
      <w:szCs w:val="20"/>
      <w:lang w:eastAsia="zh-CN"/>
    </w:rPr>
  </w:style>
  <w:style w:type="character" w:customStyle="1" w:styleId="Heading9Char">
    <w:name w:val="Heading 9 Char"/>
    <w:basedOn w:val="DefaultParagraphFont"/>
    <w:link w:val="Heading9"/>
    <w:semiHidden/>
    <w:rsid w:val="007F3153"/>
    <w:rPr>
      <w:rFonts w:ascii="Arial" w:eastAsia="SimSun" w:hAnsi="Arial" w:cs="Times New Roman"/>
      <w:kern w:val="2"/>
      <w:szCs w:val="20"/>
      <w:lang w:eastAsia="zh-CN"/>
    </w:rPr>
  </w:style>
  <w:style w:type="paragraph" w:styleId="NormalWeb">
    <w:name w:val="Normal (Web)"/>
    <w:basedOn w:val="Normal"/>
    <w:unhideWhenUsed/>
    <w:rsid w:val="007F3153"/>
    <w:pPr>
      <w:spacing w:before="100" w:beforeAutospacing="1" w:after="100" w:afterAutospacing="1"/>
    </w:pPr>
  </w:style>
  <w:style w:type="paragraph" w:styleId="Header">
    <w:name w:val="header"/>
    <w:basedOn w:val="Normal"/>
    <w:link w:val="HeaderChar"/>
    <w:uiPriority w:val="99"/>
    <w:unhideWhenUsed/>
    <w:rsid w:val="007F3153"/>
    <w:pPr>
      <w:tabs>
        <w:tab w:val="center" w:pos="4153"/>
        <w:tab w:val="right" w:pos="8306"/>
      </w:tabs>
      <w:snapToGrid w:val="0"/>
    </w:pPr>
    <w:rPr>
      <w:sz w:val="18"/>
      <w:szCs w:val="18"/>
    </w:rPr>
  </w:style>
  <w:style w:type="character" w:customStyle="1" w:styleId="HeaderChar">
    <w:name w:val="Header Char"/>
    <w:basedOn w:val="DefaultParagraphFont"/>
    <w:link w:val="Header"/>
    <w:uiPriority w:val="99"/>
    <w:rsid w:val="007F3153"/>
    <w:rPr>
      <w:rFonts w:ascii="Times New Roman" w:eastAsia="SimSun" w:hAnsi="Times New Roman" w:cs="Times New Roman"/>
      <w:kern w:val="2"/>
      <w:sz w:val="18"/>
      <w:szCs w:val="18"/>
      <w:lang w:eastAsia="zh-CN"/>
    </w:rPr>
  </w:style>
  <w:style w:type="character" w:customStyle="1" w:styleId="FooterChar">
    <w:name w:val="Footer Char"/>
    <w:basedOn w:val="DefaultParagraphFont"/>
    <w:link w:val="Footer"/>
    <w:rsid w:val="007F3153"/>
    <w:rPr>
      <w:rFonts w:ascii="Times New Roman" w:eastAsia="SimSun" w:hAnsi="Times New Roman" w:cs="Times New Roman"/>
      <w:kern w:val="2"/>
      <w:sz w:val="18"/>
      <w:szCs w:val="18"/>
      <w:lang w:eastAsia="zh-CN"/>
    </w:rPr>
  </w:style>
  <w:style w:type="paragraph" w:styleId="Footer">
    <w:name w:val="footer"/>
    <w:basedOn w:val="Normal"/>
    <w:link w:val="FooterChar"/>
    <w:unhideWhenUsed/>
    <w:rsid w:val="007F3153"/>
    <w:pPr>
      <w:tabs>
        <w:tab w:val="center" w:pos="4153"/>
        <w:tab w:val="right" w:pos="8306"/>
      </w:tabs>
      <w:snapToGrid w:val="0"/>
    </w:pPr>
    <w:rPr>
      <w:sz w:val="18"/>
      <w:szCs w:val="18"/>
    </w:rPr>
  </w:style>
  <w:style w:type="paragraph" w:styleId="Title">
    <w:name w:val="Title"/>
    <w:basedOn w:val="Normal"/>
    <w:link w:val="TitleChar"/>
    <w:qFormat/>
    <w:rsid w:val="007F3153"/>
    <w:pPr>
      <w:jc w:val="center"/>
    </w:pPr>
    <w:rPr>
      <w:rFonts w:eastAsia="Times New Roman"/>
      <w:b/>
      <w:bCs/>
      <w:szCs w:val="24"/>
    </w:rPr>
  </w:style>
  <w:style w:type="character" w:customStyle="1" w:styleId="TitleChar">
    <w:name w:val="Title Char"/>
    <w:basedOn w:val="DefaultParagraphFont"/>
    <w:link w:val="Title"/>
    <w:rsid w:val="007F3153"/>
    <w:rPr>
      <w:rFonts w:ascii="Times New Roman" w:eastAsia="Times New Roman" w:hAnsi="Times New Roman" w:cs="Times New Roman"/>
      <w:b/>
      <w:bCs/>
      <w:kern w:val="2"/>
      <w:sz w:val="24"/>
      <w:szCs w:val="24"/>
      <w:lang w:eastAsia="zh-CN"/>
    </w:rPr>
  </w:style>
  <w:style w:type="paragraph" w:styleId="BodyText">
    <w:name w:val="Body Text"/>
    <w:basedOn w:val="Normal"/>
    <w:link w:val="BodyTextChar"/>
    <w:semiHidden/>
    <w:unhideWhenUsed/>
    <w:rsid w:val="007F3153"/>
    <w:pPr>
      <w:spacing w:after="120"/>
    </w:pPr>
  </w:style>
  <w:style w:type="character" w:customStyle="1" w:styleId="BodyTextChar">
    <w:name w:val="Body Text Char"/>
    <w:basedOn w:val="DefaultParagraphFont"/>
    <w:link w:val="BodyText"/>
    <w:semiHidden/>
    <w:rsid w:val="007F3153"/>
    <w:rPr>
      <w:rFonts w:ascii="Times New Roman" w:eastAsia="SimSun" w:hAnsi="Times New Roman" w:cs="Times New Roman"/>
      <w:kern w:val="2"/>
      <w:sz w:val="24"/>
      <w:szCs w:val="20"/>
      <w:lang w:eastAsia="zh-CN"/>
    </w:rPr>
  </w:style>
  <w:style w:type="paragraph" w:styleId="BodyText2">
    <w:name w:val="Body Text 2"/>
    <w:basedOn w:val="Normal"/>
    <w:link w:val="BodyText2Char1"/>
    <w:unhideWhenUsed/>
    <w:rsid w:val="007F3153"/>
    <w:pPr>
      <w:spacing w:after="120" w:line="480" w:lineRule="auto"/>
    </w:pPr>
  </w:style>
  <w:style w:type="character" w:customStyle="1" w:styleId="BodyText2Char1">
    <w:name w:val="Body Text 2 Char1"/>
    <w:basedOn w:val="DefaultParagraphFont"/>
    <w:link w:val="BodyText2"/>
    <w:locked/>
    <w:rsid w:val="007F3153"/>
    <w:rPr>
      <w:rFonts w:ascii="Times New Roman" w:eastAsia="SimSun" w:hAnsi="Times New Roman" w:cs="Times New Roman"/>
      <w:kern w:val="2"/>
      <w:sz w:val="24"/>
      <w:szCs w:val="20"/>
      <w:lang w:eastAsia="zh-CN"/>
    </w:rPr>
  </w:style>
  <w:style w:type="character" w:customStyle="1" w:styleId="BodyText2Char">
    <w:name w:val="Body Text 2 Char"/>
    <w:basedOn w:val="DefaultParagraphFont"/>
    <w:semiHidden/>
    <w:rsid w:val="007F3153"/>
    <w:rPr>
      <w:rFonts w:ascii="Times New Roman" w:eastAsia="SimSun" w:hAnsi="Times New Roman" w:cs="Times New Roman"/>
      <w:kern w:val="2"/>
      <w:sz w:val="24"/>
      <w:szCs w:val="20"/>
      <w:lang w:eastAsia="zh-CN"/>
    </w:rPr>
  </w:style>
  <w:style w:type="paragraph" w:styleId="BalloonText">
    <w:name w:val="Balloon Text"/>
    <w:basedOn w:val="Normal"/>
    <w:link w:val="BalloonTextChar1"/>
    <w:semiHidden/>
    <w:unhideWhenUsed/>
    <w:rsid w:val="007F3153"/>
    <w:rPr>
      <w:rFonts w:ascii="Tahoma" w:hAnsi="Tahoma" w:cs="Tahoma"/>
      <w:sz w:val="16"/>
      <w:szCs w:val="16"/>
    </w:rPr>
  </w:style>
  <w:style w:type="character" w:customStyle="1" w:styleId="BalloonTextChar1">
    <w:name w:val="Balloon Text Char1"/>
    <w:basedOn w:val="DefaultParagraphFont"/>
    <w:link w:val="BalloonText"/>
    <w:semiHidden/>
    <w:locked/>
    <w:rsid w:val="007F3153"/>
    <w:rPr>
      <w:rFonts w:ascii="Tahoma" w:eastAsia="SimSun" w:hAnsi="Tahoma" w:cs="Tahoma"/>
      <w:kern w:val="2"/>
      <w:sz w:val="16"/>
      <w:szCs w:val="16"/>
      <w:lang w:eastAsia="zh-CN"/>
    </w:rPr>
  </w:style>
  <w:style w:type="character" w:customStyle="1" w:styleId="BalloonTextChar">
    <w:name w:val="Balloon Text Char"/>
    <w:basedOn w:val="DefaultParagraphFont"/>
    <w:semiHidden/>
    <w:rsid w:val="007F3153"/>
    <w:rPr>
      <w:rFonts w:ascii="Tahoma" w:eastAsia="SimSun" w:hAnsi="Tahoma" w:cs="Tahoma"/>
      <w:kern w:val="2"/>
      <w:sz w:val="16"/>
      <w:szCs w:val="16"/>
      <w:lang w:eastAsia="zh-CN"/>
    </w:rPr>
  </w:style>
  <w:style w:type="paragraph" w:styleId="ListParagraph">
    <w:name w:val="List Paragraph"/>
    <w:basedOn w:val="Normal"/>
    <w:qFormat/>
    <w:rsid w:val="007F3153"/>
    <w:pPr>
      <w:spacing w:after="200" w:line="276" w:lineRule="auto"/>
      <w:ind w:left="720"/>
    </w:pPr>
    <w:rPr>
      <w:rFonts w:ascii="Calibri" w:eastAsia="Calibri" w:hAnsi="Calibri"/>
      <w:sz w:val="22"/>
      <w:szCs w:val="22"/>
    </w:rPr>
  </w:style>
  <w:style w:type="paragraph" w:customStyle="1" w:styleId="Default">
    <w:name w:val="Default"/>
    <w:rsid w:val="007F3153"/>
    <w:pPr>
      <w:autoSpaceDE w:val="0"/>
      <w:autoSpaceDN w:val="0"/>
      <w:adjustRightInd w:val="0"/>
      <w:spacing w:after="0" w:line="240" w:lineRule="auto"/>
    </w:pPr>
    <w:rPr>
      <w:rFonts w:ascii="Times New Roman" w:eastAsia="SimSun" w:hAnsi="Times New Roman" w:cs="Times New Roman"/>
      <w:color w:val="000000"/>
      <w:sz w:val="24"/>
      <w:szCs w:val="24"/>
    </w:rPr>
  </w:style>
  <w:style w:type="paragraph" w:customStyle="1" w:styleId="Style1">
    <w:name w:val="Style1"/>
    <w:basedOn w:val="Normal"/>
    <w:rsid w:val="007F3153"/>
    <w:pPr>
      <w:widowControl/>
      <w:tabs>
        <w:tab w:val="left" w:pos="3000"/>
      </w:tabs>
    </w:pPr>
    <w:rPr>
      <w:rFonts w:eastAsia="Times New Roman"/>
      <w:b/>
      <w:kern w:val="0"/>
      <w:szCs w:val="24"/>
      <w:u w:val="single"/>
      <w:lang w:eastAsia="en-US"/>
    </w:rPr>
  </w:style>
  <w:style w:type="character" w:styleId="Hyperlink">
    <w:name w:val="Hyperlink"/>
    <w:basedOn w:val="DefaultParagraphFont"/>
    <w:uiPriority w:val="99"/>
    <w:semiHidden/>
    <w:unhideWhenUsed/>
    <w:rsid w:val="007F3153"/>
    <w:rPr>
      <w:color w:val="0000FF"/>
      <w:u w:val="single"/>
    </w:rPr>
  </w:style>
  <w:style w:type="character" w:styleId="PlaceholderText">
    <w:name w:val="Placeholder Text"/>
    <w:basedOn w:val="DefaultParagraphFont"/>
    <w:uiPriority w:val="99"/>
    <w:semiHidden/>
    <w:rsid w:val="00777AA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6866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0.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6.gif"/><Relationship Id="rId63" Type="http://schemas.openxmlformats.org/officeDocument/2006/relationships/image" Target="media/image52.emf"/><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95.png"/><Relationship Id="rId133" Type="http://schemas.openxmlformats.org/officeDocument/2006/relationships/image" Target="media/image116.png"/><Relationship Id="rId138" Type="http://schemas.openxmlformats.org/officeDocument/2006/relationships/image" Target="media/image121.png"/><Relationship Id="rId154" Type="http://schemas.openxmlformats.org/officeDocument/2006/relationships/image" Target="media/image137.png"/><Relationship Id="rId159" Type="http://schemas.openxmlformats.org/officeDocument/2006/relationships/image" Target="media/image142.png"/><Relationship Id="rId16" Type="http://schemas.openxmlformats.org/officeDocument/2006/relationships/image" Target="media/image7.png"/><Relationship Id="rId107" Type="http://schemas.openxmlformats.org/officeDocument/2006/relationships/image" Target="media/image90.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85.png"/><Relationship Id="rId123" Type="http://schemas.openxmlformats.org/officeDocument/2006/relationships/image" Target="media/image106.png"/><Relationship Id="rId128" Type="http://schemas.openxmlformats.org/officeDocument/2006/relationships/image" Target="media/image111.png"/><Relationship Id="rId144" Type="http://schemas.openxmlformats.org/officeDocument/2006/relationships/image" Target="media/image127.emf"/><Relationship Id="rId149" Type="http://schemas.openxmlformats.org/officeDocument/2006/relationships/image" Target="media/image132.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hyperlink" Target="http://en.wikipedia.org/wiki/Electric_current" TargetMode="External"/><Relationship Id="rId160" Type="http://schemas.openxmlformats.org/officeDocument/2006/relationships/image" Target="media/image143.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3.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96.png"/><Relationship Id="rId118" Type="http://schemas.openxmlformats.org/officeDocument/2006/relationships/image" Target="media/image101.png"/><Relationship Id="rId134" Type="http://schemas.openxmlformats.org/officeDocument/2006/relationships/image" Target="media/image117.png"/><Relationship Id="rId139" Type="http://schemas.openxmlformats.org/officeDocument/2006/relationships/image" Target="media/image122.png"/><Relationship Id="rId80" Type="http://schemas.openxmlformats.org/officeDocument/2006/relationships/image" Target="media/image69.png"/><Relationship Id="rId85" Type="http://schemas.openxmlformats.org/officeDocument/2006/relationships/image" Target="media/image74.png"/><Relationship Id="rId150" Type="http://schemas.openxmlformats.org/officeDocument/2006/relationships/image" Target="media/image133.png"/><Relationship Id="rId155" Type="http://schemas.openxmlformats.org/officeDocument/2006/relationships/image" Target="media/image138.png"/><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hyperlink" Target="http://www.st-andrews.ac.uk/~www_pa/Scots_Guide/info/comp/passive/resistor/ohms_law/ohms_law.htm" TargetMode="External"/><Relationship Id="rId59" Type="http://schemas.openxmlformats.org/officeDocument/2006/relationships/image" Target="media/image48.png"/><Relationship Id="rId103" Type="http://schemas.openxmlformats.org/officeDocument/2006/relationships/image" Target="media/image86.png"/><Relationship Id="rId108" Type="http://schemas.openxmlformats.org/officeDocument/2006/relationships/image" Target="media/image91.png"/><Relationship Id="rId124" Type="http://schemas.openxmlformats.org/officeDocument/2006/relationships/image" Target="media/image107.png"/><Relationship Id="rId129" Type="http://schemas.openxmlformats.org/officeDocument/2006/relationships/image" Target="media/image112.png"/><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hyperlink" Target="http://en.wikipedia.org/wiki/Voltage_source" TargetMode="External"/><Relationship Id="rId140" Type="http://schemas.openxmlformats.org/officeDocument/2006/relationships/image" Target="media/image123.png"/><Relationship Id="rId145" Type="http://schemas.openxmlformats.org/officeDocument/2006/relationships/image" Target="media/image128.png"/><Relationship Id="rId161" Type="http://schemas.openxmlformats.org/officeDocument/2006/relationships/image" Target="media/image144.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gi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89.png"/><Relationship Id="rId114" Type="http://schemas.openxmlformats.org/officeDocument/2006/relationships/image" Target="media/image97.png"/><Relationship Id="rId119" Type="http://schemas.openxmlformats.org/officeDocument/2006/relationships/image" Target="media/image102.png"/><Relationship Id="rId127" Type="http://schemas.openxmlformats.org/officeDocument/2006/relationships/image" Target="media/image110.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hyperlink" Target="http://en.wikipedia.org/wiki/Electrical_network" TargetMode="External"/><Relationship Id="rId99" Type="http://schemas.openxmlformats.org/officeDocument/2006/relationships/hyperlink" Target="http://en.wikipedia.org/wiki/Open_circuit" TargetMode="External"/><Relationship Id="rId101" Type="http://schemas.openxmlformats.org/officeDocument/2006/relationships/image" Target="media/image84.png"/><Relationship Id="rId122" Type="http://schemas.openxmlformats.org/officeDocument/2006/relationships/image" Target="media/image105.png"/><Relationship Id="rId130" Type="http://schemas.openxmlformats.org/officeDocument/2006/relationships/image" Target="media/image113.png"/><Relationship Id="rId135" Type="http://schemas.openxmlformats.org/officeDocument/2006/relationships/image" Target="media/image118.png"/><Relationship Id="rId143" Type="http://schemas.openxmlformats.org/officeDocument/2006/relationships/image" Target="media/image126.png"/><Relationship Id="rId148" Type="http://schemas.openxmlformats.org/officeDocument/2006/relationships/image" Target="media/image131.png"/><Relationship Id="rId151" Type="http://schemas.openxmlformats.org/officeDocument/2006/relationships/image" Target="media/image134.png"/><Relationship Id="rId156" Type="http://schemas.openxmlformats.org/officeDocument/2006/relationships/image" Target="media/image139.png"/><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5.wmf"/><Relationship Id="rId18" Type="http://schemas.openxmlformats.org/officeDocument/2006/relationships/image" Target="media/image9.png"/><Relationship Id="rId39" Type="http://schemas.openxmlformats.org/officeDocument/2006/relationships/image" Target="media/image29.png"/><Relationship Id="rId109" Type="http://schemas.openxmlformats.org/officeDocument/2006/relationships/image" Target="media/image92.png"/><Relationship Id="rId34" Type="http://schemas.openxmlformats.org/officeDocument/2006/relationships/image" Target="media/image25.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hyperlink" Target="http://en.wikipedia.org/wiki/Short_circuit" TargetMode="External"/><Relationship Id="rId104" Type="http://schemas.openxmlformats.org/officeDocument/2006/relationships/image" Target="media/image87.png"/><Relationship Id="rId120" Type="http://schemas.openxmlformats.org/officeDocument/2006/relationships/image" Target="media/image103.png"/><Relationship Id="rId125" Type="http://schemas.openxmlformats.org/officeDocument/2006/relationships/image" Target="media/image108.png"/><Relationship Id="rId141" Type="http://schemas.openxmlformats.org/officeDocument/2006/relationships/image" Target="media/image124.png"/><Relationship Id="rId146" Type="http://schemas.openxmlformats.org/officeDocument/2006/relationships/image" Target="media/image129.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162" Type="http://schemas.openxmlformats.org/officeDocument/2006/relationships/header" Target="header1.xml"/><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3.png"/><Relationship Id="rId115" Type="http://schemas.openxmlformats.org/officeDocument/2006/relationships/image" Target="media/image98.png"/><Relationship Id="rId131" Type="http://schemas.openxmlformats.org/officeDocument/2006/relationships/image" Target="media/image114.png"/><Relationship Id="rId136" Type="http://schemas.openxmlformats.org/officeDocument/2006/relationships/image" Target="media/image119.png"/><Relationship Id="rId157" Type="http://schemas.openxmlformats.org/officeDocument/2006/relationships/image" Target="media/image140.png"/><Relationship Id="rId61" Type="http://schemas.openxmlformats.org/officeDocument/2006/relationships/image" Target="media/image50.png"/><Relationship Id="rId82" Type="http://schemas.openxmlformats.org/officeDocument/2006/relationships/image" Target="media/image71.png"/><Relationship Id="rId152" Type="http://schemas.openxmlformats.org/officeDocument/2006/relationships/image" Target="media/image135.png"/><Relationship Id="rId19" Type="http://schemas.openxmlformats.org/officeDocument/2006/relationships/image" Target="media/image10.png"/><Relationship Id="rId14" Type="http://schemas.openxmlformats.org/officeDocument/2006/relationships/oleObject" Target="embeddings/oleObject2.bin"/><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3.png"/><Relationship Id="rId105" Type="http://schemas.openxmlformats.org/officeDocument/2006/relationships/image" Target="media/image88.png"/><Relationship Id="rId126" Type="http://schemas.openxmlformats.org/officeDocument/2006/relationships/image" Target="media/image109.png"/><Relationship Id="rId147" Type="http://schemas.openxmlformats.org/officeDocument/2006/relationships/image" Target="media/image130.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hyperlink" Target="http://en.wikipedia.org/wiki/Current_source" TargetMode="External"/><Relationship Id="rId121" Type="http://schemas.openxmlformats.org/officeDocument/2006/relationships/image" Target="media/image104.png"/><Relationship Id="rId142" Type="http://schemas.openxmlformats.org/officeDocument/2006/relationships/image" Target="media/image125.emf"/><Relationship Id="rId163" Type="http://schemas.openxmlformats.org/officeDocument/2006/relationships/fontTable" Target="fontTable.xml"/><Relationship Id="rId3" Type="http://schemas.microsoft.com/office/2007/relationships/stylesWithEffects" Target="stylesWithEffects.xml"/><Relationship Id="rId25" Type="http://schemas.openxmlformats.org/officeDocument/2006/relationships/image" Target="media/image16.gif"/><Relationship Id="rId46" Type="http://schemas.openxmlformats.org/officeDocument/2006/relationships/hyperlink" Target="http://www.st-andrews.ac.uk/~www_pa/Scots_Guide/info/comp/passive/resistor/ohms_law/ohms_law.htm" TargetMode="External"/><Relationship Id="rId67" Type="http://schemas.openxmlformats.org/officeDocument/2006/relationships/image" Target="media/image56.png"/><Relationship Id="rId116" Type="http://schemas.openxmlformats.org/officeDocument/2006/relationships/image" Target="media/image99.png"/><Relationship Id="rId137" Type="http://schemas.openxmlformats.org/officeDocument/2006/relationships/image" Target="media/image120.png"/><Relationship Id="rId158" Type="http://schemas.openxmlformats.org/officeDocument/2006/relationships/image" Target="media/image141.png"/><Relationship Id="rId20" Type="http://schemas.openxmlformats.org/officeDocument/2006/relationships/image" Target="media/image11.png"/><Relationship Id="rId41" Type="http://schemas.openxmlformats.org/officeDocument/2006/relationships/image" Target="media/image31.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94.png"/><Relationship Id="rId132" Type="http://schemas.openxmlformats.org/officeDocument/2006/relationships/image" Target="media/image115.png"/><Relationship Id="rId153" Type="http://schemas.openxmlformats.org/officeDocument/2006/relationships/image" Target="media/image1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379</TotalTime>
  <Pages>95</Pages>
  <Words>10453</Words>
  <Characters>59585</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Satheesh Kumar</cp:lastModifiedBy>
  <cp:revision>49</cp:revision>
  <cp:lastPrinted>2017-01-17T04:39:00Z</cp:lastPrinted>
  <dcterms:created xsi:type="dcterms:W3CDTF">2015-11-27T06:13:00Z</dcterms:created>
  <dcterms:modified xsi:type="dcterms:W3CDTF">2017-01-17T09:37:00Z</dcterms:modified>
</cp:coreProperties>
</file>